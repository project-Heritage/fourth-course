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E6C03" w14:textId="6D9B81EE" w:rsidR="00ED6340" w:rsidRDefault="00CA7BB4" w:rsidP="00D35DA9">
      <w:pPr>
        <w:pStyle w:val="a9"/>
      </w:pPr>
      <w:r w:rsidRPr="00CA7BB4">
        <w:t>ОПРЕДЕЛЕНИЕ ИСКУССТВЕННОГО ИНТЕЛЛЕКТА</w:t>
      </w:r>
    </w:p>
    <w:p w14:paraId="6D5DD4CD" w14:textId="77777777" w:rsidR="00CA7BB4" w:rsidRPr="00CA7BB4" w:rsidRDefault="00CA7BB4" w:rsidP="00D35DA9">
      <w:pPr>
        <w:pStyle w:val="a9"/>
      </w:pPr>
      <w:r w:rsidRPr="00CA7BB4">
        <w:rPr>
          <w:i/>
          <w:iCs/>
        </w:rPr>
        <w:t xml:space="preserve">Искусственный интеллект </w:t>
      </w:r>
      <w:r w:rsidRPr="00CA7BB4">
        <w:t xml:space="preserve">– это научное направление, в рамках которого ставятся и решаются задачи аппаратного и программного моделирования тех видов деятельности, которые традиционно считаются интеллектуальными, т.е. присущими только человеку. </w:t>
      </w:r>
    </w:p>
    <w:p w14:paraId="43B9B209" w14:textId="2223D210" w:rsidR="00CA7BB4" w:rsidRDefault="00CA7BB4" w:rsidP="00D35DA9">
      <w:pPr>
        <w:pStyle w:val="a9"/>
      </w:pPr>
      <w:r w:rsidRPr="00CA7BB4">
        <w:t>В последнее время России искусственным интеллектом называют практические (программные) продукты этого направления</w:t>
      </w:r>
    </w:p>
    <w:p w14:paraId="533E6FA7" w14:textId="5F68B408" w:rsidR="00CA7BB4" w:rsidRPr="00CA7BB4" w:rsidRDefault="00CA7BB4" w:rsidP="00D35DA9">
      <w:pPr>
        <w:pStyle w:val="a9"/>
      </w:pPr>
      <w:r w:rsidRPr="00CA7BB4">
        <w:t>ОСНОВНЫЕ СКВОЗНЫЕ ЦИФРОВЫЕ ТЕХНОЛОГИИ ЦИФРОВОЙ ЭКОНОМИКИ</w:t>
      </w:r>
    </w:p>
    <w:p w14:paraId="6870AE6D" w14:textId="77777777" w:rsidR="00CA7BB4" w:rsidRPr="00CA7BB4" w:rsidRDefault="00CA7BB4" w:rsidP="00D35DA9">
      <w:pPr>
        <w:pStyle w:val="a9"/>
      </w:pPr>
      <w:r w:rsidRPr="00CA7BB4">
        <w:t>Основные меры государственной политики Российской Федерации по созданию необходимых условий для развития цифровой экономики Российской Федерации, в которой данные в цифровой форме являются ключевым фактором производства во всех сферах социально- экономической деятельности, что повышает конкурентоспособность страны, качество жизни граждан, обеспечивает экономический рост и национальный суверенитет.</w:t>
      </w:r>
    </w:p>
    <w:p w14:paraId="60D0CE16" w14:textId="77777777" w:rsidR="00CA7BB4" w:rsidRPr="00CA7BB4" w:rsidRDefault="00CA7BB4" w:rsidP="00D35DA9">
      <w:pPr>
        <w:pStyle w:val="a9"/>
      </w:pPr>
      <w:r w:rsidRPr="00CA7BB4">
        <w:t xml:space="preserve">Основными сквозными цифровыми технологиями, которые входят в рамки настоящей Программы, являются: </w:t>
      </w:r>
    </w:p>
    <w:p w14:paraId="457F0ABE" w14:textId="77777777" w:rsidR="00CA7BB4" w:rsidRPr="00CA7BB4" w:rsidRDefault="00CA7BB4" w:rsidP="00D35DA9">
      <w:pPr>
        <w:pStyle w:val="a9"/>
      </w:pPr>
      <w:r w:rsidRPr="00CA7BB4">
        <w:t xml:space="preserve">большие данные; </w:t>
      </w:r>
    </w:p>
    <w:p w14:paraId="35CBF251" w14:textId="77777777" w:rsidR="00CA7BB4" w:rsidRPr="00CA7BB4" w:rsidRDefault="00CA7BB4" w:rsidP="00D35DA9">
      <w:pPr>
        <w:pStyle w:val="a9"/>
      </w:pPr>
      <w:proofErr w:type="spellStart"/>
      <w:r w:rsidRPr="00CA7BB4">
        <w:t>нейротехнологии</w:t>
      </w:r>
      <w:proofErr w:type="spellEnd"/>
      <w:r w:rsidRPr="00CA7BB4">
        <w:t xml:space="preserve"> и искусственный интеллект; </w:t>
      </w:r>
    </w:p>
    <w:p w14:paraId="6C1BD85A" w14:textId="77777777" w:rsidR="00CA7BB4" w:rsidRPr="00CA7BB4" w:rsidRDefault="00CA7BB4" w:rsidP="00D35DA9">
      <w:pPr>
        <w:pStyle w:val="a9"/>
      </w:pPr>
      <w:r w:rsidRPr="00CA7BB4">
        <w:t xml:space="preserve">системы распределенного реестра; </w:t>
      </w:r>
    </w:p>
    <w:p w14:paraId="0347E71D" w14:textId="77777777" w:rsidR="00CA7BB4" w:rsidRPr="00CA7BB4" w:rsidRDefault="00CA7BB4" w:rsidP="00D35DA9">
      <w:pPr>
        <w:pStyle w:val="a9"/>
      </w:pPr>
      <w:r w:rsidRPr="00CA7BB4">
        <w:t xml:space="preserve">квантовые технологии; </w:t>
      </w:r>
    </w:p>
    <w:p w14:paraId="787A0518" w14:textId="77777777" w:rsidR="00CA7BB4" w:rsidRPr="00CA7BB4" w:rsidRDefault="00CA7BB4" w:rsidP="00D35DA9">
      <w:pPr>
        <w:pStyle w:val="a9"/>
      </w:pPr>
      <w:r w:rsidRPr="00CA7BB4">
        <w:t xml:space="preserve">новые производственные технологии; </w:t>
      </w:r>
    </w:p>
    <w:p w14:paraId="7C226773" w14:textId="77777777" w:rsidR="00CA7BB4" w:rsidRPr="00CA7BB4" w:rsidRDefault="00CA7BB4" w:rsidP="00D35DA9">
      <w:pPr>
        <w:pStyle w:val="a9"/>
      </w:pPr>
      <w:r w:rsidRPr="00CA7BB4">
        <w:t xml:space="preserve">промышленный интернет; </w:t>
      </w:r>
    </w:p>
    <w:p w14:paraId="4EE78FC0" w14:textId="77777777" w:rsidR="00CA7BB4" w:rsidRPr="00CA7BB4" w:rsidRDefault="00CA7BB4" w:rsidP="00D35DA9">
      <w:pPr>
        <w:pStyle w:val="a9"/>
      </w:pPr>
      <w:r w:rsidRPr="00CA7BB4">
        <w:t xml:space="preserve">компоненты робототехники и сенсорика; </w:t>
      </w:r>
    </w:p>
    <w:p w14:paraId="2482A506" w14:textId="77777777" w:rsidR="00CA7BB4" w:rsidRPr="00CA7BB4" w:rsidRDefault="00CA7BB4" w:rsidP="00D35DA9">
      <w:pPr>
        <w:pStyle w:val="a9"/>
      </w:pPr>
      <w:r w:rsidRPr="00CA7BB4">
        <w:t xml:space="preserve">технологии беспроводной связи; </w:t>
      </w:r>
    </w:p>
    <w:p w14:paraId="43019CB7" w14:textId="147C1251" w:rsidR="00CA7BB4" w:rsidRDefault="00CA7BB4" w:rsidP="00D35DA9">
      <w:pPr>
        <w:pStyle w:val="a9"/>
      </w:pPr>
      <w:r w:rsidRPr="00CA7BB4">
        <w:t>технологии виртуальной и дополненной реальностей.</w:t>
      </w:r>
    </w:p>
    <w:p w14:paraId="76D77C2C" w14:textId="405D15C4" w:rsidR="00CA7BB4" w:rsidRDefault="00CA7BB4" w:rsidP="00D35DA9">
      <w:pPr>
        <w:pStyle w:val="a9"/>
      </w:pPr>
      <w:r w:rsidRPr="00CA7BB4">
        <w:t>ПОЯВЛЕНИЕ ТЕРМИНА «ИСКУССТВЕННЫЙ ИНТЕЛЛЕКТ»</w:t>
      </w:r>
    </w:p>
    <w:p w14:paraId="6AB60641" w14:textId="77777777" w:rsidR="00CA7BB4" w:rsidRPr="00CA7BB4" w:rsidRDefault="00CA7BB4" w:rsidP="00D35DA9">
      <w:pPr>
        <w:pStyle w:val="a9"/>
      </w:pPr>
      <w:r w:rsidRPr="00CA7BB4">
        <w:t>Термин «искусственный интеллект» появился в США в 1956 году, когда впервые заговорили о машинах. В 1964 году появилась первая экспертная система «</w:t>
      </w:r>
      <w:proofErr w:type="spellStart"/>
      <w:r w:rsidRPr="00CA7BB4">
        <w:rPr>
          <w:lang w:val="en-US"/>
        </w:rPr>
        <w:t>Dendral</w:t>
      </w:r>
      <w:proofErr w:type="spellEnd"/>
      <w:r w:rsidRPr="00CA7BB4">
        <w:t>». В 80-х гг. появился японский проект ЭВМ 5-го поколения, где предлагались: голосовой ввод, машины знаний и др.</w:t>
      </w:r>
    </w:p>
    <w:p w14:paraId="641ACE5E" w14:textId="77777777" w:rsidR="00CA7BB4" w:rsidRPr="00CA7BB4" w:rsidRDefault="00CA7BB4" w:rsidP="00D35DA9">
      <w:pPr>
        <w:pStyle w:val="a9"/>
      </w:pPr>
      <w:r w:rsidRPr="00CA7BB4">
        <w:t>В последнее время за рубежом часто используют термины «компьютерный интеллект» и «интеллектуальные вычисления».</w:t>
      </w:r>
    </w:p>
    <w:p w14:paraId="736BE0E2" w14:textId="77777777" w:rsidR="00CA7BB4" w:rsidRPr="00CA7BB4" w:rsidRDefault="00CA7BB4" w:rsidP="00D35DA9">
      <w:pPr>
        <w:pStyle w:val="a9"/>
      </w:pPr>
      <w:r w:rsidRPr="00CA7BB4">
        <w:rPr>
          <w:lang w:val="en-US"/>
        </w:rPr>
        <w:t>Intellectual</w:t>
      </w:r>
      <w:r w:rsidRPr="00CA7BB4">
        <w:t xml:space="preserve"> (способности человека) и </w:t>
      </w:r>
      <w:r w:rsidRPr="00CA7BB4">
        <w:rPr>
          <w:lang w:val="en-US"/>
        </w:rPr>
        <w:t>intelligent</w:t>
      </w:r>
      <w:r w:rsidRPr="00CA7BB4">
        <w:t xml:space="preserve"> (комп.)</w:t>
      </w:r>
    </w:p>
    <w:p w14:paraId="342DDA75" w14:textId="77777777" w:rsidR="00CA7BB4" w:rsidRPr="00CA7BB4" w:rsidRDefault="00CA7BB4" w:rsidP="00D35DA9">
      <w:pPr>
        <w:pStyle w:val="a9"/>
      </w:pPr>
    </w:p>
    <w:p w14:paraId="01D48379" w14:textId="78C408AD" w:rsidR="00CA7BB4" w:rsidRDefault="00CA7BB4" w:rsidP="00D35DA9">
      <w:pPr>
        <w:pStyle w:val="a9"/>
      </w:pPr>
      <w:r w:rsidRPr="00CA7BB4">
        <w:t>ПРЕДЫСТОРИЯ ИСКУССТВЕННОГО ИНТЕЛЛЕКТА</w:t>
      </w:r>
    </w:p>
    <w:p w14:paraId="6CA0E8A3" w14:textId="77777777" w:rsidR="00CA7BB4" w:rsidRPr="00CA7BB4" w:rsidRDefault="00CA7BB4" w:rsidP="00D35DA9">
      <w:pPr>
        <w:pStyle w:val="a9"/>
      </w:pPr>
      <w:r w:rsidRPr="00CA7BB4">
        <w:t>Философия (с 426 г до н.э.)</w:t>
      </w:r>
    </w:p>
    <w:p w14:paraId="74099FC3" w14:textId="77777777" w:rsidR="00CA7BB4" w:rsidRPr="00CA7BB4" w:rsidRDefault="00CA7BB4" w:rsidP="00D35DA9">
      <w:pPr>
        <w:pStyle w:val="a9"/>
      </w:pPr>
      <w:r w:rsidRPr="00CA7BB4">
        <w:t>Математика (с 800 г. н.э.)</w:t>
      </w:r>
    </w:p>
    <w:p w14:paraId="3042E112" w14:textId="77777777" w:rsidR="00CA7BB4" w:rsidRPr="00CA7BB4" w:rsidRDefault="00CA7BB4" w:rsidP="00D35DA9">
      <w:pPr>
        <w:pStyle w:val="a9"/>
      </w:pPr>
      <w:r w:rsidRPr="00CA7BB4">
        <w:t>Экономика (с 1776 г.)</w:t>
      </w:r>
    </w:p>
    <w:p w14:paraId="10C1324E" w14:textId="77777777" w:rsidR="00CA7BB4" w:rsidRPr="00CA7BB4" w:rsidRDefault="00CA7BB4" w:rsidP="00D35DA9">
      <w:pPr>
        <w:pStyle w:val="a9"/>
      </w:pPr>
      <w:r w:rsidRPr="00CA7BB4">
        <w:t>Неврология (с 1861 г.)</w:t>
      </w:r>
    </w:p>
    <w:p w14:paraId="5EB387BE" w14:textId="77777777" w:rsidR="00CA7BB4" w:rsidRPr="00CA7BB4" w:rsidRDefault="00CA7BB4" w:rsidP="00D35DA9">
      <w:pPr>
        <w:pStyle w:val="a9"/>
      </w:pPr>
      <w:r w:rsidRPr="00CA7BB4">
        <w:t>Психология (с 1879)</w:t>
      </w:r>
    </w:p>
    <w:p w14:paraId="286B60B6" w14:textId="77777777" w:rsidR="00CA7BB4" w:rsidRPr="00CA7BB4" w:rsidRDefault="00CA7BB4" w:rsidP="00D35DA9">
      <w:pPr>
        <w:pStyle w:val="a9"/>
      </w:pPr>
      <w:r w:rsidRPr="00CA7BB4">
        <w:t>Вычислительная техника (с 1940)</w:t>
      </w:r>
    </w:p>
    <w:p w14:paraId="3A69F40B" w14:textId="77777777" w:rsidR="00CA7BB4" w:rsidRPr="00CA7BB4" w:rsidRDefault="00CA7BB4" w:rsidP="00D35DA9">
      <w:pPr>
        <w:pStyle w:val="a9"/>
      </w:pPr>
      <w:r w:rsidRPr="00CA7BB4">
        <w:t>Теория управления и кибернетика (с 1948)</w:t>
      </w:r>
    </w:p>
    <w:p w14:paraId="0DC4203E" w14:textId="77777777" w:rsidR="00CA7BB4" w:rsidRPr="00CA7BB4" w:rsidRDefault="00CA7BB4" w:rsidP="00D35DA9">
      <w:pPr>
        <w:pStyle w:val="a9"/>
      </w:pPr>
      <w:r w:rsidRPr="00CA7BB4">
        <w:t>Лингвистика (с 1957)</w:t>
      </w:r>
    </w:p>
    <w:p w14:paraId="3815A09F" w14:textId="77777777" w:rsidR="00CA7BB4" w:rsidRPr="00CA7BB4" w:rsidRDefault="00CA7BB4" w:rsidP="00D35DA9">
      <w:pPr>
        <w:pStyle w:val="a9"/>
      </w:pPr>
      <w:r w:rsidRPr="00CA7BB4">
        <w:t>Искусственный интеллект (1956)</w:t>
      </w:r>
    </w:p>
    <w:p w14:paraId="30BFD326" w14:textId="77777777" w:rsidR="00CA7BB4" w:rsidRPr="00CA7BB4" w:rsidRDefault="00CA7BB4" w:rsidP="00D35DA9">
      <w:pPr>
        <w:pStyle w:val="a9"/>
      </w:pPr>
      <w:proofErr w:type="spellStart"/>
      <w:r w:rsidRPr="00CA7BB4">
        <w:lastRenderedPageBreak/>
        <w:t>Маккалок</w:t>
      </w:r>
      <w:proofErr w:type="spellEnd"/>
      <w:r w:rsidRPr="00CA7BB4">
        <w:t xml:space="preserve"> и </w:t>
      </w:r>
      <w:proofErr w:type="spellStart"/>
      <w:r w:rsidRPr="00CA7BB4">
        <w:t>Питс</w:t>
      </w:r>
      <w:proofErr w:type="spellEnd"/>
      <w:r w:rsidRPr="00CA7BB4">
        <w:t xml:space="preserve"> (искусственный нейрон) -1943</w:t>
      </w:r>
    </w:p>
    <w:p w14:paraId="138DCE76" w14:textId="169B6735" w:rsidR="00CA7BB4" w:rsidRDefault="00CA7BB4" w:rsidP="00D35DA9">
      <w:pPr>
        <w:pStyle w:val="a9"/>
      </w:pPr>
    </w:p>
    <w:p w14:paraId="62D3224F" w14:textId="64818730" w:rsidR="00CA7BB4" w:rsidRDefault="00CA7BB4" w:rsidP="00D35DA9">
      <w:pPr>
        <w:pStyle w:val="a9"/>
      </w:pPr>
      <w:r w:rsidRPr="00CA7BB4">
        <w:t>ЭТАПЫ РАЗВИТИЯ ИСКУССТВЕННОГО ИНТЕЛЛЕКТА</w:t>
      </w:r>
    </w:p>
    <w:p w14:paraId="15AFC162" w14:textId="77777777" w:rsidR="00CA7BB4" w:rsidRPr="00CA7BB4" w:rsidRDefault="00CA7BB4" w:rsidP="00D35DA9">
      <w:pPr>
        <w:pStyle w:val="a9"/>
      </w:pPr>
      <w:r w:rsidRPr="00CA7BB4">
        <w:t>Ранний энтузиазм, большие ожидания (1952-1959)</w:t>
      </w:r>
    </w:p>
    <w:p w14:paraId="129A91C3" w14:textId="77777777" w:rsidR="00CA7BB4" w:rsidRPr="00CA7BB4" w:rsidRDefault="00CA7BB4" w:rsidP="00D35DA9">
      <w:pPr>
        <w:pStyle w:val="a9"/>
      </w:pPr>
      <w:r w:rsidRPr="00CA7BB4">
        <w:t xml:space="preserve">Столкновение с реальностью </w:t>
      </w:r>
    </w:p>
    <w:p w14:paraId="4ED6B26A" w14:textId="77777777" w:rsidR="00CA7BB4" w:rsidRPr="00CA7BB4" w:rsidRDefault="00CA7BB4" w:rsidP="00D35DA9">
      <w:pPr>
        <w:pStyle w:val="a9"/>
      </w:pPr>
      <w:r w:rsidRPr="00CA7BB4">
        <w:t xml:space="preserve">   (1966-1973)</w:t>
      </w:r>
    </w:p>
    <w:p w14:paraId="1D877EC7" w14:textId="77777777" w:rsidR="00CA7BB4" w:rsidRPr="00CA7BB4" w:rsidRDefault="00CA7BB4" w:rsidP="00D35DA9">
      <w:pPr>
        <w:pStyle w:val="a9"/>
      </w:pPr>
      <w:r w:rsidRPr="00CA7BB4">
        <w:t xml:space="preserve">Системы, основанные на знаниях :могут ли они стать ключом к успеху </w:t>
      </w:r>
    </w:p>
    <w:p w14:paraId="72174BD7" w14:textId="77777777" w:rsidR="00CA7BB4" w:rsidRPr="00CA7BB4" w:rsidRDefault="00CA7BB4" w:rsidP="00D35DA9">
      <w:pPr>
        <w:pStyle w:val="a9"/>
      </w:pPr>
      <w:r w:rsidRPr="00CA7BB4">
        <w:t xml:space="preserve">   (1969-1979)</w:t>
      </w:r>
    </w:p>
    <w:p w14:paraId="02C5761D" w14:textId="77777777" w:rsidR="00CA7BB4" w:rsidRPr="00CA7BB4" w:rsidRDefault="00CA7BB4" w:rsidP="00D35DA9">
      <w:pPr>
        <w:pStyle w:val="a9"/>
      </w:pPr>
      <w:r w:rsidRPr="00CA7BB4">
        <w:t>Превращение искусственного интеллекта в индустрию (с 1980 )</w:t>
      </w:r>
    </w:p>
    <w:p w14:paraId="582C1D52" w14:textId="5D026C6A" w:rsidR="00CA7BB4" w:rsidRDefault="00CA7BB4" w:rsidP="00D35DA9">
      <w:pPr>
        <w:pStyle w:val="a9"/>
      </w:pPr>
    </w:p>
    <w:p w14:paraId="4105F50D" w14:textId="4A508D4B" w:rsidR="00CA7BB4" w:rsidRDefault="00CA7BB4" w:rsidP="00D35DA9">
      <w:pPr>
        <w:pStyle w:val="a9"/>
      </w:pPr>
      <w:r w:rsidRPr="00CA7BB4">
        <w:t>КРИВАЯ ГАРТНЕРА</w:t>
      </w:r>
    </w:p>
    <w:p w14:paraId="0F494B38" w14:textId="30321B52" w:rsidR="00CA7BB4" w:rsidRDefault="00CA7BB4" w:rsidP="00D35DA9">
      <w:pPr>
        <w:pStyle w:val="a9"/>
      </w:pPr>
      <w:r w:rsidRPr="00CA7BB4">
        <w:rPr>
          <w:noProof/>
        </w:rPr>
        <w:drawing>
          <wp:inline distT="0" distB="0" distL="0" distR="0" wp14:anchorId="791A9483" wp14:editId="704EB2C2">
            <wp:extent cx="5940425" cy="3895090"/>
            <wp:effectExtent l="0" t="0" r="3175" b="0"/>
            <wp:docPr id="14339" name="Picture 3" descr="hype-cycle">
              <a:extLst xmlns:a="http://schemas.openxmlformats.org/drawingml/2006/main">
                <a:ext uri="{FF2B5EF4-FFF2-40B4-BE49-F238E27FC236}">
                  <a16:creationId xmlns:a16="http://schemas.microsoft.com/office/drawing/2014/main" id="{5621E454-D015-4060-88D0-1C2CAA27E4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" name="Picture 3" descr="hype-cycle">
                      <a:extLst>
                        <a:ext uri="{FF2B5EF4-FFF2-40B4-BE49-F238E27FC236}">
                          <a16:creationId xmlns:a16="http://schemas.microsoft.com/office/drawing/2014/main" id="{5621E454-D015-4060-88D0-1C2CAA27E4D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ED629" w14:textId="06AC9617" w:rsidR="00CA7BB4" w:rsidRDefault="00CA7BB4" w:rsidP="00D35DA9">
      <w:pPr>
        <w:pStyle w:val="a9"/>
      </w:pPr>
      <w:r w:rsidRPr="00CA7BB4">
        <w:t>ПРЕВРАЩЕНИЕ ИСКУССТВЕННОГО ИНТЕЛЛЕКТА В ИНДУСТРИЮ (С 1980 …)</w:t>
      </w:r>
    </w:p>
    <w:p w14:paraId="31E59DFD" w14:textId="77777777" w:rsidR="00CA7BB4" w:rsidRPr="00CA7BB4" w:rsidRDefault="00CA7BB4" w:rsidP="00D35DA9">
      <w:pPr>
        <w:pStyle w:val="a9"/>
      </w:pPr>
      <w:r w:rsidRPr="00CA7BB4">
        <w:t xml:space="preserve">1981г. – японский проект ЭВМ </w:t>
      </w:r>
      <w:r w:rsidRPr="00CA7BB4">
        <w:rPr>
          <w:lang w:val="en-US"/>
        </w:rPr>
        <w:t>V</w:t>
      </w:r>
      <w:r w:rsidRPr="00CA7BB4">
        <w:t xml:space="preserve"> поколения – 10-летний план по разработке интеллектуальных компьютеров, работающих под управлением языка </w:t>
      </w:r>
      <w:r w:rsidRPr="00CA7BB4">
        <w:rPr>
          <w:lang w:val="en-US"/>
        </w:rPr>
        <w:t>Prolog</w:t>
      </w:r>
    </w:p>
    <w:p w14:paraId="50EAC867" w14:textId="77777777" w:rsidR="00CA7BB4" w:rsidRPr="00CA7BB4" w:rsidRDefault="00CA7BB4" w:rsidP="00D35DA9">
      <w:pPr>
        <w:pStyle w:val="a9"/>
      </w:pPr>
      <w:r w:rsidRPr="00CA7BB4">
        <w:t>В США сформирована корпорация МСС как научно-исследовательский консорциум, предназначенный для обеспечения конкурентоспособности американской промышленности</w:t>
      </w:r>
    </w:p>
    <w:p w14:paraId="364D3F85" w14:textId="77777777" w:rsidR="00CA7BB4" w:rsidRPr="00CA7BB4" w:rsidRDefault="00CA7BB4" w:rsidP="00D35DA9">
      <w:pPr>
        <w:pStyle w:val="a9"/>
      </w:pPr>
      <w:r w:rsidRPr="00CA7BB4">
        <w:t xml:space="preserve">Амбициозные цели, поставленные перед специалистами ИИ в проектах МСС и ЭВМ </w:t>
      </w:r>
      <w:r w:rsidRPr="00CA7BB4">
        <w:rPr>
          <w:lang w:val="en-US"/>
        </w:rPr>
        <w:t>V</w:t>
      </w:r>
      <w:r w:rsidRPr="00CA7BB4">
        <w:t xml:space="preserve"> поколения, так и не были достигнуты.</w:t>
      </w:r>
    </w:p>
    <w:p w14:paraId="4C8A9C18" w14:textId="77777777" w:rsidR="00CA7BB4" w:rsidRPr="00CA7BB4" w:rsidRDefault="00CA7BB4" w:rsidP="00D35DA9">
      <w:pPr>
        <w:pStyle w:val="a9"/>
      </w:pPr>
      <w:r w:rsidRPr="00CA7BB4">
        <w:t>В целом в индустрии ИИ произошел бурный рост, начиная с нескольких млн $  в 1980 г. и заканчивая миллиардами $       в 1988.</w:t>
      </w:r>
    </w:p>
    <w:p w14:paraId="7C932932" w14:textId="77777777" w:rsidR="00CA7BB4" w:rsidRPr="00CA7BB4" w:rsidRDefault="00CA7BB4" w:rsidP="00D35DA9">
      <w:pPr>
        <w:pStyle w:val="a9"/>
      </w:pPr>
      <w:r w:rsidRPr="00CA7BB4">
        <w:t>После этого наступил период, получивший название «зимы искусственного интеллекта», в течение которого пострадали многие компании, поскольку не сумели выполнить своих заманчивых обещаний.</w:t>
      </w:r>
    </w:p>
    <w:p w14:paraId="582B78E6" w14:textId="4B12C313" w:rsidR="00CA7BB4" w:rsidRDefault="00CA7BB4" w:rsidP="00D35DA9">
      <w:pPr>
        <w:pStyle w:val="a9"/>
      </w:pPr>
      <w:r w:rsidRPr="00CA7BB4">
        <w:lastRenderedPageBreak/>
        <w:t>ЭТАПЫ РАЗВИТИЯ ИСКУССТВЕННОГО ИНТЕЛЛЕКТА</w:t>
      </w:r>
    </w:p>
    <w:p w14:paraId="13715E5D" w14:textId="77777777" w:rsidR="00CA7BB4" w:rsidRPr="00CA7BB4" w:rsidRDefault="00CA7BB4" w:rsidP="00D35DA9">
      <w:pPr>
        <w:pStyle w:val="a9"/>
      </w:pPr>
      <w:r w:rsidRPr="00CA7BB4">
        <w:t>Возвращение к нейронным сетям (с 1986)</w:t>
      </w:r>
    </w:p>
    <w:p w14:paraId="7F3DCC8E" w14:textId="77777777" w:rsidR="00CA7BB4" w:rsidRPr="00CA7BB4" w:rsidRDefault="00CA7BB4" w:rsidP="00D35DA9">
      <w:pPr>
        <w:pStyle w:val="a9"/>
      </w:pPr>
      <w:r w:rsidRPr="00CA7BB4">
        <w:t>Превращение ИИ в науку (с 1987)</w:t>
      </w:r>
    </w:p>
    <w:p w14:paraId="00DD5B53" w14:textId="77777777" w:rsidR="00CA7BB4" w:rsidRPr="00CA7BB4" w:rsidRDefault="00CA7BB4" w:rsidP="00D35DA9">
      <w:pPr>
        <w:pStyle w:val="a9"/>
      </w:pPr>
      <w:r w:rsidRPr="00CA7BB4">
        <w:t>Подходы, основанные на использовании скрытых марковских моделей</w:t>
      </w:r>
    </w:p>
    <w:p w14:paraId="47053CD1" w14:textId="77777777" w:rsidR="00CA7BB4" w:rsidRPr="00CA7BB4" w:rsidRDefault="00CA7BB4" w:rsidP="00D35DA9">
      <w:pPr>
        <w:pStyle w:val="a9"/>
      </w:pPr>
      <w:r w:rsidRPr="00CA7BB4">
        <w:t>Технология анализа скрытых закономерностей в данных (</w:t>
      </w:r>
      <w:r w:rsidRPr="00CA7BB4">
        <w:rPr>
          <w:lang w:val="en-US"/>
        </w:rPr>
        <w:t>data</w:t>
      </w:r>
      <w:r w:rsidRPr="00CA7BB4">
        <w:t xml:space="preserve"> </w:t>
      </w:r>
      <w:r w:rsidRPr="00CA7BB4">
        <w:rPr>
          <w:lang w:val="en-US"/>
        </w:rPr>
        <w:t>mining</w:t>
      </w:r>
      <w:r w:rsidRPr="00CA7BB4">
        <w:t>)</w:t>
      </w:r>
    </w:p>
    <w:p w14:paraId="2EFB0A93" w14:textId="77777777" w:rsidR="00CA7BB4" w:rsidRPr="00CA7BB4" w:rsidRDefault="00CA7BB4" w:rsidP="00D35DA9">
      <w:pPr>
        <w:pStyle w:val="a9"/>
      </w:pPr>
      <w:r w:rsidRPr="00CA7BB4">
        <w:t>Признание важности теории вероятностей и теории решений для ИИ (байесовские сети)</w:t>
      </w:r>
    </w:p>
    <w:p w14:paraId="6FD176E0" w14:textId="77777777" w:rsidR="00CA7BB4" w:rsidRPr="00CA7BB4" w:rsidRDefault="00CA7BB4" w:rsidP="00D35DA9">
      <w:pPr>
        <w:pStyle w:val="a9"/>
      </w:pPr>
      <w:r w:rsidRPr="00CA7BB4">
        <w:t>Появление подхода, основанного на использовании интеллектуальных агентов (с 1995)</w:t>
      </w:r>
    </w:p>
    <w:p w14:paraId="51CA6889" w14:textId="77777777" w:rsidR="00CA7BB4" w:rsidRPr="00CA7BB4" w:rsidRDefault="00CA7BB4" w:rsidP="00D35DA9">
      <w:pPr>
        <w:pStyle w:val="a9"/>
      </w:pPr>
      <w:r w:rsidRPr="00CA7BB4">
        <w:t>Представление знаний (онтологическая инженерия) (с 1990-х)</w:t>
      </w:r>
    </w:p>
    <w:p w14:paraId="29D2919C" w14:textId="6CF836BD" w:rsidR="00CA7BB4" w:rsidRDefault="00CA7BB4" w:rsidP="00D35DA9">
      <w:pPr>
        <w:pStyle w:val="a9"/>
      </w:pPr>
      <w:r w:rsidRPr="00CA7BB4">
        <w:t xml:space="preserve">СОВРЕМЕННОЕ СОСТОЯНИЕ РАЗРАБОТОК </w:t>
      </w:r>
      <w:r w:rsidRPr="00CA7BB4">
        <w:br/>
        <w:t>В ОБЛАСТИ ИИ</w:t>
      </w:r>
    </w:p>
    <w:p w14:paraId="35E86F48" w14:textId="77777777" w:rsidR="00CA7BB4" w:rsidRPr="00CA7BB4" w:rsidRDefault="00CA7BB4" w:rsidP="00D35DA9">
      <w:pPr>
        <w:pStyle w:val="a9"/>
      </w:pPr>
      <w:r w:rsidRPr="00CA7BB4">
        <w:t>Автономное планирование и составление расписаний</w:t>
      </w:r>
    </w:p>
    <w:p w14:paraId="3101FD71" w14:textId="77777777" w:rsidR="00CA7BB4" w:rsidRPr="00CA7BB4" w:rsidRDefault="00CA7BB4" w:rsidP="00D35DA9">
      <w:pPr>
        <w:pStyle w:val="a9"/>
      </w:pPr>
      <w:r w:rsidRPr="00CA7BB4">
        <w:t>Ведение игр</w:t>
      </w:r>
    </w:p>
    <w:p w14:paraId="34649B30" w14:textId="77777777" w:rsidR="00CA7BB4" w:rsidRPr="00CA7BB4" w:rsidRDefault="00CA7BB4" w:rsidP="00D35DA9">
      <w:pPr>
        <w:pStyle w:val="a9"/>
      </w:pPr>
      <w:r w:rsidRPr="00CA7BB4">
        <w:t>Автономное управление</w:t>
      </w:r>
    </w:p>
    <w:p w14:paraId="12A250B0" w14:textId="77777777" w:rsidR="00CA7BB4" w:rsidRPr="00CA7BB4" w:rsidRDefault="00CA7BB4" w:rsidP="00D35DA9">
      <w:pPr>
        <w:pStyle w:val="a9"/>
      </w:pPr>
      <w:r w:rsidRPr="00CA7BB4">
        <w:t>Диагностика</w:t>
      </w:r>
    </w:p>
    <w:p w14:paraId="77FE3804" w14:textId="77777777" w:rsidR="00CA7BB4" w:rsidRPr="00CA7BB4" w:rsidRDefault="00CA7BB4" w:rsidP="00D35DA9">
      <w:pPr>
        <w:pStyle w:val="a9"/>
      </w:pPr>
      <w:r w:rsidRPr="00CA7BB4">
        <w:t>Планирование снабжения</w:t>
      </w:r>
    </w:p>
    <w:p w14:paraId="6EB7E79D" w14:textId="77777777" w:rsidR="00CA7BB4" w:rsidRPr="00CA7BB4" w:rsidRDefault="00CA7BB4" w:rsidP="00D35DA9">
      <w:pPr>
        <w:pStyle w:val="a9"/>
      </w:pPr>
      <w:r w:rsidRPr="00CA7BB4">
        <w:t>Робототехника</w:t>
      </w:r>
    </w:p>
    <w:p w14:paraId="203D5D1C" w14:textId="77777777" w:rsidR="00CA7BB4" w:rsidRPr="00CA7BB4" w:rsidRDefault="00CA7BB4" w:rsidP="00D35DA9">
      <w:pPr>
        <w:pStyle w:val="a9"/>
      </w:pPr>
      <w:r w:rsidRPr="00CA7BB4">
        <w:t>Понимание естественного языка и решение задач</w:t>
      </w:r>
    </w:p>
    <w:p w14:paraId="0958DC7C" w14:textId="0B3C7BE0" w:rsidR="00CA7BB4" w:rsidRDefault="00CA7BB4" w:rsidP="00D35DA9">
      <w:pPr>
        <w:pStyle w:val="a9"/>
      </w:pPr>
    </w:p>
    <w:p w14:paraId="7853ED24" w14:textId="77777777" w:rsidR="00B13715" w:rsidRPr="00B13715" w:rsidRDefault="00B13715" w:rsidP="00D35DA9">
      <w:pPr>
        <w:pStyle w:val="a9"/>
      </w:pPr>
      <w:r w:rsidRPr="00B13715">
        <w:rPr>
          <w:i/>
          <w:iCs/>
        </w:rPr>
        <w:t xml:space="preserve">   Основные направления искусственного интеллекта:</w:t>
      </w:r>
    </w:p>
    <w:p w14:paraId="46BD86AC" w14:textId="77777777" w:rsidR="00B13715" w:rsidRPr="00B13715" w:rsidRDefault="00B13715" w:rsidP="00D35DA9">
      <w:pPr>
        <w:pStyle w:val="a9"/>
      </w:pPr>
      <w:r w:rsidRPr="00B13715">
        <w:t>доказательство теорем</w:t>
      </w:r>
    </w:p>
    <w:p w14:paraId="6FE4536A" w14:textId="77777777" w:rsidR="00B13715" w:rsidRPr="00B13715" w:rsidRDefault="00B13715" w:rsidP="00D35DA9">
      <w:pPr>
        <w:pStyle w:val="a9"/>
      </w:pPr>
      <w:r w:rsidRPr="00B13715">
        <w:t>модели игр</w:t>
      </w:r>
    </w:p>
    <w:p w14:paraId="25610F08" w14:textId="77777777" w:rsidR="00B13715" w:rsidRPr="00B13715" w:rsidRDefault="00B13715" w:rsidP="00D35DA9">
      <w:pPr>
        <w:pStyle w:val="a9"/>
      </w:pPr>
      <w:r w:rsidRPr="00B13715">
        <w:t>распознавание образов</w:t>
      </w:r>
    </w:p>
    <w:p w14:paraId="178A73C2" w14:textId="77777777" w:rsidR="00B13715" w:rsidRPr="00B13715" w:rsidRDefault="00B13715" w:rsidP="00D35DA9">
      <w:pPr>
        <w:pStyle w:val="a9"/>
      </w:pPr>
      <w:r w:rsidRPr="00B13715">
        <w:t>использование естественного языка</w:t>
      </w:r>
    </w:p>
    <w:p w14:paraId="3587A8C0" w14:textId="77777777" w:rsidR="00B13715" w:rsidRPr="00B13715" w:rsidRDefault="00B13715" w:rsidP="00D35DA9">
      <w:pPr>
        <w:pStyle w:val="a9"/>
      </w:pPr>
      <w:r w:rsidRPr="00B13715">
        <w:t>робототехника</w:t>
      </w:r>
    </w:p>
    <w:p w14:paraId="3061AE55" w14:textId="77777777" w:rsidR="00B13715" w:rsidRPr="00B13715" w:rsidRDefault="00B13715" w:rsidP="00D35DA9">
      <w:pPr>
        <w:pStyle w:val="a9"/>
      </w:pPr>
      <w:r w:rsidRPr="00B13715">
        <w:t>экспертные системы</w:t>
      </w:r>
    </w:p>
    <w:p w14:paraId="2E69D1E4" w14:textId="77777777" w:rsidR="00B13715" w:rsidRPr="00B13715" w:rsidRDefault="00B13715" w:rsidP="00D35DA9">
      <w:pPr>
        <w:pStyle w:val="a9"/>
      </w:pPr>
      <w:r w:rsidRPr="00B13715">
        <w:t>инженерия знаний</w:t>
      </w:r>
    </w:p>
    <w:p w14:paraId="2A68FCD8" w14:textId="4B03C6FB" w:rsidR="00B13715" w:rsidRDefault="00B13715" w:rsidP="00D35DA9">
      <w:pPr>
        <w:pStyle w:val="a9"/>
      </w:pPr>
    </w:p>
    <w:p w14:paraId="786AEAD9" w14:textId="77777777" w:rsidR="00C80B99" w:rsidRPr="00C80B99" w:rsidRDefault="00C80B99" w:rsidP="00D35DA9">
      <w:pPr>
        <w:pStyle w:val="a9"/>
      </w:pPr>
      <w:r w:rsidRPr="00C80B99">
        <w:rPr>
          <w:i/>
          <w:iCs/>
        </w:rPr>
        <w:t>Доказательство теорем.</w:t>
      </w:r>
      <w:r w:rsidRPr="00C80B99">
        <w:t xml:space="preserve"> Перекрывается с определенными областями математики. Связано с использованием исчисления высказываний.</w:t>
      </w:r>
    </w:p>
    <w:p w14:paraId="38C08B02" w14:textId="77777777" w:rsidR="00C80B99" w:rsidRPr="00C80B99" w:rsidRDefault="00C80B99" w:rsidP="00D35DA9">
      <w:pPr>
        <w:pStyle w:val="a9"/>
      </w:pPr>
      <w:r w:rsidRPr="00C80B99">
        <w:rPr>
          <w:i/>
          <w:iCs/>
        </w:rPr>
        <w:t>Модели игр.</w:t>
      </w:r>
      <w:r w:rsidRPr="00C80B99">
        <w:t xml:space="preserve"> Особое внимание уделяется шахматам.</w:t>
      </w:r>
    </w:p>
    <w:p w14:paraId="4DA18F16" w14:textId="77777777" w:rsidR="00C80B99" w:rsidRPr="00C80B99" w:rsidRDefault="00C80B99" w:rsidP="00D35DA9">
      <w:pPr>
        <w:pStyle w:val="a9"/>
      </w:pPr>
      <w:r w:rsidRPr="00C80B99">
        <w:rPr>
          <w:i/>
          <w:iCs/>
        </w:rPr>
        <w:t>Распознавание образов.</w:t>
      </w:r>
      <w:r w:rsidRPr="00C80B99">
        <w:t xml:space="preserve"> Связано с распознаванием зрительных и слуховых образов.</w:t>
      </w:r>
    </w:p>
    <w:p w14:paraId="49FB2425" w14:textId="77777777" w:rsidR="00C80B99" w:rsidRPr="00C80B99" w:rsidRDefault="00C80B99" w:rsidP="00D35DA9">
      <w:pPr>
        <w:pStyle w:val="a9"/>
      </w:pPr>
      <w:r w:rsidRPr="00C80B99">
        <w:rPr>
          <w:i/>
          <w:iCs/>
        </w:rPr>
        <w:t>Использование естественного языка.</w:t>
      </w:r>
      <w:r w:rsidRPr="00C80B99">
        <w:t xml:space="preserve"> Большое внимание уделялось системам «вопрос-ответ» и системам автоматического перевода.</w:t>
      </w:r>
    </w:p>
    <w:p w14:paraId="42A68186" w14:textId="77777777" w:rsidR="00C80B99" w:rsidRPr="00C80B99" w:rsidRDefault="00C80B99" w:rsidP="00D35DA9">
      <w:pPr>
        <w:pStyle w:val="a9"/>
      </w:pPr>
      <w:r w:rsidRPr="00C80B99">
        <w:rPr>
          <w:i/>
          <w:iCs/>
        </w:rPr>
        <w:t>Робототехника.</w:t>
      </w:r>
      <w:r w:rsidRPr="00C80B99">
        <w:t xml:space="preserve"> Имеет непосредственную практическую ценность.</w:t>
      </w:r>
    </w:p>
    <w:p w14:paraId="08C3C29B" w14:textId="77777777" w:rsidR="00C80B99" w:rsidRPr="00C80B99" w:rsidRDefault="00C80B99" w:rsidP="00D35DA9">
      <w:pPr>
        <w:pStyle w:val="a9"/>
      </w:pPr>
      <w:r w:rsidRPr="00C80B99">
        <w:rPr>
          <w:i/>
          <w:iCs/>
        </w:rPr>
        <w:t>Экспертные системы.</w:t>
      </w:r>
      <w:r w:rsidRPr="00C80B99">
        <w:t xml:space="preserve"> Представляют большой раздел систем искусственного интеллекта, будут подробно рассматриваться в данном курсе.</w:t>
      </w:r>
    </w:p>
    <w:p w14:paraId="590D6E60" w14:textId="77777777" w:rsidR="00C80B99" w:rsidRPr="00C80B99" w:rsidRDefault="00C80B99" w:rsidP="00D35DA9">
      <w:pPr>
        <w:pStyle w:val="a9"/>
      </w:pPr>
      <w:r w:rsidRPr="00C80B99">
        <w:rPr>
          <w:i/>
          <w:iCs/>
        </w:rPr>
        <w:t>Инженерия знаний.</w:t>
      </w:r>
      <w:r w:rsidRPr="00C80B99">
        <w:t xml:space="preserve"> Эта область не является самостоятельной, но тесно связана, например, с экспертными системами.</w:t>
      </w:r>
    </w:p>
    <w:p w14:paraId="6AF576DA" w14:textId="4E003765" w:rsidR="00B13715" w:rsidRDefault="00B13715" w:rsidP="00D35DA9">
      <w:pPr>
        <w:pStyle w:val="a9"/>
      </w:pPr>
    </w:p>
    <w:p w14:paraId="42B4AEB0" w14:textId="77777777" w:rsidR="00C80B99" w:rsidRPr="00C80B99" w:rsidRDefault="00C80B99" w:rsidP="00D35DA9">
      <w:pPr>
        <w:pStyle w:val="a9"/>
      </w:pPr>
      <w:r w:rsidRPr="00C80B99">
        <w:rPr>
          <w:i/>
          <w:iCs/>
        </w:rPr>
        <w:t>Два основных направления развития (пути создания) систем искусственного интеллекта:</w:t>
      </w:r>
    </w:p>
    <w:p w14:paraId="289E69C9" w14:textId="77777777" w:rsidR="00C80B99" w:rsidRPr="00C80B99" w:rsidRDefault="00C80B99" w:rsidP="00D35DA9">
      <w:pPr>
        <w:pStyle w:val="a9"/>
      </w:pPr>
      <w:r w:rsidRPr="00C80B99">
        <w:rPr>
          <w:i/>
          <w:iCs/>
        </w:rPr>
        <w:t>Классическое</w:t>
      </w:r>
    </w:p>
    <w:p w14:paraId="604D014F" w14:textId="77777777" w:rsidR="00C80B99" w:rsidRPr="00C80B99" w:rsidRDefault="00C80B99" w:rsidP="00D35DA9">
      <w:pPr>
        <w:pStyle w:val="a9"/>
      </w:pPr>
      <w:r w:rsidRPr="00C80B99">
        <w:lastRenderedPageBreak/>
        <w:t xml:space="preserve">       Связан с попытками моделировать функции зрительного анализа, распознавания звуков речи, логических операций, переводов с одного языка на другой. Возникли затруднения при объяснении принципов работы человеческого мозга. Исследователи сосредоточили внимание на решении инженерных проблем и создании экспертных систем.</w:t>
      </w:r>
    </w:p>
    <w:p w14:paraId="053823DF" w14:textId="77777777" w:rsidR="00C80B99" w:rsidRPr="00C80B99" w:rsidRDefault="00C80B99" w:rsidP="00D35DA9">
      <w:pPr>
        <w:pStyle w:val="a9"/>
      </w:pPr>
      <w:r w:rsidRPr="00C80B99">
        <w:rPr>
          <w:i/>
          <w:iCs/>
        </w:rPr>
        <w:t>Альтернативный путь создания ИИ</w:t>
      </w:r>
    </w:p>
    <w:p w14:paraId="55C4D244" w14:textId="77777777" w:rsidR="00C80B99" w:rsidRPr="00C80B99" w:rsidRDefault="00C80B99" w:rsidP="00D35DA9">
      <w:pPr>
        <w:pStyle w:val="a9"/>
      </w:pPr>
      <w:r w:rsidRPr="00C80B99">
        <w:tab/>
        <w:t xml:space="preserve">Основан на построении сетей из </w:t>
      </w:r>
      <w:proofErr w:type="spellStart"/>
      <w:r w:rsidRPr="00C80B99">
        <w:t>нейроно</w:t>
      </w:r>
      <w:proofErr w:type="spellEnd"/>
      <w:r w:rsidRPr="00C80B99">
        <w:t>-подобных элементов, осуществляющих параллельную обработку информации.</w:t>
      </w:r>
    </w:p>
    <w:p w14:paraId="7AC353A4" w14:textId="77777777" w:rsidR="00C80B99" w:rsidRPr="00C80B99" w:rsidRDefault="00C80B99" w:rsidP="00D35DA9">
      <w:pPr>
        <w:pStyle w:val="a9"/>
      </w:pPr>
      <w:r w:rsidRPr="00C80B99">
        <w:t xml:space="preserve">Оба направления стремятся выйти на создание прикладных  систем,  демонстрирующих преимущество этих систем перед традиционными, использующими только формальные методы. </w:t>
      </w:r>
    </w:p>
    <w:p w14:paraId="7959F3B5" w14:textId="1FAE75A9" w:rsidR="00C80B99" w:rsidRDefault="00C80B99" w:rsidP="00D35DA9">
      <w:pPr>
        <w:pStyle w:val="a9"/>
      </w:pPr>
    </w:p>
    <w:p w14:paraId="02E4A35F" w14:textId="0FBF0BC1" w:rsidR="00C80B99" w:rsidRDefault="00C80B99" w:rsidP="00D35DA9">
      <w:pPr>
        <w:pStyle w:val="a9"/>
      </w:pPr>
      <w:r w:rsidRPr="00C80B99">
        <w:t>АЛЬТЕРНАТИВНЫЙ ПУТЬ СОЗДАНИЯ ИИ</w:t>
      </w:r>
    </w:p>
    <w:p w14:paraId="5DE34A53" w14:textId="77777777" w:rsidR="00C80B99" w:rsidRPr="00C80B99" w:rsidRDefault="00C80B99" w:rsidP="00D35DA9">
      <w:pPr>
        <w:pStyle w:val="a9"/>
      </w:pPr>
      <w:proofErr w:type="spellStart"/>
      <w:r w:rsidRPr="00C80B99">
        <w:rPr>
          <w:i/>
          <w:iCs/>
        </w:rPr>
        <w:t>Нейроинтеллект</w:t>
      </w:r>
      <w:proofErr w:type="spellEnd"/>
      <w:r w:rsidRPr="00C80B99">
        <w:t xml:space="preserve"> (искусственные нейронные сети). Его техническое воплощение - многоуровневая, адаптивная, обучающаяся сеть из </w:t>
      </w:r>
      <w:proofErr w:type="spellStart"/>
      <w:r w:rsidRPr="00C80B99">
        <w:t>нейроно</w:t>
      </w:r>
      <w:proofErr w:type="spellEnd"/>
      <w:r w:rsidRPr="00C80B99">
        <w:t>-подобных элементов (нейрокомпьютер).</w:t>
      </w:r>
    </w:p>
    <w:p w14:paraId="73A72D6A" w14:textId="77777777" w:rsidR="00C80B99" w:rsidRPr="00C80B99" w:rsidRDefault="00C80B99" w:rsidP="00D35DA9">
      <w:pPr>
        <w:pStyle w:val="a9"/>
      </w:pPr>
      <w:r w:rsidRPr="00C80B99">
        <w:t xml:space="preserve">Полагают, что ИНС позволят разрешить противоречие между возрастающими требованиями к быстродействию вычисления и техническим возможностями ЭВМ (аналогично живым организмам, которые при сравнительно небольшом быстродействии элементов нервной системы достигают высокой скорости  распознавания образов). </w:t>
      </w:r>
    </w:p>
    <w:p w14:paraId="2F32A675" w14:textId="1BD65B5D" w:rsidR="00C80B99" w:rsidRDefault="00C80B99" w:rsidP="00D35DA9">
      <w:pPr>
        <w:pStyle w:val="a9"/>
      </w:pPr>
    </w:p>
    <w:p w14:paraId="097BB0D7" w14:textId="0AA45A7B" w:rsidR="00C80B99" w:rsidRDefault="00C80B99" w:rsidP="00D35DA9">
      <w:pPr>
        <w:pStyle w:val="a9"/>
      </w:pPr>
      <w:r w:rsidRPr="00C80B99">
        <w:t>О РАЗВИТИИ ИСКУССТВЕННОГО ИНТЕЛЛЕКТА В РФ</w:t>
      </w:r>
    </w:p>
    <w:p w14:paraId="1E5E3CC9" w14:textId="77777777" w:rsidR="00C80B99" w:rsidRPr="00C80B99" w:rsidRDefault="00C80B99" w:rsidP="00D35DA9">
      <w:pPr>
        <w:pStyle w:val="a9"/>
      </w:pPr>
      <w:r w:rsidRPr="00C80B99">
        <w:t>УКАЗ Президента РФ от 10.10.2019:</w:t>
      </w:r>
    </w:p>
    <w:p w14:paraId="204EB56D" w14:textId="77777777" w:rsidR="00C80B99" w:rsidRPr="00C80B99" w:rsidRDefault="00C80B99" w:rsidP="00D35DA9">
      <w:pPr>
        <w:pStyle w:val="a9"/>
      </w:pPr>
      <w:r w:rsidRPr="00C80B99">
        <w:t xml:space="preserve">Утвердить прилагаемую Национальную </w:t>
      </w:r>
      <w:r w:rsidRPr="00C80B99">
        <w:tab/>
        <w:t xml:space="preserve">стратегию развития ИИ на период до </w:t>
      </w:r>
      <w:r w:rsidRPr="00C80B99">
        <w:tab/>
        <w:t>2030 г.</w:t>
      </w:r>
    </w:p>
    <w:p w14:paraId="0692D83D" w14:textId="77777777" w:rsidR="00C80B99" w:rsidRPr="00C80B99" w:rsidRDefault="00C80B99" w:rsidP="00D35DA9">
      <w:pPr>
        <w:pStyle w:val="a9"/>
      </w:pPr>
      <w:r w:rsidRPr="00C80B99">
        <w:t xml:space="preserve"> Правительству Российской Федерации:</w:t>
      </w:r>
    </w:p>
    <w:p w14:paraId="4A7E5422" w14:textId="77777777" w:rsidR="00C80B99" w:rsidRPr="00C80B99" w:rsidRDefault="00C80B99" w:rsidP="00D35DA9">
      <w:pPr>
        <w:pStyle w:val="a9"/>
      </w:pPr>
      <w:r w:rsidRPr="00C80B99">
        <w:t>а) до 15 декабря 2019 г. обеспечить внесение изменений в национальную программу «Цифровая экономика РФ», в том числе разработать и утвердить федеральный проект «Искусственный интеллект»;</w:t>
      </w:r>
    </w:p>
    <w:p w14:paraId="6B6E6A20" w14:textId="77777777" w:rsidR="00C80B99" w:rsidRPr="00C80B99" w:rsidRDefault="00C80B99" w:rsidP="00D35DA9">
      <w:pPr>
        <w:pStyle w:val="a9"/>
      </w:pPr>
      <w:r w:rsidRPr="00C80B99">
        <w:t>…</w:t>
      </w:r>
    </w:p>
    <w:p w14:paraId="5E2FDA3A" w14:textId="77B33F87" w:rsidR="00C80B99" w:rsidRDefault="00C80B99" w:rsidP="00D35DA9">
      <w:pPr>
        <w:pStyle w:val="a9"/>
      </w:pPr>
    </w:p>
    <w:p w14:paraId="32990585" w14:textId="7AD91279" w:rsidR="00C80B99" w:rsidRDefault="00C80B99" w:rsidP="00D35DA9">
      <w:pPr>
        <w:pStyle w:val="a9"/>
      </w:pPr>
      <w:r w:rsidRPr="00C80B99">
        <w:t>ОБЩИЕ ПОЛОЖЕНИЯ: Основные понятия (1)</w:t>
      </w:r>
    </w:p>
    <w:p w14:paraId="2278FB91" w14:textId="77777777" w:rsidR="00C80B99" w:rsidRPr="00C80B99" w:rsidRDefault="00C80B99" w:rsidP="00D35DA9">
      <w:pPr>
        <w:pStyle w:val="a9"/>
      </w:pPr>
      <w:r w:rsidRPr="00C80B99">
        <w:t>а) Искусственный интеллект - комплекс технологических решений, позволяющий имитировать когнитивные функции человека (включая самообучение и поиск решений без заранее заданного алгоритма) и получать при выполнении конкретных задач результаты, сопоставимые, как минимум, с результатами интеллектуальной деятельности человека. Комплекс технологических решений включает в себя информационно-коммуникационную инфраструктуру, программное обеспечение (в том числе в котором используются методы машинного обучения), процессы и сервисы по обработке данных и поиску решений;</w:t>
      </w:r>
    </w:p>
    <w:p w14:paraId="1657B86E" w14:textId="77777777" w:rsidR="00C80B99" w:rsidRPr="00C80B99" w:rsidRDefault="00C80B99" w:rsidP="00D35DA9">
      <w:pPr>
        <w:pStyle w:val="a9"/>
      </w:pPr>
      <w:r w:rsidRPr="00C80B99">
        <w:t xml:space="preserve">б) Технологии искусственного интеллекта - технологии, основанные на использовании искусственного интеллекта, включая компьютерное зрение, обработку естественного языка, распознавание и синтез речи, </w:t>
      </w:r>
      <w:r w:rsidRPr="00C80B99">
        <w:lastRenderedPageBreak/>
        <w:t>интеллектуальную поддержку принятия решений и перспективные методы искусственного интеллекта;</w:t>
      </w:r>
    </w:p>
    <w:p w14:paraId="2D20A143" w14:textId="77777777" w:rsidR="00C80B99" w:rsidRPr="00C80B99" w:rsidRDefault="00C80B99" w:rsidP="00D35DA9">
      <w:pPr>
        <w:pStyle w:val="a9"/>
      </w:pPr>
      <w:r w:rsidRPr="00C80B99">
        <w:t>в) Перспективные методы искусственного интеллекта - методы, направленные на создание принципиально новой научно-технической продукции, в том числе в целях разработки универсального (сильного) искусственного интеллекта (автономное решение различных задач, автоматический дизайн физических объектов, автоматическое машинное обучение, алгоритмы решения задач на основе данных с частичной разметкой и (или) незначительных объемов данных, обработка информации на основе новых типов вычислительных систем, интерпретируемая обработка данных и другие методы);</w:t>
      </w:r>
    </w:p>
    <w:p w14:paraId="16274043" w14:textId="6E3B362F" w:rsidR="00C80B99" w:rsidRDefault="00C80B99" w:rsidP="00D35DA9">
      <w:pPr>
        <w:pStyle w:val="a9"/>
      </w:pPr>
      <w:r w:rsidRPr="00C80B99">
        <w:t>Развитие искусственного интеллекта в России и в мире</w:t>
      </w:r>
    </w:p>
    <w:p w14:paraId="3541692E" w14:textId="77777777" w:rsidR="00C80B99" w:rsidRPr="00C80B99" w:rsidRDefault="00C80B99" w:rsidP="00D35DA9">
      <w:pPr>
        <w:pStyle w:val="a9"/>
      </w:pPr>
      <w:r w:rsidRPr="00C80B99">
        <w:t>6. Развитие информационных систем, помогающих человеку принимать решения, началось с появления в 1950-х годах экспертных систем, описывающих алгоритм действий по выбору решения в зависимости от конкретных условий. На смену экспертным системам пришло машинное обучение (?!), благодаря которому информационные системы самостоятельно формируют правила и находят решение на основе анализа зависимостей, используя исходные наборы данных (без предварительного составления человеком перечня возможных решений), что позволяет говорить о появлении искусственного интеллекта (?!).</w:t>
      </w:r>
    </w:p>
    <w:p w14:paraId="6846B2CD" w14:textId="77777777" w:rsidR="00C80B99" w:rsidRPr="00C80B99" w:rsidRDefault="00C80B99" w:rsidP="00D35DA9">
      <w:pPr>
        <w:pStyle w:val="a9"/>
      </w:pPr>
      <w:r w:rsidRPr="00C80B99">
        <w:t xml:space="preserve">8. Машинное обучение характеризуется рядом особенностей. Во-первых, для поиска вычислительной системой непредвзятого решения требуется ввести репрезентативный, релевантный и корректно размеченный набор данных. </w:t>
      </w:r>
    </w:p>
    <w:p w14:paraId="7B4658DB" w14:textId="77777777" w:rsidR="00C80B99" w:rsidRPr="00C80B99" w:rsidRDefault="00C80B99" w:rsidP="00D35DA9">
      <w:pPr>
        <w:pStyle w:val="a9"/>
      </w:pPr>
      <w:r w:rsidRPr="00C80B99">
        <w:t xml:space="preserve">Во-вторых, алгоритмы работы нейронных сетей крайне сложны для интерпретации и, следовательно, результаты их работы могут быть подвергнуты сомнению и отменены человеком. </w:t>
      </w:r>
    </w:p>
    <w:p w14:paraId="54CBC976" w14:textId="77777777" w:rsidR="00C80B99" w:rsidRPr="00C80B99" w:rsidRDefault="00C80B99" w:rsidP="00D35DA9">
      <w:pPr>
        <w:pStyle w:val="a9"/>
      </w:pPr>
      <w:r w:rsidRPr="00C80B99">
        <w:t>Отсутствие понимания того, как искусственный интеллект достигает результатов, является одной из причин низкого уровня доверия к современным технологиям искусственного интеллекта и может стать препятствием для их развития.</w:t>
      </w:r>
    </w:p>
    <w:p w14:paraId="14C9349A" w14:textId="77777777" w:rsidR="00C80B99" w:rsidRDefault="00C80B99" w:rsidP="00D35DA9">
      <w:pPr>
        <w:pStyle w:val="a9"/>
      </w:pPr>
    </w:p>
    <w:p w14:paraId="1B498335" w14:textId="05F3B457" w:rsidR="00C80B99" w:rsidRDefault="00C80B99" w:rsidP="00D35DA9">
      <w:pPr>
        <w:pStyle w:val="a9"/>
      </w:pPr>
      <w:r w:rsidRPr="00C80B99">
        <w:t>ДВА СОВРЕМЕННЫХ НАПРАВЛЕНИЯ ИИ</w:t>
      </w:r>
    </w:p>
    <w:p w14:paraId="0F626A27" w14:textId="77777777" w:rsidR="00C80B99" w:rsidRPr="00C80B99" w:rsidRDefault="00C80B99" w:rsidP="00D35DA9">
      <w:pPr>
        <w:pStyle w:val="a9"/>
      </w:pPr>
      <w:r w:rsidRPr="00C80B99">
        <w:t>Сейчас выделяют два направления ИИ:</w:t>
      </w:r>
    </w:p>
    <w:p w14:paraId="4D8F0FBE" w14:textId="77777777" w:rsidR="00C80B99" w:rsidRPr="00C80B99" w:rsidRDefault="00C80B99" w:rsidP="00D35DA9">
      <w:pPr>
        <w:pStyle w:val="a9"/>
      </w:pPr>
      <w:r w:rsidRPr="00C80B99">
        <w:t>1) связанное с данными – интеллектуальный анализ данных и машинное обучение;</w:t>
      </w:r>
    </w:p>
    <w:p w14:paraId="045BC0FF" w14:textId="77777777" w:rsidR="00C80B99" w:rsidRPr="00C80B99" w:rsidRDefault="00C80B99" w:rsidP="00D35DA9">
      <w:pPr>
        <w:pStyle w:val="a9"/>
      </w:pPr>
      <w:r w:rsidRPr="00C80B99">
        <w:t>2) связанное о знаниями (классическое)</w:t>
      </w:r>
    </w:p>
    <w:p w14:paraId="4F07A95D" w14:textId="77777777" w:rsidR="00C80B99" w:rsidRPr="00C80B99" w:rsidRDefault="00C80B99" w:rsidP="00D35DA9">
      <w:pPr>
        <w:pStyle w:val="a9"/>
      </w:pPr>
      <w:r w:rsidRPr="00C80B99">
        <w:t>Поскольку ИНС работают как «черный ящик» (выдают результат, но не объясняют его), появился термин «объяснимый искусственный интеллект», для реализации которого пытаются интегрировать ИНС и экспертные системы</w:t>
      </w:r>
    </w:p>
    <w:p w14:paraId="715A3084" w14:textId="621945AC" w:rsidR="00C80B99" w:rsidRDefault="00C80B99" w:rsidP="00D35DA9">
      <w:pPr>
        <w:pStyle w:val="a9"/>
      </w:pPr>
      <w:r w:rsidRPr="00C80B99">
        <w:t>КОДЕКС ЭТИКИ ИИ</w:t>
      </w:r>
    </w:p>
    <w:p w14:paraId="5C437D04" w14:textId="77777777" w:rsidR="00C80B99" w:rsidRPr="00C80B99" w:rsidRDefault="00C80B99" w:rsidP="00D35DA9">
      <w:pPr>
        <w:pStyle w:val="a9"/>
      </w:pPr>
      <w:r w:rsidRPr="00C80B99">
        <w:t xml:space="preserve">26 октября 2021 г. в России принят «Кодекс этики ИИ».  Его разработал Альянс в сфере Искусственного интеллекта при поддержке аналитического </w:t>
      </w:r>
      <w:r w:rsidRPr="00C80B99">
        <w:lastRenderedPageBreak/>
        <w:t>центра при Правительстве РФ, Минэкономразвития России в соответствии с положениями Национальной стратегии развития искусственного интеллекта до 2030 года. </w:t>
      </w:r>
    </w:p>
    <w:p w14:paraId="241FF5EB" w14:textId="77777777" w:rsidR="00C80B99" w:rsidRPr="00C80B99" w:rsidRDefault="00C80B99" w:rsidP="00D35DA9">
      <w:pPr>
        <w:pStyle w:val="a9"/>
      </w:pPr>
      <w:r w:rsidRPr="00C80B99">
        <w:t>Кодекс распространяется на аспекты создания, внедрения и использования технологий искусственного интеллекта на всех этапах его жизненного цикла, которые в настоящее время не урегулированы законодательством Российской Федерации и/или актами технического регулирования. Главное в нём: гуманистический подход.</w:t>
      </w:r>
    </w:p>
    <w:p w14:paraId="792A0EAF" w14:textId="77777777" w:rsidR="00C80B99" w:rsidRPr="00C80B99" w:rsidRDefault="00C80B99" w:rsidP="00D35DA9">
      <w:pPr>
        <w:pStyle w:val="a9"/>
      </w:pPr>
      <w:r w:rsidRPr="00C80B99">
        <w:t>Утверждают, что Россия одна из первых в мире сформулировала пять рисков и угроз, которые сопровождают внедрение "цифры" в жизнь, - дискриминация, потеря приватности, потеря контроля над ИИ, причинение вреда человеку ошибками алгоритма, применение в неприемлемых целях. Все они включены в принятый "Кодекс этики искусственного интеллекта" как угрозы правам и свободам человека.</w:t>
      </w:r>
    </w:p>
    <w:p w14:paraId="5D82595E" w14:textId="77777777" w:rsidR="00C80B99" w:rsidRPr="00C80B99" w:rsidRDefault="00C80B99" w:rsidP="00D35DA9">
      <w:pPr>
        <w:pStyle w:val="a9"/>
      </w:pPr>
      <w:r w:rsidRPr="00C80B99">
        <w:rPr>
          <w:i/>
          <w:iCs/>
        </w:rPr>
        <w:t>В ответ на риски кодекс утвердил основные принципы внедрения ИИ – прозрачность, правдивость, ответственность, надежность, инклюзивность, беспристрастность, безопасность и конфиденциальность.</w:t>
      </w:r>
    </w:p>
    <w:p w14:paraId="7E92BF5E" w14:textId="257FC3FA" w:rsidR="00C80B99" w:rsidRDefault="00C80B99" w:rsidP="00D35DA9">
      <w:pPr>
        <w:pStyle w:val="a9"/>
      </w:pPr>
    </w:p>
    <w:p w14:paraId="318E1C0C" w14:textId="35E6FD52" w:rsidR="00C80B99" w:rsidRDefault="00056594" w:rsidP="00D35DA9">
      <w:pPr>
        <w:pStyle w:val="a9"/>
      </w:pPr>
      <w:r w:rsidRPr="00056594">
        <w:t xml:space="preserve">ДАННЫЕ - ИНФОРМАЦИЯ </w:t>
      </w:r>
      <w:r>
        <w:t>–</w:t>
      </w:r>
      <w:r w:rsidRPr="00056594">
        <w:t xml:space="preserve"> ЗНАНИЯ</w:t>
      </w:r>
    </w:p>
    <w:p w14:paraId="77AE5757" w14:textId="77777777" w:rsidR="00056594" w:rsidRPr="00056594" w:rsidRDefault="00056594" w:rsidP="00D35DA9">
      <w:pPr>
        <w:pStyle w:val="a9"/>
      </w:pPr>
      <w:r w:rsidRPr="00056594">
        <w:t xml:space="preserve">Рассел </w:t>
      </w:r>
      <w:proofErr w:type="spellStart"/>
      <w:r w:rsidRPr="00056594">
        <w:t>Аккоф</w:t>
      </w:r>
      <w:proofErr w:type="spellEnd"/>
      <w:r w:rsidRPr="00056594">
        <w:t>, один из классиков исследования операций, предложил следующую, вполне убедительную иерархию:</w:t>
      </w:r>
    </w:p>
    <w:p w14:paraId="7659A421" w14:textId="77777777" w:rsidR="00056594" w:rsidRPr="00056594" w:rsidRDefault="00056594" w:rsidP="00D35DA9">
      <w:pPr>
        <w:pStyle w:val="a9"/>
      </w:pPr>
      <w:r w:rsidRPr="00056594">
        <w:t xml:space="preserve">     [данные – информация – знания – понимание – мудрость].</w:t>
      </w:r>
    </w:p>
    <w:p w14:paraId="67FA8C2F" w14:textId="77777777" w:rsidR="00056594" w:rsidRPr="00056594" w:rsidRDefault="00056594" w:rsidP="00D35DA9">
      <w:pPr>
        <w:pStyle w:val="a9"/>
      </w:pPr>
      <w:r w:rsidRPr="00056594">
        <w:rPr>
          <w:i/>
          <w:iCs/>
        </w:rPr>
        <w:t xml:space="preserve">Данные </w:t>
      </w:r>
      <w:r w:rsidRPr="00056594">
        <w:t xml:space="preserve">по Р. </w:t>
      </w:r>
      <w:proofErr w:type="spellStart"/>
      <w:r w:rsidRPr="00056594">
        <w:t>Аккофу</w:t>
      </w:r>
      <w:proofErr w:type="spellEnd"/>
      <w:r w:rsidRPr="00056594">
        <w:t xml:space="preserve"> – это некоторые неупорядоченные символы, рассматриваемые безотносительно к какому-либо контексту.</w:t>
      </w:r>
    </w:p>
    <w:p w14:paraId="11E0CD34" w14:textId="77777777" w:rsidR="00056594" w:rsidRPr="00056594" w:rsidRDefault="00056594" w:rsidP="00D35DA9">
      <w:pPr>
        <w:pStyle w:val="a9"/>
      </w:pPr>
      <w:r w:rsidRPr="00056594">
        <w:rPr>
          <w:i/>
          <w:iCs/>
        </w:rPr>
        <w:t xml:space="preserve">Информация </w:t>
      </w:r>
      <w:r w:rsidRPr="00056594">
        <w:t>– это выделенная и упорядоченная часть сообщения, обработанная для использования, то есть отвечающая на вопрос: «Кто?, Что?, Где?, Когда?»</w:t>
      </w:r>
    </w:p>
    <w:p w14:paraId="782D0D78" w14:textId="77777777" w:rsidR="00056594" w:rsidRPr="00056594" w:rsidRDefault="00056594" w:rsidP="00D35DA9">
      <w:pPr>
        <w:pStyle w:val="a9"/>
      </w:pPr>
      <w:r w:rsidRPr="00056594">
        <w:rPr>
          <w:i/>
          <w:iCs/>
        </w:rPr>
        <w:t xml:space="preserve">Знание </w:t>
      </w:r>
      <w:r w:rsidRPr="00056594">
        <w:t>– это выявленные тенденции или существенные связи между фактами и явлениями, представленные в информации.</w:t>
      </w:r>
    </w:p>
    <w:p w14:paraId="736A9CAB" w14:textId="77777777" w:rsidR="00056594" w:rsidRPr="00056594" w:rsidRDefault="00056594" w:rsidP="00D35DA9">
      <w:pPr>
        <w:pStyle w:val="a9"/>
      </w:pPr>
      <w:r w:rsidRPr="00056594">
        <w:rPr>
          <w:i/>
          <w:iCs/>
        </w:rPr>
        <w:t xml:space="preserve">Понимание </w:t>
      </w:r>
      <w:r w:rsidRPr="00056594">
        <w:t>– это осознание закономерностей, содержащихся в разрозненных знаниях, позволяющее ответить на вопрос: «Почему?</w:t>
      </w:r>
    </w:p>
    <w:p w14:paraId="5C09317F" w14:textId="77777777" w:rsidR="00056594" w:rsidRPr="00056594" w:rsidRDefault="00056594" w:rsidP="00D35DA9">
      <w:pPr>
        <w:pStyle w:val="a9"/>
      </w:pPr>
      <w:r w:rsidRPr="00056594">
        <w:rPr>
          <w:i/>
          <w:iCs/>
        </w:rPr>
        <w:t xml:space="preserve">Мудрость </w:t>
      </w:r>
      <w:r w:rsidRPr="00056594">
        <w:t>– взвешенное, оцененное понимание закономерностей с точки зрения прошлого и будущего</w:t>
      </w:r>
    </w:p>
    <w:p w14:paraId="66025F33" w14:textId="6F0BA9AC" w:rsidR="00056594" w:rsidRDefault="00056594" w:rsidP="00D35DA9">
      <w:pPr>
        <w:pStyle w:val="a9"/>
      </w:pPr>
      <w:r w:rsidRPr="00056594">
        <w:t>На практике три последних позиции объединяют в понятии    «знания»</w:t>
      </w:r>
    </w:p>
    <w:p w14:paraId="2D791582" w14:textId="193AF6F8" w:rsidR="00056594" w:rsidRDefault="00056594" w:rsidP="00D35DA9">
      <w:pPr>
        <w:pStyle w:val="a9"/>
      </w:pPr>
    </w:p>
    <w:p w14:paraId="06213A4D" w14:textId="0F5F3762" w:rsidR="00056594" w:rsidRDefault="00A17AFE" w:rsidP="00D35DA9">
      <w:pPr>
        <w:pStyle w:val="a9"/>
      </w:pPr>
      <w:r w:rsidRPr="00A17AFE">
        <w:t xml:space="preserve">ДАННЫЕ И ЗНАНИЯ: </w:t>
      </w:r>
      <w:r w:rsidRPr="00A17AFE">
        <w:br/>
        <w:t>РАСШИРЕННОЕ ОПРЕДЕЛЕНИЕ ЗНАНИЙ</w:t>
      </w:r>
    </w:p>
    <w:p w14:paraId="72921B0C" w14:textId="77777777" w:rsidR="00A17AFE" w:rsidRPr="00A17AFE" w:rsidRDefault="00A17AFE" w:rsidP="00D35DA9">
      <w:pPr>
        <w:pStyle w:val="a9"/>
      </w:pPr>
      <w:r w:rsidRPr="00A17AFE">
        <w:t>Общее определение знаний:</w:t>
      </w:r>
    </w:p>
    <w:p w14:paraId="6A248A8D" w14:textId="77777777" w:rsidR="00A17AFE" w:rsidRPr="00A17AFE" w:rsidRDefault="00A17AFE" w:rsidP="00D35DA9">
      <w:pPr>
        <w:pStyle w:val="a9"/>
      </w:pPr>
      <w:r w:rsidRPr="00A17AFE">
        <w:rPr>
          <w:i/>
          <w:iCs/>
        </w:rPr>
        <w:t xml:space="preserve">Знания </w:t>
      </w:r>
      <w:r w:rsidRPr="00A17AFE">
        <w:t xml:space="preserve">– совокупность сведений, образующих целостное описание, соответствующее некоторому уровню осведомленности об описываемых вопросе, предмете, проблеме и т.п. </w:t>
      </w:r>
    </w:p>
    <w:p w14:paraId="16E43258" w14:textId="77777777" w:rsidR="00A17AFE" w:rsidRPr="00A17AFE" w:rsidRDefault="00A17AFE" w:rsidP="00D35DA9">
      <w:pPr>
        <w:pStyle w:val="a9"/>
      </w:pPr>
      <w:r w:rsidRPr="00A17AFE">
        <w:t>В области искусственного интеллекта в качестве рабочего берется следующее определение знаний:</w:t>
      </w:r>
    </w:p>
    <w:p w14:paraId="4B6C1BC1" w14:textId="77777777" w:rsidR="00A17AFE" w:rsidRPr="00A17AFE" w:rsidRDefault="00A17AFE" w:rsidP="00D35DA9">
      <w:pPr>
        <w:pStyle w:val="a9"/>
      </w:pPr>
      <w:r w:rsidRPr="00A17AFE">
        <w:rPr>
          <w:i/>
          <w:iCs/>
        </w:rPr>
        <w:t>Знания</w:t>
      </w:r>
      <w:r w:rsidRPr="00A17AFE">
        <w:t xml:space="preserve"> – это основные закономерности в предметной области, позволяющие человеку решать конкретные производственные, научные и </w:t>
      </w:r>
      <w:r w:rsidRPr="00A17AFE">
        <w:lastRenderedPageBreak/>
        <w:t>другие задачи, то есть знания интерпретируются как факты, понятия, взаимосвязи, оценки, правила, эвристики, а также стратегии принятия решения в этой области (стратегические знания).</w:t>
      </w:r>
    </w:p>
    <w:p w14:paraId="52DC662B" w14:textId="7117C4DA" w:rsidR="00A17AFE" w:rsidRDefault="00A17AFE" w:rsidP="00D35DA9">
      <w:pPr>
        <w:pStyle w:val="a9"/>
      </w:pPr>
    </w:p>
    <w:p w14:paraId="37E7C94B" w14:textId="23769F85" w:rsidR="00A17AFE" w:rsidRDefault="00A17AFE" w:rsidP="00D35DA9">
      <w:pPr>
        <w:pStyle w:val="a9"/>
      </w:pPr>
      <w:r w:rsidRPr="00A17AFE">
        <w:t>ЗНАНИЯ СПЕЦИАЛИСТА КАК «ЧЕРНЫЙ ЯЩИК»</w:t>
      </w:r>
    </w:p>
    <w:p w14:paraId="18D26924" w14:textId="2B2682DB" w:rsidR="00A17AFE" w:rsidRDefault="00A17AFE" w:rsidP="00D35DA9">
      <w:pPr>
        <w:pStyle w:val="a9"/>
      </w:pPr>
      <w:r w:rsidRPr="00A17AFE">
        <w:rPr>
          <w:noProof/>
        </w:rPr>
        <w:drawing>
          <wp:inline distT="0" distB="0" distL="0" distR="0" wp14:anchorId="7877675E" wp14:editId="017F7ECF">
            <wp:extent cx="4464050" cy="3353167"/>
            <wp:effectExtent l="0" t="0" r="0" b="0"/>
            <wp:docPr id="3277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310AAB4-AE0B-47DA-89E2-0016435A04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1" name="Picture 2">
                      <a:extLst>
                        <a:ext uri="{FF2B5EF4-FFF2-40B4-BE49-F238E27FC236}">
                          <a16:creationId xmlns:a16="http://schemas.microsoft.com/office/drawing/2014/main" id="{2310AAB4-AE0B-47DA-89E2-0016435A046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511" cy="335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6D70C" w14:textId="4EA3200C" w:rsidR="00A17AFE" w:rsidRDefault="00920464" w:rsidP="00D35DA9">
      <w:pPr>
        <w:pStyle w:val="a9"/>
      </w:pPr>
      <w:r w:rsidRPr="00920464">
        <w:t>КЛАССИФИКАЦИЯ ЗНАНИЙ</w:t>
      </w:r>
    </w:p>
    <w:p w14:paraId="15E910AB" w14:textId="77777777" w:rsidR="00920464" w:rsidRPr="00920464" w:rsidRDefault="00920464" w:rsidP="00D35DA9">
      <w:pPr>
        <w:pStyle w:val="a9"/>
      </w:pPr>
      <w:r w:rsidRPr="00920464">
        <w:t>Вся совокупность знаний может быть разделена на следующие классы:</w:t>
      </w:r>
    </w:p>
    <w:p w14:paraId="29312D6A" w14:textId="77777777" w:rsidR="00920464" w:rsidRPr="00920464" w:rsidRDefault="00920464" w:rsidP="00D35DA9">
      <w:pPr>
        <w:pStyle w:val="a9"/>
      </w:pPr>
      <w:r w:rsidRPr="00920464">
        <w:t>• эмпирические знания;</w:t>
      </w:r>
    </w:p>
    <w:p w14:paraId="5EA80550" w14:textId="77777777" w:rsidR="00920464" w:rsidRPr="00920464" w:rsidRDefault="00920464" w:rsidP="00D35DA9">
      <w:pPr>
        <w:pStyle w:val="a9"/>
      </w:pPr>
      <w:r w:rsidRPr="00920464">
        <w:t>• теоретические знания;</w:t>
      </w:r>
    </w:p>
    <w:p w14:paraId="6EE0A4AD" w14:textId="77777777" w:rsidR="00920464" w:rsidRPr="00920464" w:rsidRDefault="00920464" w:rsidP="00D35DA9">
      <w:pPr>
        <w:pStyle w:val="a9"/>
      </w:pPr>
      <w:r w:rsidRPr="00920464">
        <w:t>• личностные знания;</w:t>
      </w:r>
    </w:p>
    <w:p w14:paraId="3B1A8027" w14:textId="77777777" w:rsidR="00920464" w:rsidRPr="00920464" w:rsidRDefault="00920464" w:rsidP="00D35DA9">
      <w:pPr>
        <w:pStyle w:val="a9"/>
      </w:pPr>
      <w:r w:rsidRPr="00920464">
        <w:t>• организационные знания;</w:t>
      </w:r>
    </w:p>
    <w:p w14:paraId="02B32307" w14:textId="77777777" w:rsidR="00920464" w:rsidRPr="00920464" w:rsidRDefault="00920464" w:rsidP="00D35DA9">
      <w:pPr>
        <w:pStyle w:val="a9"/>
      </w:pPr>
      <w:r w:rsidRPr="00920464">
        <w:t xml:space="preserve">• неявные знания </w:t>
      </w:r>
      <w:r w:rsidRPr="00920464">
        <w:rPr>
          <w:lang w:val="en-US"/>
        </w:rPr>
        <w:t>(brain-</w:t>
      </w:r>
      <w:r w:rsidRPr="00920464">
        <w:t>знания);</w:t>
      </w:r>
    </w:p>
    <w:p w14:paraId="2D536244" w14:textId="77777777" w:rsidR="00920464" w:rsidRPr="00920464" w:rsidRDefault="00920464" w:rsidP="00D35DA9">
      <w:pPr>
        <w:pStyle w:val="a9"/>
      </w:pPr>
      <w:r w:rsidRPr="00920464">
        <w:t>• явные знания</w:t>
      </w:r>
      <w:r w:rsidRPr="00920464">
        <w:rPr>
          <w:lang w:val="en-US"/>
        </w:rPr>
        <w:t xml:space="preserve"> (e-</w:t>
      </w:r>
      <w:r w:rsidRPr="00920464">
        <w:t>знания).</w:t>
      </w:r>
    </w:p>
    <w:p w14:paraId="72ED9050" w14:textId="77777777" w:rsidR="00920464" w:rsidRPr="00920464" w:rsidRDefault="00920464" w:rsidP="00D35DA9">
      <w:pPr>
        <w:pStyle w:val="a9"/>
      </w:pPr>
      <w:r w:rsidRPr="00920464">
        <w:t xml:space="preserve">К </w:t>
      </w:r>
      <w:r w:rsidRPr="00920464">
        <w:rPr>
          <w:i/>
          <w:iCs/>
        </w:rPr>
        <w:t>неявным знаниям (</w:t>
      </w:r>
      <w:proofErr w:type="spellStart"/>
      <w:r w:rsidRPr="00920464">
        <w:rPr>
          <w:i/>
          <w:iCs/>
        </w:rPr>
        <w:t>tacit</w:t>
      </w:r>
      <w:proofErr w:type="spellEnd"/>
      <w:r w:rsidRPr="00920464">
        <w:rPr>
          <w:i/>
          <w:iCs/>
        </w:rPr>
        <w:t xml:space="preserve"> </w:t>
      </w:r>
      <w:proofErr w:type="spellStart"/>
      <w:r w:rsidRPr="00920464">
        <w:rPr>
          <w:i/>
          <w:iCs/>
        </w:rPr>
        <w:t>knowledge</w:t>
      </w:r>
      <w:proofErr w:type="spellEnd"/>
      <w:r w:rsidRPr="00920464">
        <w:rPr>
          <w:i/>
          <w:iCs/>
        </w:rPr>
        <w:t xml:space="preserve">, или </w:t>
      </w:r>
      <w:r w:rsidRPr="00920464">
        <w:rPr>
          <w:i/>
          <w:iCs/>
          <w:lang w:val="en-US"/>
        </w:rPr>
        <w:t>brain</w:t>
      </w:r>
      <w:r w:rsidRPr="00920464">
        <w:rPr>
          <w:i/>
          <w:iCs/>
        </w:rPr>
        <w:t>-знания)</w:t>
      </w:r>
      <w:r w:rsidRPr="00920464">
        <w:t>, с учетом вышеизложенных определений, относятся опыт, мастерство, культура мышления, интуиция, хранящиеся в нейронных структурах головного мозга как результат генетической наследственности, образования и приобретенного жизненного опыта. Неявное знание – это способность человека к адаптации в меняющихся условиях. Неявное знание работает через эвристики – некие гибкие руководства к действию, формирующиеся посредством проб и ошибок в результате наблюдений и эволюции мыслительной деятельности мозга.</w:t>
      </w:r>
    </w:p>
    <w:p w14:paraId="631153D1" w14:textId="74DBEAD9" w:rsidR="00920464" w:rsidRDefault="00920464" w:rsidP="00D35DA9">
      <w:pPr>
        <w:pStyle w:val="a9"/>
      </w:pPr>
    </w:p>
    <w:p w14:paraId="33CD75BA" w14:textId="0A56739B" w:rsidR="00265AB7" w:rsidRDefault="00265AB7" w:rsidP="00D35DA9">
      <w:pPr>
        <w:pStyle w:val="a9"/>
      </w:pPr>
      <w:r w:rsidRPr="00265AB7">
        <w:t>ОСНОВНЫЕ ВИДЫ ЗНАНИЙ В ОБЛАСТИ ИТ</w:t>
      </w:r>
    </w:p>
    <w:p w14:paraId="364A3963" w14:textId="77777777" w:rsidR="00265AB7" w:rsidRPr="00265AB7" w:rsidRDefault="00265AB7" w:rsidP="00D35DA9">
      <w:pPr>
        <w:pStyle w:val="a9"/>
      </w:pPr>
      <w:r w:rsidRPr="00265AB7">
        <w:t xml:space="preserve">Выделяют следующие </w:t>
      </w:r>
      <w:r w:rsidRPr="00265AB7">
        <w:rPr>
          <w:i/>
          <w:iCs/>
        </w:rPr>
        <w:t>виды знаний:</w:t>
      </w:r>
    </w:p>
    <w:p w14:paraId="58885657" w14:textId="77777777" w:rsidR="00265AB7" w:rsidRPr="00265AB7" w:rsidRDefault="00265AB7" w:rsidP="00D35DA9">
      <w:pPr>
        <w:pStyle w:val="a9"/>
      </w:pPr>
      <w:r w:rsidRPr="00265AB7">
        <w:t xml:space="preserve"> </w:t>
      </w:r>
      <w:r w:rsidRPr="00265AB7">
        <w:rPr>
          <w:i/>
          <w:iCs/>
        </w:rPr>
        <w:t>Декларативные знания</w:t>
      </w:r>
      <w:r w:rsidRPr="00265AB7">
        <w:t xml:space="preserve"> – это знания, которые записываются в явном виде и используются также в явном виде (книги, учебники, </w:t>
      </w:r>
      <w:proofErr w:type="spellStart"/>
      <w:r w:rsidRPr="00265AB7">
        <w:t>докменты</w:t>
      </w:r>
      <w:proofErr w:type="spellEnd"/>
      <w:r w:rsidRPr="00265AB7">
        <w:t>).</w:t>
      </w:r>
    </w:p>
    <w:p w14:paraId="01653D79" w14:textId="77777777" w:rsidR="00265AB7" w:rsidRPr="00265AB7" w:rsidRDefault="00265AB7" w:rsidP="00D35DA9">
      <w:pPr>
        <w:pStyle w:val="a9"/>
      </w:pPr>
      <w:r w:rsidRPr="00265AB7">
        <w:rPr>
          <w:i/>
          <w:iCs/>
        </w:rPr>
        <w:lastRenderedPageBreak/>
        <w:t>Процедурные знания</w:t>
      </w:r>
      <w:r w:rsidRPr="00265AB7">
        <w:t xml:space="preserve"> – это знания, которые хранятся в виде процедур, программ и т.п.</w:t>
      </w:r>
    </w:p>
    <w:p w14:paraId="23F3F3B8" w14:textId="77777777" w:rsidR="00265AB7" w:rsidRPr="00265AB7" w:rsidRDefault="00265AB7" w:rsidP="00D35DA9">
      <w:pPr>
        <w:pStyle w:val="a9"/>
      </w:pPr>
      <w:r w:rsidRPr="00265AB7">
        <w:rPr>
          <w:i/>
          <w:iCs/>
        </w:rPr>
        <w:t>Эвристические знания</w:t>
      </w:r>
      <w:r w:rsidRPr="00265AB7">
        <w:t xml:space="preserve"> – это знания, накапливаемые в системе в процессе функционирования, а также заложенные в ней, но не имеющие статуса абсолютной истинности в данной предметной области. Их часто сравнивают с отображением в базе знаний неформализованного опыта решения задач.</w:t>
      </w:r>
    </w:p>
    <w:p w14:paraId="319DB190" w14:textId="1785B0EB" w:rsidR="00265AB7" w:rsidRDefault="00265AB7" w:rsidP="00D35DA9">
      <w:pPr>
        <w:pStyle w:val="a9"/>
      </w:pPr>
    </w:p>
    <w:p w14:paraId="7EE0EDBA" w14:textId="40283442" w:rsidR="00265AB7" w:rsidRDefault="00265AB7" w:rsidP="00D35DA9">
      <w:pPr>
        <w:pStyle w:val="a9"/>
      </w:pPr>
      <w:r w:rsidRPr="00265AB7">
        <w:t xml:space="preserve">ДАННЫЕ И ЗНАНИЯ: </w:t>
      </w:r>
      <w:r w:rsidRPr="00265AB7">
        <w:br/>
        <w:t>ЗНАНИЯ КАК ОБОБЩЕННЫЕ, УСЛОЖНЕННЫЕ ДАННЫЕ</w:t>
      </w:r>
    </w:p>
    <w:p w14:paraId="4C9BA004" w14:textId="77777777" w:rsidR="00265AB7" w:rsidRPr="00265AB7" w:rsidRDefault="00265AB7" w:rsidP="00D35DA9">
      <w:pPr>
        <w:pStyle w:val="a9"/>
      </w:pPr>
      <w:r w:rsidRPr="00265AB7">
        <w:t>От противопоставления данных и знаний на начальных этапах сейчас перешли к представлению знаний как обобщенных, усложненных данных, обладающих по сравнению с элементарными данными рядом новых свойств.</w:t>
      </w:r>
    </w:p>
    <w:p w14:paraId="09568882" w14:textId="77777777" w:rsidR="00265AB7" w:rsidRPr="00265AB7" w:rsidRDefault="00265AB7" w:rsidP="00D35DA9">
      <w:pPr>
        <w:pStyle w:val="a9"/>
      </w:pPr>
      <w:r w:rsidRPr="00265AB7">
        <w:t xml:space="preserve">Эти свойства соответствуют этапам перехода от файлового представления данных к базам данных иерархической, сетевой, реляционной структур с СУБД и далее к базам знаний и системам  управления ими. </w:t>
      </w:r>
    </w:p>
    <w:p w14:paraId="57BF888A" w14:textId="61F17D52" w:rsidR="00265AB7" w:rsidRDefault="00265AB7" w:rsidP="00D35DA9">
      <w:pPr>
        <w:pStyle w:val="a9"/>
      </w:pPr>
      <w:r w:rsidRPr="00265AB7">
        <w:t>Иначе говоря, эти свойства соответствуют переходу от неявного представления знаний в традиционных программных комплексах к явному их представлению в системах, основанных на знаниях.</w:t>
      </w:r>
    </w:p>
    <w:p w14:paraId="08618B22" w14:textId="77777777" w:rsidR="00265AB7" w:rsidRPr="00265AB7" w:rsidRDefault="00265AB7" w:rsidP="00D35DA9">
      <w:pPr>
        <w:pStyle w:val="a9"/>
      </w:pPr>
    </w:p>
    <w:p w14:paraId="6169AA48" w14:textId="572FE12F" w:rsidR="00265AB7" w:rsidRDefault="00265AB7" w:rsidP="00D35DA9">
      <w:pPr>
        <w:pStyle w:val="a9"/>
      </w:pPr>
      <w:r w:rsidRPr="00265AB7">
        <w:t xml:space="preserve">ДАННЫЕ И ЗНАНИЯ: </w:t>
      </w:r>
      <w:r w:rsidRPr="00265AB7">
        <w:br/>
        <w:t>ЗНАНИЯ КАК ОБОБЩЕННЫЕ, УСЛОЖНЕННЫЕ ДАННЫЕ</w:t>
      </w:r>
    </w:p>
    <w:p w14:paraId="62DD8E78" w14:textId="449E15EF" w:rsidR="00265AB7" w:rsidRDefault="00265AB7" w:rsidP="00D35DA9">
      <w:pPr>
        <w:pStyle w:val="a9"/>
      </w:pPr>
      <w:r>
        <w:rPr>
          <w:noProof/>
        </w:rPr>
        <w:drawing>
          <wp:inline distT="0" distB="0" distL="0" distR="0" wp14:anchorId="2D0AEBD3" wp14:editId="1FF9938C">
            <wp:extent cx="5348605" cy="1678048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786" cy="16843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1D0AE1" w14:textId="77777777" w:rsidR="00265AB7" w:rsidRPr="00265AB7" w:rsidRDefault="00265AB7" w:rsidP="00D35DA9">
      <w:pPr>
        <w:pStyle w:val="a9"/>
      </w:pPr>
      <w:r w:rsidRPr="00265AB7">
        <w:rPr>
          <w:i/>
          <w:iCs/>
        </w:rPr>
        <w:t>1 – внутренняя интерпретируемость</w:t>
      </w:r>
    </w:p>
    <w:p w14:paraId="7237166D" w14:textId="77777777" w:rsidR="00265AB7" w:rsidRPr="00265AB7" w:rsidRDefault="00265AB7" w:rsidP="00D35DA9">
      <w:pPr>
        <w:pStyle w:val="a9"/>
      </w:pPr>
      <w:r w:rsidRPr="00265AB7">
        <w:rPr>
          <w:i/>
          <w:iCs/>
        </w:rPr>
        <w:t>2 – наличие внутренней структуры связей</w:t>
      </w:r>
    </w:p>
    <w:p w14:paraId="466458BF" w14:textId="77777777" w:rsidR="00265AB7" w:rsidRPr="00265AB7" w:rsidRDefault="00265AB7" w:rsidP="00D35DA9">
      <w:pPr>
        <w:pStyle w:val="a9"/>
      </w:pPr>
      <w:r w:rsidRPr="00265AB7">
        <w:rPr>
          <w:i/>
          <w:iCs/>
        </w:rPr>
        <w:t>3 – наличие внешней структуры связей</w:t>
      </w:r>
    </w:p>
    <w:p w14:paraId="12AD68B0" w14:textId="77777777" w:rsidR="00265AB7" w:rsidRPr="00265AB7" w:rsidRDefault="00265AB7" w:rsidP="00D35DA9">
      <w:pPr>
        <w:pStyle w:val="a9"/>
      </w:pPr>
      <w:r w:rsidRPr="00265AB7">
        <w:rPr>
          <w:i/>
          <w:iCs/>
        </w:rPr>
        <w:t>4 – шкалирование</w:t>
      </w:r>
    </w:p>
    <w:p w14:paraId="2195DE7D" w14:textId="77777777" w:rsidR="00265AB7" w:rsidRPr="00265AB7" w:rsidRDefault="00265AB7" w:rsidP="00D35DA9">
      <w:pPr>
        <w:pStyle w:val="a9"/>
      </w:pPr>
      <w:r w:rsidRPr="00265AB7">
        <w:rPr>
          <w:i/>
          <w:iCs/>
        </w:rPr>
        <w:t>5 – погружение в пространство с семантической метрикой</w:t>
      </w:r>
    </w:p>
    <w:p w14:paraId="0D851DE1" w14:textId="77777777" w:rsidR="00265AB7" w:rsidRPr="00265AB7" w:rsidRDefault="00265AB7" w:rsidP="00D35DA9">
      <w:pPr>
        <w:pStyle w:val="a9"/>
      </w:pPr>
      <w:r w:rsidRPr="00265AB7">
        <w:rPr>
          <w:i/>
          <w:iCs/>
        </w:rPr>
        <w:t>6 – наличие активности</w:t>
      </w:r>
    </w:p>
    <w:p w14:paraId="7FBC54E0" w14:textId="7DBC5F62" w:rsidR="00265AB7" w:rsidRDefault="00265AB7" w:rsidP="00D35DA9">
      <w:pPr>
        <w:pStyle w:val="a9"/>
      </w:pPr>
    </w:p>
    <w:p w14:paraId="3EA42B16" w14:textId="2C6A12CE" w:rsidR="00265AB7" w:rsidRDefault="00265AB7" w:rsidP="00D35DA9">
      <w:pPr>
        <w:pStyle w:val="a9"/>
      </w:pPr>
      <w:r w:rsidRPr="00265AB7">
        <w:t>ОСНОВНЫЕ ФОРМЫ ДАННЫХ И ЗНАНИЙ:</w:t>
      </w:r>
      <w:r w:rsidRPr="00265AB7">
        <w:br/>
        <w:t>ФОРМЫ ПРЕДСТАВЛЕНИЯ ДАННЫХ</w:t>
      </w:r>
    </w:p>
    <w:p w14:paraId="7C602E4B" w14:textId="70DF5A4C" w:rsidR="00265AB7" w:rsidRDefault="00265AB7" w:rsidP="00D35DA9">
      <w:pPr>
        <w:pStyle w:val="a9"/>
      </w:pPr>
      <w:r>
        <w:rPr>
          <w:noProof/>
        </w:rPr>
        <w:lastRenderedPageBreak/>
        <w:drawing>
          <wp:inline distT="0" distB="0" distL="0" distR="0" wp14:anchorId="6F2692A8" wp14:editId="3EA97759">
            <wp:extent cx="5194300" cy="1402080"/>
            <wp:effectExtent l="0" t="0" r="635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140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33855C" w14:textId="77777777" w:rsidR="00265AB7" w:rsidRPr="00265AB7" w:rsidRDefault="00265AB7" w:rsidP="00D35DA9">
      <w:pPr>
        <w:pStyle w:val="a9"/>
      </w:pPr>
      <w:r w:rsidRPr="00265AB7">
        <w:t>D 1 – результаты наблюдения над объектами или данные в памяти;</w:t>
      </w:r>
    </w:p>
    <w:p w14:paraId="76901587" w14:textId="77777777" w:rsidR="00265AB7" w:rsidRPr="00265AB7" w:rsidRDefault="00265AB7" w:rsidP="00D35DA9">
      <w:pPr>
        <w:pStyle w:val="a9"/>
      </w:pPr>
      <w:r w:rsidRPr="00265AB7">
        <w:t>D 2 – фиксация данных на материальном носителе;</w:t>
      </w:r>
    </w:p>
    <w:p w14:paraId="1096C6AB" w14:textId="77777777" w:rsidR="00265AB7" w:rsidRPr="00265AB7" w:rsidRDefault="00265AB7" w:rsidP="00D35DA9">
      <w:pPr>
        <w:pStyle w:val="a9"/>
      </w:pPr>
      <w:r w:rsidRPr="00265AB7">
        <w:t>D 3 – модель данных;</w:t>
      </w:r>
    </w:p>
    <w:p w14:paraId="035053E2" w14:textId="77777777" w:rsidR="00265AB7" w:rsidRPr="00265AB7" w:rsidRDefault="00265AB7" w:rsidP="00D35DA9">
      <w:pPr>
        <w:pStyle w:val="a9"/>
      </w:pPr>
      <w:r w:rsidRPr="00265AB7">
        <w:t>D 4 – данные на языке описания данных;</w:t>
      </w:r>
    </w:p>
    <w:p w14:paraId="3BAEBCB3" w14:textId="77777777" w:rsidR="00265AB7" w:rsidRPr="00265AB7" w:rsidRDefault="00265AB7" w:rsidP="00D35DA9">
      <w:pPr>
        <w:pStyle w:val="a9"/>
      </w:pPr>
      <w:r w:rsidRPr="00265AB7">
        <w:t>D 5 – база данных на машинных носителях информации.</w:t>
      </w:r>
    </w:p>
    <w:p w14:paraId="43981849" w14:textId="08A7ABB9" w:rsidR="00265AB7" w:rsidRDefault="00265AB7" w:rsidP="00D35DA9">
      <w:pPr>
        <w:pStyle w:val="a9"/>
      </w:pPr>
    </w:p>
    <w:p w14:paraId="2373962D" w14:textId="4E825862" w:rsidR="00BB6C5C" w:rsidRDefault="00BB6C5C" w:rsidP="00D35DA9">
      <w:pPr>
        <w:pStyle w:val="a9"/>
      </w:pPr>
      <w:r w:rsidRPr="00BB6C5C">
        <w:t>ОСНОВНЫЕ ФОРМЫ ДАННЫХ И ЗНАНИЙ:</w:t>
      </w:r>
      <w:r w:rsidRPr="00BB6C5C">
        <w:br/>
        <w:t>ФОРМЫ ПРЕДСТАВЛЕНИЯ ЗНАНИЙ</w:t>
      </w:r>
    </w:p>
    <w:p w14:paraId="79859358" w14:textId="7D847F61" w:rsidR="00BB6C5C" w:rsidRDefault="00BB6C5C" w:rsidP="00D35DA9">
      <w:pPr>
        <w:pStyle w:val="a9"/>
      </w:pPr>
      <w:r>
        <w:rPr>
          <w:noProof/>
        </w:rPr>
        <w:drawing>
          <wp:inline distT="0" distB="0" distL="0" distR="0" wp14:anchorId="2C45256E" wp14:editId="7F709C9B">
            <wp:extent cx="5627370" cy="15303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70" cy="153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39E87C" w14:textId="77777777" w:rsidR="00BB6C5C" w:rsidRPr="00BB6C5C" w:rsidRDefault="00BB6C5C" w:rsidP="00D35DA9">
      <w:pPr>
        <w:pStyle w:val="a9"/>
      </w:pPr>
      <w:r w:rsidRPr="00BB6C5C">
        <w:rPr>
          <w:lang w:val="en-US"/>
        </w:rPr>
        <w:t>Z</w:t>
      </w:r>
      <w:r w:rsidRPr="00BB6C5C">
        <w:t>1 – знания в памяти человека;</w:t>
      </w:r>
    </w:p>
    <w:p w14:paraId="6B98E99C" w14:textId="77777777" w:rsidR="00BB6C5C" w:rsidRPr="00BB6C5C" w:rsidRDefault="00BB6C5C" w:rsidP="00D35DA9">
      <w:pPr>
        <w:pStyle w:val="a9"/>
      </w:pPr>
      <w:r w:rsidRPr="00BB6C5C">
        <w:rPr>
          <w:lang w:val="en-US"/>
        </w:rPr>
        <w:t>Z</w:t>
      </w:r>
      <w:r w:rsidRPr="00BB6C5C">
        <w:t>2 – материализованные знания (статьи, учебники);</w:t>
      </w:r>
    </w:p>
    <w:p w14:paraId="6446FC95" w14:textId="77777777" w:rsidR="00BB6C5C" w:rsidRPr="00BB6C5C" w:rsidRDefault="00BB6C5C" w:rsidP="00D35DA9">
      <w:pPr>
        <w:pStyle w:val="a9"/>
      </w:pPr>
      <w:r w:rsidRPr="00BB6C5C">
        <w:rPr>
          <w:lang w:val="en-US"/>
        </w:rPr>
        <w:t>Z</w:t>
      </w:r>
      <w:r w:rsidRPr="00BB6C5C">
        <w:t xml:space="preserve">3 – поле знаний (полуформализованное описание </w:t>
      </w:r>
    </w:p>
    <w:p w14:paraId="1254C429" w14:textId="77777777" w:rsidR="00BB6C5C" w:rsidRPr="00BB6C5C" w:rsidRDefault="00BB6C5C" w:rsidP="00D35DA9">
      <w:pPr>
        <w:pStyle w:val="a9"/>
      </w:pPr>
      <w:r w:rsidRPr="00BB6C5C">
        <w:t xml:space="preserve">             </w:t>
      </w:r>
      <w:r w:rsidRPr="00BB6C5C">
        <w:rPr>
          <w:lang w:val="en-US"/>
        </w:rPr>
        <w:t>Z</w:t>
      </w:r>
      <w:r w:rsidRPr="00BB6C5C">
        <w:t xml:space="preserve">1 и </w:t>
      </w:r>
      <w:r w:rsidRPr="00BB6C5C">
        <w:rPr>
          <w:lang w:val="en-US"/>
        </w:rPr>
        <w:t>Z</w:t>
      </w:r>
      <w:r w:rsidRPr="00BB6C5C">
        <w:t>2);</w:t>
      </w:r>
    </w:p>
    <w:p w14:paraId="58F61F2D" w14:textId="77777777" w:rsidR="00BB6C5C" w:rsidRPr="00BB6C5C" w:rsidRDefault="00BB6C5C" w:rsidP="00D35DA9">
      <w:pPr>
        <w:pStyle w:val="a9"/>
      </w:pPr>
      <w:r w:rsidRPr="00BB6C5C">
        <w:rPr>
          <w:lang w:val="en-US"/>
        </w:rPr>
        <w:t>Z</w:t>
      </w:r>
      <w:r w:rsidRPr="00BB6C5C">
        <w:t>4 – знания на языке представления знаний (модель</w:t>
      </w:r>
    </w:p>
    <w:p w14:paraId="7516E9B8" w14:textId="77777777" w:rsidR="00BB6C5C" w:rsidRPr="00BB6C5C" w:rsidRDefault="00BB6C5C" w:rsidP="00D35DA9">
      <w:pPr>
        <w:pStyle w:val="a9"/>
      </w:pPr>
      <w:r w:rsidRPr="00BB6C5C">
        <w:t xml:space="preserve">            знаний), т.е. формализация </w:t>
      </w:r>
      <w:r w:rsidRPr="00BB6C5C">
        <w:rPr>
          <w:lang w:val="en-US"/>
        </w:rPr>
        <w:t>Z</w:t>
      </w:r>
      <w:r w:rsidRPr="00BB6C5C">
        <w:t>3;</w:t>
      </w:r>
    </w:p>
    <w:p w14:paraId="0B113906" w14:textId="77777777" w:rsidR="00BB6C5C" w:rsidRPr="00BB6C5C" w:rsidRDefault="00BB6C5C" w:rsidP="00D35DA9">
      <w:pPr>
        <w:pStyle w:val="a9"/>
      </w:pPr>
      <w:r w:rsidRPr="00BB6C5C">
        <w:rPr>
          <w:lang w:val="en-US"/>
        </w:rPr>
        <w:t>Z</w:t>
      </w:r>
      <w:r w:rsidRPr="00BB6C5C">
        <w:t>5 – БЗ в ЭВМ, т.е. на машинных носителях информации.</w:t>
      </w:r>
    </w:p>
    <w:p w14:paraId="2EC5545A" w14:textId="77777777" w:rsidR="00BB6C5C" w:rsidRPr="00BB6C5C" w:rsidRDefault="00BB6C5C" w:rsidP="00D35DA9">
      <w:pPr>
        <w:pStyle w:val="a9"/>
      </w:pPr>
      <w:r w:rsidRPr="00BB6C5C">
        <w:t xml:space="preserve">Реализация </w:t>
      </w:r>
      <w:r w:rsidRPr="00BB6C5C">
        <w:rPr>
          <w:lang w:val="en-US"/>
        </w:rPr>
        <w:t>Z</w:t>
      </w:r>
      <w:r w:rsidRPr="00BB6C5C">
        <w:t>3 и есть построение модели предметной области.</w:t>
      </w:r>
    </w:p>
    <w:p w14:paraId="5F179B0E" w14:textId="0EA90AC0" w:rsidR="00BB6C5C" w:rsidRDefault="00BB6C5C" w:rsidP="00D35DA9">
      <w:pPr>
        <w:pStyle w:val="a9"/>
      </w:pPr>
    </w:p>
    <w:p w14:paraId="060E17C8" w14:textId="43CE0193" w:rsidR="00BB6C5C" w:rsidRDefault="00BB6C5C" w:rsidP="00D35DA9">
      <w:pPr>
        <w:pStyle w:val="a9"/>
      </w:pPr>
      <w:r w:rsidRPr="00BB6C5C">
        <w:t>ОТЛИЧИЕ ЗНАНИЙ ОТ ДАННЫХ:</w:t>
      </w:r>
      <w:r w:rsidRPr="00BB6C5C">
        <w:br/>
        <w:t>СВОЙСТВА, ОТСУТСТВУЮЩИЕ У ТРАДИЦИОННО ОРГАНИЗОВАННЫХ ДАННЫХ</w:t>
      </w:r>
    </w:p>
    <w:p w14:paraId="5BAA2CDE" w14:textId="77777777" w:rsidR="00BB6C5C" w:rsidRPr="00BB6C5C" w:rsidRDefault="00BB6C5C" w:rsidP="00D35DA9">
      <w:pPr>
        <w:pStyle w:val="a9"/>
      </w:pPr>
      <w:r w:rsidRPr="00BB6C5C">
        <w:rPr>
          <w:i/>
          <w:iCs/>
        </w:rPr>
        <w:t>Внутренняя интерпретируемость.</w:t>
      </w:r>
    </w:p>
    <w:p w14:paraId="2A881BFD" w14:textId="77777777" w:rsidR="00BB6C5C" w:rsidRPr="00BB6C5C" w:rsidRDefault="00BB6C5C" w:rsidP="00D35DA9">
      <w:pPr>
        <w:pStyle w:val="a9"/>
      </w:pPr>
      <w:r w:rsidRPr="00BB6C5C">
        <w:tab/>
        <w:t>Вместе с традиционной информационной единицей элементом     данных – в памяти ЭВМ можно хранить схему имен, связанных с этой единицей. Наличие схемы имен позволяет информационной системе «знать», что хранится в памяти, и уметь отвечать на запросы о содержимом БЗ.</w:t>
      </w:r>
    </w:p>
    <w:p w14:paraId="42A67C7F" w14:textId="77777777" w:rsidR="00BB6C5C" w:rsidRPr="00BB6C5C" w:rsidRDefault="00BB6C5C" w:rsidP="00D35DA9">
      <w:pPr>
        <w:pStyle w:val="a9"/>
      </w:pPr>
      <w:r w:rsidRPr="00BB6C5C">
        <w:rPr>
          <w:i/>
          <w:iCs/>
        </w:rPr>
        <w:t xml:space="preserve">Рекурсивная </w:t>
      </w:r>
      <w:proofErr w:type="spellStart"/>
      <w:r w:rsidRPr="00BB6C5C">
        <w:rPr>
          <w:i/>
          <w:iCs/>
        </w:rPr>
        <w:t>структурируемость</w:t>
      </w:r>
      <w:proofErr w:type="spellEnd"/>
      <w:r w:rsidRPr="00BB6C5C">
        <w:rPr>
          <w:i/>
          <w:iCs/>
        </w:rPr>
        <w:t>.</w:t>
      </w:r>
    </w:p>
    <w:p w14:paraId="0802E7D6" w14:textId="77777777" w:rsidR="00BB6C5C" w:rsidRPr="00BB6C5C" w:rsidRDefault="00BB6C5C" w:rsidP="00D35DA9">
      <w:pPr>
        <w:pStyle w:val="a9"/>
      </w:pPr>
      <w:r w:rsidRPr="00BB6C5C">
        <w:t xml:space="preserve">        Информационные единицы могут при необходимости расчленяться  на более мелкие единицы и объединяться в более крупные.</w:t>
      </w:r>
    </w:p>
    <w:p w14:paraId="7284AC18" w14:textId="77777777" w:rsidR="00BB6C5C" w:rsidRPr="00BB6C5C" w:rsidRDefault="00BB6C5C" w:rsidP="00D35DA9">
      <w:pPr>
        <w:pStyle w:val="a9"/>
      </w:pPr>
      <w:r w:rsidRPr="00BB6C5C">
        <w:rPr>
          <w:i/>
          <w:iCs/>
        </w:rPr>
        <w:t>Взаимосвязь информационных единиц.</w:t>
      </w:r>
    </w:p>
    <w:p w14:paraId="66CB0D20" w14:textId="77777777" w:rsidR="00BB6C5C" w:rsidRPr="00BB6C5C" w:rsidRDefault="00BB6C5C" w:rsidP="00D35DA9">
      <w:pPr>
        <w:pStyle w:val="a9"/>
      </w:pPr>
      <w:r w:rsidRPr="00BB6C5C">
        <w:lastRenderedPageBreak/>
        <w:t xml:space="preserve">        Между информационными единицами возможно установление разнообразных отношений, отражающих семантику и прагматику связей, явлений и факторов.</w:t>
      </w:r>
    </w:p>
    <w:p w14:paraId="511F2E6E" w14:textId="4DE9EC7C" w:rsidR="00BB6C5C" w:rsidRDefault="00BB6C5C" w:rsidP="00D35DA9">
      <w:pPr>
        <w:pStyle w:val="a9"/>
      </w:pPr>
    </w:p>
    <w:p w14:paraId="22223A8C" w14:textId="037FA0C1" w:rsidR="00BB6C5C" w:rsidRDefault="00BB6C5C" w:rsidP="00D35DA9">
      <w:pPr>
        <w:pStyle w:val="a9"/>
      </w:pPr>
      <w:r w:rsidRPr="00BB6C5C">
        <w:t>ОТЛИЧИЕ ЗНАНИЙ ОТ ДАННЫХ:</w:t>
      </w:r>
      <w:r w:rsidRPr="00BB6C5C">
        <w:br/>
        <w:t>СВОЙСТВА, ОТСУТСТВУЮЩИЕ У ТРАДИЦИОННО ОРГАНИЗОВАННЫХ ДАННЫХ</w:t>
      </w:r>
    </w:p>
    <w:p w14:paraId="2C0796C9" w14:textId="77777777" w:rsidR="00BB6C5C" w:rsidRPr="00BB6C5C" w:rsidRDefault="00BB6C5C" w:rsidP="00D35DA9">
      <w:pPr>
        <w:pStyle w:val="a9"/>
      </w:pPr>
      <w:r w:rsidRPr="00BB6C5C">
        <w:rPr>
          <w:i/>
          <w:iCs/>
        </w:rPr>
        <w:t>Возникновение семантического пространства.</w:t>
      </w:r>
    </w:p>
    <w:p w14:paraId="3A305657" w14:textId="77777777" w:rsidR="00BB6C5C" w:rsidRPr="00BB6C5C" w:rsidRDefault="00BB6C5C" w:rsidP="00D35DA9">
      <w:pPr>
        <w:pStyle w:val="a9"/>
      </w:pPr>
      <w:r w:rsidRPr="00BB6C5C">
        <w:t xml:space="preserve">     Знания не могут быть бессистемными, а должны быть взаимосвязанными и взаимозависимыми в общем для них семантическом пространстве. Структурирование знаний направлено на формирование семантического пространства.</w:t>
      </w:r>
    </w:p>
    <w:p w14:paraId="6B6D1FB8" w14:textId="77777777" w:rsidR="00BB6C5C" w:rsidRPr="00BB6C5C" w:rsidRDefault="00BB6C5C" w:rsidP="00D35DA9">
      <w:pPr>
        <w:pStyle w:val="a9"/>
      </w:pPr>
      <w:r w:rsidRPr="00BB6C5C">
        <w:rPr>
          <w:i/>
          <w:iCs/>
        </w:rPr>
        <w:t>Активность знаний – определяющее свойство.</w:t>
      </w:r>
    </w:p>
    <w:p w14:paraId="5466C70F" w14:textId="77777777" w:rsidR="00BB6C5C" w:rsidRPr="00BB6C5C" w:rsidRDefault="00BB6C5C" w:rsidP="00D35DA9">
      <w:pPr>
        <w:pStyle w:val="a9"/>
      </w:pPr>
      <w:r w:rsidRPr="00BB6C5C">
        <w:t xml:space="preserve">    С начала своего развития программирование опиралось на первичность процедур и вторичность данных, т.е. процедуры отражали способ решения задачи и активизировали необходимые данные, которые пассивно хранились. В БЗ знания являются активными, т.е. способ представления знаний, как правило, отражает способ решения задачи. Активность знаний обозначает, что мы можем получить знания, которые в явном виде в базе знаний не хранятся.</w:t>
      </w:r>
    </w:p>
    <w:p w14:paraId="5246B087" w14:textId="6F951F40" w:rsidR="00BB6C5C" w:rsidRDefault="00BB6C5C" w:rsidP="00D35DA9">
      <w:pPr>
        <w:pStyle w:val="a9"/>
      </w:pPr>
    </w:p>
    <w:p w14:paraId="46DCBD01" w14:textId="0BBC51EC" w:rsidR="00BB6C5C" w:rsidRDefault="00BB6C5C" w:rsidP="00D35DA9">
      <w:pPr>
        <w:pStyle w:val="a9"/>
      </w:pPr>
      <w:r w:rsidRPr="00BB6C5C">
        <w:t>ДАННЫЕ И ЗНАНИЯ:</w:t>
      </w:r>
      <w:r w:rsidRPr="00BB6C5C">
        <w:br/>
        <w:t>ОТЛИЧИЕ БАЗЫ ДАННЫХ ОТ БАЗЫ ЗНАНИЙ</w:t>
      </w:r>
    </w:p>
    <w:p w14:paraId="228B99BB" w14:textId="77777777" w:rsidR="00BB6C5C" w:rsidRPr="00BB6C5C" w:rsidRDefault="00BB6C5C" w:rsidP="00D35DA9">
      <w:pPr>
        <w:pStyle w:val="a9"/>
      </w:pPr>
      <w:r w:rsidRPr="00BB6C5C">
        <w:t>В функции БД, как правило, не входит анализ соответствующих элементов и взаимосвязей моделей с особенностями окружающей действительности.</w:t>
      </w:r>
    </w:p>
    <w:p w14:paraId="60954D49" w14:textId="77777777" w:rsidR="00BB6C5C" w:rsidRPr="00BB6C5C" w:rsidRDefault="00BB6C5C" w:rsidP="00D35DA9">
      <w:pPr>
        <w:pStyle w:val="a9"/>
      </w:pPr>
      <w:r w:rsidRPr="00BB6C5C">
        <w:t xml:space="preserve">       Эта задача решается специалистами соответствующего профиля, а затем БД функционирует так, как будто ее содержимое тождественно реальному миру.</w:t>
      </w:r>
    </w:p>
    <w:p w14:paraId="5AC2C5C1" w14:textId="77777777" w:rsidR="00BB6C5C" w:rsidRPr="00BB6C5C" w:rsidRDefault="00BB6C5C" w:rsidP="00D35DA9">
      <w:pPr>
        <w:pStyle w:val="a9"/>
      </w:pPr>
      <w:r w:rsidRPr="00BB6C5C">
        <w:t>В обычных БД осуществляется хранение и поиск фактов о мире, а также некоторые операции объединения и отбора фактов, но не обеспечивается функция восприятия, необходимая для установления соответствия между состоянием внешнего мира и состоянием БД.</w:t>
      </w:r>
    </w:p>
    <w:p w14:paraId="7D296DF4" w14:textId="77777777" w:rsidR="00BB6C5C" w:rsidRPr="00BB6C5C" w:rsidRDefault="00BB6C5C" w:rsidP="00D35DA9">
      <w:pPr>
        <w:pStyle w:val="a9"/>
      </w:pPr>
      <w:r w:rsidRPr="00BB6C5C">
        <w:t>Область применения БД ограничивается сферой интеллектуальной деятельности, в которой функции восприятия и действия выполняются пользователями и обслуживающим персоналом БД.</w:t>
      </w:r>
    </w:p>
    <w:p w14:paraId="396C189C" w14:textId="77777777" w:rsidR="00BB6C5C" w:rsidRPr="00BB6C5C" w:rsidRDefault="00BB6C5C" w:rsidP="00D35DA9">
      <w:pPr>
        <w:pStyle w:val="a9"/>
      </w:pPr>
      <w:r w:rsidRPr="00BB6C5C">
        <w:t xml:space="preserve">       </w:t>
      </w:r>
      <w:r w:rsidRPr="00BB6C5C">
        <w:rPr>
          <w:i/>
          <w:iCs/>
        </w:rPr>
        <w:t>Задачи, решаемые совместно БД и ее разумным партнером, похожи на задачи, решаемые экспертной системой.</w:t>
      </w:r>
    </w:p>
    <w:p w14:paraId="529F70DF" w14:textId="1ECD061E" w:rsidR="00BB6C5C" w:rsidRDefault="00BB6C5C" w:rsidP="00D35DA9">
      <w:pPr>
        <w:pStyle w:val="a9"/>
      </w:pPr>
    </w:p>
    <w:p w14:paraId="3A706A7D" w14:textId="05B22317" w:rsidR="008A3E2D" w:rsidRDefault="008A3E2D" w:rsidP="00D35DA9">
      <w:pPr>
        <w:pStyle w:val="a9"/>
      </w:pPr>
    </w:p>
    <w:p w14:paraId="1DF8EF7E" w14:textId="161667DC" w:rsidR="008A3E2D" w:rsidRDefault="008A3E2D" w:rsidP="00D35DA9">
      <w:pPr>
        <w:pStyle w:val="a9"/>
      </w:pPr>
      <w:r w:rsidRPr="008A3E2D">
        <w:t>ЭКСПЕРТНЫЕ (ИНТЕЛЛЕКТУАЛЬНЫЕ) СИСТЕМЫ</w:t>
      </w:r>
      <w:r w:rsidRPr="008A3E2D">
        <w:br/>
        <w:t>(используемые термины)</w:t>
      </w:r>
    </w:p>
    <w:p w14:paraId="764D80AC" w14:textId="77777777" w:rsidR="00B5187D" w:rsidRPr="00B5187D" w:rsidRDefault="00B5187D" w:rsidP="00D35DA9">
      <w:pPr>
        <w:pStyle w:val="a9"/>
      </w:pPr>
      <w:r w:rsidRPr="00B5187D">
        <w:rPr>
          <w:i/>
          <w:iCs/>
        </w:rPr>
        <w:t>Экспертная система</w:t>
      </w:r>
      <w:r w:rsidRPr="00B5187D">
        <w:t xml:space="preserve"> – это интеллектуальная система, предназначенная для оказания консультационной помощи специалистам, работающим в некоторой предметной области.</w:t>
      </w:r>
    </w:p>
    <w:p w14:paraId="164E426B" w14:textId="77777777" w:rsidR="00B5187D" w:rsidRPr="00B5187D" w:rsidRDefault="00B5187D" w:rsidP="00D35DA9">
      <w:pPr>
        <w:pStyle w:val="a9"/>
      </w:pPr>
      <w:r w:rsidRPr="00B5187D">
        <w:rPr>
          <w:i/>
          <w:iCs/>
        </w:rPr>
        <w:lastRenderedPageBreak/>
        <w:t>Интеллектуальная система</w:t>
      </w:r>
      <w:r w:rsidRPr="00B5187D">
        <w:t xml:space="preserve"> – это техническая или программная система, способная решать задачи, считающиеся творческими и принадлежащие конкретной предметной области, знания о которой хранятся в памяти </w:t>
      </w:r>
      <w:r w:rsidRPr="00B5187D">
        <w:rPr>
          <w:i/>
          <w:iCs/>
        </w:rPr>
        <w:t>интеллектуальной системы.</w:t>
      </w:r>
    </w:p>
    <w:p w14:paraId="5356C721" w14:textId="77777777" w:rsidR="00B5187D" w:rsidRPr="00B5187D" w:rsidRDefault="00B5187D" w:rsidP="00D35DA9">
      <w:pPr>
        <w:pStyle w:val="a9"/>
      </w:pPr>
      <w:r w:rsidRPr="00B5187D">
        <w:rPr>
          <w:i/>
          <w:iCs/>
        </w:rPr>
        <w:t>Система</w:t>
      </w:r>
      <w:r w:rsidRPr="00B5187D">
        <w:t xml:space="preserve"> </w:t>
      </w:r>
      <w:r w:rsidRPr="00B5187D">
        <w:rPr>
          <w:i/>
          <w:iCs/>
        </w:rPr>
        <w:t>баз знаний</w:t>
      </w:r>
      <w:r w:rsidRPr="00B5187D">
        <w:t xml:space="preserve"> – это интеллектуальная система, функционирование которой определяется совокупностью знаний о предметной области, в которой она используется.</w:t>
      </w:r>
    </w:p>
    <w:p w14:paraId="749B0EDD" w14:textId="7EA89D1B" w:rsidR="008A3E2D" w:rsidRDefault="008A3E2D" w:rsidP="00D35DA9">
      <w:pPr>
        <w:pStyle w:val="a9"/>
      </w:pPr>
    </w:p>
    <w:p w14:paraId="25A020A0" w14:textId="3CA030BB" w:rsidR="00B5187D" w:rsidRDefault="00F13454" w:rsidP="00D35DA9">
      <w:pPr>
        <w:pStyle w:val="a9"/>
      </w:pPr>
      <w:r w:rsidRPr="00F13454">
        <w:t>ТИПЫ ЭКСПЕРТНЫХ СИСТЕМ</w:t>
      </w:r>
    </w:p>
    <w:p w14:paraId="5776EBA4" w14:textId="77777777" w:rsidR="00F13454" w:rsidRPr="00F13454" w:rsidRDefault="00F13454" w:rsidP="00D35DA9">
      <w:pPr>
        <w:pStyle w:val="a9"/>
      </w:pPr>
      <w:r w:rsidRPr="00F13454">
        <w:t xml:space="preserve">Существует </w:t>
      </w:r>
      <w:r w:rsidRPr="00F13454">
        <w:rPr>
          <w:i/>
          <w:iCs/>
        </w:rPr>
        <w:t>два типа экспертных систем:</w:t>
      </w:r>
    </w:p>
    <w:p w14:paraId="083AD3EA" w14:textId="77777777" w:rsidR="00F13454" w:rsidRPr="00F13454" w:rsidRDefault="00F13454" w:rsidP="00D35DA9">
      <w:pPr>
        <w:pStyle w:val="a9"/>
      </w:pPr>
      <w:r w:rsidRPr="00F13454">
        <w:t>системы тиражирования знаний (для специалистов, чей профессиональный уровень не слишком высок);</w:t>
      </w:r>
    </w:p>
    <w:p w14:paraId="53E0699C" w14:textId="77777777" w:rsidR="00F13454" w:rsidRPr="00F13454" w:rsidRDefault="00F13454" w:rsidP="00D35DA9">
      <w:pPr>
        <w:pStyle w:val="a9"/>
      </w:pPr>
      <w:r w:rsidRPr="00F13454">
        <w:t>системы получения новых знаний (для специалистов высокой квалификации).</w:t>
      </w:r>
    </w:p>
    <w:p w14:paraId="634068F3" w14:textId="77777777" w:rsidR="00F13454" w:rsidRPr="00F13454" w:rsidRDefault="00F13454" w:rsidP="00D35DA9">
      <w:pPr>
        <w:pStyle w:val="a9"/>
      </w:pPr>
      <w:r w:rsidRPr="00F13454">
        <w:t>В БЗ систем тиражирования знаний хранятся знания, полученные от экспертов. Примером такой системы может являться АСДУ (автоматизированная система диспетчерского управления).</w:t>
      </w:r>
    </w:p>
    <w:p w14:paraId="390725F8" w14:textId="77777777" w:rsidR="00F13454" w:rsidRPr="00F13454" w:rsidRDefault="00F13454" w:rsidP="00D35DA9">
      <w:pPr>
        <w:pStyle w:val="a9"/>
      </w:pPr>
      <w:r w:rsidRPr="00F13454">
        <w:t>Особенностью экспертных систем получения новых знаний является наличие в них подсистемы объяснений, объясняющих, каким образом был получен тот или иной вывод.</w:t>
      </w:r>
    </w:p>
    <w:p w14:paraId="62485FF3" w14:textId="77777777" w:rsidR="00F13454" w:rsidRPr="00F13454" w:rsidRDefault="00F13454" w:rsidP="00D35DA9">
      <w:pPr>
        <w:pStyle w:val="a9"/>
      </w:pPr>
      <w:r w:rsidRPr="00F13454">
        <w:t xml:space="preserve">Существуют системы третьего типа (нового поколения), например, система </w:t>
      </w:r>
      <w:r w:rsidRPr="00F13454">
        <w:rPr>
          <w:lang w:val="en-US"/>
        </w:rPr>
        <w:t>G</w:t>
      </w:r>
      <w:r w:rsidRPr="00F13454">
        <w:t>2 (ее используют в системах реального времени для отслеживания показаний технических приборов).</w:t>
      </w:r>
    </w:p>
    <w:p w14:paraId="687A4548" w14:textId="716FFFF2" w:rsidR="00F13454" w:rsidRDefault="00F13454" w:rsidP="00D35DA9">
      <w:pPr>
        <w:pStyle w:val="a9"/>
      </w:pPr>
    </w:p>
    <w:p w14:paraId="70BAE697" w14:textId="351086C6" w:rsidR="00F13454" w:rsidRDefault="00095E87" w:rsidP="00D35DA9">
      <w:pPr>
        <w:pStyle w:val="a9"/>
      </w:pPr>
      <w:r w:rsidRPr="00095E87">
        <w:t>АРХИТЕКТУРА ЭКСПЕРТНОЙ СИСТЕМЫ</w:t>
      </w:r>
    </w:p>
    <w:p w14:paraId="560F38CA" w14:textId="52C7CDB7" w:rsidR="00095E87" w:rsidRDefault="00095E87" w:rsidP="00D35DA9">
      <w:pPr>
        <w:pStyle w:val="a9"/>
      </w:pPr>
      <w:r>
        <w:rPr>
          <w:noProof/>
        </w:rPr>
        <w:drawing>
          <wp:inline distT="0" distB="0" distL="0" distR="0" wp14:anchorId="114F6134" wp14:editId="7467F250">
            <wp:extent cx="4243300" cy="2943225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679" cy="29518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36479C" w14:textId="77777777" w:rsidR="00FB6DE8" w:rsidRPr="00FB6DE8" w:rsidRDefault="00FB6DE8" w:rsidP="00D35DA9">
      <w:pPr>
        <w:pStyle w:val="a9"/>
      </w:pPr>
      <w:r w:rsidRPr="00FB6DE8">
        <w:t>Комментарии:</w:t>
      </w:r>
    </w:p>
    <w:p w14:paraId="13661D0B" w14:textId="77777777" w:rsidR="00FB6DE8" w:rsidRPr="00FB6DE8" w:rsidRDefault="00FB6DE8" w:rsidP="00D35DA9">
      <w:pPr>
        <w:pStyle w:val="a9"/>
      </w:pPr>
      <w:r w:rsidRPr="00FB6DE8">
        <w:t>Инженер по знаниям (или инженер-</w:t>
      </w:r>
      <w:proofErr w:type="spellStart"/>
      <w:r w:rsidRPr="00FB6DE8">
        <w:t>когнитолог</w:t>
      </w:r>
      <w:proofErr w:type="spellEnd"/>
      <w:r w:rsidRPr="00FB6DE8">
        <w:t>) – специалист, извлекающий знания для проектирования и заполнения базы знаний. Он же может быть разработчиком экспертной системы.</w:t>
      </w:r>
    </w:p>
    <w:p w14:paraId="4F74DBA7" w14:textId="77777777" w:rsidR="00FB6DE8" w:rsidRPr="00FB6DE8" w:rsidRDefault="00FB6DE8" w:rsidP="00D35DA9">
      <w:pPr>
        <w:pStyle w:val="a9"/>
      </w:pPr>
      <w:r w:rsidRPr="00FB6DE8">
        <w:lastRenderedPageBreak/>
        <w:t>Ядро экспертной системы – база знаний и машина вывода. Последнюю считают аналогом СУБД и иногда называют Системой управления базой знаний (СУБЗ)</w:t>
      </w:r>
    </w:p>
    <w:p w14:paraId="511B7966" w14:textId="77777777" w:rsidR="00FB6DE8" w:rsidRPr="00FB6DE8" w:rsidRDefault="00FB6DE8" w:rsidP="00D35DA9">
      <w:pPr>
        <w:pStyle w:val="a9"/>
      </w:pPr>
      <w:r w:rsidRPr="00FB6DE8">
        <w:t>Подсистема приобретения знаний позволяет вводить в базу знаний новые понятия, которые ранее в ней отсутствовали</w:t>
      </w:r>
    </w:p>
    <w:p w14:paraId="60347B1C" w14:textId="77777777" w:rsidR="00FB6DE8" w:rsidRDefault="00FB6DE8" w:rsidP="00D35DA9">
      <w:pPr>
        <w:pStyle w:val="a9"/>
      </w:pPr>
    </w:p>
    <w:p w14:paraId="562BB9A0" w14:textId="5863D84F" w:rsidR="00095E87" w:rsidRDefault="00FB6DE8" w:rsidP="00D35DA9">
      <w:pPr>
        <w:pStyle w:val="a9"/>
      </w:pPr>
      <w:r w:rsidRPr="00FB6DE8">
        <w:t>ИЗВЛЕЧЕНИЕ ЗНАНИЙ</w:t>
      </w:r>
    </w:p>
    <w:p w14:paraId="7F674274" w14:textId="77777777" w:rsidR="00FB6DE8" w:rsidRPr="00FB6DE8" w:rsidRDefault="00FB6DE8" w:rsidP="00D35DA9">
      <w:pPr>
        <w:pStyle w:val="a9"/>
      </w:pPr>
      <w:r w:rsidRPr="00FB6DE8">
        <w:t>Большинство разработчиков ЭС считают, что процесс извлечения знаний остается самым “узким” местом при построении промышленных ЭС. При этом часто приходится самостоятельно разрабатывать методы извлечения знаний , сталкиваясь со следующими трудностями:</w:t>
      </w:r>
    </w:p>
    <w:p w14:paraId="376D5D51" w14:textId="77777777" w:rsidR="00FB6DE8" w:rsidRPr="00FB6DE8" w:rsidRDefault="00FB6DE8" w:rsidP="00D35DA9">
      <w:pPr>
        <w:pStyle w:val="a9"/>
      </w:pPr>
      <w:proofErr w:type="spellStart"/>
      <w:r w:rsidRPr="00FB6DE8">
        <w:rPr>
          <w:lang w:val="en-US"/>
        </w:rPr>
        <w:t>организационные</w:t>
      </w:r>
      <w:proofErr w:type="spellEnd"/>
      <w:r w:rsidRPr="00FB6DE8">
        <w:rPr>
          <w:lang w:val="en-US"/>
        </w:rPr>
        <w:t xml:space="preserve"> </w:t>
      </w:r>
      <w:proofErr w:type="spellStart"/>
      <w:r w:rsidRPr="00FB6DE8">
        <w:rPr>
          <w:lang w:val="en-US"/>
        </w:rPr>
        <w:t>неувязки</w:t>
      </w:r>
      <w:proofErr w:type="spellEnd"/>
      <w:r w:rsidRPr="00FB6DE8">
        <w:rPr>
          <w:lang w:val="en-US"/>
        </w:rPr>
        <w:t>,</w:t>
      </w:r>
    </w:p>
    <w:p w14:paraId="79A1CBF5" w14:textId="77777777" w:rsidR="00FB6DE8" w:rsidRPr="00FB6DE8" w:rsidRDefault="00FB6DE8" w:rsidP="00D35DA9">
      <w:pPr>
        <w:pStyle w:val="a9"/>
      </w:pPr>
      <w:r w:rsidRPr="00FB6DE8">
        <w:t>неудачный способ извлечения знаний, не совпадающий с их структурой в данной области,</w:t>
      </w:r>
    </w:p>
    <w:p w14:paraId="4F1A668C" w14:textId="77777777" w:rsidR="00FB6DE8" w:rsidRPr="00FB6DE8" w:rsidRDefault="00FB6DE8" w:rsidP="00D35DA9">
      <w:pPr>
        <w:pStyle w:val="a9"/>
      </w:pPr>
      <w:r w:rsidRPr="00FB6DE8">
        <w:t>неадекватная модель (язык) для представления знаний,</w:t>
      </w:r>
    </w:p>
    <w:p w14:paraId="42DCDC1B" w14:textId="77777777" w:rsidR="00FB6DE8" w:rsidRPr="00FB6DE8" w:rsidRDefault="00FB6DE8" w:rsidP="00D35DA9">
      <w:pPr>
        <w:pStyle w:val="a9"/>
      </w:pPr>
      <w:r w:rsidRPr="00FB6DE8">
        <w:t>неумение наладить контакт с экспертом,</w:t>
      </w:r>
    </w:p>
    <w:p w14:paraId="2DF4CA15" w14:textId="77777777" w:rsidR="00FB6DE8" w:rsidRPr="00FB6DE8" w:rsidRDefault="00FB6DE8" w:rsidP="00D35DA9">
      <w:pPr>
        <w:pStyle w:val="a9"/>
      </w:pPr>
      <w:proofErr w:type="spellStart"/>
      <w:r w:rsidRPr="00FB6DE8">
        <w:rPr>
          <w:lang w:val="en-US"/>
        </w:rPr>
        <w:t>терминологический</w:t>
      </w:r>
      <w:proofErr w:type="spellEnd"/>
      <w:r w:rsidRPr="00FB6DE8">
        <w:rPr>
          <w:lang w:val="en-US"/>
        </w:rPr>
        <w:t xml:space="preserve"> </w:t>
      </w:r>
      <w:proofErr w:type="spellStart"/>
      <w:r w:rsidRPr="00FB6DE8">
        <w:rPr>
          <w:lang w:val="en-US"/>
        </w:rPr>
        <w:t>разнобой</w:t>
      </w:r>
      <w:proofErr w:type="spellEnd"/>
      <w:r w:rsidRPr="00FB6DE8">
        <w:rPr>
          <w:lang w:val="en-US"/>
        </w:rPr>
        <w:t>,</w:t>
      </w:r>
    </w:p>
    <w:p w14:paraId="22F94C0A" w14:textId="77777777" w:rsidR="00FB6DE8" w:rsidRPr="00FB6DE8" w:rsidRDefault="00FB6DE8" w:rsidP="00D35DA9">
      <w:pPr>
        <w:pStyle w:val="a9"/>
      </w:pPr>
      <w:r w:rsidRPr="00FB6DE8">
        <w:t>нарушение целостной картины знаний при извлечении фрагментов.</w:t>
      </w:r>
    </w:p>
    <w:p w14:paraId="50E6EF41" w14:textId="77777777" w:rsidR="00FB6DE8" w:rsidRPr="00FB6DE8" w:rsidRDefault="00FB6DE8" w:rsidP="00D35DA9">
      <w:pPr>
        <w:pStyle w:val="a9"/>
      </w:pPr>
      <w:r w:rsidRPr="00FB6DE8">
        <w:t>Метод извлечения знаний определяется инженером по знаниям в зависимости от конкретной ситуации и задачи.</w:t>
      </w:r>
    </w:p>
    <w:p w14:paraId="096E2133" w14:textId="59A4763D" w:rsidR="00FB6DE8" w:rsidRDefault="00FB6DE8" w:rsidP="00D35DA9">
      <w:pPr>
        <w:pStyle w:val="a9"/>
      </w:pPr>
    </w:p>
    <w:p w14:paraId="1558DD93" w14:textId="502BFA2E" w:rsidR="00FB6DE8" w:rsidRDefault="00FB6DE8" w:rsidP="00D35DA9">
      <w:pPr>
        <w:pStyle w:val="a9"/>
      </w:pPr>
      <w:r w:rsidRPr="00FB6DE8">
        <w:t>КЛАССИФИКАЦИЯ МЕТОДОВ ИЗВЛЕЧЕНИЯ ЗНАНИЙ</w:t>
      </w:r>
    </w:p>
    <w:p w14:paraId="7B1D6635" w14:textId="77777777" w:rsidR="00FB6DE8" w:rsidRDefault="00FB6DE8" w:rsidP="00D35DA9">
      <w:pPr>
        <w:pStyle w:val="a9"/>
      </w:pPr>
    </w:p>
    <w:p w14:paraId="422986A9" w14:textId="762CBB14" w:rsidR="00FB6DE8" w:rsidRDefault="00FB6DE8" w:rsidP="00D35DA9">
      <w:pPr>
        <w:pStyle w:val="a9"/>
      </w:pPr>
      <w:r w:rsidRPr="00FB6DE8">
        <w:rPr>
          <w:noProof/>
        </w:rPr>
        <w:drawing>
          <wp:inline distT="0" distB="0" distL="0" distR="0" wp14:anchorId="63B6A015" wp14:editId="5ADAAE2E">
            <wp:extent cx="4295775" cy="2419350"/>
            <wp:effectExtent l="0" t="0" r="9525" b="0"/>
            <wp:docPr id="921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04CC219-CC2A-4E5D-8303-357EEEDF7AE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Picture 4">
                      <a:extLst>
                        <a:ext uri="{FF2B5EF4-FFF2-40B4-BE49-F238E27FC236}">
                          <a16:creationId xmlns:a16="http://schemas.microsoft.com/office/drawing/2014/main" id="{004CC219-CC2A-4E5D-8303-357EEEDF7AEE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1" t="23204" r="14131" b="21192"/>
                    <a:stretch/>
                  </pic:blipFill>
                  <pic:spPr bwMode="auto">
                    <a:xfrm>
                      <a:off x="0" y="0"/>
                      <a:ext cx="4296089" cy="2419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1E481" w14:textId="053AA9B1" w:rsidR="00FB6DE8" w:rsidRDefault="00FB6DE8" w:rsidP="00D35DA9">
      <w:pPr>
        <w:pStyle w:val="a9"/>
      </w:pPr>
      <w:r w:rsidRPr="00FB6DE8">
        <w:t>ИЗВЛЕЧЕНИЕ ЗНАНИЙ</w:t>
      </w:r>
    </w:p>
    <w:p w14:paraId="778EB53B" w14:textId="77777777" w:rsidR="00FB6DE8" w:rsidRPr="00FB6DE8" w:rsidRDefault="00FB6DE8" w:rsidP="00D35DA9">
      <w:pPr>
        <w:pStyle w:val="a9"/>
      </w:pPr>
      <w:r w:rsidRPr="00FB6DE8">
        <w:t>Методы извлечения знаний делят на две группы, в зависимости от источника знаний:</w:t>
      </w:r>
    </w:p>
    <w:p w14:paraId="38CB8CF3" w14:textId="77777777" w:rsidR="00FB6DE8" w:rsidRPr="00FB6DE8" w:rsidRDefault="00FB6DE8" w:rsidP="00D35DA9">
      <w:pPr>
        <w:pStyle w:val="a9"/>
      </w:pPr>
      <w:r w:rsidRPr="00FB6DE8">
        <w:t>Коммуникативные методы</w:t>
      </w:r>
    </w:p>
    <w:p w14:paraId="73EB0B22" w14:textId="77777777" w:rsidR="00FB6DE8" w:rsidRPr="00FB6DE8" w:rsidRDefault="00FB6DE8" w:rsidP="00D35DA9">
      <w:pPr>
        <w:pStyle w:val="a9"/>
      </w:pPr>
      <w:r w:rsidRPr="00FB6DE8">
        <w:t>Текстологические методы:</w:t>
      </w:r>
    </w:p>
    <w:p w14:paraId="1B1714C9" w14:textId="77777777" w:rsidR="00FB6DE8" w:rsidRPr="00FB6DE8" w:rsidRDefault="00FB6DE8" w:rsidP="00D35DA9">
      <w:pPr>
        <w:pStyle w:val="a9"/>
      </w:pPr>
      <w:r w:rsidRPr="00FB6DE8">
        <w:t>Анализ учебников</w:t>
      </w:r>
    </w:p>
    <w:p w14:paraId="5F851931" w14:textId="77777777" w:rsidR="00FB6DE8" w:rsidRPr="00FB6DE8" w:rsidRDefault="00FB6DE8" w:rsidP="00D35DA9">
      <w:pPr>
        <w:pStyle w:val="a9"/>
      </w:pPr>
      <w:r w:rsidRPr="00FB6DE8">
        <w:t>Анализ литературы</w:t>
      </w:r>
    </w:p>
    <w:p w14:paraId="10245328" w14:textId="77777777" w:rsidR="00FB6DE8" w:rsidRPr="00FB6DE8" w:rsidRDefault="00FB6DE8" w:rsidP="00D35DA9">
      <w:pPr>
        <w:pStyle w:val="a9"/>
      </w:pPr>
      <w:r w:rsidRPr="00FB6DE8">
        <w:t>Анализ документов</w:t>
      </w:r>
    </w:p>
    <w:p w14:paraId="5C96DDA7" w14:textId="77777777" w:rsidR="00FB6DE8" w:rsidRPr="00FB6DE8" w:rsidRDefault="00FB6DE8" w:rsidP="00D35DA9">
      <w:pPr>
        <w:pStyle w:val="a9"/>
      </w:pPr>
    </w:p>
    <w:p w14:paraId="22C22B62" w14:textId="77777777" w:rsidR="00FB6DE8" w:rsidRPr="00FB6DE8" w:rsidRDefault="00FB6DE8" w:rsidP="00D35DA9">
      <w:pPr>
        <w:pStyle w:val="a9"/>
      </w:pPr>
      <w:r w:rsidRPr="00FB6DE8">
        <w:t xml:space="preserve">Извлечение знаний начинают с применения текстологических методов. </w:t>
      </w:r>
    </w:p>
    <w:p w14:paraId="368CA479" w14:textId="00D99CE7" w:rsidR="00FB6DE8" w:rsidRDefault="00FB6DE8" w:rsidP="00D35DA9">
      <w:pPr>
        <w:pStyle w:val="a9"/>
      </w:pPr>
      <w:r w:rsidRPr="00FB6DE8">
        <w:lastRenderedPageBreak/>
        <w:t>Цель их применения – сформировать тезаурус, т.е. освоить терминологию предметной области</w:t>
      </w:r>
    </w:p>
    <w:p w14:paraId="3764FB72" w14:textId="380F20BA" w:rsidR="00FB6DE8" w:rsidRDefault="00FB6DE8" w:rsidP="00D35DA9">
      <w:pPr>
        <w:pStyle w:val="a9"/>
      </w:pPr>
    </w:p>
    <w:p w14:paraId="1FCDA717" w14:textId="77777777" w:rsidR="00FB6DE8" w:rsidRPr="00FB6DE8" w:rsidRDefault="00FB6DE8" w:rsidP="00D35DA9">
      <w:pPr>
        <w:pStyle w:val="a9"/>
      </w:pPr>
      <w:r w:rsidRPr="00FB6DE8">
        <w:t>Коммуникативные методы (основанные на общении с экспертом) делятся на:</w:t>
      </w:r>
    </w:p>
    <w:p w14:paraId="2F8FF33A" w14:textId="77777777" w:rsidR="00FB6DE8" w:rsidRPr="00FB6DE8" w:rsidRDefault="00FB6DE8" w:rsidP="00D35DA9">
      <w:pPr>
        <w:pStyle w:val="a9"/>
      </w:pPr>
      <w:r w:rsidRPr="00FB6DE8">
        <w:t>Активные</w:t>
      </w:r>
    </w:p>
    <w:p w14:paraId="4072B1B1" w14:textId="77777777" w:rsidR="00FB6DE8" w:rsidRPr="00FB6DE8" w:rsidRDefault="00FB6DE8" w:rsidP="00D35DA9">
      <w:pPr>
        <w:pStyle w:val="a9"/>
      </w:pPr>
      <w:r w:rsidRPr="00FB6DE8">
        <w:t>Пассивные:</w:t>
      </w:r>
    </w:p>
    <w:p w14:paraId="0B17A0EE" w14:textId="77777777" w:rsidR="00FB6DE8" w:rsidRPr="00FB6DE8" w:rsidRDefault="00FB6DE8" w:rsidP="00D35DA9">
      <w:pPr>
        <w:pStyle w:val="a9"/>
      </w:pPr>
      <w:r w:rsidRPr="00FB6DE8">
        <w:t>Наблюдение</w:t>
      </w:r>
    </w:p>
    <w:p w14:paraId="248584D5" w14:textId="77777777" w:rsidR="00FB6DE8" w:rsidRPr="00FB6DE8" w:rsidRDefault="00FB6DE8" w:rsidP="00D35DA9">
      <w:pPr>
        <w:pStyle w:val="a9"/>
      </w:pPr>
      <w:r w:rsidRPr="00FB6DE8">
        <w:t>Протокол мыслей вслух</w:t>
      </w:r>
    </w:p>
    <w:p w14:paraId="3145A5F6" w14:textId="77777777" w:rsidR="00FB6DE8" w:rsidRPr="00FB6DE8" w:rsidRDefault="00FB6DE8" w:rsidP="00D35DA9">
      <w:pPr>
        <w:pStyle w:val="a9"/>
      </w:pPr>
      <w:r w:rsidRPr="00FB6DE8">
        <w:t>Лекция</w:t>
      </w:r>
    </w:p>
    <w:p w14:paraId="57FCAC40" w14:textId="77777777" w:rsidR="00FB6DE8" w:rsidRPr="00FB6DE8" w:rsidRDefault="00FB6DE8" w:rsidP="00D35DA9">
      <w:pPr>
        <w:pStyle w:val="a9"/>
      </w:pPr>
      <w:r w:rsidRPr="00FB6DE8">
        <w:t>Часто извлечение знаний сравнивают с умением «сделать осознанными неосознаваемые экспертом знания», т.е. описать алгоритм принятия решений, которые эксперт часто принимает, «не задумываясь", на основе своего опыта, эрудиции и интуиции</w:t>
      </w:r>
    </w:p>
    <w:p w14:paraId="37675C7B" w14:textId="7AE59EB5" w:rsidR="00FB6DE8" w:rsidRDefault="00FB6DE8" w:rsidP="00D35DA9">
      <w:pPr>
        <w:pStyle w:val="a9"/>
      </w:pPr>
    </w:p>
    <w:p w14:paraId="58B2B94C" w14:textId="77777777" w:rsidR="00FB6DE8" w:rsidRPr="00FB6DE8" w:rsidRDefault="00FB6DE8" w:rsidP="00D35DA9">
      <w:pPr>
        <w:pStyle w:val="a9"/>
      </w:pPr>
      <w:r w:rsidRPr="00FB6DE8">
        <w:t>Активные методы делятся на два типа</w:t>
      </w:r>
    </w:p>
    <w:p w14:paraId="5B7B8075" w14:textId="77777777" w:rsidR="00FB6DE8" w:rsidRPr="00FB6DE8" w:rsidRDefault="00FB6DE8" w:rsidP="00D35DA9">
      <w:pPr>
        <w:pStyle w:val="a9"/>
      </w:pPr>
      <w:r w:rsidRPr="00FB6DE8">
        <w:t>Индивидуальные:</w:t>
      </w:r>
    </w:p>
    <w:p w14:paraId="2BFBFF44" w14:textId="77777777" w:rsidR="00FB6DE8" w:rsidRPr="00FB6DE8" w:rsidRDefault="00FB6DE8" w:rsidP="00D35DA9">
      <w:pPr>
        <w:pStyle w:val="a9"/>
      </w:pPr>
      <w:r w:rsidRPr="00FB6DE8">
        <w:t>Анкетирование</w:t>
      </w:r>
    </w:p>
    <w:p w14:paraId="7D7CA9B8" w14:textId="77777777" w:rsidR="00FB6DE8" w:rsidRPr="00FB6DE8" w:rsidRDefault="00FB6DE8" w:rsidP="00D35DA9">
      <w:pPr>
        <w:pStyle w:val="a9"/>
      </w:pPr>
      <w:r w:rsidRPr="00FB6DE8">
        <w:t>Интервью</w:t>
      </w:r>
    </w:p>
    <w:p w14:paraId="3287E5C4" w14:textId="77777777" w:rsidR="00FB6DE8" w:rsidRPr="00FB6DE8" w:rsidRDefault="00FB6DE8" w:rsidP="00D35DA9">
      <w:pPr>
        <w:pStyle w:val="a9"/>
      </w:pPr>
      <w:r w:rsidRPr="00FB6DE8">
        <w:t>Диалог</w:t>
      </w:r>
    </w:p>
    <w:p w14:paraId="228655AA" w14:textId="77777777" w:rsidR="00FB6DE8" w:rsidRPr="00FB6DE8" w:rsidRDefault="00FB6DE8" w:rsidP="00D35DA9">
      <w:pPr>
        <w:pStyle w:val="a9"/>
      </w:pPr>
      <w:r w:rsidRPr="00FB6DE8">
        <w:t>Групповые:</w:t>
      </w:r>
    </w:p>
    <w:p w14:paraId="16911CD9" w14:textId="77777777" w:rsidR="00FB6DE8" w:rsidRPr="00FB6DE8" w:rsidRDefault="00FB6DE8" w:rsidP="00D35DA9">
      <w:pPr>
        <w:pStyle w:val="a9"/>
      </w:pPr>
      <w:r w:rsidRPr="00FB6DE8">
        <w:t>Мозговой штурм</w:t>
      </w:r>
    </w:p>
    <w:p w14:paraId="580C6C40" w14:textId="77777777" w:rsidR="00FB6DE8" w:rsidRPr="00FB6DE8" w:rsidRDefault="00FB6DE8" w:rsidP="00D35DA9">
      <w:pPr>
        <w:pStyle w:val="a9"/>
      </w:pPr>
      <w:r w:rsidRPr="00FB6DE8">
        <w:t>Круглый стол</w:t>
      </w:r>
    </w:p>
    <w:p w14:paraId="6FA1AEA9" w14:textId="77777777" w:rsidR="00FB6DE8" w:rsidRPr="00FB6DE8" w:rsidRDefault="00FB6DE8" w:rsidP="00D35DA9">
      <w:pPr>
        <w:pStyle w:val="a9"/>
      </w:pPr>
      <w:r w:rsidRPr="00FB6DE8">
        <w:t>Ролевые игры</w:t>
      </w:r>
    </w:p>
    <w:p w14:paraId="28B67A50" w14:textId="77777777" w:rsidR="00FB6DE8" w:rsidRPr="00FB6DE8" w:rsidRDefault="00FB6DE8" w:rsidP="00D35DA9">
      <w:pPr>
        <w:pStyle w:val="a9"/>
      </w:pPr>
      <w:r w:rsidRPr="00FB6DE8">
        <w:t>Экспертные игры</w:t>
      </w:r>
    </w:p>
    <w:p w14:paraId="7B7F1EB5" w14:textId="77777777" w:rsidR="00FB6DE8" w:rsidRPr="00FB6DE8" w:rsidRDefault="00FB6DE8" w:rsidP="00D35DA9">
      <w:pPr>
        <w:pStyle w:val="a9"/>
      </w:pPr>
    </w:p>
    <w:p w14:paraId="56CA092D" w14:textId="74264836" w:rsidR="00FB6DE8" w:rsidRDefault="00FB6DE8" w:rsidP="00D35DA9">
      <w:pPr>
        <w:pStyle w:val="a9"/>
      </w:pPr>
      <w:r w:rsidRPr="00FB6DE8">
        <w:t>ГИБРИДНЫЕ ЭКСПЕРТНЫЕ СИСТЕМЫ</w:t>
      </w:r>
    </w:p>
    <w:p w14:paraId="0EEB9BCA" w14:textId="77777777" w:rsidR="00FB6DE8" w:rsidRPr="00FB6DE8" w:rsidRDefault="00FB6DE8" w:rsidP="00D35DA9">
      <w:pPr>
        <w:pStyle w:val="a9"/>
      </w:pPr>
      <w:r w:rsidRPr="00FB6DE8">
        <w:t>В общем случае представленный выше программный комплекс можно назвать гибридной экспертной системой.</w:t>
      </w:r>
    </w:p>
    <w:p w14:paraId="7FC4411D" w14:textId="77777777" w:rsidR="00FB6DE8" w:rsidRPr="00FB6DE8" w:rsidRDefault="00FB6DE8" w:rsidP="00D35DA9">
      <w:pPr>
        <w:pStyle w:val="a9"/>
      </w:pPr>
      <w:r w:rsidRPr="00FB6DE8">
        <w:t>Существует два типа гибридных экспертных систем:</w:t>
      </w:r>
    </w:p>
    <w:p w14:paraId="2702E03C" w14:textId="77777777" w:rsidR="00FB6DE8" w:rsidRPr="00FB6DE8" w:rsidRDefault="00FB6DE8" w:rsidP="00D35DA9">
      <w:pPr>
        <w:pStyle w:val="a9"/>
      </w:pPr>
      <w:r w:rsidRPr="00FB6DE8">
        <w:t>использующие разные модели представления знаний;</w:t>
      </w:r>
    </w:p>
    <w:p w14:paraId="34612A73" w14:textId="77777777" w:rsidR="00FB6DE8" w:rsidRPr="00FB6DE8" w:rsidRDefault="00FB6DE8" w:rsidP="00D35DA9">
      <w:pPr>
        <w:pStyle w:val="a9"/>
      </w:pPr>
      <w:r w:rsidRPr="00FB6DE8">
        <w:t>такие, которые кроме БД и БЗ, включают и прикладные программы конкретной предметной области.</w:t>
      </w:r>
    </w:p>
    <w:p w14:paraId="7BAD3FD1" w14:textId="77777777" w:rsidR="00FB6DE8" w:rsidRPr="00FB6DE8" w:rsidRDefault="00FB6DE8" w:rsidP="00D35DA9">
      <w:pPr>
        <w:pStyle w:val="a9"/>
      </w:pPr>
    </w:p>
    <w:p w14:paraId="56067A44" w14:textId="03EECAAA" w:rsidR="00FB6DE8" w:rsidRDefault="00FB6DE8" w:rsidP="00D35DA9">
      <w:pPr>
        <w:pStyle w:val="a9"/>
      </w:pPr>
      <w:r w:rsidRPr="00FB6DE8">
        <w:t>ЧЕЛОВЕЧЕСКАЯ И ИСКУССТВЕННАЯ КОМПЕТЕНТНОСТЬ:</w:t>
      </w:r>
      <w:r w:rsidRPr="00FB6DE8">
        <w:br/>
        <w:t xml:space="preserve"> ДОСТОИНСТВА ИСКУССТВЕННОЙ КОМПЕТЕНТНОСТИ</w:t>
      </w:r>
    </w:p>
    <w:tbl>
      <w:tblPr>
        <w:tblW w:w="9925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688"/>
        <w:gridCol w:w="6237"/>
      </w:tblGrid>
      <w:tr w:rsidR="00FB6DE8" w:rsidRPr="00FB6DE8" w14:paraId="7A69E263" w14:textId="77777777" w:rsidTr="00FB6DE8">
        <w:trPr>
          <w:trHeight w:val="1095"/>
        </w:trPr>
        <w:tc>
          <w:tcPr>
            <w:tcW w:w="36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44E58A" w14:textId="77777777" w:rsidR="00FB6DE8" w:rsidRPr="00FB6DE8" w:rsidRDefault="00FB6DE8" w:rsidP="00D35DA9">
            <w:pPr>
              <w:pStyle w:val="a9"/>
            </w:pPr>
            <w:r w:rsidRPr="00FB6DE8">
              <w:t>Человеческая</w:t>
            </w: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26D943" w14:textId="77777777" w:rsidR="00FB6DE8" w:rsidRPr="00FB6DE8" w:rsidRDefault="00FB6DE8" w:rsidP="00D35DA9">
            <w:pPr>
              <w:pStyle w:val="a9"/>
            </w:pPr>
            <w:r w:rsidRPr="00FB6DE8">
              <w:t>Искусственная</w:t>
            </w:r>
          </w:p>
        </w:tc>
      </w:tr>
      <w:tr w:rsidR="00FB6DE8" w:rsidRPr="00FB6DE8" w14:paraId="2B175A3A" w14:textId="77777777" w:rsidTr="00FB6DE8">
        <w:trPr>
          <w:trHeight w:val="1401"/>
        </w:trPr>
        <w:tc>
          <w:tcPr>
            <w:tcW w:w="36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1EE454" w14:textId="77777777" w:rsidR="00FB6DE8" w:rsidRPr="00FB6DE8" w:rsidRDefault="00FB6DE8" w:rsidP="00D35DA9">
            <w:pPr>
              <w:pStyle w:val="a9"/>
            </w:pPr>
            <w:r w:rsidRPr="00FB6DE8">
              <w:t xml:space="preserve"> Непрочная</w:t>
            </w:r>
          </w:p>
          <w:p w14:paraId="7B2A47CC" w14:textId="77777777" w:rsidR="00FB6DE8" w:rsidRPr="00FB6DE8" w:rsidRDefault="00FB6DE8" w:rsidP="00D35DA9">
            <w:pPr>
              <w:pStyle w:val="a9"/>
            </w:pPr>
            <w:r w:rsidRPr="00FB6DE8">
              <w:t xml:space="preserve"> </w:t>
            </w:r>
            <w:proofErr w:type="spellStart"/>
            <w:r w:rsidRPr="00FB6DE8">
              <w:t>Труднопередаваемая</w:t>
            </w:r>
            <w:proofErr w:type="spellEnd"/>
          </w:p>
          <w:p w14:paraId="201162C9" w14:textId="77777777" w:rsidR="00FB6DE8" w:rsidRPr="00FB6DE8" w:rsidRDefault="00FB6DE8" w:rsidP="00D35DA9">
            <w:pPr>
              <w:pStyle w:val="a9"/>
            </w:pPr>
            <w:r w:rsidRPr="00FB6DE8">
              <w:t xml:space="preserve"> Непредсказуемая</w:t>
            </w:r>
          </w:p>
          <w:p w14:paraId="56076E4B" w14:textId="77777777" w:rsidR="00FB6DE8" w:rsidRPr="00FB6DE8" w:rsidRDefault="00FB6DE8" w:rsidP="00D35DA9">
            <w:pPr>
              <w:pStyle w:val="a9"/>
            </w:pPr>
            <w:r w:rsidRPr="00FB6DE8">
              <w:t xml:space="preserve"> Дорогая</w:t>
            </w:r>
          </w:p>
        </w:tc>
        <w:tc>
          <w:tcPr>
            <w:tcW w:w="6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1F12B4" w14:textId="77777777" w:rsidR="00FB6DE8" w:rsidRPr="00FB6DE8" w:rsidRDefault="00FB6DE8" w:rsidP="00D35DA9">
            <w:pPr>
              <w:pStyle w:val="a9"/>
            </w:pPr>
            <w:r w:rsidRPr="00FB6DE8">
              <w:t xml:space="preserve"> Постоянная</w:t>
            </w:r>
          </w:p>
          <w:p w14:paraId="211D6CF8" w14:textId="77777777" w:rsidR="00FB6DE8" w:rsidRPr="00FB6DE8" w:rsidRDefault="00FB6DE8" w:rsidP="00D35DA9">
            <w:pPr>
              <w:pStyle w:val="a9"/>
            </w:pPr>
            <w:r w:rsidRPr="00FB6DE8">
              <w:t xml:space="preserve"> </w:t>
            </w:r>
            <w:proofErr w:type="spellStart"/>
            <w:r w:rsidRPr="00FB6DE8">
              <w:t>Легкопередаваемая</w:t>
            </w:r>
            <w:proofErr w:type="spellEnd"/>
          </w:p>
          <w:p w14:paraId="00EA1707" w14:textId="77777777" w:rsidR="00FB6DE8" w:rsidRPr="00FB6DE8" w:rsidRDefault="00FB6DE8" w:rsidP="00D35DA9">
            <w:pPr>
              <w:pStyle w:val="a9"/>
            </w:pPr>
            <w:r w:rsidRPr="00FB6DE8">
              <w:t xml:space="preserve"> Устойчивая</w:t>
            </w:r>
          </w:p>
          <w:p w14:paraId="2F820C1C" w14:textId="77777777" w:rsidR="00FB6DE8" w:rsidRPr="00FB6DE8" w:rsidRDefault="00FB6DE8" w:rsidP="00D35DA9">
            <w:pPr>
              <w:pStyle w:val="a9"/>
            </w:pPr>
            <w:r w:rsidRPr="00FB6DE8">
              <w:t xml:space="preserve"> Приемлемая по затратам</w:t>
            </w:r>
          </w:p>
        </w:tc>
      </w:tr>
    </w:tbl>
    <w:p w14:paraId="4C8C844E" w14:textId="77777777" w:rsidR="00FB6DE8" w:rsidRDefault="00FB6DE8" w:rsidP="00D35DA9">
      <w:pPr>
        <w:pStyle w:val="a9"/>
      </w:pPr>
    </w:p>
    <w:p w14:paraId="39BEF42A" w14:textId="09E1BAE2" w:rsidR="00FB6DE8" w:rsidRDefault="00155790" w:rsidP="00D35DA9">
      <w:pPr>
        <w:pStyle w:val="a9"/>
      </w:pPr>
      <w:r w:rsidRPr="00155790">
        <w:t>ЧЕЛОВЕЧЕСКАЯ И ИСКУССТВЕННАЯ КОМПЕТЕНТНОСТЬ:</w:t>
      </w:r>
      <w:r w:rsidRPr="00155790">
        <w:br/>
        <w:t>НЕДОСТАТКИ ИСКУССТВЕННОЙ КОМПЕТЕНТНОСТИ</w:t>
      </w:r>
    </w:p>
    <w:p w14:paraId="33CB26F3" w14:textId="19FD7D96" w:rsidR="00155790" w:rsidRDefault="00155790" w:rsidP="00D35DA9">
      <w:pPr>
        <w:pStyle w:val="a9"/>
      </w:pPr>
      <w:r w:rsidRPr="00155790">
        <w:rPr>
          <w:noProof/>
        </w:rPr>
        <w:drawing>
          <wp:inline distT="0" distB="0" distL="0" distR="0" wp14:anchorId="4793EB21" wp14:editId="7159B83A">
            <wp:extent cx="5940425" cy="389128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A85A" w14:textId="67F73E3C" w:rsidR="00155790" w:rsidRDefault="00155790" w:rsidP="00D35DA9">
      <w:pPr>
        <w:pStyle w:val="a9"/>
      </w:pPr>
      <w:r w:rsidRPr="00155790">
        <w:t xml:space="preserve">ОСНОВНЫЕ ВИДЫ ДЕЯТЕЛЬНОСТИ </w:t>
      </w:r>
      <w:r w:rsidRPr="00155790">
        <w:rPr>
          <w:lang w:val="en-US"/>
        </w:rPr>
        <w:br/>
      </w:r>
      <w:r w:rsidRPr="00155790">
        <w:t>ЭКСПЕРТНЫХ СИСТЕМ</w:t>
      </w:r>
    </w:p>
    <w:p w14:paraId="44485F27" w14:textId="77777777" w:rsidR="00155790" w:rsidRPr="00155790" w:rsidRDefault="00155790" w:rsidP="00D35DA9">
      <w:pPr>
        <w:pStyle w:val="a9"/>
      </w:pPr>
      <w:r w:rsidRPr="00155790">
        <w:t>Интерпретация (описание ситуации по информации, поступающей от датчика)</w:t>
      </w:r>
    </w:p>
    <w:p w14:paraId="277722A7" w14:textId="77777777" w:rsidR="00155790" w:rsidRPr="00155790" w:rsidRDefault="00155790" w:rsidP="00D35DA9">
      <w:pPr>
        <w:pStyle w:val="a9"/>
      </w:pPr>
      <w:r w:rsidRPr="00155790">
        <w:t>Прогноз (описание вероятностных последствий заданной ситуации)</w:t>
      </w:r>
    </w:p>
    <w:p w14:paraId="20791F16" w14:textId="77777777" w:rsidR="00155790" w:rsidRPr="00155790" w:rsidRDefault="00155790" w:rsidP="00D35DA9">
      <w:pPr>
        <w:pStyle w:val="a9"/>
      </w:pPr>
      <w:r w:rsidRPr="00155790">
        <w:t>Диагностика (выявление причин неправильного функционирования системы по результатам наблюдения)</w:t>
      </w:r>
    </w:p>
    <w:p w14:paraId="61AA4E3B" w14:textId="77777777" w:rsidR="00155790" w:rsidRPr="00155790" w:rsidRDefault="00155790" w:rsidP="00D35DA9">
      <w:pPr>
        <w:pStyle w:val="a9"/>
      </w:pPr>
      <w:r w:rsidRPr="00155790">
        <w:t>Проектирование (построение конфигурации объектов при заданных ограничениях)</w:t>
      </w:r>
    </w:p>
    <w:p w14:paraId="5D8812F6" w14:textId="77777777" w:rsidR="00155790" w:rsidRPr="00155790" w:rsidRDefault="00155790" w:rsidP="00D35DA9">
      <w:pPr>
        <w:pStyle w:val="a9"/>
      </w:pPr>
      <w:r w:rsidRPr="00155790">
        <w:t>Планирование (определение последовательности действий)</w:t>
      </w:r>
    </w:p>
    <w:p w14:paraId="484C45ED" w14:textId="77777777" w:rsidR="00155790" w:rsidRPr="00155790" w:rsidRDefault="00155790" w:rsidP="00D35DA9">
      <w:pPr>
        <w:pStyle w:val="a9"/>
      </w:pPr>
      <w:r w:rsidRPr="00155790">
        <w:t>Наблюдение (сравнение с ожидаемыми результатами)</w:t>
      </w:r>
    </w:p>
    <w:p w14:paraId="312377C8" w14:textId="77777777" w:rsidR="00155790" w:rsidRPr="00155790" w:rsidRDefault="00155790" w:rsidP="00D35DA9">
      <w:pPr>
        <w:pStyle w:val="a9"/>
      </w:pPr>
      <w:r w:rsidRPr="00155790">
        <w:t>Отладка (составление «рецептов» устранения неправильного функционирования системы)</w:t>
      </w:r>
    </w:p>
    <w:p w14:paraId="38B6EF9A" w14:textId="77777777" w:rsidR="00155790" w:rsidRPr="00155790" w:rsidRDefault="00155790" w:rsidP="00D35DA9">
      <w:pPr>
        <w:pStyle w:val="a9"/>
      </w:pPr>
      <w:r w:rsidRPr="00155790">
        <w:t>Ремонт (выполнение последовательности действий, предписанных инструкцией)</w:t>
      </w:r>
    </w:p>
    <w:p w14:paraId="5D12A668" w14:textId="77777777" w:rsidR="00155790" w:rsidRPr="00155790" w:rsidRDefault="00155790" w:rsidP="00D35DA9">
      <w:pPr>
        <w:pStyle w:val="a9"/>
      </w:pPr>
      <w:r w:rsidRPr="00155790">
        <w:t>Обучение (диагностика, отладка обучаемых)</w:t>
      </w:r>
    </w:p>
    <w:p w14:paraId="2F86DE37" w14:textId="77777777" w:rsidR="00155790" w:rsidRPr="00155790" w:rsidRDefault="00155790" w:rsidP="00D35DA9">
      <w:pPr>
        <w:pStyle w:val="a9"/>
      </w:pPr>
      <w:r w:rsidRPr="00155790">
        <w:t>Управление (поведение системы как целого)</w:t>
      </w:r>
    </w:p>
    <w:p w14:paraId="131B79E3" w14:textId="6763A682" w:rsidR="00155790" w:rsidRDefault="00155790" w:rsidP="00D35DA9">
      <w:pPr>
        <w:pStyle w:val="a9"/>
      </w:pPr>
    </w:p>
    <w:p w14:paraId="74F7CA66" w14:textId="20DFAE22" w:rsidR="00155790" w:rsidRDefault="00155790" w:rsidP="00D35DA9">
      <w:pPr>
        <w:pStyle w:val="a9"/>
      </w:pPr>
      <w:r w:rsidRPr="00155790">
        <w:t xml:space="preserve">ОТЛИЧИЕ ЭКСПЕРТНОЙ СИСТЕМЫ </w:t>
      </w:r>
      <w:r w:rsidRPr="00155790">
        <w:br/>
        <w:t>ОТ ТРАДИЦИОННЫХ КОМПЬЮТЕРНЫХ ПРОГРАММ</w:t>
      </w:r>
    </w:p>
    <w:p w14:paraId="020689B5" w14:textId="77777777" w:rsidR="00155790" w:rsidRPr="00155790" w:rsidRDefault="00155790" w:rsidP="00D35DA9">
      <w:pPr>
        <w:pStyle w:val="a9"/>
      </w:pPr>
      <w:r w:rsidRPr="00155790">
        <w:rPr>
          <w:i/>
          <w:iCs/>
        </w:rPr>
        <w:t>Экспертная система</w:t>
      </w:r>
      <w:r w:rsidRPr="00155790">
        <w:t xml:space="preserve"> – это набор </w:t>
      </w:r>
      <w:r w:rsidRPr="00155790">
        <w:rPr>
          <w:i/>
          <w:iCs/>
        </w:rPr>
        <w:t>компьютерных программ</w:t>
      </w:r>
      <w:r w:rsidRPr="00155790">
        <w:t xml:space="preserve">, которые решают задачи в интересующей нас предметной области и содержат </w:t>
      </w:r>
      <w:r w:rsidRPr="00155790">
        <w:rPr>
          <w:i/>
          <w:iCs/>
        </w:rPr>
        <w:t>компонент решения проблемы  и компонент поддержки .</w:t>
      </w:r>
      <w:r w:rsidRPr="00155790">
        <w:t xml:space="preserve"> </w:t>
      </w:r>
    </w:p>
    <w:p w14:paraId="4FDD84D3" w14:textId="77777777" w:rsidR="00155790" w:rsidRPr="00155790" w:rsidRDefault="00155790" w:rsidP="00D35DA9">
      <w:pPr>
        <w:pStyle w:val="a9"/>
      </w:pPr>
      <w:r w:rsidRPr="00155790">
        <w:lastRenderedPageBreak/>
        <w:t>Компонент поддержки позволяет пользователю работать с другой программой и может включать специальные отладочные средства для работы с программой. Этот компонент помогает разработчику тестировать программу, пользователю – взаимодействовать с экспертной системой, эксперту – модифицировать данные знания экспертной системы. Также компонент поддержки может включать различные средства ввода-вывода информации, в том числе, о ходе работы системы, и средства объяснения.</w:t>
      </w:r>
    </w:p>
    <w:p w14:paraId="003D629B" w14:textId="77777777" w:rsidR="00155790" w:rsidRPr="00155790" w:rsidRDefault="00155790" w:rsidP="00D35DA9">
      <w:pPr>
        <w:pStyle w:val="a9"/>
      </w:pPr>
      <w:r w:rsidRPr="00155790">
        <w:t xml:space="preserve">В архитектуре экспертной системы компонент решения проблемы образуют база знаний и машина вывода; компонент поддержки - подсистема объяснения, подсистема приобретения знаний, интерфейс пользователя. </w:t>
      </w:r>
    </w:p>
    <w:p w14:paraId="402819F4" w14:textId="293D3727" w:rsidR="00155790" w:rsidRDefault="00155790" w:rsidP="00D35DA9">
      <w:pPr>
        <w:pStyle w:val="a9"/>
      </w:pPr>
    </w:p>
    <w:p w14:paraId="757EEF4C" w14:textId="77777777" w:rsidR="00155790" w:rsidRPr="00155790" w:rsidRDefault="00155790" w:rsidP="00D35DA9">
      <w:pPr>
        <w:pStyle w:val="a9"/>
      </w:pPr>
      <w:r w:rsidRPr="00155790">
        <w:rPr>
          <w:i/>
          <w:iCs/>
        </w:rPr>
        <w:t>Под экспертной системой понимается программа, обладающая  следующими свойствами:</w:t>
      </w:r>
    </w:p>
    <w:p w14:paraId="21AF2D86" w14:textId="77777777" w:rsidR="00155790" w:rsidRPr="00155790" w:rsidRDefault="00155790" w:rsidP="00D35DA9">
      <w:pPr>
        <w:pStyle w:val="a9"/>
      </w:pPr>
      <w:r w:rsidRPr="00155790">
        <w:t>Компетентность, т.е. ЭС должна:</w:t>
      </w:r>
    </w:p>
    <w:p w14:paraId="58722B58" w14:textId="77777777" w:rsidR="00155790" w:rsidRPr="00155790" w:rsidRDefault="00155790" w:rsidP="00D35DA9">
      <w:pPr>
        <w:pStyle w:val="a9"/>
      </w:pPr>
      <w:r w:rsidRPr="00155790">
        <w:t>достигать экспертного уровня решений</w:t>
      </w:r>
    </w:p>
    <w:p w14:paraId="2EF5BB9E" w14:textId="77777777" w:rsidR="00155790" w:rsidRPr="00155790" w:rsidRDefault="00155790" w:rsidP="00D35DA9">
      <w:pPr>
        <w:pStyle w:val="a9"/>
      </w:pPr>
      <w:r w:rsidRPr="00155790">
        <w:t>быть «умной» (делать выводы, давать объяснения и др.)</w:t>
      </w:r>
    </w:p>
    <w:p w14:paraId="242B5E6A" w14:textId="77777777" w:rsidR="00155790" w:rsidRPr="00155790" w:rsidRDefault="00155790" w:rsidP="00D35DA9">
      <w:pPr>
        <w:pStyle w:val="a9"/>
      </w:pPr>
      <w:r w:rsidRPr="00155790">
        <w:t>адекватно реагировать на запросы</w:t>
      </w:r>
    </w:p>
    <w:p w14:paraId="2ED1BCF6" w14:textId="77777777" w:rsidR="00155790" w:rsidRPr="00155790" w:rsidRDefault="00155790" w:rsidP="00D35DA9">
      <w:pPr>
        <w:pStyle w:val="a9"/>
      </w:pPr>
      <w:r w:rsidRPr="00155790">
        <w:t>Символьное рассуждение, т.е. ЭС должна:</w:t>
      </w:r>
    </w:p>
    <w:p w14:paraId="3F4AE28A" w14:textId="77777777" w:rsidR="00155790" w:rsidRPr="00155790" w:rsidRDefault="00155790" w:rsidP="00D35DA9">
      <w:pPr>
        <w:pStyle w:val="a9"/>
      </w:pPr>
      <w:r w:rsidRPr="00155790">
        <w:t>представлять знания в символьном виде</w:t>
      </w:r>
    </w:p>
    <w:p w14:paraId="36E19250" w14:textId="77777777" w:rsidR="00155790" w:rsidRPr="00155790" w:rsidRDefault="00155790" w:rsidP="00D35DA9">
      <w:pPr>
        <w:pStyle w:val="a9"/>
      </w:pPr>
      <w:r w:rsidRPr="00155790">
        <w:t>уметь переформулировать символьные знания</w:t>
      </w:r>
    </w:p>
    <w:p w14:paraId="06B6DA29" w14:textId="77777777" w:rsidR="00155790" w:rsidRPr="00155790" w:rsidRDefault="00155790" w:rsidP="00D35DA9">
      <w:pPr>
        <w:pStyle w:val="a9"/>
      </w:pPr>
      <w:r w:rsidRPr="00155790">
        <w:t>Глубина, т.е. ЭС должна:</w:t>
      </w:r>
    </w:p>
    <w:p w14:paraId="2FDC1B3B" w14:textId="77777777" w:rsidR="00155790" w:rsidRPr="00155790" w:rsidRDefault="00155790" w:rsidP="00D35DA9">
      <w:pPr>
        <w:pStyle w:val="a9"/>
      </w:pPr>
      <w:r w:rsidRPr="00155790">
        <w:t>уметь работать в предметной области, содержащей трудные задачи</w:t>
      </w:r>
    </w:p>
    <w:p w14:paraId="2A0D7316" w14:textId="77777777" w:rsidR="00155790" w:rsidRPr="00155790" w:rsidRDefault="00155790" w:rsidP="00D35DA9">
      <w:pPr>
        <w:pStyle w:val="a9"/>
      </w:pPr>
      <w:r w:rsidRPr="00155790">
        <w:t>уметь использовать сложные правила</w:t>
      </w:r>
    </w:p>
    <w:p w14:paraId="6104E5DC" w14:textId="77777777" w:rsidR="00155790" w:rsidRPr="00155790" w:rsidRDefault="00155790" w:rsidP="00D35DA9">
      <w:pPr>
        <w:pStyle w:val="a9"/>
      </w:pPr>
      <w:r w:rsidRPr="00155790">
        <w:t>Самосознание, т.е. ЭС должна:</w:t>
      </w:r>
    </w:p>
    <w:p w14:paraId="13F32515" w14:textId="77777777" w:rsidR="00155790" w:rsidRPr="00155790" w:rsidRDefault="00155790" w:rsidP="00D35DA9">
      <w:pPr>
        <w:pStyle w:val="a9"/>
      </w:pPr>
      <w:r w:rsidRPr="00155790">
        <w:t>уметь исследовать свои рассуждения</w:t>
      </w:r>
    </w:p>
    <w:p w14:paraId="71E24947" w14:textId="77777777" w:rsidR="00155790" w:rsidRPr="00155790" w:rsidRDefault="00155790" w:rsidP="00D35DA9">
      <w:pPr>
        <w:pStyle w:val="a9"/>
      </w:pPr>
      <w:r w:rsidRPr="00155790">
        <w:t>объяснять свои действия</w:t>
      </w:r>
    </w:p>
    <w:p w14:paraId="2C79A3F1" w14:textId="2CBBF585" w:rsidR="00155790" w:rsidRDefault="00155790" w:rsidP="00D35DA9">
      <w:pPr>
        <w:pStyle w:val="a9"/>
      </w:pPr>
    </w:p>
    <w:p w14:paraId="41C6B2AD" w14:textId="0BAC7670" w:rsidR="00155790" w:rsidRDefault="00155790" w:rsidP="00D35DA9">
      <w:pPr>
        <w:pStyle w:val="a9"/>
      </w:pPr>
      <w:r w:rsidRPr="00155790">
        <w:t>ИНСТРУМЕНТАЛЬНЫЕ СРЕДСТВА РАЗРАБОТКИ ЭКСПЕРТНЫХ СИСТЕМ</w:t>
      </w:r>
    </w:p>
    <w:p w14:paraId="0CB1BC72" w14:textId="77777777" w:rsidR="00155790" w:rsidRPr="00155790" w:rsidRDefault="00155790" w:rsidP="00D35DA9">
      <w:pPr>
        <w:pStyle w:val="a9"/>
      </w:pPr>
      <w:r w:rsidRPr="00155790">
        <w:t xml:space="preserve">Существуют </w:t>
      </w:r>
      <w:r w:rsidRPr="00155790">
        <w:rPr>
          <w:i/>
          <w:iCs/>
        </w:rPr>
        <w:t>два класса инструментальных средств разработки экспертных систем:</w:t>
      </w:r>
    </w:p>
    <w:p w14:paraId="19972261" w14:textId="77777777" w:rsidR="00155790" w:rsidRPr="00155790" w:rsidRDefault="00155790" w:rsidP="00D35DA9">
      <w:pPr>
        <w:pStyle w:val="a9"/>
      </w:pPr>
      <w:r w:rsidRPr="00155790">
        <w:t>Пустые экспертные системы</w:t>
      </w:r>
    </w:p>
    <w:p w14:paraId="560EA938" w14:textId="77777777" w:rsidR="00155790" w:rsidRPr="00155790" w:rsidRDefault="00155790" w:rsidP="00D35DA9">
      <w:pPr>
        <w:pStyle w:val="a9"/>
      </w:pPr>
      <w:r w:rsidRPr="00155790">
        <w:t>Оболочки экспертных систем</w:t>
      </w:r>
    </w:p>
    <w:p w14:paraId="0B7EBC36" w14:textId="77777777" w:rsidR="00155790" w:rsidRPr="00155790" w:rsidRDefault="00155790" w:rsidP="00D35DA9">
      <w:pPr>
        <w:pStyle w:val="a9"/>
      </w:pPr>
      <w:r w:rsidRPr="00155790">
        <w:t xml:space="preserve">В </w:t>
      </w:r>
      <w:r w:rsidRPr="00155790">
        <w:rPr>
          <w:i/>
          <w:iCs/>
        </w:rPr>
        <w:t>пустых экспертных системах</w:t>
      </w:r>
      <w:r w:rsidRPr="00155790">
        <w:t xml:space="preserve"> БЗ не заполнена. При ее использовании специалисту необходимо спроектировать БЗ и внести ее в экспертную систему в соответствии с правилами. Ее особенностью является то, что она может быть эффективна лишь для одного класса задач, т.к. принятые в системе способы представления знаний и рассуждений ориентированы на этот класс задач.</w:t>
      </w:r>
    </w:p>
    <w:p w14:paraId="1807288E" w14:textId="77777777" w:rsidR="00155790" w:rsidRPr="00155790" w:rsidRDefault="00155790" w:rsidP="00D35DA9">
      <w:pPr>
        <w:pStyle w:val="a9"/>
      </w:pPr>
      <w:r w:rsidRPr="00155790">
        <w:rPr>
          <w:i/>
          <w:iCs/>
        </w:rPr>
        <w:t>Оболочки экспертных систем</w:t>
      </w:r>
      <w:r w:rsidRPr="00155790">
        <w:t xml:space="preserve"> являются инструментальным средством для проектирования и создания экспертных систем. В ее состав входят: средства проектирования БЗ с различными формами представления знаний и выбора режима работы решения задач (этот класс инструментальных средств более универсальный)</w:t>
      </w:r>
    </w:p>
    <w:p w14:paraId="72486B2B" w14:textId="2D023CA9" w:rsidR="00155790" w:rsidRDefault="00155790" w:rsidP="00D35DA9">
      <w:pPr>
        <w:pStyle w:val="a9"/>
      </w:pPr>
    </w:p>
    <w:p w14:paraId="49DDF88F" w14:textId="4227E659" w:rsidR="00155790" w:rsidRDefault="00155790" w:rsidP="00D35DA9">
      <w:pPr>
        <w:pStyle w:val="a9"/>
      </w:pPr>
      <w:r w:rsidRPr="00155790">
        <w:lastRenderedPageBreak/>
        <w:t>СТАДИИ РАЗРАБОТКИ ЭКСПЕРТНЫХ СИСТЕМ</w:t>
      </w:r>
    </w:p>
    <w:p w14:paraId="0FBCB99B" w14:textId="4032D722" w:rsidR="00155790" w:rsidRDefault="00155790" w:rsidP="00D35DA9">
      <w:pPr>
        <w:pStyle w:val="a9"/>
      </w:pPr>
      <w:r w:rsidRPr="00155790">
        <w:rPr>
          <w:noProof/>
        </w:rPr>
        <w:drawing>
          <wp:inline distT="0" distB="0" distL="0" distR="0" wp14:anchorId="5D97E33D" wp14:editId="6AB1A888">
            <wp:extent cx="5502029" cy="356235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8965" cy="356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0A6A" w14:textId="3C9B5993" w:rsidR="00155790" w:rsidRDefault="00155790" w:rsidP="00D35DA9">
      <w:pPr>
        <w:pStyle w:val="a9"/>
      </w:pPr>
      <w:r w:rsidRPr="00155790">
        <w:t>ОБЛАСТИ ПРИМЕНЕНИЯ ЭКСПЕРТНЫХ СИСТЕМ:</w:t>
      </w:r>
    </w:p>
    <w:p w14:paraId="002F24AB" w14:textId="77777777" w:rsidR="00155790" w:rsidRPr="00155790" w:rsidRDefault="00155790" w:rsidP="00D35DA9">
      <w:pPr>
        <w:pStyle w:val="a9"/>
      </w:pPr>
      <w:r w:rsidRPr="00155790">
        <w:t>Военное дело</w:t>
      </w:r>
    </w:p>
    <w:p w14:paraId="2B9E722A" w14:textId="77777777" w:rsidR="00155790" w:rsidRPr="00155790" w:rsidRDefault="00155790" w:rsidP="00D35DA9">
      <w:pPr>
        <w:pStyle w:val="a9"/>
      </w:pPr>
      <w:r w:rsidRPr="00155790">
        <w:t>Технология</w:t>
      </w:r>
    </w:p>
    <w:p w14:paraId="788E7804" w14:textId="77777777" w:rsidR="00155790" w:rsidRPr="00155790" w:rsidRDefault="00155790" w:rsidP="00D35DA9">
      <w:pPr>
        <w:pStyle w:val="a9"/>
      </w:pPr>
      <w:r w:rsidRPr="00155790">
        <w:t>Инженерное дело</w:t>
      </w:r>
    </w:p>
    <w:p w14:paraId="0C9F39FA" w14:textId="77777777" w:rsidR="00155790" w:rsidRPr="00155790" w:rsidRDefault="00155790" w:rsidP="00D35DA9">
      <w:pPr>
        <w:pStyle w:val="a9"/>
      </w:pPr>
      <w:r w:rsidRPr="00155790">
        <w:t>Информатика</w:t>
      </w:r>
    </w:p>
    <w:p w14:paraId="537FDD7F" w14:textId="77777777" w:rsidR="00155790" w:rsidRPr="00155790" w:rsidRDefault="00155790" w:rsidP="00D35DA9">
      <w:pPr>
        <w:pStyle w:val="a9"/>
      </w:pPr>
      <w:r w:rsidRPr="00155790">
        <w:t>Компьютерные системы</w:t>
      </w:r>
    </w:p>
    <w:p w14:paraId="6B613B62" w14:textId="77777777" w:rsidR="00155790" w:rsidRPr="00155790" w:rsidRDefault="00155790" w:rsidP="00D35DA9">
      <w:pPr>
        <w:pStyle w:val="a9"/>
      </w:pPr>
      <w:r w:rsidRPr="00155790">
        <w:t>Космические системы</w:t>
      </w:r>
    </w:p>
    <w:p w14:paraId="0C300E2C" w14:textId="77777777" w:rsidR="00155790" w:rsidRPr="00155790" w:rsidRDefault="00155790" w:rsidP="00D35DA9">
      <w:pPr>
        <w:pStyle w:val="a9"/>
      </w:pPr>
      <w:r w:rsidRPr="00155790">
        <w:t>Математика</w:t>
      </w:r>
    </w:p>
    <w:p w14:paraId="2A9C734B" w14:textId="77777777" w:rsidR="00155790" w:rsidRPr="00155790" w:rsidRDefault="00155790" w:rsidP="00D35DA9">
      <w:pPr>
        <w:pStyle w:val="a9"/>
      </w:pPr>
      <w:r w:rsidRPr="00155790">
        <w:t>Медицина</w:t>
      </w:r>
    </w:p>
    <w:p w14:paraId="4EFFDEC2" w14:textId="77777777" w:rsidR="00155790" w:rsidRPr="00155790" w:rsidRDefault="00155790" w:rsidP="00D35DA9">
      <w:pPr>
        <w:pStyle w:val="a9"/>
      </w:pPr>
      <w:r w:rsidRPr="00155790">
        <w:t>Метеорология</w:t>
      </w:r>
    </w:p>
    <w:p w14:paraId="4911A280" w14:textId="77777777" w:rsidR="00155790" w:rsidRPr="00155790" w:rsidRDefault="00155790" w:rsidP="00D35DA9">
      <w:pPr>
        <w:pStyle w:val="a9"/>
      </w:pPr>
      <w:r w:rsidRPr="00155790">
        <w:t>Промышленность</w:t>
      </w:r>
    </w:p>
    <w:p w14:paraId="4493E32A" w14:textId="77777777" w:rsidR="00155790" w:rsidRPr="00155790" w:rsidRDefault="00155790" w:rsidP="00D35DA9">
      <w:pPr>
        <w:pStyle w:val="a9"/>
      </w:pPr>
      <w:r w:rsidRPr="00155790">
        <w:t>Сельское хозяйство</w:t>
      </w:r>
    </w:p>
    <w:p w14:paraId="787E93DA" w14:textId="77777777" w:rsidR="00155790" w:rsidRPr="00155790" w:rsidRDefault="00155790" w:rsidP="00D35DA9">
      <w:pPr>
        <w:pStyle w:val="a9"/>
      </w:pPr>
      <w:r w:rsidRPr="00155790">
        <w:t>Управление процессами</w:t>
      </w:r>
    </w:p>
    <w:p w14:paraId="2AFB0AFB" w14:textId="77777777" w:rsidR="00155790" w:rsidRPr="00155790" w:rsidRDefault="00155790" w:rsidP="00D35DA9">
      <w:pPr>
        <w:pStyle w:val="a9"/>
      </w:pPr>
      <w:r w:rsidRPr="00155790">
        <w:t>Физика</w:t>
      </w:r>
    </w:p>
    <w:p w14:paraId="7BE11187" w14:textId="77777777" w:rsidR="00155790" w:rsidRPr="00155790" w:rsidRDefault="00155790" w:rsidP="00D35DA9">
      <w:pPr>
        <w:pStyle w:val="a9"/>
      </w:pPr>
      <w:r w:rsidRPr="00155790">
        <w:t>Химия</w:t>
      </w:r>
    </w:p>
    <w:p w14:paraId="046A59CA" w14:textId="77777777" w:rsidR="00155790" w:rsidRPr="00155790" w:rsidRDefault="00155790" w:rsidP="00D35DA9">
      <w:pPr>
        <w:pStyle w:val="a9"/>
      </w:pPr>
      <w:r w:rsidRPr="00155790">
        <w:t>Электроника</w:t>
      </w:r>
    </w:p>
    <w:p w14:paraId="7F0343AA" w14:textId="77777777" w:rsidR="00155790" w:rsidRPr="00155790" w:rsidRDefault="00155790" w:rsidP="00D35DA9">
      <w:pPr>
        <w:pStyle w:val="a9"/>
      </w:pPr>
      <w:r w:rsidRPr="00155790">
        <w:t>Юриспруденция</w:t>
      </w:r>
    </w:p>
    <w:p w14:paraId="2EC83305" w14:textId="5FAB92B1" w:rsidR="00155790" w:rsidRDefault="00155790" w:rsidP="00D35DA9">
      <w:pPr>
        <w:pStyle w:val="a9"/>
      </w:pPr>
    </w:p>
    <w:p w14:paraId="542766FE" w14:textId="5FA9318E" w:rsidR="00155790" w:rsidRDefault="00155790" w:rsidP="00D35DA9">
      <w:pPr>
        <w:pStyle w:val="a9"/>
      </w:pPr>
      <w:r w:rsidRPr="00155790">
        <w:t>ПРЕДШЕСТВЕННИКИ ЭКСПЕРТНЫХ СИСТЕМ:</w:t>
      </w:r>
      <w:r w:rsidRPr="00155790">
        <w:br/>
        <w:t xml:space="preserve"> ДОКУМЕНТАЛЬНЫЕ ИНФОРМАЦИОННО-ПОИСКОВЫЕ СИСТЕМЫ</w:t>
      </w:r>
    </w:p>
    <w:p w14:paraId="1E9E1570" w14:textId="77777777" w:rsidR="00155790" w:rsidRPr="00155790" w:rsidRDefault="00155790" w:rsidP="00D35DA9">
      <w:pPr>
        <w:pStyle w:val="a9"/>
      </w:pPr>
      <w:r w:rsidRPr="00155790">
        <w:t>Информационные системы делят на фактографические (ориентированные на работу со структурированными данными - фактами) и документальные (ориентированные на работу со слабо структурированными или неструктурированными данными – текстами).</w:t>
      </w:r>
    </w:p>
    <w:p w14:paraId="31A92256" w14:textId="77777777" w:rsidR="00155790" w:rsidRPr="00155790" w:rsidRDefault="00155790" w:rsidP="00D35DA9">
      <w:pPr>
        <w:pStyle w:val="a9"/>
      </w:pPr>
      <w:r w:rsidRPr="00155790">
        <w:t xml:space="preserve">Первые системы автоматизированного информационного поиска документов появились еще в 60-х годах, развитые коммерческие </w:t>
      </w:r>
      <w:r w:rsidRPr="00155790">
        <w:lastRenderedPageBreak/>
        <w:t>информационно-поисковые системы, ориентированные на накопление и обработку текстовых документов, получили распространение лишь в конце 80-х – начале 90-х годов.</w:t>
      </w:r>
    </w:p>
    <w:p w14:paraId="4096FD02" w14:textId="77777777" w:rsidR="00155790" w:rsidRPr="00155790" w:rsidRDefault="00155790" w:rsidP="00D35DA9">
      <w:pPr>
        <w:pStyle w:val="a9"/>
      </w:pPr>
      <w:r w:rsidRPr="00155790">
        <w:rPr>
          <w:i/>
          <w:iCs/>
        </w:rPr>
        <w:t>Документальные информационно-поисковые системы</w:t>
      </w:r>
      <w:r w:rsidRPr="00155790">
        <w:t xml:space="preserve"> можно считать прообразом экспертных систем</w:t>
      </w:r>
    </w:p>
    <w:p w14:paraId="78DEFC5C" w14:textId="43F4E1E5" w:rsidR="00155790" w:rsidRDefault="00155790" w:rsidP="00D35DA9">
      <w:pPr>
        <w:pStyle w:val="a9"/>
      </w:pPr>
    </w:p>
    <w:p w14:paraId="248ADCA5" w14:textId="1133432C" w:rsidR="00155790" w:rsidRDefault="00155790" w:rsidP="00D35DA9">
      <w:pPr>
        <w:pStyle w:val="a9"/>
      </w:pPr>
      <w:r w:rsidRPr="00155790">
        <w:t>ДОКУМЕНТАЛЬНЫЕ ИНФОРМАЦИОННО-ПОИСКОВЫЕ СИСТЕМЫ (ИПС)</w:t>
      </w:r>
    </w:p>
    <w:p w14:paraId="4BFFA47E" w14:textId="77777777" w:rsidR="00155790" w:rsidRPr="00155790" w:rsidRDefault="00155790" w:rsidP="00D35DA9">
      <w:pPr>
        <w:pStyle w:val="a9"/>
      </w:pPr>
      <w:r w:rsidRPr="00155790">
        <w:t xml:space="preserve">В фактографических ИС единичным элементом данных, имеющих отдельное смысловое значение, является запись, образуемая конечной совокупностью полей-атрибутов. В документальных ИС единичным элементом данных является неструктурированный на более мелкие элементы </w:t>
      </w:r>
      <w:r w:rsidRPr="00155790">
        <w:rPr>
          <w:i/>
          <w:iCs/>
        </w:rPr>
        <w:t>документ</w:t>
      </w:r>
      <w:r w:rsidRPr="00155790">
        <w:t>.</w:t>
      </w:r>
    </w:p>
    <w:p w14:paraId="295640EE" w14:textId="77777777" w:rsidR="00155790" w:rsidRPr="00155790" w:rsidRDefault="00155790" w:rsidP="00D35DA9">
      <w:pPr>
        <w:pStyle w:val="a9"/>
      </w:pPr>
      <w:r w:rsidRPr="00155790">
        <w:t xml:space="preserve">Основной задачей документальных ИС является накопление и предоставление пользователю документов, содержание, тематика, реквизиты и т.п. которых адекватны его информационным потребностям. Поэтому документальную ИС определяют как единое хранилище документов с инструментарием поиска и отбора необходимых документов. Поисковый характер документальных ИС исторически определил еще одно их название – </w:t>
      </w:r>
      <w:r w:rsidRPr="00155790">
        <w:rPr>
          <w:i/>
          <w:iCs/>
        </w:rPr>
        <w:t>информационно-поисковые системы (ИПС).</w:t>
      </w:r>
    </w:p>
    <w:p w14:paraId="76A4986B" w14:textId="62B6A643" w:rsidR="00155790" w:rsidRDefault="00155790" w:rsidP="00D35DA9">
      <w:pPr>
        <w:pStyle w:val="a9"/>
      </w:pPr>
    </w:p>
    <w:p w14:paraId="14154CC8" w14:textId="330AFBD5" w:rsidR="00155790" w:rsidRDefault="00155790" w:rsidP="00D35DA9">
      <w:pPr>
        <w:pStyle w:val="a9"/>
      </w:pPr>
      <w:r w:rsidRPr="00155790">
        <w:t>СПЕЦИФИКА ДОКУМЕНТАЛЬНЫХ ИПС</w:t>
      </w:r>
    </w:p>
    <w:p w14:paraId="42824DB7" w14:textId="77777777" w:rsidR="00155790" w:rsidRPr="00155790" w:rsidRDefault="00155790" w:rsidP="00D35DA9">
      <w:pPr>
        <w:pStyle w:val="a9"/>
      </w:pPr>
      <w:r w:rsidRPr="00155790">
        <w:t>Поиск информации (данных) осуществляется и в фактографических ИС. Специфика документальных ИПС заключается в том, что они удовлетворяют информационные запросы пользователя, предоставляя ему документы, в которых содержится интересующая пользователя информация.</w:t>
      </w:r>
    </w:p>
    <w:p w14:paraId="1BEC4FF5" w14:textId="77777777" w:rsidR="00155790" w:rsidRPr="00155790" w:rsidRDefault="00155790" w:rsidP="00D35DA9">
      <w:pPr>
        <w:pStyle w:val="a9"/>
      </w:pPr>
      <w:r w:rsidRPr="00155790">
        <w:t>В зависимости от особенностей реализации хранилища документов и механизма поиска документальные ИПС можно разделить на две группы:</w:t>
      </w:r>
    </w:p>
    <w:p w14:paraId="53C421C0" w14:textId="77777777" w:rsidR="00155790" w:rsidRPr="00155790" w:rsidRDefault="00155790" w:rsidP="00D35DA9">
      <w:pPr>
        <w:pStyle w:val="a9"/>
      </w:pPr>
      <w:r w:rsidRPr="00155790">
        <w:t>системы на основе индексирования;</w:t>
      </w:r>
    </w:p>
    <w:p w14:paraId="264FA1FC" w14:textId="30D91CAD" w:rsidR="00155790" w:rsidRDefault="00155790" w:rsidP="00D35DA9">
      <w:pPr>
        <w:pStyle w:val="a9"/>
      </w:pPr>
      <w:r w:rsidRPr="00155790">
        <w:t>семантически-навигационные системы.</w:t>
      </w:r>
    </w:p>
    <w:p w14:paraId="142DEC19" w14:textId="77777777" w:rsidR="00155790" w:rsidRPr="00155790" w:rsidRDefault="00155790" w:rsidP="00D35DA9">
      <w:pPr>
        <w:pStyle w:val="a9"/>
      </w:pPr>
    </w:p>
    <w:p w14:paraId="476BF830" w14:textId="40C726FE" w:rsidR="00155790" w:rsidRDefault="00155790" w:rsidP="00D35DA9">
      <w:pPr>
        <w:pStyle w:val="a9"/>
      </w:pPr>
      <w:r w:rsidRPr="00155790">
        <w:t>СЕМАНТИЧЕСКИ-НАВИГАЦИОННЫЕ СИСТЕМЫ</w:t>
      </w:r>
    </w:p>
    <w:p w14:paraId="1A294269" w14:textId="77777777" w:rsidR="00155790" w:rsidRPr="00155790" w:rsidRDefault="00155790" w:rsidP="00D35DA9">
      <w:pPr>
        <w:pStyle w:val="a9"/>
      </w:pPr>
      <w:r w:rsidRPr="00155790">
        <w:t xml:space="preserve">В семантически-навигационных системах документы, помещаемые в хранилище, оснащаются специальными навигационными конструкциями, соответствующими смысловым связям (ссылкам) между различными документами или отдельными фрагментами одного документа. Такие конструкции реализуют некоторую </w:t>
      </w:r>
      <w:r w:rsidRPr="00155790">
        <w:rPr>
          <w:i/>
          <w:iCs/>
        </w:rPr>
        <w:t>семантическую (смысловую) сеть</w:t>
      </w:r>
      <w:r w:rsidRPr="00155790">
        <w:t xml:space="preserve"> в базе документов. Способ и механизм выражения  информационных потребностей в подобных системах заключаются в явной навигации (перенаправлении) пользователя  по смысловым отсылкам между документами. Такой подход реализуется в гипертекстовых ИПС.</w:t>
      </w:r>
    </w:p>
    <w:p w14:paraId="332FA2AF" w14:textId="39EDA385" w:rsidR="00155790" w:rsidRDefault="00155790" w:rsidP="00D35DA9">
      <w:pPr>
        <w:pStyle w:val="a9"/>
      </w:pPr>
    </w:p>
    <w:p w14:paraId="6CA6E9F3" w14:textId="46F20427" w:rsidR="00155790" w:rsidRDefault="00155790" w:rsidP="00D35DA9">
      <w:pPr>
        <w:pStyle w:val="a9"/>
      </w:pPr>
      <w:r w:rsidRPr="00155790">
        <w:t>СИСТЕМЫ НА ОСНОВЕ ИНДЕКСИРОВАНИЯ</w:t>
      </w:r>
    </w:p>
    <w:p w14:paraId="4D245DE2" w14:textId="77777777" w:rsidR="00155790" w:rsidRPr="00155790" w:rsidRDefault="00155790" w:rsidP="00D35DA9">
      <w:pPr>
        <w:pStyle w:val="a9"/>
      </w:pPr>
      <w:r w:rsidRPr="00155790">
        <w:t>Процесс отображения документа в поисковое пространство называется индексированием.</w:t>
      </w:r>
    </w:p>
    <w:p w14:paraId="07328058" w14:textId="77777777" w:rsidR="00155790" w:rsidRPr="00155790" w:rsidRDefault="00155790" w:rsidP="00D35DA9">
      <w:pPr>
        <w:pStyle w:val="a9"/>
      </w:pPr>
      <w:r w:rsidRPr="00155790">
        <w:lastRenderedPageBreak/>
        <w:t xml:space="preserve">В системах на основе индексирования исходные документы помещаются в базу без какого-либо дополнительного преобразования, но при этом смысловое содержание каждого документа  отображается в некоторое поисковое пространство. </w:t>
      </w:r>
    </w:p>
    <w:p w14:paraId="37727042" w14:textId="77777777" w:rsidR="00155790" w:rsidRPr="00155790" w:rsidRDefault="00155790" w:rsidP="00D35DA9">
      <w:pPr>
        <w:pStyle w:val="a9"/>
      </w:pPr>
      <w:r w:rsidRPr="00155790">
        <w:t>Иначе говоря, каждый документ описывается набором ключевых слов (словосочетаний) – дескрипторов. Этот набор дескрипторов называется поисковым образом документа (ПОД). Для поиска документа пользователь формирует свой набор дескрипторов, формируя поисковый образ запроса (ПОЗ) к базе документов.</w:t>
      </w:r>
    </w:p>
    <w:p w14:paraId="3C4967F9" w14:textId="77777777" w:rsidR="00155790" w:rsidRPr="00155790" w:rsidRDefault="00155790" w:rsidP="00D35DA9">
      <w:pPr>
        <w:pStyle w:val="a9"/>
      </w:pPr>
      <w:r w:rsidRPr="00155790">
        <w:t xml:space="preserve">Документальная ИС на основе определенных критериев и способов ищет документы, для которых ПОД совпадают или близки ПОЗ, и выдает соответствующие документы (или их адреса – ссылки на них). Соответствие найденных документов запросу пользователя называется </w:t>
      </w:r>
      <w:r w:rsidRPr="00155790">
        <w:rPr>
          <w:i/>
          <w:iCs/>
        </w:rPr>
        <w:t>релевантностью</w:t>
      </w:r>
      <w:r w:rsidRPr="00155790">
        <w:t>.</w:t>
      </w:r>
    </w:p>
    <w:p w14:paraId="4D9624F5" w14:textId="41C911B0" w:rsidR="00155790" w:rsidRDefault="00155790" w:rsidP="00D35DA9">
      <w:pPr>
        <w:pStyle w:val="a9"/>
      </w:pPr>
      <w:r w:rsidRPr="00155790">
        <w:t xml:space="preserve">ИНФОРМАЦИОННОЕ ОПОВЕЩЕНИЕ </w:t>
      </w:r>
      <w:r w:rsidRPr="00155790">
        <w:br/>
        <w:t>В ДОКУМЕНТАЛЬНЫХ ИС</w:t>
      </w:r>
    </w:p>
    <w:p w14:paraId="2FE47D5E" w14:textId="77777777" w:rsidR="00155790" w:rsidRPr="00155790" w:rsidRDefault="00155790" w:rsidP="00D35DA9">
      <w:pPr>
        <w:pStyle w:val="a9"/>
      </w:pPr>
      <w:proofErr w:type="spellStart"/>
      <w:r w:rsidRPr="00155790">
        <w:t>Еше</w:t>
      </w:r>
      <w:proofErr w:type="spellEnd"/>
      <w:r w:rsidRPr="00155790">
        <w:t xml:space="preserve"> одна функция документальных ИС – задачи информационного оповещения по всем новым поступающим в систему документам, соответствующим заранее определенным информационным потребностям пользователя. Эти потребности отражаются в поисковое пространство в виде так называемых поисковых профилей пользователей. Информационно-поисковая система по мере поступления и индексирования новых документов сравнивает ПОД с поисковыми профилями пользователей и принимает решение о соответствующем оповещении.</w:t>
      </w:r>
    </w:p>
    <w:p w14:paraId="59B85F35" w14:textId="76E53417" w:rsidR="00155790" w:rsidRDefault="00155790" w:rsidP="00D35DA9">
      <w:pPr>
        <w:pStyle w:val="a9"/>
      </w:pPr>
    </w:p>
    <w:p w14:paraId="520C4194" w14:textId="7F0131E3" w:rsidR="00062403" w:rsidRDefault="00062403" w:rsidP="00D35DA9">
      <w:pPr>
        <w:pStyle w:val="a9"/>
      </w:pPr>
      <w:r w:rsidRPr="00062403">
        <w:t>ИНФОРМАЦИОННО-ПОИСКОВЫЕ ЯЗЫКИ</w:t>
      </w:r>
    </w:p>
    <w:p w14:paraId="70FBDA85" w14:textId="77777777" w:rsidR="00062403" w:rsidRPr="00062403" w:rsidRDefault="00062403" w:rsidP="00D35DA9">
      <w:pPr>
        <w:pStyle w:val="a9"/>
      </w:pPr>
      <w:r w:rsidRPr="00062403">
        <w:t>Поисковое пространство, отображающее ПОД и реализующее механизмы информационного поиска документов, так же, как и в СУБД фактографических систем, строится на основе языков документальных баз данных, называемых информационно-поисковыми языками (ИПЯ). По аналогии с языками баз данных фактографических систем в ИПЯ выделяют структурную и манипуляционную составляющие (в СУБД – языки описания данных и языки манипулирования данными).</w:t>
      </w:r>
    </w:p>
    <w:p w14:paraId="6BE3C12E" w14:textId="23BCAFD8" w:rsidR="00062403" w:rsidRDefault="00062403" w:rsidP="00D35DA9">
      <w:pPr>
        <w:pStyle w:val="a9"/>
      </w:pPr>
    </w:p>
    <w:p w14:paraId="18B2AF83" w14:textId="42DD421D" w:rsidR="00062403" w:rsidRDefault="00062403" w:rsidP="00D35DA9">
      <w:pPr>
        <w:pStyle w:val="a9"/>
      </w:pPr>
      <w:r w:rsidRPr="00062403">
        <w:t>КЛАССИФИКАЦИЯ ИПЯ</w:t>
      </w:r>
    </w:p>
    <w:p w14:paraId="728DC30C" w14:textId="77777777" w:rsidR="00062403" w:rsidRPr="00062403" w:rsidRDefault="00062403" w:rsidP="00D35DA9">
      <w:pPr>
        <w:pStyle w:val="a9"/>
      </w:pPr>
      <w:r w:rsidRPr="00062403">
        <w:t>Структурная составляющая</w:t>
      </w:r>
    </w:p>
    <w:p w14:paraId="43809B05" w14:textId="77777777" w:rsidR="00062403" w:rsidRPr="00062403" w:rsidRDefault="00062403" w:rsidP="00D35DA9">
      <w:pPr>
        <w:pStyle w:val="a9"/>
      </w:pPr>
      <w:r w:rsidRPr="00062403">
        <w:t>в семантически-навигационных ИПС – гипертекстовые технологии;</w:t>
      </w:r>
    </w:p>
    <w:p w14:paraId="37C7EBCE" w14:textId="77777777" w:rsidR="00062403" w:rsidRPr="00062403" w:rsidRDefault="00062403" w:rsidP="00D35DA9">
      <w:pPr>
        <w:pStyle w:val="a9"/>
      </w:pPr>
      <w:r w:rsidRPr="00062403">
        <w:t>в ИПС на основе индексирования – индексные указатели:</w:t>
      </w:r>
    </w:p>
    <w:p w14:paraId="0BAE0146" w14:textId="77777777" w:rsidR="00062403" w:rsidRPr="00062403" w:rsidRDefault="00062403" w:rsidP="00D35DA9">
      <w:pPr>
        <w:pStyle w:val="a9"/>
      </w:pPr>
      <w:r w:rsidRPr="00062403">
        <w:t>информационно-поисковые каталоги;</w:t>
      </w:r>
    </w:p>
    <w:p w14:paraId="2D73A030" w14:textId="77777777" w:rsidR="00062403" w:rsidRPr="00062403" w:rsidRDefault="00062403" w:rsidP="00D35DA9">
      <w:pPr>
        <w:pStyle w:val="a9"/>
      </w:pPr>
      <w:r w:rsidRPr="00062403">
        <w:t>тезаурус;</w:t>
      </w:r>
    </w:p>
    <w:p w14:paraId="47D52F66" w14:textId="77777777" w:rsidR="00062403" w:rsidRPr="00062403" w:rsidRDefault="00062403" w:rsidP="00D35DA9">
      <w:pPr>
        <w:pStyle w:val="a9"/>
      </w:pPr>
      <w:r w:rsidRPr="00062403">
        <w:t>генеральный указатель.</w:t>
      </w:r>
    </w:p>
    <w:p w14:paraId="58882D5A" w14:textId="77777777" w:rsidR="00062403" w:rsidRPr="00062403" w:rsidRDefault="00062403" w:rsidP="00D35DA9">
      <w:pPr>
        <w:pStyle w:val="a9"/>
      </w:pPr>
      <w:r w:rsidRPr="00062403">
        <w:t>Поисковая (манипуляционная составляющая)</w:t>
      </w:r>
    </w:p>
    <w:p w14:paraId="7B40B29A" w14:textId="77777777" w:rsidR="00062403" w:rsidRPr="00062403" w:rsidRDefault="00062403" w:rsidP="00D35DA9">
      <w:pPr>
        <w:pStyle w:val="a9"/>
      </w:pPr>
      <w:r w:rsidRPr="00062403">
        <w:t>Дескрипторные языки</w:t>
      </w:r>
    </w:p>
    <w:p w14:paraId="7C10C723" w14:textId="77777777" w:rsidR="00062403" w:rsidRPr="00062403" w:rsidRDefault="00062403" w:rsidP="00D35DA9">
      <w:pPr>
        <w:pStyle w:val="a9"/>
      </w:pPr>
      <w:r w:rsidRPr="00062403">
        <w:t>Семантические языки</w:t>
      </w:r>
    </w:p>
    <w:p w14:paraId="2AB47A09" w14:textId="77777777" w:rsidR="00062403" w:rsidRPr="00062403" w:rsidRDefault="00062403" w:rsidP="00D35DA9">
      <w:pPr>
        <w:pStyle w:val="a9"/>
      </w:pPr>
      <w:r w:rsidRPr="00062403">
        <w:t>предикатные</w:t>
      </w:r>
    </w:p>
    <w:p w14:paraId="68BA6988" w14:textId="77777777" w:rsidR="00062403" w:rsidRPr="00062403" w:rsidRDefault="00062403" w:rsidP="00D35DA9">
      <w:pPr>
        <w:pStyle w:val="a9"/>
      </w:pPr>
      <w:r w:rsidRPr="00062403">
        <w:t>реляционные</w:t>
      </w:r>
    </w:p>
    <w:p w14:paraId="3D3E2DE0" w14:textId="62A5B2FE" w:rsidR="00062403" w:rsidRDefault="00062403" w:rsidP="00D35DA9">
      <w:pPr>
        <w:pStyle w:val="a9"/>
      </w:pPr>
    </w:p>
    <w:p w14:paraId="09D0AECA" w14:textId="18AEE0D8" w:rsidR="00062403" w:rsidRDefault="00062403" w:rsidP="00D35DA9">
      <w:pPr>
        <w:pStyle w:val="a9"/>
      </w:pPr>
      <w:r w:rsidRPr="00062403">
        <w:t>СТРУКТУРНАЯ СОСТАВЛЯЮЩАЯ ИПЯ</w:t>
      </w:r>
    </w:p>
    <w:p w14:paraId="74A76A3E" w14:textId="77777777" w:rsidR="00062403" w:rsidRPr="00062403" w:rsidRDefault="00062403" w:rsidP="00D35DA9">
      <w:pPr>
        <w:pStyle w:val="a9"/>
      </w:pPr>
      <w:r w:rsidRPr="00062403">
        <w:t>Структурная составляющая ИПЯ семантически-навигационных систем реализуется в виде техники смысловых отсылок в текстах документов и специальном навигационном интерфейсе по ним и в настоящее время представлена гипертекстовыми технологиями.</w:t>
      </w:r>
    </w:p>
    <w:p w14:paraId="55A3B679" w14:textId="77777777" w:rsidR="00062403" w:rsidRPr="00062403" w:rsidRDefault="00062403" w:rsidP="00D35DA9">
      <w:pPr>
        <w:pStyle w:val="a9"/>
      </w:pPr>
      <w:r w:rsidRPr="00062403">
        <w:t>Структурная составляющая ИПЯ документальных ИПС на основе индексирования реализуется индексными указателями в форме информационно-поисковых каталогов, тезаурусов и генеральных указателей.</w:t>
      </w:r>
    </w:p>
    <w:p w14:paraId="07F48428" w14:textId="36F97644" w:rsidR="00062403" w:rsidRDefault="00062403" w:rsidP="00D35DA9">
      <w:pPr>
        <w:pStyle w:val="a9"/>
      </w:pPr>
    </w:p>
    <w:p w14:paraId="1B3AD703" w14:textId="77777777" w:rsidR="00394010" w:rsidRDefault="00394010" w:rsidP="00D35DA9">
      <w:pPr>
        <w:pStyle w:val="a9"/>
      </w:pPr>
    </w:p>
    <w:p w14:paraId="1F4F92F7" w14:textId="4F21F854" w:rsidR="00062403" w:rsidRDefault="00394010" w:rsidP="00D35DA9">
      <w:pPr>
        <w:pStyle w:val="a9"/>
      </w:pPr>
      <w:r w:rsidRPr="00394010">
        <w:t>ИНФОРМАЦИОННО-ПОИСКОВЫЕ КАТАЛОГИ</w:t>
      </w:r>
    </w:p>
    <w:p w14:paraId="5B09D8C7" w14:textId="77777777" w:rsidR="00394010" w:rsidRPr="00394010" w:rsidRDefault="00394010" w:rsidP="00D35DA9">
      <w:pPr>
        <w:pStyle w:val="a9"/>
      </w:pPr>
      <w:r w:rsidRPr="00394010">
        <w:t xml:space="preserve">Информационно-поисковые каталоги представляют собой </w:t>
      </w:r>
      <w:r w:rsidRPr="00394010">
        <w:rPr>
          <w:i/>
          <w:iCs/>
        </w:rPr>
        <w:t>классификационную систему знаний по определенной предметной области</w:t>
      </w:r>
      <w:r w:rsidRPr="00394010">
        <w:t xml:space="preserve">. Смысловое содержание документа в информационно-поисковых каталогах отражается тем или иным </w:t>
      </w:r>
      <w:r w:rsidRPr="00394010">
        <w:rPr>
          <w:i/>
          <w:iCs/>
        </w:rPr>
        <w:t>классом каталога</w:t>
      </w:r>
      <w:r w:rsidRPr="00394010">
        <w:t xml:space="preserve">, а </w:t>
      </w:r>
      <w:r w:rsidRPr="00394010">
        <w:rPr>
          <w:i/>
          <w:iCs/>
        </w:rPr>
        <w:t>индексирование</w:t>
      </w:r>
      <w:r w:rsidRPr="00394010">
        <w:t xml:space="preserve"> документов заключается в </w:t>
      </w:r>
      <w:r w:rsidRPr="00394010">
        <w:rPr>
          <w:i/>
          <w:iCs/>
        </w:rPr>
        <w:t>присвоении</w:t>
      </w:r>
      <w:r w:rsidRPr="00394010">
        <w:t xml:space="preserve"> каждому документу специального кода (</w:t>
      </w:r>
      <w:r w:rsidRPr="00394010">
        <w:rPr>
          <w:i/>
          <w:iCs/>
        </w:rPr>
        <w:t>индекса</w:t>
      </w:r>
      <w:r w:rsidRPr="00394010">
        <w:t>) соответствующего по содержанию класса (классов) каталога и создания на этой основе специального индексного указателя (пример – УДК (универсальная десятичная классификация)).</w:t>
      </w:r>
    </w:p>
    <w:p w14:paraId="65408BB9" w14:textId="2A6CF8DB" w:rsidR="00394010" w:rsidRDefault="00394010" w:rsidP="00D35DA9">
      <w:pPr>
        <w:pStyle w:val="a9"/>
      </w:pPr>
    </w:p>
    <w:p w14:paraId="3193ABDF" w14:textId="4B928047" w:rsidR="00CF5ED6" w:rsidRDefault="00CF5ED6" w:rsidP="00D35DA9">
      <w:pPr>
        <w:pStyle w:val="a9"/>
      </w:pPr>
      <w:r w:rsidRPr="00CF5ED6">
        <w:t>ТЕЗАУРУС</w:t>
      </w:r>
    </w:p>
    <w:p w14:paraId="4E4FF59D" w14:textId="32F7CA8A" w:rsidR="00CF5ED6" w:rsidRDefault="00CF5ED6" w:rsidP="00D35DA9">
      <w:pPr>
        <w:pStyle w:val="a9"/>
      </w:pPr>
      <w:r w:rsidRPr="00CF5ED6">
        <w:t>Тезаурус  представляет собой специальным образом организованную совокупность основных лексических единиц (понятий) предметной области и описание семантических отношений между лексическими единицами, не зависящими от контекста. Независимость от  контекста  обозначает  обобщенность (</w:t>
      </w:r>
      <w:proofErr w:type="spellStart"/>
      <w:r w:rsidRPr="00CF5ED6">
        <w:t>абстрагированность</w:t>
      </w:r>
      <w:proofErr w:type="spellEnd"/>
      <w:r w:rsidRPr="00CF5ED6">
        <w:t>) смысловых отношений, например, отношения «род-вид», «предмет-целое», «субъект-объект-средство-место-</w:t>
      </w:r>
      <w:proofErr w:type="spellStart"/>
      <w:r w:rsidRPr="00CF5ED6">
        <w:t>время_действия</w:t>
      </w:r>
      <w:proofErr w:type="spellEnd"/>
      <w:r w:rsidRPr="00CF5ED6">
        <w:t>». Так же, как и в информационно-поисковых каталогах, в информационно-поисковое пространство отражается не весь текст документа, а только выраженное средствами тезауруса смысловое содержание документа.</w:t>
      </w:r>
    </w:p>
    <w:p w14:paraId="6721D3CA" w14:textId="17C6ED69" w:rsidR="00CF5ED6" w:rsidRDefault="00CF5ED6" w:rsidP="00D35DA9">
      <w:pPr>
        <w:pStyle w:val="a9"/>
      </w:pPr>
    </w:p>
    <w:p w14:paraId="458EA6BE" w14:textId="721CB325" w:rsidR="00CF5ED6" w:rsidRDefault="00CF5ED6" w:rsidP="00D35DA9">
      <w:pPr>
        <w:pStyle w:val="a9"/>
      </w:pPr>
      <w:r w:rsidRPr="00CF5ED6">
        <w:t>ГЕНЕРАЛЬНЫЙ УКАЗАТЕЛЬ</w:t>
      </w:r>
    </w:p>
    <w:p w14:paraId="4866D07A" w14:textId="77777777" w:rsidR="00CF5ED6" w:rsidRPr="00CF5ED6" w:rsidRDefault="00CF5ED6" w:rsidP="00D35DA9">
      <w:pPr>
        <w:pStyle w:val="a9"/>
      </w:pPr>
      <w:r w:rsidRPr="00CF5ED6">
        <w:t xml:space="preserve">Генеральный указатель (глобальный словарь-индекс) – представляет собой перечисление всех слов (словоформ), имеющихся в документах хранилища, с указанием (отсылками) координатного местонахождения каждого слова (№ документа - № абзаца - № предложения - № слова). Индексирование нового документа производится через дополнение координатных отсылок тех словоформ генерального указателя, которые присутствуют в новом документе. Так как поисковое пространство в таких системах отражает полностью весь текст документа, то такие системы получили название полнотекстовых ИПС. </w:t>
      </w:r>
    </w:p>
    <w:p w14:paraId="2B58BD8D" w14:textId="77777777" w:rsidR="00CF5ED6" w:rsidRPr="00CF5ED6" w:rsidRDefault="00CF5ED6" w:rsidP="00D35DA9">
      <w:pPr>
        <w:pStyle w:val="a9"/>
      </w:pPr>
    </w:p>
    <w:p w14:paraId="5211896D" w14:textId="15B9C065" w:rsidR="00CF5ED6" w:rsidRDefault="00CF5ED6" w:rsidP="00D35DA9">
      <w:pPr>
        <w:pStyle w:val="a9"/>
      </w:pPr>
      <w:r w:rsidRPr="00CF5ED6">
        <w:lastRenderedPageBreak/>
        <w:t>ДЕСКРИПТОРНЫЕ И СЕМАНТИЧЕСКИЕ</w:t>
      </w:r>
      <w:r w:rsidRPr="00CF5ED6">
        <w:br/>
        <w:t>ИНФОРМАЦИОННО-ПОИСКОВЫЕ ЯЗЫКИ</w:t>
      </w:r>
    </w:p>
    <w:p w14:paraId="08B5A572" w14:textId="77777777" w:rsidR="00CF5ED6" w:rsidRPr="00CF5ED6" w:rsidRDefault="00CF5ED6" w:rsidP="00D35DA9">
      <w:pPr>
        <w:pStyle w:val="a9"/>
      </w:pPr>
      <w:r w:rsidRPr="00CF5ED6">
        <w:t>Поисковая (манипуляционная) составляющая ИПЯ реализуется дескрипторными и семантическими языками запросов.</w:t>
      </w:r>
    </w:p>
    <w:p w14:paraId="3B98BCAA" w14:textId="77777777" w:rsidR="00CF5ED6" w:rsidRPr="00CF5ED6" w:rsidRDefault="00CF5ED6" w:rsidP="00D35DA9">
      <w:pPr>
        <w:pStyle w:val="a9"/>
      </w:pPr>
      <w:r w:rsidRPr="00CF5ED6">
        <w:t xml:space="preserve">В </w:t>
      </w:r>
      <w:r w:rsidRPr="00CF5ED6">
        <w:rPr>
          <w:i/>
          <w:iCs/>
        </w:rPr>
        <w:t>дескрипторных языках</w:t>
      </w:r>
      <w:r w:rsidRPr="00CF5ED6">
        <w:t xml:space="preserve"> документы и запросы представляются наборами некоторых лексических единиц (слов, словосочетаний, терминов) – дескрипторов, не имеющих между собой связей (не имеющих грамматики). Таким образом, каждый документ или запрос представлен некоторым набором дескрипторов (ПОД или ПОЗ). Поиск осуществляется через сопоставление этих наборов.</w:t>
      </w:r>
    </w:p>
    <w:p w14:paraId="6D8A8CB6" w14:textId="77777777" w:rsidR="00CF5ED6" w:rsidRPr="00CF5ED6" w:rsidRDefault="00CF5ED6" w:rsidP="00D35DA9">
      <w:pPr>
        <w:pStyle w:val="a9"/>
      </w:pPr>
      <w:r w:rsidRPr="00CF5ED6">
        <w:rPr>
          <w:i/>
          <w:iCs/>
        </w:rPr>
        <w:t>Семантические языки</w:t>
      </w:r>
      <w:r w:rsidRPr="00CF5ED6">
        <w:t xml:space="preserve"> содержат грамматические и семантические конструкции для описания смыслового содержания документов и запросов.</w:t>
      </w:r>
    </w:p>
    <w:p w14:paraId="774522D7" w14:textId="77777777" w:rsidR="00CF5ED6" w:rsidRPr="00CF5ED6" w:rsidRDefault="00CF5ED6" w:rsidP="00D35DA9">
      <w:pPr>
        <w:pStyle w:val="a9"/>
      </w:pPr>
      <w:r w:rsidRPr="00CF5ED6">
        <w:t xml:space="preserve">Семантические языки делятся на две большие группы: </w:t>
      </w:r>
    </w:p>
    <w:p w14:paraId="325694B5" w14:textId="77777777" w:rsidR="00CF5ED6" w:rsidRPr="00CF5ED6" w:rsidRDefault="00CF5ED6" w:rsidP="00D35DA9">
      <w:pPr>
        <w:pStyle w:val="a9"/>
      </w:pPr>
      <w:r w:rsidRPr="00CF5ED6">
        <w:t>предикатные языки</w:t>
      </w:r>
    </w:p>
    <w:p w14:paraId="3E93AE4F" w14:textId="77777777" w:rsidR="00CF5ED6" w:rsidRPr="00CF5ED6" w:rsidRDefault="00CF5ED6" w:rsidP="00D35DA9">
      <w:pPr>
        <w:pStyle w:val="a9"/>
      </w:pPr>
      <w:r w:rsidRPr="00CF5ED6">
        <w:t>реляционные языки</w:t>
      </w:r>
    </w:p>
    <w:p w14:paraId="1216A2D5" w14:textId="292E3599" w:rsidR="00CF5ED6" w:rsidRDefault="00CF5ED6" w:rsidP="00D35DA9">
      <w:pPr>
        <w:pStyle w:val="a9"/>
      </w:pPr>
    </w:p>
    <w:p w14:paraId="6CCAFED4" w14:textId="14CAE8B9" w:rsidR="00CF5ED6" w:rsidRDefault="00CF5ED6" w:rsidP="00D35DA9">
      <w:pPr>
        <w:pStyle w:val="a9"/>
      </w:pPr>
      <w:r w:rsidRPr="00CF5ED6">
        <w:t xml:space="preserve">ИНФОРМАЦИОННОЕ МОДЕЛИРОВАНИЕ </w:t>
      </w:r>
      <w:r w:rsidRPr="00CF5ED6">
        <w:br/>
        <w:t>ПО В.М. ГЛУШКОВУ</w:t>
      </w:r>
    </w:p>
    <w:p w14:paraId="32B6FCA6" w14:textId="77777777" w:rsidR="00CF5ED6" w:rsidRPr="00CF5ED6" w:rsidRDefault="00CF5ED6" w:rsidP="00D35DA9">
      <w:pPr>
        <w:pStyle w:val="a9"/>
      </w:pPr>
      <w:r w:rsidRPr="00CF5ED6">
        <w:t xml:space="preserve">Моделирование - выяснение (воспроизведение) свойств какого-либо объекта, процесса, явления с помощью другого объекта, процесса или явления - его модели </w:t>
      </w:r>
    </w:p>
    <w:p w14:paraId="3107391C" w14:textId="77777777" w:rsidR="00CF5ED6" w:rsidRPr="00CF5ED6" w:rsidRDefault="00CF5ED6" w:rsidP="00D35DA9">
      <w:pPr>
        <w:pStyle w:val="a9"/>
      </w:pPr>
      <w:r w:rsidRPr="00CF5ED6">
        <w:t>Информационное моделирование любого объекта - это «фиксация того или иного уровня познания этого объекта, позволяющая описывать не только его строение, но и предсказать (с той или иной степенью приближения) его поведение».</w:t>
      </w:r>
    </w:p>
    <w:p w14:paraId="474ECC0F" w14:textId="1FA7A831" w:rsidR="00CF5ED6" w:rsidRDefault="00CF5ED6" w:rsidP="00D35DA9">
      <w:pPr>
        <w:pStyle w:val="a9"/>
      </w:pPr>
    </w:p>
    <w:p w14:paraId="7DEC2BC6" w14:textId="3636F3FE" w:rsidR="00CF5ED6" w:rsidRDefault="00CF5ED6" w:rsidP="00D35DA9">
      <w:pPr>
        <w:pStyle w:val="a9"/>
      </w:pPr>
      <w:r w:rsidRPr="00CF5ED6">
        <w:t>ИНФОРМАЦИОННОЕ МОДЕЛИРОВАНИЕ:</w:t>
      </w:r>
      <w:r w:rsidRPr="00CF5ED6">
        <w:br/>
        <w:t>ВАРИАНТ КЛАССИФИКАЦИИ ИНФОРМАЦИОННЫХ МОДЕЛЕЙ</w:t>
      </w:r>
    </w:p>
    <w:p w14:paraId="5C03E04A" w14:textId="77777777" w:rsidR="00CF5ED6" w:rsidRPr="00CF5ED6" w:rsidRDefault="00CF5ED6" w:rsidP="00D35DA9">
      <w:pPr>
        <w:pStyle w:val="a9"/>
      </w:pPr>
      <w:r w:rsidRPr="00CF5ED6">
        <w:t>Типы информационных моделей:</w:t>
      </w:r>
    </w:p>
    <w:p w14:paraId="1BC06F5F" w14:textId="77777777" w:rsidR="00CF5ED6" w:rsidRPr="00CF5ED6" w:rsidRDefault="00CF5ED6" w:rsidP="00D35DA9">
      <w:pPr>
        <w:pStyle w:val="a9"/>
      </w:pPr>
      <w:r w:rsidRPr="00CF5ED6">
        <w:t>вербальные</w:t>
      </w:r>
    </w:p>
    <w:p w14:paraId="407D45FC" w14:textId="77777777" w:rsidR="00CF5ED6" w:rsidRPr="00CF5ED6" w:rsidRDefault="00CF5ED6" w:rsidP="00D35DA9">
      <w:pPr>
        <w:pStyle w:val="a9"/>
      </w:pPr>
      <w:r w:rsidRPr="00CF5ED6">
        <w:t xml:space="preserve">табличные </w:t>
      </w:r>
    </w:p>
    <w:p w14:paraId="20F2B069" w14:textId="77777777" w:rsidR="00CF5ED6" w:rsidRPr="00CF5ED6" w:rsidRDefault="00CF5ED6" w:rsidP="00D35DA9">
      <w:pPr>
        <w:pStyle w:val="a9"/>
      </w:pPr>
      <w:r w:rsidRPr="00CF5ED6">
        <w:t>графические</w:t>
      </w:r>
    </w:p>
    <w:p w14:paraId="753B2C9D" w14:textId="52C5B408" w:rsidR="00CF5ED6" w:rsidRDefault="00CF5ED6" w:rsidP="00D35DA9">
      <w:pPr>
        <w:pStyle w:val="a9"/>
      </w:pPr>
    </w:p>
    <w:p w14:paraId="05988BCC" w14:textId="4071E1A3" w:rsidR="00CF5ED6" w:rsidRDefault="00CF5ED6" w:rsidP="00D35DA9">
      <w:pPr>
        <w:pStyle w:val="a9"/>
      </w:pPr>
      <w:r w:rsidRPr="00CF5ED6">
        <w:t>ОСНОВНЫЕ НАПРАВЛЕНИЯ ИНФОРМАЦИОННОГО МОДЕЛИРОВАНИЯ</w:t>
      </w:r>
    </w:p>
    <w:p w14:paraId="2448A16A" w14:textId="77777777" w:rsidR="00CF5ED6" w:rsidRPr="00CF5ED6" w:rsidRDefault="00CF5ED6" w:rsidP="00D35DA9">
      <w:pPr>
        <w:pStyle w:val="a9"/>
      </w:pPr>
      <w:r w:rsidRPr="00CF5ED6">
        <w:t xml:space="preserve">Моделирование данных </w:t>
      </w:r>
    </w:p>
    <w:p w14:paraId="11652246" w14:textId="77777777" w:rsidR="00CF5ED6" w:rsidRPr="00CF5ED6" w:rsidRDefault="00CF5ED6" w:rsidP="00D35DA9">
      <w:pPr>
        <w:pStyle w:val="a9"/>
      </w:pPr>
      <w:r w:rsidRPr="00CF5ED6">
        <w:t>Моделирование программ</w:t>
      </w:r>
    </w:p>
    <w:p w14:paraId="6FE084D5" w14:textId="77777777" w:rsidR="00CF5ED6" w:rsidRPr="00CF5ED6" w:rsidRDefault="00CF5ED6" w:rsidP="00D35DA9">
      <w:pPr>
        <w:pStyle w:val="a9"/>
      </w:pPr>
      <w:r w:rsidRPr="00CF5ED6">
        <w:t>Моделирование бизнес-процессов</w:t>
      </w:r>
    </w:p>
    <w:p w14:paraId="1354E26E" w14:textId="77777777" w:rsidR="00CF5ED6" w:rsidRPr="00CF5ED6" w:rsidRDefault="00CF5ED6" w:rsidP="00D35DA9">
      <w:pPr>
        <w:pStyle w:val="a9"/>
      </w:pPr>
      <w:r w:rsidRPr="00CF5ED6">
        <w:t>Моделирование знаний?</w:t>
      </w:r>
    </w:p>
    <w:p w14:paraId="6BEA016E" w14:textId="66771829" w:rsidR="00CF5ED6" w:rsidRDefault="00CF5ED6" w:rsidP="00D35DA9">
      <w:pPr>
        <w:pStyle w:val="a9"/>
      </w:pPr>
    </w:p>
    <w:p w14:paraId="01E6DA8E" w14:textId="17F24DCC" w:rsidR="00CF5ED6" w:rsidRDefault="00E33A79" w:rsidP="00D35DA9">
      <w:pPr>
        <w:pStyle w:val="a9"/>
      </w:pPr>
      <w:r w:rsidRPr="00E33A79">
        <w:t>МОДЕЛИРОВАНИЕ ДАННЫХ</w:t>
      </w:r>
    </w:p>
    <w:p w14:paraId="4F8C41FA" w14:textId="77777777" w:rsidR="00E33A79" w:rsidRPr="00E33A79" w:rsidRDefault="00E33A79" w:rsidP="00D35DA9">
      <w:pPr>
        <w:pStyle w:val="a9"/>
      </w:pPr>
      <w:r w:rsidRPr="00E33A79">
        <w:t>Модели данных:</w:t>
      </w:r>
    </w:p>
    <w:p w14:paraId="52CC0017" w14:textId="77777777" w:rsidR="00E33A79" w:rsidRPr="00E33A79" w:rsidRDefault="00E33A79" w:rsidP="00D35DA9">
      <w:pPr>
        <w:pStyle w:val="a9"/>
      </w:pPr>
      <w:r w:rsidRPr="00E33A79">
        <w:t>Инфологические (</w:t>
      </w:r>
      <w:r w:rsidRPr="00E33A79">
        <w:rPr>
          <w:lang w:val="en-US"/>
        </w:rPr>
        <w:t>ER-</w:t>
      </w:r>
      <w:r w:rsidRPr="00E33A79">
        <w:t>модели)</w:t>
      </w:r>
    </w:p>
    <w:p w14:paraId="772C5E40" w14:textId="77777777" w:rsidR="00E33A79" w:rsidRPr="00E33A79" w:rsidRDefault="00E33A79" w:rsidP="00D35DA9">
      <w:pPr>
        <w:pStyle w:val="a9"/>
      </w:pPr>
      <w:proofErr w:type="spellStart"/>
      <w:r w:rsidRPr="00E33A79">
        <w:t>Даталогические</w:t>
      </w:r>
      <w:proofErr w:type="spellEnd"/>
    </w:p>
    <w:p w14:paraId="7C28ACAA" w14:textId="77777777" w:rsidR="00E33A79" w:rsidRPr="00E33A79" w:rsidRDefault="00E33A79" w:rsidP="00D35DA9">
      <w:pPr>
        <w:pStyle w:val="a9"/>
      </w:pPr>
      <w:r w:rsidRPr="00E33A79">
        <w:lastRenderedPageBreak/>
        <w:t>По уровням архитектуры систем баз данных: концептуальные, внутренние, внешние</w:t>
      </w:r>
    </w:p>
    <w:p w14:paraId="3F74F9DB" w14:textId="77777777" w:rsidR="00E33A79" w:rsidRPr="00E33A79" w:rsidRDefault="00E33A79" w:rsidP="00D35DA9">
      <w:pPr>
        <w:pStyle w:val="a9"/>
      </w:pPr>
      <w:r w:rsidRPr="00E33A79">
        <w:t>По типу СУБД:</w:t>
      </w:r>
    </w:p>
    <w:p w14:paraId="05A22965" w14:textId="77777777" w:rsidR="00E33A79" w:rsidRPr="00E33A79" w:rsidRDefault="00E33A79" w:rsidP="00D35DA9">
      <w:pPr>
        <w:pStyle w:val="a9"/>
      </w:pPr>
      <w:r w:rsidRPr="00E33A79">
        <w:t xml:space="preserve">    иерархические, сетевые, реляционные, объектные</w:t>
      </w:r>
    </w:p>
    <w:p w14:paraId="459F4C39" w14:textId="10A15959" w:rsidR="00E33A79" w:rsidRDefault="00E33A79" w:rsidP="00D35DA9">
      <w:pPr>
        <w:pStyle w:val="a9"/>
      </w:pPr>
    </w:p>
    <w:p w14:paraId="18ED6375" w14:textId="660D34DA" w:rsidR="00E33A79" w:rsidRDefault="00E33A79" w:rsidP="00D35DA9">
      <w:pPr>
        <w:pStyle w:val="a9"/>
      </w:pPr>
    </w:p>
    <w:p w14:paraId="23B175A0" w14:textId="69FA3A36" w:rsidR="00E33A79" w:rsidRDefault="00E33A79" w:rsidP="00D35DA9">
      <w:pPr>
        <w:pStyle w:val="a9"/>
      </w:pPr>
    </w:p>
    <w:p w14:paraId="3F982792" w14:textId="4B32F2D7" w:rsidR="00E33A79" w:rsidRDefault="00E33A79" w:rsidP="00D35DA9">
      <w:pPr>
        <w:pStyle w:val="a9"/>
      </w:pPr>
    </w:p>
    <w:p w14:paraId="7C9B0409" w14:textId="61F6B69E" w:rsidR="00E33A79" w:rsidRDefault="00E33A79" w:rsidP="00D35DA9">
      <w:pPr>
        <w:pStyle w:val="a9"/>
      </w:pPr>
    </w:p>
    <w:p w14:paraId="50C8B439" w14:textId="77777777" w:rsidR="00E33A79" w:rsidRDefault="00E33A79" w:rsidP="00D35DA9">
      <w:pPr>
        <w:pStyle w:val="a9"/>
      </w:pPr>
    </w:p>
    <w:p w14:paraId="59F1EA4A" w14:textId="563A300D" w:rsidR="00E33A79" w:rsidRDefault="00E33A79" w:rsidP="00D35DA9">
      <w:pPr>
        <w:pStyle w:val="a9"/>
      </w:pPr>
      <w:r w:rsidRPr="00E33A79">
        <w:t>ОБОБЩЕННАЯ СХЕМА ПРОЕКТИРОВАНИЯ БАЗ ДАННЫХ</w:t>
      </w:r>
    </w:p>
    <w:p w14:paraId="115243AF" w14:textId="6F6382BF" w:rsidR="00E33A79" w:rsidRDefault="00E33A79" w:rsidP="00D35DA9">
      <w:pPr>
        <w:pStyle w:val="a9"/>
      </w:pPr>
      <w:r w:rsidRPr="00E33A79">
        <w:object w:dxaOrig="9369" w:dyaOrig="4007" w14:anchorId="4EC59E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25pt;height:193.5pt" o:ole="">
            <v:imagedata r:id="rId17" o:title=""/>
          </v:shape>
          <o:OLEObject Type="Embed" ProgID="Word.Picture.8" ShapeID="_x0000_i1025" DrawAspect="Content" ObjectID="_1727533730" r:id="rId18"/>
        </w:object>
      </w:r>
      <w:r w:rsidR="00157A66" w:rsidRPr="00157A66">
        <w:rPr>
          <w:rFonts w:asciiTheme="majorHAnsi" w:eastAsiaTheme="majorEastAsia" w:hAnsi="Calibri Light" w:cstheme="majorBidi"/>
          <w:color w:val="3333FF"/>
          <w:kern w:val="24"/>
          <w:sz w:val="48"/>
          <w:szCs w:val="48"/>
          <w:lang w:eastAsia="en-US"/>
        </w:rPr>
        <w:t xml:space="preserve"> </w:t>
      </w:r>
      <w:r w:rsidR="00157A66" w:rsidRPr="00157A66">
        <w:t>ТРЕХУРОВНЕВАЯ ОРГАНИЗАЦИЯ БАЗ ДАННЫХ</w:t>
      </w:r>
    </w:p>
    <w:p w14:paraId="579BD265" w14:textId="10A90999" w:rsidR="00157A66" w:rsidRDefault="00157A66" w:rsidP="00D35DA9">
      <w:pPr>
        <w:pStyle w:val="a9"/>
      </w:pPr>
      <w:r w:rsidRPr="00157A66">
        <w:rPr>
          <w:noProof/>
        </w:rPr>
        <w:lastRenderedPageBreak/>
        <w:drawing>
          <wp:inline distT="0" distB="0" distL="0" distR="0" wp14:anchorId="4E167390" wp14:editId="3D33A78E">
            <wp:extent cx="5940425" cy="4634230"/>
            <wp:effectExtent l="0" t="0" r="3175" b="0"/>
            <wp:docPr id="9220" name="Picture 4" descr="Безымянный2">
              <a:extLst xmlns:a="http://schemas.openxmlformats.org/drawingml/2006/main">
                <a:ext uri="{FF2B5EF4-FFF2-40B4-BE49-F238E27FC236}">
                  <a16:creationId xmlns:a16="http://schemas.microsoft.com/office/drawing/2014/main" id="{20097B1D-572A-45BB-B4E2-C3AA9AB259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" name="Picture 4" descr="Безымянный2">
                      <a:extLst>
                        <a:ext uri="{FF2B5EF4-FFF2-40B4-BE49-F238E27FC236}">
                          <a16:creationId xmlns:a16="http://schemas.microsoft.com/office/drawing/2014/main" id="{20097B1D-572A-45BB-B4E2-C3AA9AB259D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3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1EC80" w14:textId="1F15A5C4" w:rsidR="00157A66" w:rsidRDefault="00157A66" w:rsidP="00D35DA9">
      <w:pPr>
        <w:pStyle w:val="a9"/>
      </w:pPr>
      <w:r w:rsidRPr="00157A66">
        <w:t>ПРИМЕР ИНФОЛОГИЧЕСКОЙ МОДЕЛИ В НОТАЦИИ ЧЕНА</w:t>
      </w:r>
    </w:p>
    <w:p w14:paraId="1C8508B4" w14:textId="7E9F9C47" w:rsidR="00157A66" w:rsidRDefault="00157A66" w:rsidP="00D35DA9">
      <w:pPr>
        <w:pStyle w:val="a9"/>
      </w:pPr>
      <w:r w:rsidRPr="00157A66">
        <w:object w:dxaOrig="6855" w:dyaOrig="4935" w14:anchorId="03B84E3B">
          <v:shape id="_x0000_i1026" type="#_x0000_t75" style="width:342.75pt;height:246.75pt" o:ole="">
            <v:imagedata r:id="rId20" o:title=""/>
          </v:shape>
          <o:OLEObject Type="Embed" ProgID="Word.Picture.8" ShapeID="_x0000_i1026" DrawAspect="Content" ObjectID="_1727533731" r:id="rId21"/>
        </w:object>
      </w:r>
    </w:p>
    <w:p w14:paraId="4C3B4B33" w14:textId="71D3DF3E" w:rsidR="00157A66" w:rsidRDefault="00347C65" w:rsidP="00D35DA9">
      <w:pPr>
        <w:pStyle w:val="a9"/>
      </w:pPr>
      <w:r w:rsidRPr="00347C65">
        <w:t xml:space="preserve">ПЕРЕХОД ОТ ИНФОЛОГИЧЕСКОГО МОДЕЛИРОВАНИЯ </w:t>
      </w:r>
      <w:r w:rsidRPr="00347C65">
        <w:br/>
        <w:t>К МОДЕЛЯМ ДАННЫХ И ЗНАНИЙ</w:t>
      </w:r>
    </w:p>
    <w:p w14:paraId="4F95E43F" w14:textId="77777777" w:rsidR="00347C65" w:rsidRPr="00347C65" w:rsidRDefault="00347C65" w:rsidP="00D35DA9">
      <w:pPr>
        <w:pStyle w:val="a9"/>
      </w:pPr>
      <w:r w:rsidRPr="00347C65">
        <w:t xml:space="preserve">Для построения модели знаний можно использовать, как базовую, инфологическую модель предметной области. </w:t>
      </w:r>
    </w:p>
    <w:p w14:paraId="4462229F" w14:textId="77777777" w:rsidR="00347C65" w:rsidRPr="00347C65" w:rsidRDefault="00347C65" w:rsidP="00D35DA9">
      <w:pPr>
        <w:pStyle w:val="a9"/>
      </w:pPr>
      <w:r w:rsidRPr="00347C65">
        <w:t>Представим:</w:t>
      </w:r>
    </w:p>
    <w:p w14:paraId="03D71085" w14:textId="77777777" w:rsidR="00347C65" w:rsidRPr="00347C65" w:rsidRDefault="00347C65" w:rsidP="00D35DA9">
      <w:pPr>
        <w:pStyle w:val="a9"/>
      </w:pPr>
      <w:r w:rsidRPr="00347C65">
        <w:rPr>
          <w:i/>
          <w:iCs/>
        </w:rPr>
        <w:t>Инфологическую модель</w:t>
      </w:r>
      <w:r w:rsidRPr="00347C65">
        <w:t xml:space="preserve"> в виде множества </w:t>
      </w:r>
    </w:p>
    <w:p w14:paraId="6CA1813A" w14:textId="77777777" w:rsidR="00347C65" w:rsidRPr="00347C65" w:rsidRDefault="00347C65" w:rsidP="00D35DA9">
      <w:pPr>
        <w:pStyle w:val="a9"/>
      </w:pPr>
      <w:r w:rsidRPr="00347C65">
        <w:lastRenderedPageBreak/>
        <w:t xml:space="preserve">   {</w:t>
      </w:r>
      <w:r w:rsidRPr="00347C65">
        <w:rPr>
          <w:i/>
          <w:iCs/>
        </w:rPr>
        <w:t xml:space="preserve"> </w:t>
      </w:r>
      <w:r w:rsidRPr="00347C65">
        <w:rPr>
          <w:i/>
          <w:iCs/>
          <w:lang w:val="en-US"/>
        </w:rPr>
        <w:t>E</w:t>
      </w:r>
      <w:r w:rsidRPr="00347C65">
        <w:rPr>
          <w:i/>
          <w:iCs/>
        </w:rPr>
        <w:t xml:space="preserve">, </w:t>
      </w:r>
      <w:r w:rsidRPr="00347C65">
        <w:rPr>
          <w:i/>
          <w:iCs/>
          <w:lang w:val="en-US"/>
        </w:rPr>
        <w:t>R</w:t>
      </w:r>
      <w:r w:rsidRPr="00347C65">
        <w:rPr>
          <w:i/>
          <w:iCs/>
        </w:rPr>
        <w:t xml:space="preserve"> }</w:t>
      </w:r>
      <w:r w:rsidRPr="00347C65">
        <w:t xml:space="preserve">, где </w:t>
      </w:r>
      <w:r w:rsidRPr="00347C65">
        <w:rPr>
          <w:lang w:val="en-US"/>
        </w:rPr>
        <w:t>E</w:t>
      </w:r>
      <w:r w:rsidRPr="00347C65">
        <w:t xml:space="preserve"> – множество объектов предметной области, </w:t>
      </w:r>
      <w:r w:rsidRPr="00347C65">
        <w:rPr>
          <w:lang w:val="en-US"/>
        </w:rPr>
        <w:t>R</w:t>
      </w:r>
      <w:r w:rsidRPr="00347C65">
        <w:t xml:space="preserve"> – множество  отношений между объектами предметной области;</w:t>
      </w:r>
    </w:p>
    <w:p w14:paraId="0AE76FC8" w14:textId="77777777" w:rsidR="00347C65" w:rsidRPr="00347C65" w:rsidRDefault="00347C65" w:rsidP="00D35DA9">
      <w:pPr>
        <w:pStyle w:val="a9"/>
      </w:pPr>
      <w:proofErr w:type="spellStart"/>
      <w:r w:rsidRPr="00347C65">
        <w:rPr>
          <w:i/>
          <w:iCs/>
        </w:rPr>
        <w:t>Датологическую</w:t>
      </w:r>
      <w:proofErr w:type="spellEnd"/>
      <w:r w:rsidRPr="00347C65">
        <w:rPr>
          <w:i/>
          <w:iCs/>
        </w:rPr>
        <w:t xml:space="preserve"> модель </w:t>
      </w:r>
      <w:r w:rsidRPr="00347C65">
        <w:t xml:space="preserve">в виде множества </w:t>
      </w:r>
    </w:p>
    <w:p w14:paraId="6BB7F9BC" w14:textId="77777777" w:rsidR="00347C65" w:rsidRPr="00347C65" w:rsidRDefault="00347C65" w:rsidP="00D35DA9">
      <w:pPr>
        <w:pStyle w:val="a9"/>
      </w:pPr>
      <w:r w:rsidRPr="00347C65">
        <w:rPr>
          <w:i/>
          <w:iCs/>
        </w:rPr>
        <w:t xml:space="preserve">    { </w:t>
      </w:r>
      <w:r w:rsidRPr="00347C65">
        <w:rPr>
          <w:i/>
          <w:iCs/>
          <w:lang w:val="en-US"/>
        </w:rPr>
        <w:t>D</w:t>
      </w:r>
      <w:r w:rsidRPr="00347C65">
        <w:rPr>
          <w:i/>
          <w:iCs/>
        </w:rPr>
        <w:t xml:space="preserve">, </w:t>
      </w:r>
      <w:r w:rsidRPr="00347C65">
        <w:rPr>
          <w:i/>
          <w:iCs/>
          <w:lang w:val="en-US"/>
        </w:rPr>
        <w:t>M</w:t>
      </w:r>
      <w:r w:rsidRPr="00347C65">
        <w:rPr>
          <w:i/>
          <w:iCs/>
        </w:rPr>
        <w:t xml:space="preserve"> }</w:t>
      </w:r>
      <w:r w:rsidRPr="00347C65">
        <w:t xml:space="preserve">,  где </w:t>
      </w:r>
      <w:r w:rsidRPr="00347C65">
        <w:rPr>
          <w:lang w:val="en-US"/>
        </w:rPr>
        <w:t>D</w:t>
      </w:r>
      <w:r w:rsidRPr="00347C65">
        <w:t xml:space="preserve"> – множество описания данных, </w:t>
      </w:r>
    </w:p>
    <w:p w14:paraId="0BF49657" w14:textId="77777777" w:rsidR="00347C65" w:rsidRPr="00347C65" w:rsidRDefault="00347C65" w:rsidP="00D35DA9">
      <w:pPr>
        <w:pStyle w:val="a9"/>
      </w:pPr>
      <w:r w:rsidRPr="00347C65">
        <w:t xml:space="preserve">    </w:t>
      </w:r>
      <w:r w:rsidRPr="00347C65">
        <w:rPr>
          <w:lang w:val="en-US"/>
        </w:rPr>
        <w:t>M</w:t>
      </w:r>
      <w:r w:rsidRPr="00347C65">
        <w:t xml:space="preserve"> – множество операторов    манипулирования данными;</w:t>
      </w:r>
    </w:p>
    <w:p w14:paraId="41383097" w14:textId="77777777" w:rsidR="00347C65" w:rsidRPr="00347C65" w:rsidRDefault="00347C65" w:rsidP="00D35DA9">
      <w:pPr>
        <w:pStyle w:val="a9"/>
      </w:pPr>
      <w:r w:rsidRPr="00347C65">
        <w:rPr>
          <w:i/>
          <w:iCs/>
        </w:rPr>
        <w:t xml:space="preserve">Модель знаний </w:t>
      </w:r>
      <w:r w:rsidRPr="00347C65">
        <w:t xml:space="preserve">в виде множества </w:t>
      </w:r>
      <w:r w:rsidRPr="00347C65">
        <w:rPr>
          <w:i/>
          <w:iCs/>
        </w:rPr>
        <w:t xml:space="preserve">{ </w:t>
      </w:r>
      <w:r w:rsidRPr="00347C65">
        <w:rPr>
          <w:i/>
          <w:iCs/>
          <w:lang w:val="en-US"/>
        </w:rPr>
        <w:t>C</w:t>
      </w:r>
      <w:r w:rsidRPr="00347C65">
        <w:rPr>
          <w:i/>
          <w:iCs/>
        </w:rPr>
        <w:t xml:space="preserve">, </w:t>
      </w:r>
      <w:r w:rsidRPr="00347C65">
        <w:rPr>
          <w:i/>
          <w:iCs/>
          <w:lang w:val="en-US"/>
        </w:rPr>
        <w:t>P</w:t>
      </w:r>
      <w:r w:rsidRPr="00347C65">
        <w:rPr>
          <w:i/>
          <w:iCs/>
        </w:rPr>
        <w:t xml:space="preserve"> },</w:t>
      </w:r>
      <w:r w:rsidRPr="00347C65">
        <w:t xml:space="preserve">     </w:t>
      </w:r>
    </w:p>
    <w:p w14:paraId="23ACF869" w14:textId="77777777" w:rsidR="00347C65" w:rsidRPr="00347C65" w:rsidRDefault="00347C65" w:rsidP="00D35DA9">
      <w:pPr>
        <w:pStyle w:val="a9"/>
      </w:pPr>
      <w:r w:rsidRPr="00347C65">
        <w:t xml:space="preserve">    где </w:t>
      </w:r>
      <w:r w:rsidRPr="00347C65">
        <w:rPr>
          <w:lang w:val="en-US"/>
        </w:rPr>
        <w:t>C</w:t>
      </w:r>
      <w:r w:rsidRPr="00347C65">
        <w:t xml:space="preserve"> – описания описаний знаний, </w:t>
      </w:r>
      <w:r w:rsidRPr="00347C65">
        <w:rPr>
          <w:lang w:val="en-US"/>
        </w:rPr>
        <w:t>P</w:t>
      </w:r>
      <w:r w:rsidRPr="00347C65">
        <w:t xml:space="preserve"> – множество операторов манипулирования знаниями. </w:t>
      </w:r>
    </w:p>
    <w:p w14:paraId="3DC288AB" w14:textId="77777777" w:rsidR="00347C65" w:rsidRPr="00347C65" w:rsidRDefault="00347C65" w:rsidP="00D35DA9">
      <w:pPr>
        <w:pStyle w:val="a9"/>
      </w:pPr>
      <w:r w:rsidRPr="00347C65">
        <w:t>Для описания знаний часто используют термин «модель представления знаний»</w:t>
      </w:r>
    </w:p>
    <w:p w14:paraId="6828542B" w14:textId="084805F6" w:rsidR="00347C65" w:rsidRDefault="00347C65" w:rsidP="00D35DA9">
      <w:pPr>
        <w:pStyle w:val="a9"/>
      </w:pPr>
    </w:p>
    <w:p w14:paraId="7888259E" w14:textId="34FE482D" w:rsidR="00347C65" w:rsidRDefault="00347C65" w:rsidP="00D35DA9">
      <w:pPr>
        <w:pStyle w:val="a9"/>
      </w:pPr>
      <w:r w:rsidRPr="00347C65">
        <w:t xml:space="preserve">ПЕРЕХОД ОТ ИНФОЛОГИЧЕСКОГО МОДЕЛИРОВАНИЯ </w:t>
      </w:r>
      <w:r w:rsidRPr="00347C65">
        <w:br/>
        <w:t>К МОДЕЛЯМ ДАННЫХ И ЗНАНИЙ</w:t>
      </w:r>
    </w:p>
    <w:p w14:paraId="4C502B32" w14:textId="1A23B7B9" w:rsidR="00347C65" w:rsidRDefault="00347C65" w:rsidP="00D35DA9">
      <w:pPr>
        <w:pStyle w:val="a9"/>
      </w:pPr>
      <w:r w:rsidRPr="00347C65">
        <w:rPr>
          <w:noProof/>
        </w:rPr>
        <w:drawing>
          <wp:inline distT="0" distB="0" distL="0" distR="0" wp14:anchorId="0C4F9BCD" wp14:editId="7A7DF8AE">
            <wp:extent cx="4257446" cy="2618841"/>
            <wp:effectExtent l="0" t="0" r="0" b="0"/>
            <wp:docPr id="1229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755B5AA1-CE30-42FF-A19F-E601B68F06E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" name="Picture 3">
                      <a:extLst>
                        <a:ext uri="{FF2B5EF4-FFF2-40B4-BE49-F238E27FC236}">
                          <a16:creationId xmlns:a16="http://schemas.microsoft.com/office/drawing/2014/main" id="{755B5AA1-CE30-42FF-A19F-E601B68F06EE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76" t="26287" r="13893" b="14143"/>
                    <a:stretch/>
                  </pic:blipFill>
                  <pic:spPr bwMode="auto">
                    <a:xfrm>
                      <a:off x="0" y="0"/>
                      <a:ext cx="4258469" cy="261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AB0F6" w14:textId="77777777" w:rsidR="00347C65" w:rsidRPr="00347C65" w:rsidRDefault="00347C65" w:rsidP="00D35DA9">
      <w:pPr>
        <w:pStyle w:val="a9"/>
      </w:pPr>
      <w:r w:rsidRPr="00347C65">
        <w:t>Комментарии к рисункам:</w:t>
      </w:r>
    </w:p>
    <w:p w14:paraId="0F93AF87" w14:textId="77777777" w:rsidR="00347C65" w:rsidRPr="00347C65" w:rsidRDefault="00347C65" w:rsidP="00D35DA9">
      <w:pPr>
        <w:pStyle w:val="a9"/>
      </w:pPr>
      <w:proofErr w:type="spellStart"/>
      <w:r w:rsidRPr="00347C65">
        <w:rPr>
          <w:lang w:val="en-US"/>
        </w:rPr>
        <w:t>Fd</w:t>
      </w:r>
      <w:proofErr w:type="spellEnd"/>
      <w:r w:rsidRPr="00347C65">
        <w:t xml:space="preserve"> – отображение инфологической модели в модель данных; </w:t>
      </w:r>
      <w:r w:rsidRPr="00347C65">
        <w:rPr>
          <w:lang w:val="en-US"/>
        </w:rPr>
        <w:t>Fc</w:t>
      </w:r>
      <w:r w:rsidRPr="00347C65">
        <w:t xml:space="preserve"> - отображение инфологической модели в модель знаний; </w:t>
      </w:r>
      <w:proofErr w:type="spellStart"/>
      <w:r w:rsidRPr="00347C65">
        <w:rPr>
          <w:lang w:val="en-US"/>
        </w:rPr>
        <w:t>Fdc</w:t>
      </w:r>
      <w:proofErr w:type="spellEnd"/>
      <w:r w:rsidRPr="00347C65">
        <w:t xml:space="preserve"> и </w:t>
      </w:r>
      <w:proofErr w:type="spellStart"/>
      <w:r w:rsidRPr="00347C65">
        <w:rPr>
          <w:lang w:val="en-US"/>
        </w:rPr>
        <w:t>Fcd</w:t>
      </w:r>
      <w:proofErr w:type="spellEnd"/>
      <w:r w:rsidRPr="00347C65">
        <w:t xml:space="preserve"> – взаимные отображения </w:t>
      </w:r>
      <w:proofErr w:type="spellStart"/>
      <w:r w:rsidRPr="00347C65">
        <w:t>моделй</w:t>
      </w:r>
      <w:proofErr w:type="spellEnd"/>
      <w:r w:rsidRPr="00347C65">
        <w:t xml:space="preserve"> данных и знаний; </w:t>
      </w:r>
      <w:r w:rsidRPr="00347C65">
        <w:rPr>
          <w:lang w:val="en-US"/>
        </w:rPr>
        <w:t>Ft</w:t>
      </w:r>
      <w:r w:rsidRPr="00347C65">
        <w:t xml:space="preserve"> – отображение моделей данных и знаний в транзитную область.</w:t>
      </w:r>
    </w:p>
    <w:p w14:paraId="2FC17F92" w14:textId="77777777" w:rsidR="00347C65" w:rsidRPr="00347C65" w:rsidRDefault="00347C65" w:rsidP="00D35DA9">
      <w:pPr>
        <w:pStyle w:val="a9"/>
      </w:pPr>
      <w:r w:rsidRPr="00347C65">
        <w:t xml:space="preserve">Индекс </w:t>
      </w:r>
      <w:r w:rsidRPr="00347C65">
        <w:rPr>
          <w:lang w:val="en-US"/>
        </w:rPr>
        <w:t>j</w:t>
      </w:r>
      <w:r w:rsidRPr="00347C65">
        <w:t xml:space="preserve"> относится к описаниям данных, знаний и инфологической модели </w:t>
      </w:r>
      <w:r w:rsidRPr="00347C65">
        <w:rPr>
          <w:lang w:val="en-US"/>
        </w:rPr>
        <w:t>j</w:t>
      </w:r>
      <w:r w:rsidRPr="00347C65">
        <w:t xml:space="preserve">-й предметной области;      индекс </w:t>
      </w:r>
      <w:r w:rsidRPr="00347C65">
        <w:rPr>
          <w:lang w:val="en-US"/>
        </w:rPr>
        <w:t>k</w:t>
      </w:r>
      <w:r w:rsidRPr="00347C65">
        <w:t xml:space="preserve"> - к описаниям данных, знаний и инфологической модели </w:t>
      </w:r>
      <w:r w:rsidRPr="00347C65">
        <w:rPr>
          <w:lang w:val="en-US"/>
        </w:rPr>
        <w:t>k</w:t>
      </w:r>
      <w:r w:rsidRPr="00347C65">
        <w:t>-й предметной области.</w:t>
      </w:r>
    </w:p>
    <w:p w14:paraId="2D47E05A" w14:textId="77777777" w:rsidR="00347C65" w:rsidRPr="00347C65" w:rsidRDefault="00347C65" w:rsidP="00D35DA9">
      <w:pPr>
        <w:pStyle w:val="a9"/>
      </w:pPr>
      <w:r w:rsidRPr="00347C65">
        <w:t>{</w:t>
      </w:r>
      <w:r w:rsidRPr="00347C65">
        <w:rPr>
          <w:lang w:val="en-US"/>
        </w:rPr>
        <w:t>D</w:t>
      </w:r>
      <w:r w:rsidRPr="00347C65">
        <w:t xml:space="preserve">, </w:t>
      </w:r>
      <w:r w:rsidRPr="00347C65">
        <w:rPr>
          <w:lang w:val="en-US"/>
        </w:rPr>
        <w:t>T</w:t>
      </w:r>
      <w:r w:rsidRPr="00347C65">
        <w:t xml:space="preserve">, </w:t>
      </w:r>
      <w:r w:rsidRPr="00347C65">
        <w:rPr>
          <w:lang w:val="en-US"/>
        </w:rPr>
        <w:t>C</w:t>
      </w:r>
      <w:r w:rsidRPr="00347C65">
        <w:t>} – гибридная модель данных и знаний;</w:t>
      </w:r>
    </w:p>
    <w:p w14:paraId="3976AE25" w14:textId="77777777" w:rsidR="00347C65" w:rsidRPr="00347C65" w:rsidRDefault="00347C65" w:rsidP="00D35DA9">
      <w:pPr>
        <w:pStyle w:val="a9"/>
      </w:pPr>
      <w:r w:rsidRPr="00347C65">
        <w:tab/>
        <w:t>Т – множество операторов преобразования данных и знаний.</w:t>
      </w:r>
    </w:p>
    <w:p w14:paraId="190385EE" w14:textId="77777777" w:rsidR="00347C65" w:rsidRPr="00347C65" w:rsidRDefault="00347C65" w:rsidP="00D35DA9">
      <w:pPr>
        <w:pStyle w:val="a9"/>
      </w:pPr>
      <w:r w:rsidRPr="00347C65">
        <w:t>Транзитная область – область для временного хранения данных и знаний.</w:t>
      </w:r>
    </w:p>
    <w:p w14:paraId="674BF1B9" w14:textId="359D983E" w:rsidR="00347C65" w:rsidRDefault="00347C65" w:rsidP="00D35DA9">
      <w:pPr>
        <w:pStyle w:val="a9"/>
      </w:pPr>
    </w:p>
    <w:p w14:paraId="79E6595D" w14:textId="7CD6CB2D" w:rsidR="00347C65" w:rsidRDefault="00347C65" w:rsidP="00D35DA9">
      <w:pPr>
        <w:pStyle w:val="a9"/>
      </w:pPr>
      <w:r w:rsidRPr="00347C65">
        <w:t xml:space="preserve">АРХИТЕКТУРА ПРОГРАММНОГО КОМПЛЕКСА, </w:t>
      </w:r>
      <w:r w:rsidRPr="00347C65">
        <w:br/>
        <w:t xml:space="preserve">ПОДДЕРЖИВАЮЩЕГО ОТОБРАЖЕНИЯ ДАННЫХ И ЗНАНИЙ </w:t>
      </w:r>
      <w:r w:rsidRPr="00347C65">
        <w:br/>
        <w:t>ДЛЯ ДВУХ ПРЕДМЕТНЫХ ОБЛАСТЕЙ</w:t>
      </w:r>
    </w:p>
    <w:p w14:paraId="573D76CE" w14:textId="1BFA9404" w:rsidR="00347C65" w:rsidRDefault="00347C65" w:rsidP="00D35DA9">
      <w:pPr>
        <w:pStyle w:val="a9"/>
      </w:pPr>
      <w:r>
        <w:rPr>
          <w:noProof/>
        </w:rPr>
        <w:lastRenderedPageBreak/>
        <w:drawing>
          <wp:inline distT="0" distB="0" distL="0" distR="0" wp14:anchorId="44871FDC" wp14:editId="31B8DCC7">
            <wp:extent cx="4263924" cy="2940856"/>
            <wp:effectExtent l="0" t="0" r="3810" b="0"/>
            <wp:docPr id="14355" name="Рисунок 14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808" cy="29449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0D14A3" w14:textId="114942EA" w:rsidR="00347C65" w:rsidRDefault="00F67BC9" w:rsidP="00D35DA9">
      <w:pPr>
        <w:pStyle w:val="a9"/>
      </w:pPr>
      <w:r w:rsidRPr="00F67BC9">
        <w:t>ГИБРИДНЫЕ ЭКСПЕРТНЫЕ СИСТЕМЫ</w:t>
      </w:r>
    </w:p>
    <w:p w14:paraId="29FB8F80" w14:textId="77777777" w:rsidR="00F67BC9" w:rsidRPr="00F67BC9" w:rsidRDefault="00F67BC9" w:rsidP="00D35DA9">
      <w:pPr>
        <w:pStyle w:val="a9"/>
      </w:pPr>
      <w:r w:rsidRPr="00F67BC9">
        <w:t>В общем случае представленный выше программный комплекс можно назвать гибридной экспертной системой.</w:t>
      </w:r>
    </w:p>
    <w:p w14:paraId="32BCE5C3" w14:textId="77777777" w:rsidR="00F67BC9" w:rsidRPr="00F67BC9" w:rsidRDefault="00F67BC9" w:rsidP="00D35DA9">
      <w:pPr>
        <w:pStyle w:val="a9"/>
      </w:pPr>
      <w:r w:rsidRPr="00F67BC9">
        <w:t>Существует два типа гибридных экспертных систем:</w:t>
      </w:r>
    </w:p>
    <w:p w14:paraId="13C72F87" w14:textId="77777777" w:rsidR="00F67BC9" w:rsidRPr="00F67BC9" w:rsidRDefault="00F67BC9" w:rsidP="00D35DA9">
      <w:pPr>
        <w:pStyle w:val="a9"/>
      </w:pPr>
      <w:r w:rsidRPr="00F67BC9">
        <w:t>использующие разные модели представления знаний;</w:t>
      </w:r>
    </w:p>
    <w:p w14:paraId="5B76FEAC" w14:textId="77777777" w:rsidR="00F67BC9" w:rsidRPr="00F67BC9" w:rsidRDefault="00F67BC9" w:rsidP="00D35DA9">
      <w:pPr>
        <w:pStyle w:val="a9"/>
      </w:pPr>
      <w:r w:rsidRPr="00F67BC9">
        <w:t>такие, которые кроме БД и БЗ, включают и прикладные программы конкретной предметной области.</w:t>
      </w:r>
    </w:p>
    <w:p w14:paraId="4298D4BD" w14:textId="7A0C70B4" w:rsidR="00F67BC9" w:rsidRDefault="00F67BC9" w:rsidP="00D35DA9">
      <w:pPr>
        <w:pStyle w:val="a9"/>
      </w:pPr>
    </w:p>
    <w:p w14:paraId="4A4CA014" w14:textId="3680D2EA" w:rsidR="00F67BC9" w:rsidRDefault="00F67BC9" w:rsidP="00D35DA9">
      <w:pPr>
        <w:pStyle w:val="a9"/>
      </w:pPr>
      <w:r w:rsidRPr="00F67BC9">
        <w:t>МОДЕЛИРОВАНИЕ ЗНАНИЙ</w:t>
      </w:r>
    </w:p>
    <w:p w14:paraId="2F4ED75D" w14:textId="77777777" w:rsidR="00F67BC9" w:rsidRPr="00F67BC9" w:rsidRDefault="00F67BC9" w:rsidP="00D35DA9">
      <w:pPr>
        <w:pStyle w:val="a9"/>
      </w:pPr>
      <w:r w:rsidRPr="00F67BC9">
        <w:t>КЛАССИФИКАЦИЯ МОДЕЛЕЙ ПРЕДСТАВЛЕНИЯ ЗНАНИЙ:</w:t>
      </w:r>
    </w:p>
    <w:p w14:paraId="7EA8C560" w14:textId="77777777" w:rsidR="00F67BC9" w:rsidRPr="00F67BC9" w:rsidRDefault="00F67BC9" w:rsidP="00D35DA9">
      <w:pPr>
        <w:pStyle w:val="a9"/>
      </w:pPr>
      <w:r w:rsidRPr="00F67BC9">
        <w:t>Логические</w:t>
      </w:r>
    </w:p>
    <w:p w14:paraId="2BA8F5BA" w14:textId="77777777" w:rsidR="00F67BC9" w:rsidRPr="00F67BC9" w:rsidRDefault="00F67BC9" w:rsidP="00D35DA9">
      <w:pPr>
        <w:pStyle w:val="a9"/>
      </w:pPr>
      <w:r w:rsidRPr="00F67BC9">
        <w:t>Логико-лингвистические</w:t>
      </w:r>
    </w:p>
    <w:p w14:paraId="0BE7B22C" w14:textId="77777777" w:rsidR="00F67BC9" w:rsidRPr="00F67BC9" w:rsidRDefault="00F67BC9" w:rsidP="00D35DA9">
      <w:pPr>
        <w:pStyle w:val="a9"/>
      </w:pPr>
      <w:r w:rsidRPr="00F67BC9">
        <w:t>Продукционные</w:t>
      </w:r>
    </w:p>
    <w:p w14:paraId="52AAEE0B" w14:textId="77777777" w:rsidR="00F67BC9" w:rsidRPr="00F67BC9" w:rsidRDefault="00F67BC9" w:rsidP="00D35DA9">
      <w:pPr>
        <w:pStyle w:val="a9"/>
      </w:pPr>
      <w:r w:rsidRPr="00F67BC9">
        <w:t>Фреймовые</w:t>
      </w:r>
    </w:p>
    <w:p w14:paraId="027AEE59" w14:textId="77777777" w:rsidR="00F67BC9" w:rsidRPr="00F67BC9" w:rsidRDefault="00F67BC9" w:rsidP="00D35DA9">
      <w:pPr>
        <w:pStyle w:val="a9"/>
      </w:pPr>
      <w:r w:rsidRPr="00F67BC9">
        <w:t>Семантические сети</w:t>
      </w:r>
    </w:p>
    <w:p w14:paraId="41167159" w14:textId="77777777" w:rsidR="00F67BC9" w:rsidRPr="00F67BC9" w:rsidRDefault="00F67BC9" w:rsidP="00D35DA9">
      <w:pPr>
        <w:pStyle w:val="a9"/>
      </w:pPr>
      <w:r w:rsidRPr="00F67BC9">
        <w:t>Онтологии (модели представления декларативных знаний)</w:t>
      </w:r>
    </w:p>
    <w:p w14:paraId="150732D6" w14:textId="77777777" w:rsidR="00F67BC9" w:rsidRPr="00F67BC9" w:rsidRDefault="00F67BC9" w:rsidP="00D35DA9">
      <w:pPr>
        <w:pStyle w:val="a9"/>
      </w:pPr>
      <w:r w:rsidRPr="00F67BC9">
        <w:tab/>
        <w:t>Онтологии – базы знаний специального вида, которые могут «читаться» и пониматься, отчуждаться от разработчика и/или физически разделяться их пользователями. Это формально представленные знания на базе концептуализации (описания множества объектов и понятий, знаний о них и связей между ними)</w:t>
      </w:r>
    </w:p>
    <w:p w14:paraId="07282291" w14:textId="30F48B97" w:rsidR="00F67BC9" w:rsidRDefault="00F67BC9" w:rsidP="00D35DA9">
      <w:pPr>
        <w:pStyle w:val="a9"/>
      </w:pPr>
    </w:p>
    <w:p w14:paraId="309BDEF2" w14:textId="7E26878B" w:rsidR="00F67BC9" w:rsidRDefault="00F67BC9" w:rsidP="00D35DA9">
      <w:pPr>
        <w:pStyle w:val="a9"/>
      </w:pPr>
      <w:r w:rsidRPr="00F67BC9">
        <w:t xml:space="preserve">МОДЕЛИ ПРЕДСТАВЛЕНИЯ ЗНАНИЙ: </w:t>
      </w:r>
      <w:r w:rsidRPr="00F67BC9">
        <w:br/>
        <w:t>ОСНОВНЫЕ ПОНЯТИЯ И ОПРЕДЕЛЕНИЯ</w:t>
      </w:r>
    </w:p>
    <w:p w14:paraId="60E252F3" w14:textId="77777777" w:rsidR="00F67BC9" w:rsidRPr="00F67BC9" w:rsidRDefault="00F67BC9" w:rsidP="00D35DA9">
      <w:pPr>
        <w:pStyle w:val="a9"/>
      </w:pPr>
      <w:r w:rsidRPr="00F67BC9">
        <w:t>Логическая модель – это модель представления знаний, в основе которой лежит формальная система (например, исчисление предикатов).</w:t>
      </w:r>
    </w:p>
    <w:p w14:paraId="272ACADF" w14:textId="3B87C786" w:rsidR="00F67BC9" w:rsidRDefault="00F67BC9" w:rsidP="00D35DA9">
      <w:pPr>
        <w:pStyle w:val="a9"/>
      </w:pPr>
      <w:r w:rsidRPr="00F67BC9">
        <w:t>Логико-лингвистическая модель – это модель, основанная на расширении формальной системы, в рамках которого вводятся процедуры изменения всей или части элементов формальной системы в зависимости от решаемых задач.</w:t>
      </w:r>
    </w:p>
    <w:p w14:paraId="62FE3FA9" w14:textId="4EDD2A62" w:rsidR="00F67BC9" w:rsidRDefault="00F67BC9" w:rsidP="00D35DA9">
      <w:pPr>
        <w:pStyle w:val="a9"/>
      </w:pPr>
    </w:p>
    <w:p w14:paraId="15AFD256" w14:textId="0FECA3E5" w:rsidR="00F67BC9" w:rsidRDefault="00F67BC9" w:rsidP="00D35DA9">
      <w:pPr>
        <w:pStyle w:val="a9"/>
      </w:pPr>
      <w:r w:rsidRPr="00F67BC9">
        <w:t>ЛОГИКА</w:t>
      </w:r>
    </w:p>
    <w:p w14:paraId="71E95AF6" w14:textId="77777777" w:rsidR="00BF2FAA" w:rsidRPr="00BF2FAA" w:rsidRDefault="00BF2FAA" w:rsidP="00D35DA9">
      <w:pPr>
        <w:pStyle w:val="a9"/>
      </w:pPr>
      <w:r w:rsidRPr="00BF2FAA">
        <w:t>Логика имеет дело с выявлением обоснованности утверждения, т.е. с методами, позволяющими доказать, можно ли данное заключение вывести, исходя из известных факторов.</w:t>
      </w:r>
    </w:p>
    <w:p w14:paraId="2053750C" w14:textId="77777777" w:rsidR="00BF2FAA" w:rsidRPr="00BF2FAA" w:rsidRDefault="00BF2FAA" w:rsidP="00D35DA9">
      <w:pPr>
        <w:pStyle w:val="a9"/>
      </w:pPr>
      <w:r w:rsidRPr="00BF2FAA">
        <w:t>Логика бывает:</w:t>
      </w:r>
    </w:p>
    <w:p w14:paraId="3CBE1391" w14:textId="77777777" w:rsidR="00BF2FAA" w:rsidRPr="00BF2FAA" w:rsidRDefault="00BF2FAA" w:rsidP="00D35DA9">
      <w:pPr>
        <w:pStyle w:val="a9"/>
      </w:pPr>
      <w:r w:rsidRPr="00BF2FAA">
        <w:t>монотонная</w:t>
      </w:r>
    </w:p>
    <w:p w14:paraId="63018315" w14:textId="77777777" w:rsidR="00BF2FAA" w:rsidRPr="00BF2FAA" w:rsidRDefault="00BF2FAA" w:rsidP="00D35DA9">
      <w:pPr>
        <w:pStyle w:val="a9"/>
      </w:pPr>
      <w:r w:rsidRPr="00BF2FAA">
        <w:t>немонотонная</w:t>
      </w:r>
    </w:p>
    <w:p w14:paraId="4C0E9B90" w14:textId="77777777" w:rsidR="00BF2FAA" w:rsidRPr="00BF2FAA" w:rsidRDefault="00BF2FAA" w:rsidP="00D35DA9">
      <w:pPr>
        <w:pStyle w:val="a9"/>
      </w:pPr>
      <w:r w:rsidRPr="00BF2FAA">
        <w:t>нечеткая</w:t>
      </w:r>
    </w:p>
    <w:p w14:paraId="6772C278" w14:textId="77777777" w:rsidR="00BF2FAA" w:rsidRPr="00BF2FAA" w:rsidRDefault="00BF2FAA" w:rsidP="00D35DA9">
      <w:pPr>
        <w:pStyle w:val="a9"/>
      </w:pPr>
    </w:p>
    <w:p w14:paraId="04583E98" w14:textId="3B5A9357" w:rsidR="00F67BC9" w:rsidRDefault="00BF2FAA" w:rsidP="00D35DA9">
      <w:pPr>
        <w:pStyle w:val="a9"/>
      </w:pPr>
      <w:r w:rsidRPr="00BF2FAA">
        <w:t>МОНОТОННАЯ, НЕМОНОТОННАЯ И НЕЧЕТКАЯ ЛОГИКА</w:t>
      </w:r>
    </w:p>
    <w:p w14:paraId="1374D248" w14:textId="77777777" w:rsidR="00BF2FAA" w:rsidRPr="00BF2FAA" w:rsidRDefault="00BF2FAA" w:rsidP="00D35DA9">
      <w:pPr>
        <w:pStyle w:val="a9"/>
      </w:pPr>
      <w:r w:rsidRPr="00BF2FAA">
        <w:t>Монотонная логика – это логика замкнутого мира, некоторая формальная система. Т.е., если на каком-либо шаге вывода получено утверждение, то оно действует и на последующих шагах.</w:t>
      </w:r>
    </w:p>
    <w:p w14:paraId="03B3DAD1" w14:textId="77777777" w:rsidR="00BF2FAA" w:rsidRPr="00BF2FAA" w:rsidRDefault="00BF2FAA" w:rsidP="00D35DA9">
      <w:pPr>
        <w:pStyle w:val="a9"/>
      </w:pPr>
      <w:r w:rsidRPr="00BF2FAA">
        <w:t xml:space="preserve">Немонотонная логика – это логика открытого мира. Т.е. утверждение при поступлении в систему новой информации может измениться. Эта логика характерна для интеллектуальных систем, имеющих дело со сложными предметными областями. </w:t>
      </w:r>
    </w:p>
    <w:p w14:paraId="25DE426B" w14:textId="77777777" w:rsidR="00BF2FAA" w:rsidRPr="00BF2FAA" w:rsidRDefault="00BF2FAA" w:rsidP="00D35DA9">
      <w:pPr>
        <w:pStyle w:val="a9"/>
      </w:pPr>
      <w:r w:rsidRPr="00BF2FAA">
        <w:t>Если экспертные системы реализуют монотонную логику, то их называют статическими, если немонотонную -  динамическими.</w:t>
      </w:r>
    </w:p>
    <w:p w14:paraId="1CD3467A" w14:textId="54C3CD8D" w:rsidR="00BF2FAA" w:rsidRDefault="00BF2FAA" w:rsidP="00D35DA9">
      <w:pPr>
        <w:pStyle w:val="a9"/>
      </w:pPr>
      <w:r w:rsidRPr="00BF2FAA">
        <w:t>Нечеткая логика – это логика, в которой используются не количественные, а качественные определения. Чаще всего это нечеткие определения лингвистической переменной «частота»: часто, редко, очень редко, никогда, всегда и т.п.</w:t>
      </w:r>
    </w:p>
    <w:p w14:paraId="76B1788E" w14:textId="116AD3BA" w:rsidR="00BF2FAA" w:rsidRDefault="00BF2FAA" w:rsidP="00D35DA9">
      <w:pPr>
        <w:pStyle w:val="a9"/>
      </w:pPr>
    </w:p>
    <w:p w14:paraId="4A494F07" w14:textId="445845B5" w:rsidR="00BF2FAA" w:rsidRDefault="005063E5" w:rsidP="00D35DA9">
      <w:pPr>
        <w:pStyle w:val="a9"/>
      </w:pPr>
      <w:r w:rsidRPr="005063E5">
        <w:t xml:space="preserve">ЛОГИЧЕСКИЙ ВЫВОД И СТРАТЕГИЯ </w:t>
      </w:r>
      <w:r w:rsidRPr="005063E5">
        <w:br/>
        <w:t>УПРАВЛЕНИЯ ВЫВОДОМ</w:t>
      </w:r>
    </w:p>
    <w:p w14:paraId="5963EF01" w14:textId="77777777" w:rsidR="005063E5" w:rsidRPr="005063E5" w:rsidRDefault="005063E5" w:rsidP="00D35DA9">
      <w:pPr>
        <w:pStyle w:val="a9"/>
      </w:pPr>
      <w:r w:rsidRPr="005063E5">
        <w:t>Логический вывод – это последовательность рассуждений, приводящая к следствию с использованием аксиом и правил вывода.</w:t>
      </w:r>
    </w:p>
    <w:p w14:paraId="69D4D0F4" w14:textId="77777777" w:rsidR="005063E5" w:rsidRPr="005063E5" w:rsidRDefault="005063E5" w:rsidP="00D35DA9">
      <w:pPr>
        <w:pStyle w:val="a9"/>
      </w:pPr>
      <w:r w:rsidRPr="005063E5">
        <w:t>Одной из основных формул логики является формула «</w:t>
      </w:r>
      <w:proofErr w:type="spellStart"/>
      <w:r w:rsidRPr="005063E5">
        <w:t>modus</w:t>
      </w:r>
      <w:proofErr w:type="spellEnd"/>
      <w:r w:rsidRPr="005063E5">
        <w:t xml:space="preserve"> </w:t>
      </w:r>
      <w:proofErr w:type="spellStart"/>
      <w:r w:rsidRPr="005063E5">
        <w:t>ponens</w:t>
      </w:r>
      <w:proofErr w:type="spellEnd"/>
      <w:r w:rsidRPr="005063E5">
        <w:t xml:space="preserve">», которая выражается формулой: </w:t>
      </w:r>
    </w:p>
    <w:p w14:paraId="24610772" w14:textId="77777777" w:rsidR="005063E5" w:rsidRPr="005063E5" w:rsidRDefault="005063E5" w:rsidP="00D35DA9">
      <w:pPr>
        <w:pStyle w:val="a9"/>
      </w:pPr>
      <w:r w:rsidRPr="005063E5">
        <w:t xml:space="preserve">   «если А есть В, то С есть D».</w:t>
      </w:r>
    </w:p>
    <w:p w14:paraId="39675BFC" w14:textId="77777777" w:rsidR="005063E5" w:rsidRPr="005063E5" w:rsidRDefault="005063E5" w:rsidP="00D35DA9">
      <w:pPr>
        <w:pStyle w:val="a9"/>
      </w:pPr>
      <w:r w:rsidRPr="005063E5">
        <w:t>Стратегия управления выводом – это совокупность правил, с помощью которых организуется выбор правил вывода в формальных системах или выбор продукции в системе продукций при поиске решения.</w:t>
      </w:r>
    </w:p>
    <w:p w14:paraId="4D409588" w14:textId="77777777" w:rsidR="005063E5" w:rsidRPr="005063E5" w:rsidRDefault="005063E5" w:rsidP="00D35DA9">
      <w:pPr>
        <w:pStyle w:val="a9"/>
      </w:pPr>
      <w:r w:rsidRPr="005063E5">
        <w:t>Стратегии вывода:</w:t>
      </w:r>
    </w:p>
    <w:p w14:paraId="41B56B15" w14:textId="77777777" w:rsidR="005063E5" w:rsidRPr="005063E5" w:rsidRDefault="005063E5" w:rsidP="00D35DA9">
      <w:pPr>
        <w:pStyle w:val="a9"/>
      </w:pPr>
      <w:r w:rsidRPr="005063E5">
        <w:t>прямой вывод</w:t>
      </w:r>
    </w:p>
    <w:p w14:paraId="67D9D4F3" w14:textId="77777777" w:rsidR="005063E5" w:rsidRPr="005063E5" w:rsidRDefault="005063E5" w:rsidP="00D35DA9">
      <w:pPr>
        <w:pStyle w:val="a9"/>
      </w:pPr>
      <w:r w:rsidRPr="005063E5">
        <w:t>обратный вывод</w:t>
      </w:r>
    </w:p>
    <w:p w14:paraId="2ACB63B1" w14:textId="77777777" w:rsidR="005063E5" w:rsidRPr="005063E5" w:rsidRDefault="005063E5" w:rsidP="00D35DA9">
      <w:pPr>
        <w:pStyle w:val="a9"/>
      </w:pPr>
    </w:p>
    <w:p w14:paraId="09771C34" w14:textId="5F91E99B" w:rsidR="005063E5" w:rsidRDefault="00923D7B" w:rsidP="00D35DA9">
      <w:pPr>
        <w:pStyle w:val="a9"/>
      </w:pPr>
      <w:r w:rsidRPr="00923D7B">
        <w:t>ИСЧИСЛЕНИЕ</w:t>
      </w:r>
    </w:p>
    <w:p w14:paraId="332D3DDC" w14:textId="77777777" w:rsidR="00923D7B" w:rsidRPr="00923D7B" w:rsidRDefault="00923D7B" w:rsidP="00D35DA9">
      <w:pPr>
        <w:pStyle w:val="a9"/>
      </w:pPr>
      <w:r w:rsidRPr="00923D7B">
        <w:t xml:space="preserve">Исчисление – это формальная система, задаваемая четверкой </w:t>
      </w:r>
    </w:p>
    <w:p w14:paraId="69AAF25E" w14:textId="77777777" w:rsidR="00923D7B" w:rsidRPr="00923D7B" w:rsidRDefault="00923D7B" w:rsidP="00D35DA9">
      <w:pPr>
        <w:pStyle w:val="a9"/>
      </w:pPr>
      <w:r w:rsidRPr="00923D7B">
        <w:t xml:space="preserve">    (Т, В, А, Р), где</w:t>
      </w:r>
    </w:p>
    <w:p w14:paraId="5E20EAFF" w14:textId="77777777" w:rsidR="00923D7B" w:rsidRPr="00923D7B" w:rsidRDefault="00923D7B" w:rsidP="00D35DA9">
      <w:pPr>
        <w:pStyle w:val="a9"/>
      </w:pPr>
      <w:r w:rsidRPr="00923D7B">
        <w:t>Т – множество базовых символов исчисления;</w:t>
      </w:r>
    </w:p>
    <w:p w14:paraId="2FE4133A" w14:textId="77777777" w:rsidR="00923D7B" w:rsidRPr="00923D7B" w:rsidRDefault="00923D7B" w:rsidP="00D35DA9">
      <w:pPr>
        <w:pStyle w:val="a9"/>
      </w:pPr>
      <w:r w:rsidRPr="00923D7B">
        <w:t>В – синтаксические правила, с помощью которых из элементов множества Т порождаются производные элементы;</w:t>
      </w:r>
    </w:p>
    <w:p w14:paraId="5BC262B3" w14:textId="77777777" w:rsidR="00923D7B" w:rsidRPr="00923D7B" w:rsidRDefault="00923D7B" w:rsidP="00D35DA9">
      <w:pPr>
        <w:pStyle w:val="a9"/>
      </w:pPr>
      <w:r w:rsidRPr="00923D7B">
        <w:lastRenderedPageBreak/>
        <w:t>А – множество априорно истинных элементов исчисления (аксиомы исчисления);</w:t>
      </w:r>
    </w:p>
    <w:p w14:paraId="4B514392" w14:textId="77777777" w:rsidR="00923D7B" w:rsidRPr="00923D7B" w:rsidRDefault="00923D7B" w:rsidP="00D35DA9">
      <w:pPr>
        <w:pStyle w:val="a9"/>
      </w:pPr>
      <w:r w:rsidRPr="00923D7B">
        <w:t>Р – множество семантических правил (т.е. правил вывода), с помощью которых из одних элементов системы порождаются другие.</w:t>
      </w:r>
    </w:p>
    <w:p w14:paraId="7BBBB985" w14:textId="32C7C700" w:rsidR="00923D7B" w:rsidRDefault="00923D7B" w:rsidP="00D35DA9">
      <w:pPr>
        <w:pStyle w:val="a9"/>
      </w:pPr>
    </w:p>
    <w:p w14:paraId="352A26F0" w14:textId="601DD1ED" w:rsidR="00923D7B" w:rsidRDefault="00556485" w:rsidP="00D35DA9">
      <w:pPr>
        <w:pStyle w:val="a9"/>
      </w:pPr>
      <w:r w:rsidRPr="00556485">
        <w:t>ИСЧИСЛЕНИЕ ВЫСКАЗЫВАНИЙ</w:t>
      </w:r>
    </w:p>
    <w:p w14:paraId="1E472EBB" w14:textId="77777777" w:rsidR="00556485" w:rsidRPr="00556485" w:rsidRDefault="00556485" w:rsidP="00D35DA9">
      <w:pPr>
        <w:pStyle w:val="a9"/>
      </w:pPr>
      <w:r w:rsidRPr="00556485">
        <w:t>Исчисление высказываний – это формальная система, базовыми элементами которой являются высказывания, т.е. нерасчлененные предложения, относительно которых в каждый момент времени можно утверждать, что они либо абсолютно истинны, либо абсолютно ложны.</w:t>
      </w:r>
    </w:p>
    <w:p w14:paraId="2BD87EA0" w14:textId="77777777" w:rsidR="00556485" w:rsidRPr="00556485" w:rsidRDefault="00556485" w:rsidP="00D35DA9">
      <w:pPr>
        <w:pStyle w:val="a9"/>
      </w:pPr>
      <w:r w:rsidRPr="00556485">
        <w:t xml:space="preserve">Исчисление высказываний изучает связи между высказываниями, которые задаются логическими связками (конъюнкция, дизъюнкция). </w:t>
      </w:r>
    </w:p>
    <w:p w14:paraId="2B7E7D91" w14:textId="77777777" w:rsidR="00556485" w:rsidRPr="00556485" w:rsidRDefault="00556485" w:rsidP="00D35DA9">
      <w:pPr>
        <w:pStyle w:val="a9"/>
      </w:pPr>
      <w:r w:rsidRPr="00556485">
        <w:t xml:space="preserve">Исчисление высказываний является аксиоматической системой. </w:t>
      </w:r>
    </w:p>
    <w:p w14:paraId="2EA3FB6B" w14:textId="79FD28F7" w:rsidR="00556485" w:rsidRDefault="00556485" w:rsidP="00D35DA9">
      <w:pPr>
        <w:pStyle w:val="a9"/>
      </w:pPr>
      <w:r w:rsidRPr="00556485">
        <w:t>Для классического исчисления высказываний все аксиомы тождественно истинны, а правила вывода не меняют этого свойства.</w:t>
      </w:r>
    </w:p>
    <w:p w14:paraId="00198412" w14:textId="6DEC4F39" w:rsidR="00E715CF" w:rsidRDefault="00E715CF" w:rsidP="00D35DA9">
      <w:pPr>
        <w:pStyle w:val="a9"/>
      </w:pPr>
    </w:p>
    <w:p w14:paraId="1DA82FC0" w14:textId="10491C65" w:rsidR="00E715CF" w:rsidRDefault="00E715CF" w:rsidP="00D35DA9">
      <w:pPr>
        <w:pStyle w:val="a9"/>
      </w:pPr>
      <w:r w:rsidRPr="00E715CF">
        <w:t>ПРЕДИКАТ</w:t>
      </w:r>
    </w:p>
    <w:p w14:paraId="57007EDA" w14:textId="77777777" w:rsidR="00E715CF" w:rsidRPr="00E715CF" w:rsidRDefault="00E715CF" w:rsidP="00D35DA9">
      <w:pPr>
        <w:pStyle w:val="a9"/>
      </w:pPr>
      <w:r w:rsidRPr="00E715CF">
        <w:t>Пропозициональная функция – это функция, областью значения которой служат высказывания.</w:t>
      </w:r>
    </w:p>
    <w:p w14:paraId="490F5719" w14:textId="77777777" w:rsidR="00E715CF" w:rsidRPr="00E715CF" w:rsidRDefault="00E715CF" w:rsidP="00D35DA9">
      <w:pPr>
        <w:pStyle w:val="a9"/>
      </w:pPr>
      <w:r w:rsidRPr="00E715CF">
        <w:t xml:space="preserve">Предикат – это пропозициональная функция, которая каждому упорядоченному набору </w:t>
      </w:r>
    </w:p>
    <w:p w14:paraId="6C8D351E" w14:textId="77777777" w:rsidR="00E715CF" w:rsidRPr="00E715CF" w:rsidRDefault="00E715CF" w:rsidP="00D35DA9">
      <w:pPr>
        <w:pStyle w:val="a9"/>
      </w:pPr>
      <w:r w:rsidRPr="00E715CF">
        <w:t xml:space="preserve">   (a1, a2, … , </w:t>
      </w:r>
      <w:proofErr w:type="spellStart"/>
      <w:r w:rsidRPr="00E715CF">
        <w:t>an</w:t>
      </w:r>
      <w:proofErr w:type="spellEnd"/>
      <w:r w:rsidRPr="00E715CF">
        <w:t xml:space="preserve">) элементов множества А ставит в соответствие некоторое высказывание </w:t>
      </w:r>
    </w:p>
    <w:p w14:paraId="003BB457" w14:textId="77777777" w:rsidR="00E715CF" w:rsidRPr="00E715CF" w:rsidRDefault="00E715CF" w:rsidP="00D35DA9">
      <w:pPr>
        <w:pStyle w:val="a9"/>
      </w:pPr>
      <w:r w:rsidRPr="00E715CF">
        <w:t xml:space="preserve">   p (a1, a2, … , </w:t>
      </w:r>
      <w:proofErr w:type="spellStart"/>
      <w:r w:rsidRPr="00E715CF">
        <w:t>an</w:t>
      </w:r>
      <w:proofErr w:type="spellEnd"/>
      <w:r w:rsidRPr="00E715CF">
        <w:t xml:space="preserve">) и принимает значение </w:t>
      </w:r>
    </w:p>
    <w:p w14:paraId="0D822B93" w14:textId="77777777" w:rsidR="00E715CF" w:rsidRPr="00E715CF" w:rsidRDefault="00E715CF" w:rsidP="00D35DA9">
      <w:pPr>
        <w:pStyle w:val="a9"/>
      </w:pPr>
      <w:r w:rsidRPr="00E715CF">
        <w:t xml:space="preserve">   истина (1) или ложь (0).</w:t>
      </w:r>
    </w:p>
    <w:p w14:paraId="55CE6232" w14:textId="77777777" w:rsidR="00E715CF" w:rsidRPr="00E715CF" w:rsidRDefault="00E715CF" w:rsidP="00D35DA9">
      <w:pPr>
        <w:pStyle w:val="a9"/>
      </w:pPr>
      <w:r w:rsidRPr="00E715CF">
        <w:t>Если n = 0, то предикат оказывается высказыванием - p. Если n = 1, то предикат соответствует тому, что называется свойством – предикат 1-го порядка. Если n = 2, то это предикат 2-го порядка и т.д.</w:t>
      </w:r>
    </w:p>
    <w:p w14:paraId="5FD31BB7" w14:textId="77777777" w:rsidR="00E715CF" w:rsidRPr="00556485" w:rsidRDefault="00E715CF" w:rsidP="00D35DA9">
      <w:pPr>
        <w:pStyle w:val="a9"/>
      </w:pPr>
    </w:p>
    <w:p w14:paraId="730B60D0" w14:textId="05EC27EB" w:rsidR="00556485" w:rsidRDefault="00E715CF" w:rsidP="00D35DA9">
      <w:pPr>
        <w:pStyle w:val="a9"/>
      </w:pPr>
      <w:r w:rsidRPr="00E715CF">
        <w:t>ИСЧИСЛЕНИЕ ПРЕДИКАТОВ</w:t>
      </w:r>
    </w:p>
    <w:p w14:paraId="415998E0" w14:textId="77777777" w:rsidR="00E715CF" w:rsidRPr="00E715CF" w:rsidRDefault="00E715CF" w:rsidP="00D35DA9">
      <w:pPr>
        <w:pStyle w:val="a9"/>
      </w:pPr>
      <w:r w:rsidRPr="00E715CF">
        <w:t>Неформально предикат определяют как специальный знак в исчислении предикатов, отражающий определенное отношение между конечным множеством сущностей аргументов. В качестве значений предиката на множестве означенных аргументов выступают два: истина и ложь.</w:t>
      </w:r>
    </w:p>
    <w:p w14:paraId="254AA1DE" w14:textId="77777777" w:rsidR="00E715CF" w:rsidRPr="00E715CF" w:rsidRDefault="00E715CF" w:rsidP="00D35DA9">
      <w:pPr>
        <w:pStyle w:val="a9"/>
      </w:pPr>
      <w:r w:rsidRPr="00E715CF">
        <w:t>Иначе говоря, неформально предикат определяют как логическую функцию, принимающую значения истина (1) или ложь (0).</w:t>
      </w:r>
    </w:p>
    <w:p w14:paraId="3B3088FB" w14:textId="77777777" w:rsidR="00E715CF" w:rsidRPr="00E715CF" w:rsidRDefault="00E715CF" w:rsidP="00D35DA9">
      <w:pPr>
        <w:pStyle w:val="a9"/>
      </w:pPr>
      <w:r w:rsidRPr="00E715CF">
        <w:t>Исчисление предикатов – это исчисление, где наряду с формулами исчисления высказываний используются формулы, в которые могут входить отношения (предикаты), связывающие между собой группы элементов исчисления и кванторы общности и существования.</w:t>
      </w:r>
    </w:p>
    <w:p w14:paraId="4FC41E2A" w14:textId="0282BE9C" w:rsidR="00E715CF" w:rsidRDefault="00E715CF" w:rsidP="00D35DA9">
      <w:pPr>
        <w:pStyle w:val="a9"/>
      </w:pPr>
    </w:p>
    <w:p w14:paraId="6CD725D6" w14:textId="4DC85C81" w:rsidR="00E715CF" w:rsidRDefault="00E715CF" w:rsidP="00D35DA9">
      <w:pPr>
        <w:pStyle w:val="a9"/>
      </w:pPr>
      <w:r w:rsidRPr="00E715CF">
        <w:t>КВАНТОРЫ</w:t>
      </w:r>
    </w:p>
    <w:p w14:paraId="77F78110" w14:textId="3F9E3ED2" w:rsidR="00E715CF" w:rsidRPr="00E715CF" w:rsidRDefault="00E715CF" w:rsidP="00D35DA9">
      <w:pPr>
        <w:pStyle w:val="a9"/>
      </w:pPr>
      <w:r w:rsidRPr="00E715CF">
        <w:lastRenderedPageBreak/>
        <w:t xml:space="preserve">Квантор общности </w:t>
      </w:r>
      <w:r w:rsidRPr="00E715CF">
        <w:rPr>
          <w:noProof/>
        </w:rPr>
        <w:drawing>
          <wp:inline distT="0" distB="0" distL="0" distR="0" wp14:anchorId="34DCE159" wp14:editId="18BDE2C2">
            <wp:extent cx="504895" cy="362001"/>
            <wp:effectExtent l="0" t="0" r="0" b="0"/>
            <wp:docPr id="14358" name="Рисунок 14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15CF">
        <w:t xml:space="preserve"> – специальный указатель на то, что некоторое утверждение p, содержащее переменные, распространяется на все формулы, получаемые при подстановке вместо переменных, перечисленных в указателе, любых значений из области определения этих переменных.</w:t>
      </w:r>
    </w:p>
    <w:p w14:paraId="6D1F2CAF" w14:textId="47B0F4A2" w:rsidR="00E715CF" w:rsidRDefault="00E715CF" w:rsidP="00D35DA9">
      <w:pPr>
        <w:pStyle w:val="a9"/>
      </w:pPr>
      <w:r w:rsidRPr="00E715CF">
        <w:t xml:space="preserve">Квантор существования </w:t>
      </w:r>
      <w:r w:rsidRPr="00E715CF">
        <w:rPr>
          <w:noProof/>
        </w:rPr>
        <w:drawing>
          <wp:inline distT="0" distB="0" distL="0" distR="0" wp14:anchorId="61182745" wp14:editId="76A75B74">
            <wp:extent cx="400106" cy="381053"/>
            <wp:effectExtent l="0" t="0" r="0" b="0"/>
            <wp:docPr id="14357" name="Рисунок 14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15CF">
        <w:t xml:space="preserve"> – специальный указатель на то, что некоторое утверждение p имеет место (истинно), при некоторых переменных, перечисленных в данном указателе, причем конкретные значения не указываются, а фиксируется лишь то, что они существуют. Переменные, перечисленные в указателе, называют связанными.</w:t>
      </w:r>
    </w:p>
    <w:p w14:paraId="6AA5C19E" w14:textId="1965FA98" w:rsidR="00E715CF" w:rsidRDefault="00E715CF" w:rsidP="00D35DA9">
      <w:pPr>
        <w:pStyle w:val="a9"/>
      </w:pPr>
    </w:p>
    <w:p w14:paraId="784B5934" w14:textId="547A61DE" w:rsidR="00BD5AA9" w:rsidRPr="00E715CF" w:rsidRDefault="00BD5AA9" w:rsidP="00D35DA9">
      <w:pPr>
        <w:pStyle w:val="a9"/>
      </w:pPr>
      <w:r w:rsidRPr="00BD5AA9">
        <w:t>ПРИМЕРЫ ИСЧИСЛЕНИЯ ВЫСКАЗЫВАНИЙ И ПРЕДИКАТОВ</w:t>
      </w:r>
    </w:p>
    <w:p w14:paraId="23444AD7" w14:textId="77777777" w:rsidR="00BD5AA9" w:rsidRPr="00BD5AA9" w:rsidRDefault="00BD5AA9" w:rsidP="00D35DA9">
      <w:pPr>
        <w:pStyle w:val="a9"/>
      </w:pPr>
      <w:r w:rsidRPr="00BD5AA9">
        <w:t>Является (Смит, специалист по ЭВМ)</w:t>
      </w:r>
    </w:p>
    <w:p w14:paraId="0DF7EA0F" w14:textId="77777777" w:rsidR="00BD5AA9" w:rsidRPr="00BD5AA9" w:rsidRDefault="00BD5AA9" w:rsidP="00D35DA9">
      <w:pPr>
        <w:pStyle w:val="a9"/>
      </w:pPr>
      <w:r w:rsidRPr="00BD5AA9">
        <w:t>Является (Смит, оптимист)</w:t>
      </w:r>
    </w:p>
    <w:p w14:paraId="7ADAEDA7" w14:textId="77777777" w:rsidR="00BD5AA9" w:rsidRPr="00BD5AA9" w:rsidRDefault="00BD5AA9" w:rsidP="00D35DA9">
      <w:pPr>
        <w:pStyle w:val="a9"/>
      </w:pPr>
      <w:r w:rsidRPr="00BD5AA9">
        <w:t>Является (Х, специалист по ЭВМ)</w:t>
      </w:r>
    </w:p>
    <w:p w14:paraId="3BDC2651" w14:textId="19EAABE4" w:rsidR="00BD5AA9" w:rsidRPr="00BD5AA9" w:rsidRDefault="00BD5AA9" w:rsidP="00D35DA9">
      <w:pPr>
        <w:pStyle w:val="a9"/>
      </w:pPr>
      <w:r w:rsidRPr="00BD5AA9">
        <w:t xml:space="preserve">Написал (Смит, программа) </w:t>
      </w:r>
      <w:r w:rsidRPr="00BD5AA9">
        <w:rPr>
          <w:noProof/>
        </w:rPr>
        <w:drawing>
          <wp:inline distT="0" distB="0" distL="0" distR="0" wp14:anchorId="4AE09C42" wp14:editId="25D76625">
            <wp:extent cx="562053" cy="323895"/>
            <wp:effectExtent l="0" t="0" r="9525" b="0"/>
            <wp:docPr id="14359" name="Рисунок 14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AA9">
        <w:t xml:space="preserve"> работает (программа) </w:t>
      </w:r>
      <w:r w:rsidRPr="00BD5AA9">
        <w:rPr>
          <w:noProof/>
        </w:rPr>
        <w:drawing>
          <wp:inline distT="0" distB="0" distL="0" distR="0" wp14:anchorId="5AD107F1" wp14:editId="202A98A5">
            <wp:extent cx="390580" cy="295316"/>
            <wp:effectExtent l="0" t="0" r="9525" b="0"/>
            <wp:docPr id="14360" name="Рисунок 14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AA9">
        <w:t xml:space="preserve"> отладить (Смит, программа, вечер) </w:t>
      </w:r>
      <w:r w:rsidRPr="00BD5AA9">
        <w:t> передать (программа, программист, следующий день). Это означает, что если Смит написал программу и она не работает, то ему следует отладить программу или передать программисту на следующий день.</w:t>
      </w:r>
    </w:p>
    <w:p w14:paraId="07B6B4A4" w14:textId="3D91423F" w:rsidR="00BD5AA9" w:rsidRPr="00BD5AA9" w:rsidRDefault="00BD5AA9" w:rsidP="00D35DA9">
      <w:pPr>
        <w:pStyle w:val="a9"/>
      </w:pPr>
      <w:r w:rsidRPr="00BD5AA9">
        <w:rPr>
          <w:noProof/>
        </w:rPr>
        <w:drawing>
          <wp:inline distT="0" distB="0" distL="0" distR="0" wp14:anchorId="639798B3" wp14:editId="49C9F4AD">
            <wp:extent cx="247685" cy="238158"/>
            <wp:effectExtent l="0" t="0" r="0" b="0"/>
            <wp:docPr id="14361" name="Рисунок 14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AA9">
        <w:t xml:space="preserve"> (x) (ИТ-специалист (x) </w:t>
      </w:r>
      <w:r w:rsidRPr="00BD5AA9">
        <w:rPr>
          <w:noProof/>
        </w:rPr>
        <w:drawing>
          <wp:inline distT="0" distB="0" distL="0" distR="0" wp14:anchorId="08A7300D" wp14:editId="10EB08F0">
            <wp:extent cx="390580" cy="295316"/>
            <wp:effectExtent l="0" t="0" r="9525" b="0"/>
            <wp:docPr id="14363" name="Рисунок 14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AA9">
        <w:t xml:space="preserve"> программист (x)). Т.е. все ИТ-специалисты  являются программистами.</w:t>
      </w:r>
    </w:p>
    <w:p w14:paraId="073CA86F" w14:textId="7E2A6B44" w:rsidR="00BD5AA9" w:rsidRPr="00BD5AA9" w:rsidRDefault="00BD5AA9" w:rsidP="00D35DA9">
      <w:pPr>
        <w:pStyle w:val="a9"/>
      </w:pPr>
      <w:r w:rsidRPr="00BD5AA9">
        <w:rPr>
          <w:noProof/>
        </w:rPr>
        <w:drawing>
          <wp:inline distT="0" distB="0" distL="0" distR="0" wp14:anchorId="28524762" wp14:editId="77893B30">
            <wp:extent cx="228632" cy="314369"/>
            <wp:effectExtent l="0" t="0" r="0" b="9525"/>
            <wp:docPr id="14362" name="Рисунок 14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32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AA9">
        <w:t xml:space="preserve"> (x) (ИТ-специалист (x) </w:t>
      </w:r>
      <w:r w:rsidRPr="00BD5AA9">
        <w:rPr>
          <w:noProof/>
        </w:rPr>
        <w:drawing>
          <wp:inline distT="0" distB="0" distL="0" distR="0" wp14:anchorId="3C620EB5" wp14:editId="18DB0B1A">
            <wp:extent cx="390580" cy="295316"/>
            <wp:effectExtent l="0" t="0" r="9525" b="0"/>
            <wp:docPr id="14364" name="Рисунок 14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AA9">
        <w:t xml:space="preserve"> оптимист). Т.е. некоторые ИТ-специалисты  являются оптимистами.</w:t>
      </w:r>
    </w:p>
    <w:p w14:paraId="600228BD" w14:textId="77777777" w:rsidR="00E715CF" w:rsidRPr="00E715CF" w:rsidRDefault="00E715CF" w:rsidP="00D35DA9">
      <w:pPr>
        <w:pStyle w:val="a9"/>
      </w:pPr>
    </w:p>
    <w:p w14:paraId="1A91A08D" w14:textId="4C096FBF" w:rsidR="00E715CF" w:rsidRDefault="00087FBE" w:rsidP="00D35DA9">
      <w:pPr>
        <w:pStyle w:val="a9"/>
      </w:pPr>
      <w:r w:rsidRPr="00087FBE">
        <w:t xml:space="preserve">ВОЗМОЖНОСТЬ ИСПОЛЬЗОВАНИЯ ПРЕДИКАТОВ </w:t>
      </w:r>
      <w:r w:rsidRPr="00087FBE">
        <w:br/>
        <w:t xml:space="preserve">ДЛЯ ОПИСАНИЯ ВЫЧИСЛИТЕЛЬНОГО ЭКСПЕРИМЕНТА </w:t>
      </w:r>
      <w:r w:rsidRPr="00087FBE">
        <w:br/>
        <w:t>В ИССЛЕДОВАНИЯХ ЭНЕРГЕТИКИ</w:t>
      </w:r>
    </w:p>
    <w:p w14:paraId="3B404F86" w14:textId="77777777" w:rsidR="00087FBE" w:rsidRPr="00087FBE" w:rsidRDefault="00087FBE" w:rsidP="00D35DA9">
      <w:pPr>
        <w:pStyle w:val="a9"/>
      </w:pPr>
      <w:r w:rsidRPr="00087FBE">
        <w:t>ТЭК – топливно-энергетический комплекс</w:t>
      </w:r>
    </w:p>
    <w:p w14:paraId="2D3791C9" w14:textId="77777777" w:rsidR="00087FBE" w:rsidRPr="00087FBE" w:rsidRDefault="00087FBE" w:rsidP="00D35DA9">
      <w:pPr>
        <w:pStyle w:val="a9"/>
      </w:pPr>
      <w:r w:rsidRPr="00087FBE">
        <w:tab/>
        <w:t>ТЭК включает отраслевые системы:</w:t>
      </w:r>
    </w:p>
    <w:p w14:paraId="47E09826" w14:textId="77777777" w:rsidR="00087FBE" w:rsidRPr="00087FBE" w:rsidRDefault="00087FBE" w:rsidP="00D35DA9">
      <w:pPr>
        <w:pStyle w:val="a9"/>
      </w:pPr>
      <w:r w:rsidRPr="00087FBE">
        <w:t>ЭЭС – электроэнергетическая система</w:t>
      </w:r>
    </w:p>
    <w:p w14:paraId="0E39B244" w14:textId="77777777" w:rsidR="00087FBE" w:rsidRPr="00087FBE" w:rsidRDefault="00087FBE" w:rsidP="00D35DA9">
      <w:pPr>
        <w:pStyle w:val="a9"/>
      </w:pPr>
      <w:r w:rsidRPr="00087FBE">
        <w:t>ГСС – газоснабжающая система</w:t>
      </w:r>
    </w:p>
    <w:p w14:paraId="5678809E" w14:textId="77777777" w:rsidR="00087FBE" w:rsidRPr="00087FBE" w:rsidRDefault="00087FBE" w:rsidP="00D35DA9">
      <w:pPr>
        <w:pStyle w:val="a9"/>
      </w:pPr>
      <w:r w:rsidRPr="00087FBE">
        <w:t xml:space="preserve">НСС – </w:t>
      </w:r>
      <w:proofErr w:type="spellStart"/>
      <w:r w:rsidRPr="00087FBE">
        <w:t>нефтеснабжающая</w:t>
      </w:r>
      <w:proofErr w:type="spellEnd"/>
      <w:r w:rsidRPr="00087FBE">
        <w:t xml:space="preserve"> система</w:t>
      </w:r>
    </w:p>
    <w:p w14:paraId="67EB03CA" w14:textId="77777777" w:rsidR="00087FBE" w:rsidRPr="00087FBE" w:rsidRDefault="00087FBE" w:rsidP="00D35DA9">
      <w:pPr>
        <w:pStyle w:val="a9"/>
      </w:pPr>
      <w:r w:rsidRPr="00087FBE">
        <w:t>ТСС – теплоснабжающая система</w:t>
      </w:r>
    </w:p>
    <w:p w14:paraId="3DFD46C8" w14:textId="77777777" w:rsidR="00087FBE" w:rsidRPr="00087FBE" w:rsidRDefault="00087FBE" w:rsidP="00D35DA9">
      <w:pPr>
        <w:pStyle w:val="a9"/>
      </w:pPr>
      <w:r w:rsidRPr="00087FBE">
        <w:t>Для исследований ТЭК в целом необходимо выполнить сначала исследования отраслевых систем энергетики</w:t>
      </w:r>
    </w:p>
    <w:p w14:paraId="2110D345" w14:textId="4365F31A" w:rsidR="00087FBE" w:rsidRDefault="00087FBE" w:rsidP="00D35DA9">
      <w:pPr>
        <w:pStyle w:val="a9"/>
      </w:pPr>
    </w:p>
    <w:p w14:paraId="392BFE6B" w14:textId="0BE5E6FB" w:rsidR="00087FBE" w:rsidRDefault="00087FBE" w:rsidP="00D35DA9">
      <w:pPr>
        <w:pStyle w:val="a9"/>
      </w:pPr>
      <w:r w:rsidRPr="00087FBE">
        <w:t>ПРЕДИКАТ, ОПИСЫВАЮЩИЙ СХЕМУ КОМПЛЕКСНОГО ВЫЧИСЛИТЕЛЬНОГО ЭКСПЕРИМЕНТА</w:t>
      </w:r>
    </w:p>
    <w:p w14:paraId="1CD39B7A" w14:textId="77777777" w:rsidR="00087FBE" w:rsidRPr="00087FBE" w:rsidRDefault="00087FBE" w:rsidP="00D35DA9">
      <w:pPr>
        <w:pStyle w:val="a9"/>
      </w:pPr>
      <w:r w:rsidRPr="00087FBE">
        <w:t>Т (Р (</w:t>
      </w:r>
      <w:r w:rsidRPr="00087FBE">
        <w:rPr>
          <w:lang w:val="en-US"/>
        </w:rPr>
        <w:t>D</w:t>
      </w:r>
      <w:r w:rsidRPr="00087FBE">
        <w:t xml:space="preserve">)), где </w:t>
      </w:r>
    </w:p>
    <w:p w14:paraId="7D004ED7" w14:textId="77777777" w:rsidR="00087FBE" w:rsidRPr="00087FBE" w:rsidRDefault="00087FBE" w:rsidP="00D35DA9">
      <w:pPr>
        <w:pStyle w:val="a9"/>
      </w:pPr>
      <w:r w:rsidRPr="00087FBE">
        <w:t xml:space="preserve">Т – комплексный вычислительный эксперимент, </w:t>
      </w:r>
    </w:p>
    <w:p w14:paraId="0FDD7ECD" w14:textId="77777777" w:rsidR="00087FBE" w:rsidRPr="00087FBE" w:rsidRDefault="00087FBE" w:rsidP="00D35DA9">
      <w:pPr>
        <w:pStyle w:val="a9"/>
      </w:pPr>
      <w:r w:rsidRPr="00087FBE">
        <w:t>Р – программный комплекс для исследования ТЭК,</w:t>
      </w:r>
    </w:p>
    <w:p w14:paraId="3F563924" w14:textId="77777777" w:rsidR="00087FBE" w:rsidRPr="00087FBE" w:rsidRDefault="00087FBE" w:rsidP="00D35DA9">
      <w:pPr>
        <w:pStyle w:val="a9"/>
      </w:pPr>
      <w:r w:rsidRPr="00087FBE">
        <w:rPr>
          <w:lang w:val="en-US"/>
        </w:rPr>
        <w:lastRenderedPageBreak/>
        <w:t>D</w:t>
      </w:r>
      <w:r w:rsidRPr="00087FBE">
        <w:t xml:space="preserve"> – исходные данные для Р. Детальнее:</w:t>
      </w:r>
    </w:p>
    <w:p w14:paraId="69DAFC88" w14:textId="77777777" w:rsidR="00087FBE" w:rsidRPr="00087FBE" w:rsidRDefault="00087FBE" w:rsidP="00D35DA9">
      <w:pPr>
        <w:pStyle w:val="a9"/>
        <w:rPr>
          <w:lang w:val="en-US"/>
        </w:rPr>
      </w:pPr>
      <w:r w:rsidRPr="00087FBE">
        <w:t>Т</w:t>
      </w:r>
      <w:r w:rsidRPr="00087FBE">
        <w:rPr>
          <w:lang w:val="en-US"/>
        </w:rPr>
        <w:t xml:space="preserve"> (</w:t>
      </w:r>
      <w:r w:rsidRPr="00087FBE">
        <w:t>Р</w:t>
      </w:r>
      <w:r w:rsidRPr="00087FBE">
        <w:rPr>
          <w:lang w:val="en-US"/>
        </w:rPr>
        <w:t xml:space="preserve"> (S1 (P1 (D1))) </w:t>
      </w:r>
      <w:r w:rsidRPr="00087FBE">
        <w:rPr>
          <w:lang w:val="en-US"/>
        </w:rPr>
        <w:sym w:font="Symbol" w:char="F026"/>
      </w:r>
      <w:r w:rsidRPr="00087FBE">
        <w:rPr>
          <w:lang w:val="en-US"/>
        </w:rPr>
        <w:t xml:space="preserve"> (S2 (P2 (D2))) </w:t>
      </w:r>
      <w:r w:rsidRPr="00087FBE">
        <w:rPr>
          <w:lang w:val="en-US"/>
        </w:rPr>
        <w:sym w:font="Symbol" w:char="F026"/>
      </w:r>
      <w:r w:rsidRPr="00087FBE">
        <w:rPr>
          <w:lang w:val="en-US"/>
        </w:rPr>
        <w:t xml:space="preserve"> … </w:t>
      </w:r>
      <w:r w:rsidRPr="00087FBE">
        <w:rPr>
          <w:lang w:val="en-US"/>
        </w:rPr>
        <w:sym w:font="Symbol" w:char="F026"/>
      </w:r>
      <w:r w:rsidRPr="00087FBE">
        <w:rPr>
          <w:lang w:val="en-US"/>
        </w:rPr>
        <w:t xml:space="preserve"> (Sn (</w:t>
      </w:r>
      <w:proofErr w:type="spellStart"/>
      <w:r w:rsidRPr="00087FBE">
        <w:rPr>
          <w:lang w:val="en-US"/>
        </w:rPr>
        <w:t>Pn</w:t>
      </w:r>
      <w:proofErr w:type="spellEnd"/>
      <w:r w:rsidRPr="00087FBE">
        <w:rPr>
          <w:lang w:val="en-US"/>
        </w:rPr>
        <w:t xml:space="preserve"> (</w:t>
      </w:r>
      <w:proofErr w:type="spellStart"/>
      <w:r w:rsidRPr="00087FBE">
        <w:rPr>
          <w:lang w:val="en-US"/>
        </w:rPr>
        <w:t>Dn</w:t>
      </w:r>
      <w:proofErr w:type="spellEnd"/>
      <w:r w:rsidRPr="00087FBE">
        <w:rPr>
          <w:lang w:val="en-US"/>
        </w:rPr>
        <w:t>)))),</w:t>
      </w:r>
    </w:p>
    <w:p w14:paraId="1116E12C" w14:textId="77777777" w:rsidR="00087FBE" w:rsidRPr="00087FBE" w:rsidRDefault="00087FBE" w:rsidP="00D35DA9">
      <w:pPr>
        <w:pStyle w:val="a9"/>
      </w:pPr>
      <w:r w:rsidRPr="00087FBE">
        <w:rPr>
          <w:lang w:val="en-US"/>
        </w:rPr>
        <w:tab/>
      </w:r>
      <w:r w:rsidRPr="00087FBE">
        <w:t xml:space="preserve">где </w:t>
      </w:r>
      <w:r w:rsidRPr="00087FBE">
        <w:rPr>
          <w:lang w:val="en-US"/>
        </w:rPr>
        <w:t>Si</w:t>
      </w:r>
      <w:r w:rsidRPr="00087FBE">
        <w:t xml:space="preserve"> – </w:t>
      </w:r>
      <w:r w:rsidRPr="00087FBE">
        <w:rPr>
          <w:lang w:val="en-US"/>
        </w:rPr>
        <w:t>i</w:t>
      </w:r>
      <w:r w:rsidRPr="00087FBE">
        <w:t>-</w:t>
      </w:r>
      <w:proofErr w:type="spellStart"/>
      <w:r w:rsidRPr="00087FBE">
        <w:t>ая</w:t>
      </w:r>
      <w:proofErr w:type="spellEnd"/>
      <w:r w:rsidRPr="00087FBE">
        <w:t xml:space="preserve"> система энергетики, Р</w:t>
      </w:r>
      <w:r w:rsidRPr="00087FBE">
        <w:rPr>
          <w:lang w:val="en-US"/>
        </w:rPr>
        <w:t>i</w:t>
      </w:r>
      <w:r w:rsidRPr="00087FBE">
        <w:t xml:space="preserve"> – программный комплекс для ее исследования, </w:t>
      </w:r>
      <w:r w:rsidRPr="00087FBE">
        <w:rPr>
          <w:lang w:val="en-US"/>
        </w:rPr>
        <w:t>Di</w:t>
      </w:r>
      <w:r w:rsidRPr="00087FBE">
        <w:t xml:space="preserve"> – исходные данные для Р</w:t>
      </w:r>
      <w:r w:rsidRPr="00087FBE">
        <w:rPr>
          <w:lang w:val="en-US"/>
        </w:rPr>
        <w:t>i</w:t>
      </w:r>
      <w:r w:rsidRPr="00087FBE">
        <w:t>.</w:t>
      </w:r>
    </w:p>
    <w:p w14:paraId="0DDADEAA" w14:textId="50A6FC5F" w:rsidR="00087FBE" w:rsidRDefault="00087FBE" w:rsidP="00D35DA9">
      <w:pPr>
        <w:pStyle w:val="a9"/>
      </w:pPr>
    </w:p>
    <w:p w14:paraId="312CBC34" w14:textId="309A3F05" w:rsidR="00444B03" w:rsidRDefault="00444B03" w:rsidP="00D35DA9">
      <w:pPr>
        <w:pStyle w:val="a9"/>
        <w:rPr>
          <w:lang w:val="en-US"/>
        </w:rPr>
      </w:pPr>
      <w:r w:rsidRPr="00444B03">
        <w:t>СМЫСЛ ПРЕДИКАТОВ: Т (Р (</w:t>
      </w:r>
      <w:r w:rsidRPr="00444B03">
        <w:rPr>
          <w:lang w:val="en-US"/>
        </w:rPr>
        <w:t>D</w:t>
      </w:r>
      <w:r w:rsidRPr="00444B03">
        <w:t xml:space="preserve">)) </w:t>
      </w:r>
      <w:r w:rsidRPr="00444B03">
        <w:br/>
        <w:t>Т (Р (</w:t>
      </w:r>
      <w:r w:rsidRPr="00444B03">
        <w:rPr>
          <w:lang w:val="en-US"/>
        </w:rPr>
        <w:t>S</w:t>
      </w:r>
      <w:r w:rsidRPr="00444B03">
        <w:t>1 (</w:t>
      </w:r>
      <w:r w:rsidRPr="00444B03">
        <w:rPr>
          <w:lang w:val="en-US"/>
        </w:rPr>
        <w:t>P</w:t>
      </w:r>
      <w:r w:rsidRPr="00444B03">
        <w:t>1 (</w:t>
      </w:r>
      <w:r w:rsidRPr="00444B03">
        <w:rPr>
          <w:lang w:val="en-US"/>
        </w:rPr>
        <w:t>D</w:t>
      </w:r>
      <w:r w:rsidRPr="00444B03">
        <w:t xml:space="preserve">1))) </w:t>
      </w:r>
      <w:r w:rsidRPr="00444B03">
        <w:rPr>
          <w:lang w:val="en-US"/>
        </w:rPr>
        <w:sym w:font="Symbol" w:char="F026"/>
      </w:r>
      <w:r w:rsidRPr="00444B03">
        <w:t xml:space="preserve"> (</w:t>
      </w:r>
      <w:r w:rsidRPr="00444B03">
        <w:rPr>
          <w:lang w:val="en-US"/>
        </w:rPr>
        <w:t>S</w:t>
      </w:r>
      <w:r w:rsidRPr="00444B03">
        <w:t>2 (</w:t>
      </w:r>
      <w:r w:rsidRPr="00444B03">
        <w:rPr>
          <w:lang w:val="en-US"/>
        </w:rPr>
        <w:t>P</w:t>
      </w:r>
      <w:r w:rsidRPr="00444B03">
        <w:t>2 (</w:t>
      </w:r>
      <w:r w:rsidRPr="00444B03">
        <w:rPr>
          <w:lang w:val="en-US"/>
        </w:rPr>
        <w:t>D</w:t>
      </w:r>
      <w:r w:rsidRPr="00444B03">
        <w:t xml:space="preserve">2))) </w:t>
      </w:r>
      <w:r w:rsidRPr="00444B03">
        <w:rPr>
          <w:lang w:val="en-US"/>
        </w:rPr>
        <w:sym w:font="Symbol" w:char="F026"/>
      </w:r>
      <w:r w:rsidRPr="00444B03">
        <w:t xml:space="preserve"> … </w:t>
      </w:r>
      <w:r w:rsidRPr="00444B03">
        <w:rPr>
          <w:lang w:val="en-US"/>
        </w:rPr>
        <w:sym w:font="Symbol" w:char="F026"/>
      </w:r>
      <w:r w:rsidRPr="00444B03">
        <w:t xml:space="preserve"> </w:t>
      </w:r>
      <w:r w:rsidRPr="00444B03">
        <w:rPr>
          <w:lang w:val="en-US"/>
        </w:rPr>
        <w:t>(Sn (</w:t>
      </w:r>
      <w:proofErr w:type="spellStart"/>
      <w:r w:rsidRPr="00444B03">
        <w:rPr>
          <w:lang w:val="en-US"/>
        </w:rPr>
        <w:t>Pn</w:t>
      </w:r>
      <w:proofErr w:type="spellEnd"/>
      <w:r w:rsidRPr="00444B03">
        <w:rPr>
          <w:lang w:val="en-US"/>
        </w:rPr>
        <w:t xml:space="preserve"> (</w:t>
      </w:r>
      <w:proofErr w:type="spellStart"/>
      <w:r w:rsidRPr="00444B03">
        <w:rPr>
          <w:lang w:val="en-US"/>
        </w:rPr>
        <w:t>Dn</w:t>
      </w:r>
      <w:proofErr w:type="spellEnd"/>
      <w:r w:rsidRPr="00444B03">
        <w:rPr>
          <w:lang w:val="en-US"/>
        </w:rPr>
        <w:t>)))),</w:t>
      </w:r>
    </w:p>
    <w:p w14:paraId="111122E2" w14:textId="77777777" w:rsidR="00444B03" w:rsidRPr="00444B03" w:rsidRDefault="00444B03" w:rsidP="00D35DA9">
      <w:pPr>
        <w:pStyle w:val="a9"/>
      </w:pPr>
      <w:r w:rsidRPr="00444B03">
        <w:t>Результаты комплексного вычислительного эксперимента будут получены, если</w:t>
      </w:r>
    </w:p>
    <w:p w14:paraId="5973FCE2" w14:textId="77777777" w:rsidR="00444B03" w:rsidRPr="00444B03" w:rsidRDefault="00444B03" w:rsidP="00D35DA9">
      <w:pPr>
        <w:pStyle w:val="a9"/>
      </w:pPr>
      <w:r w:rsidRPr="00444B03">
        <w:t xml:space="preserve">Есть данные об отраслевых системах энергетики, т.е. </w:t>
      </w:r>
      <w:r w:rsidRPr="00444B03">
        <w:rPr>
          <w:lang w:val="en-US"/>
        </w:rPr>
        <w:t>Di</w:t>
      </w:r>
      <w:r w:rsidRPr="00444B03">
        <w:t xml:space="preserve"> – «истина»;</w:t>
      </w:r>
    </w:p>
    <w:p w14:paraId="51B96090" w14:textId="77777777" w:rsidR="00444B03" w:rsidRPr="00444B03" w:rsidRDefault="00444B03" w:rsidP="00D35DA9">
      <w:pPr>
        <w:pStyle w:val="a9"/>
      </w:pPr>
      <w:r w:rsidRPr="00444B03">
        <w:t>Разработаны программные комплексы для исследования систем энергетики, т.е. Р</w:t>
      </w:r>
      <w:r w:rsidRPr="00444B03">
        <w:rPr>
          <w:lang w:val="en-US"/>
        </w:rPr>
        <w:t>i</w:t>
      </w:r>
      <w:r w:rsidRPr="00444B03">
        <w:t xml:space="preserve"> – «истина»;</w:t>
      </w:r>
    </w:p>
    <w:p w14:paraId="4FBA54D2" w14:textId="77777777" w:rsidR="00444B03" w:rsidRPr="00444B03" w:rsidRDefault="00444B03" w:rsidP="00D35DA9">
      <w:pPr>
        <w:pStyle w:val="a9"/>
      </w:pPr>
      <w:r w:rsidRPr="00444B03">
        <w:t xml:space="preserve">Проведены вычислительные эксперименты для исследования систем энергетики, т.е. </w:t>
      </w:r>
      <w:r w:rsidRPr="00444B03">
        <w:rPr>
          <w:lang w:val="en-US"/>
        </w:rPr>
        <w:t>Si</w:t>
      </w:r>
      <w:r w:rsidRPr="00444B03">
        <w:t xml:space="preserve"> – «истина», в результате которых получены исходные данные для исследования ТЭК, т.е. </w:t>
      </w:r>
      <w:r w:rsidRPr="00444B03">
        <w:rPr>
          <w:lang w:val="en-US"/>
        </w:rPr>
        <w:t>D</w:t>
      </w:r>
      <w:r w:rsidRPr="00444B03">
        <w:t xml:space="preserve"> – «истина»;</w:t>
      </w:r>
    </w:p>
    <w:p w14:paraId="3A54D455" w14:textId="77777777" w:rsidR="00444B03" w:rsidRPr="00444B03" w:rsidRDefault="00444B03" w:rsidP="00D35DA9">
      <w:pPr>
        <w:pStyle w:val="a9"/>
      </w:pPr>
      <w:r w:rsidRPr="00444B03">
        <w:t>Имеется программный комплекс исследований ТЭК; Р – «истина».</w:t>
      </w:r>
    </w:p>
    <w:p w14:paraId="636284C3" w14:textId="77777777" w:rsidR="00444B03" w:rsidRPr="00444B03" w:rsidRDefault="00444B03" w:rsidP="00D35DA9">
      <w:pPr>
        <w:pStyle w:val="a9"/>
      </w:pPr>
      <w:r w:rsidRPr="00444B03">
        <w:t>Проведен вычислительный эксперимент для исследования ТЭК, т.е. Т – «истина».</w:t>
      </w:r>
    </w:p>
    <w:p w14:paraId="28706E6C" w14:textId="69F3B2E8" w:rsidR="00444B03" w:rsidRDefault="00444B03" w:rsidP="00D35DA9">
      <w:pPr>
        <w:pStyle w:val="a9"/>
      </w:pPr>
    </w:p>
    <w:p w14:paraId="4523584E" w14:textId="58A46F28" w:rsidR="00444B03" w:rsidRDefault="00444B03" w:rsidP="00D35DA9">
      <w:pPr>
        <w:pStyle w:val="a9"/>
      </w:pPr>
      <w:r w:rsidRPr="00444B03">
        <w:t>ЛОГИКО-ЛИНГВИСТИЧЕСКИЕ МОДЕЛИ</w:t>
      </w:r>
    </w:p>
    <w:p w14:paraId="506A6D02" w14:textId="77777777" w:rsidR="00444B03" w:rsidRPr="00444B03" w:rsidRDefault="00444B03" w:rsidP="00D35DA9">
      <w:pPr>
        <w:pStyle w:val="a9"/>
      </w:pPr>
      <w:r w:rsidRPr="00444B03">
        <w:t>Продукционная модель – это модель представления знаний, в основе которой лежит продукция, т.е. правила типа «если … , то … ».</w:t>
      </w:r>
    </w:p>
    <w:p w14:paraId="1DE4BA2C" w14:textId="77777777" w:rsidR="00444B03" w:rsidRPr="00444B03" w:rsidRDefault="00444B03" w:rsidP="00D35DA9">
      <w:pPr>
        <w:pStyle w:val="a9"/>
      </w:pPr>
      <w:r w:rsidRPr="00444B03">
        <w:t>Семантическая сеть (сетевая модель знаний) – это модель представления знаний, в основе которой лежат семантические сети, в вершинах которых лежат информационные единицы, а дуги характеризуют отношения и связи между ними.</w:t>
      </w:r>
    </w:p>
    <w:p w14:paraId="6AC6F8A8" w14:textId="77777777" w:rsidR="00444B03" w:rsidRPr="00444B03" w:rsidRDefault="00444B03" w:rsidP="00D35DA9">
      <w:pPr>
        <w:pStyle w:val="a9"/>
      </w:pPr>
      <w:r w:rsidRPr="00444B03">
        <w:t>Фреймовая модель – это модель представления знаний, в основе которой лежат фреймы. Фрейм состоит из конечного числа слотов (или составных ячеек), каждый из которых имеет имя и значение. Последнее может быть ссылкой на другие слоты или фреймы.</w:t>
      </w:r>
    </w:p>
    <w:p w14:paraId="6E3E3A97" w14:textId="77777777" w:rsidR="00444B03" w:rsidRPr="00444B03" w:rsidRDefault="00444B03" w:rsidP="00D35DA9">
      <w:pPr>
        <w:pStyle w:val="a9"/>
      </w:pPr>
    </w:p>
    <w:p w14:paraId="37493AA8" w14:textId="53D62868" w:rsidR="00444B03" w:rsidRDefault="00444B03" w:rsidP="00D35DA9">
      <w:pPr>
        <w:pStyle w:val="a9"/>
      </w:pPr>
    </w:p>
    <w:p w14:paraId="59D90F72" w14:textId="76150CA8" w:rsidR="00444B03" w:rsidRDefault="00B62D45" w:rsidP="00D35DA9">
      <w:pPr>
        <w:pStyle w:val="a9"/>
      </w:pPr>
      <w:r w:rsidRPr="00B62D45">
        <w:t>ПРОДУКЦИОННЫЕ ЭКСПЕРТНЫЕ СИСТЕМЫ</w:t>
      </w:r>
    </w:p>
    <w:p w14:paraId="61D6D472" w14:textId="77777777" w:rsidR="00B62D45" w:rsidRPr="00B62D45" w:rsidRDefault="00B62D45" w:rsidP="00D35DA9">
      <w:pPr>
        <w:pStyle w:val="a9"/>
      </w:pPr>
      <w:r w:rsidRPr="00B62D45">
        <w:rPr>
          <w:i/>
          <w:iCs/>
        </w:rPr>
        <w:t>Продукционные системы состоят из трех компонентов:</w:t>
      </w:r>
    </w:p>
    <w:p w14:paraId="09A0F727" w14:textId="77777777" w:rsidR="00B62D45" w:rsidRPr="00B62D45" w:rsidRDefault="00B62D45" w:rsidP="00D35DA9">
      <w:pPr>
        <w:pStyle w:val="a9"/>
      </w:pPr>
      <w:r w:rsidRPr="00B62D45">
        <w:t>БЗ, содержащая правила продукции</w:t>
      </w:r>
    </w:p>
    <w:p w14:paraId="7F364F8F" w14:textId="77777777" w:rsidR="00B62D45" w:rsidRPr="00B62D45" w:rsidRDefault="00B62D45" w:rsidP="00D35DA9">
      <w:pPr>
        <w:pStyle w:val="a9"/>
      </w:pPr>
      <w:r w:rsidRPr="00B62D45">
        <w:t>БД, которая отображает текущее состояние некоторой задачи (содержит факты, используемые в правилах-продукциях)</w:t>
      </w:r>
    </w:p>
    <w:p w14:paraId="61970A39" w14:textId="77777777" w:rsidR="00B62D45" w:rsidRPr="00B62D45" w:rsidRDefault="00B62D45" w:rsidP="00D35DA9">
      <w:pPr>
        <w:pStyle w:val="a9"/>
      </w:pPr>
      <w:r w:rsidRPr="00B62D45">
        <w:t>Управляющая структура, решающая, какое из правил продукции требуется применить первым</w:t>
      </w:r>
    </w:p>
    <w:p w14:paraId="20937860" w14:textId="526CB7B9" w:rsidR="00B62D45" w:rsidRDefault="00B62D45" w:rsidP="00D35DA9">
      <w:pPr>
        <w:pStyle w:val="a9"/>
      </w:pPr>
    </w:p>
    <w:p w14:paraId="2FD12101" w14:textId="5846FC64" w:rsidR="00B62D45" w:rsidRDefault="00B62D45" w:rsidP="00D35DA9">
      <w:pPr>
        <w:pStyle w:val="a9"/>
      </w:pPr>
      <w:r w:rsidRPr="00B62D45">
        <w:t xml:space="preserve">ПРИМЕР: ПРАВИЛА ДЛЯ УСТАНОВЛЕНИЯ </w:t>
      </w:r>
      <w:r w:rsidRPr="00B62D45">
        <w:br/>
        <w:t>ПРОДОЛЖИТЕЛЬНОСТИ ОТПУСКА</w:t>
      </w:r>
    </w:p>
    <w:p w14:paraId="6F66F99A" w14:textId="77777777" w:rsidR="00B62D45" w:rsidRPr="00B62D45" w:rsidRDefault="00B62D45" w:rsidP="00D35DA9">
      <w:pPr>
        <w:pStyle w:val="a9"/>
      </w:pPr>
      <w:r w:rsidRPr="00B62D45">
        <w:t>ЕСЛИ «служащий работает в управлении» ТО «он старший управляющий или управляющий или клерк»</w:t>
      </w:r>
    </w:p>
    <w:p w14:paraId="5C828DB8" w14:textId="77777777" w:rsidR="00B62D45" w:rsidRPr="00B62D45" w:rsidRDefault="00B62D45" w:rsidP="00D35DA9">
      <w:pPr>
        <w:pStyle w:val="a9"/>
      </w:pPr>
      <w:r w:rsidRPr="00B62D45">
        <w:lastRenderedPageBreak/>
        <w:t>ЕСЛИ «служащий – старший управляющий и дипломированный специалист» ТО «продолжительность отпуска 8 недель»</w:t>
      </w:r>
    </w:p>
    <w:p w14:paraId="1783A097" w14:textId="77777777" w:rsidR="00B62D45" w:rsidRPr="00B62D45" w:rsidRDefault="00B62D45" w:rsidP="00D35DA9">
      <w:pPr>
        <w:pStyle w:val="a9"/>
      </w:pPr>
      <w:r w:rsidRPr="00B62D45">
        <w:t>ЕСЛИ ««служащий – старший управляющий, но не имеет  диплома» ТО «продолжительность отпуска 6 недель»</w:t>
      </w:r>
    </w:p>
    <w:p w14:paraId="2FB4850B" w14:textId="77777777" w:rsidR="00B62D45" w:rsidRPr="00B62D45" w:rsidRDefault="00B62D45" w:rsidP="00D35DA9">
      <w:pPr>
        <w:pStyle w:val="a9"/>
      </w:pPr>
      <w:r w:rsidRPr="00B62D45">
        <w:t>ЕСЛИ «служащий – управляющий и дипломированный специалист» ТО «продолжительность отпуска 5 недель»</w:t>
      </w:r>
    </w:p>
    <w:p w14:paraId="3B60B5B6" w14:textId="77777777" w:rsidR="00B62D45" w:rsidRPr="00B62D45" w:rsidRDefault="00B62D45" w:rsidP="00D35DA9">
      <w:pPr>
        <w:pStyle w:val="a9"/>
      </w:pPr>
      <w:r w:rsidRPr="00B62D45">
        <w:t>ЕСЛИ «служащий – управляющий, но недипломированный специалист» ТО «продолжительность отпуска 4 недели»</w:t>
      </w:r>
    </w:p>
    <w:p w14:paraId="0827E23C" w14:textId="77777777" w:rsidR="00B62D45" w:rsidRPr="00B62D45" w:rsidRDefault="00B62D45" w:rsidP="00D35DA9">
      <w:pPr>
        <w:pStyle w:val="a9"/>
      </w:pPr>
      <w:r w:rsidRPr="00B62D45">
        <w:t xml:space="preserve">ЕСЛИ «служащий – клерк, но имеет стаж работы» </w:t>
      </w:r>
    </w:p>
    <w:p w14:paraId="7D1EC679" w14:textId="77777777" w:rsidR="00B62D45" w:rsidRPr="00B62D45" w:rsidRDefault="00B62D45" w:rsidP="00D35DA9">
      <w:pPr>
        <w:pStyle w:val="a9"/>
      </w:pPr>
      <w:r w:rsidRPr="00B62D45">
        <w:t xml:space="preserve">     ТО «продолжительность отпуска 3 недели»</w:t>
      </w:r>
    </w:p>
    <w:p w14:paraId="20B11661" w14:textId="77777777" w:rsidR="00B62D45" w:rsidRPr="00B62D45" w:rsidRDefault="00B62D45" w:rsidP="00D35DA9">
      <w:pPr>
        <w:pStyle w:val="a9"/>
      </w:pPr>
      <w:r w:rsidRPr="00B62D45">
        <w:t xml:space="preserve">ЕСЛИ «служащий – клерк, и не  имеет стажа работы» </w:t>
      </w:r>
    </w:p>
    <w:p w14:paraId="44B45BFB" w14:textId="77777777" w:rsidR="00B62D45" w:rsidRPr="00B62D45" w:rsidRDefault="00B62D45" w:rsidP="00D35DA9">
      <w:pPr>
        <w:pStyle w:val="a9"/>
      </w:pPr>
      <w:r w:rsidRPr="00B62D45">
        <w:t xml:space="preserve">     ТО «продолжительность отпуска 2 недели»</w:t>
      </w:r>
    </w:p>
    <w:p w14:paraId="364D7F17" w14:textId="5BB6D497" w:rsidR="00B62D45" w:rsidRDefault="00B62D45" w:rsidP="00D35DA9">
      <w:pPr>
        <w:pStyle w:val="a9"/>
      </w:pPr>
    </w:p>
    <w:p w14:paraId="10069CE5" w14:textId="68AFA50C" w:rsidR="00B62D45" w:rsidRDefault="00B62D45" w:rsidP="00D35DA9">
      <w:pPr>
        <w:pStyle w:val="a9"/>
      </w:pPr>
      <w:r w:rsidRPr="00B62D45">
        <w:t>ГРАФИЧЕСКАЯ ИНТЕРПРЕТАЦИЯ ПРИМЕРА: ПРАВИЛА ДЛЯ УСТАНОВЛЕНИЯ ПРОДОЛЖИТЕЛЬНОСТИ ОТПУСКА</w:t>
      </w:r>
    </w:p>
    <w:p w14:paraId="355BBF5C" w14:textId="059A8E73" w:rsidR="00B62D45" w:rsidRDefault="00B62D45" w:rsidP="00D35DA9">
      <w:pPr>
        <w:pStyle w:val="a9"/>
      </w:pPr>
      <w:r w:rsidRPr="00B62D45">
        <w:rPr>
          <w:noProof/>
        </w:rPr>
        <w:drawing>
          <wp:inline distT="0" distB="0" distL="0" distR="0" wp14:anchorId="72428F78" wp14:editId="1E783BCB">
            <wp:extent cx="4799254" cy="1807864"/>
            <wp:effectExtent l="0" t="0" r="1905" b="1905"/>
            <wp:docPr id="14365" name="Рисунок 14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000" cy="181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791FE" w14:textId="6F74407D" w:rsidR="00B62D45" w:rsidRDefault="00B62D45" w:rsidP="00D35DA9">
      <w:pPr>
        <w:pStyle w:val="a9"/>
      </w:pPr>
    </w:p>
    <w:p w14:paraId="59DAF95D" w14:textId="41945205" w:rsidR="00307E25" w:rsidRDefault="00307E25" w:rsidP="00D35DA9">
      <w:pPr>
        <w:pStyle w:val="a9"/>
      </w:pPr>
      <w:r w:rsidRPr="00307E25">
        <w:t>СЕМАНТИЧЕСКАЯ СЕТЬ</w:t>
      </w:r>
    </w:p>
    <w:p w14:paraId="4EE630A4" w14:textId="77777777" w:rsidR="00307E25" w:rsidRPr="00307E25" w:rsidRDefault="00307E25" w:rsidP="00D35DA9">
      <w:pPr>
        <w:pStyle w:val="a9"/>
      </w:pPr>
      <w:r w:rsidRPr="00307E25">
        <w:t>Базовым функциональным элементом семантической сети служит структура из двух компонентов: узлов и связывающих их дуг. Каждый узел представляет собой некоторое понятие, а дуга – отношения между ними.</w:t>
      </w:r>
    </w:p>
    <w:p w14:paraId="721B5079" w14:textId="35E39E62" w:rsidR="00307E25" w:rsidRDefault="00307E25" w:rsidP="00D35DA9">
      <w:pPr>
        <w:pStyle w:val="a9"/>
      </w:pPr>
      <w:r w:rsidRPr="00307E25">
        <w:t>Наибольшее сходство с семантическими сетями имеют модели Чена, или ER-модели (модель «сущность-связь»)</w:t>
      </w:r>
    </w:p>
    <w:p w14:paraId="783FEF5D" w14:textId="47CEB3DA" w:rsidR="00307E25" w:rsidRDefault="00307E25" w:rsidP="00D35DA9">
      <w:pPr>
        <w:pStyle w:val="a9"/>
      </w:pPr>
    </w:p>
    <w:p w14:paraId="5FD68FC7" w14:textId="31FB7F1C" w:rsidR="00307E25" w:rsidRDefault="001759DD" w:rsidP="00D35DA9">
      <w:pPr>
        <w:pStyle w:val="a9"/>
      </w:pPr>
      <w:r w:rsidRPr="001759DD">
        <w:t>ФРЕЙМОВЫЕ МОДЕЛИ</w:t>
      </w:r>
    </w:p>
    <w:p w14:paraId="18482F50" w14:textId="2DED5F05" w:rsidR="001759DD" w:rsidRDefault="001759DD" w:rsidP="00D35DA9">
      <w:pPr>
        <w:pStyle w:val="a9"/>
      </w:pPr>
      <w:r w:rsidRPr="001759DD">
        <w:t>Скелетный фрейм для понятия «руководитель»</w:t>
      </w:r>
    </w:p>
    <w:p w14:paraId="066302F5" w14:textId="393EC5CD" w:rsidR="001759DD" w:rsidRDefault="001759DD" w:rsidP="00D35DA9">
      <w:pPr>
        <w:pStyle w:val="a9"/>
      </w:pPr>
      <w:r w:rsidRPr="001759DD">
        <w:rPr>
          <w:noProof/>
        </w:rPr>
        <w:lastRenderedPageBreak/>
        <w:drawing>
          <wp:inline distT="0" distB="0" distL="0" distR="0" wp14:anchorId="117E4888" wp14:editId="57F05020">
            <wp:extent cx="3255264" cy="2402160"/>
            <wp:effectExtent l="0" t="0" r="2540" b="0"/>
            <wp:docPr id="14366" name="Рисунок 14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9694" cy="240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0BB6" w14:textId="1EA451C7" w:rsidR="001759DD" w:rsidRDefault="001759DD" w:rsidP="00D35DA9">
      <w:pPr>
        <w:pStyle w:val="a9"/>
      </w:pPr>
    </w:p>
    <w:p w14:paraId="20E2128A" w14:textId="08D35F0B" w:rsidR="001759DD" w:rsidRDefault="00040EFD" w:rsidP="00D35DA9">
      <w:pPr>
        <w:pStyle w:val="a9"/>
      </w:pPr>
      <w:r w:rsidRPr="00040EFD">
        <w:t>ФРЕЙМОВЫЕ МОДЕЛИ</w:t>
      </w:r>
    </w:p>
    <w:p w14:paraId="3C40280E" w14:textId="77777777" w:rsidR="00040EFD" w:rsidRPr="00040EFD" w:rsidRDefault="00040EFD" w:rsidP="00D35DA9">
      <w:pPr>
        <w:pStyle w:val="a9"/>
      </w:pPr>
      <w:r w:rsidRPr="00040EFD">
        <w:rPr>
          <w:i/>
          <w:iCs/>
        </w:rPr>
        <w:t>Конкретизация фрейма для общего понятия «руководитель»</w:t>
      </w:r>
    </w:p>
    <w:p w14:paraId="044D7815" w14:textId="77777777" w:rsidR="00040EFD" w:rsidRPr="00040EFD" w:rsidRDefault="00040EFD" w:rsidP="00D35DA9">
      <w:pPr>
        <w:pStyle w:val="a9"/>
      </w:pPr>
      <w:r w:rsidRPr="00040EFD">
        <w:t>Имя: РУКОВОДИТЕЛЬ</w:t>
      </w:r>
    </w:p>
    <w:p w14:paraId="2B046CAF" w14:textId="77777777" w:rsidR="00040EFD" w:rsidRPr="00040EFD" w:rsidRDefault="00040EFD" w:rsidP="00D35DA9">
      <w:pPr>
        <w:pStyle w:val="a9"/>
      </w:pPr>
      <w:r w:rsidRPr="00040EFD">
        <w:t xml:space="preserve">         Специальность:       СЛУЖАЩИЙ</w:t>
      </w:r>
    </w:p>
    <w:p w14:paraId="63CA521C" w14:textId="77777777" w:rsidR="00040EFD" w:rsidRPr="00040EFD" w:rsidRDefault="00040EFD" w:rsidP="00D35DA9">
      <w:pPr>
        <w:pStyle w:val="a9"/>
      </w:pPr>
      <w:r w:rsidRPr="00040EFD">
        <w:t xml:space="preserve">         Имя:                          агрегат (Ф.И.О.)</w:t>
      </w:r>
    </w:p>
    <w:p w14:paraId="63BCE286" w14:textId="77777777" w:rsidR="00040EFD" w:rsidRPr="00040EFD" w:rsidRDefault="00040EFD" w:rsidP="00D35DA9">
      <w:pPr>
        <w:pStyle w:val="a9"/>
      </w:pPr>
      <w:r w:rsidRPr="00040EFD">
        <w:t xml:space="preserve">         Возраст:                    агрегат (годы)</w:t>
      </w:r>
    </w:p>
    <w:p w14:paraId="604B0D2A" w14:textId="77777777" w:rsidR="00040EFD" w:rsidRPr="00040EFD" w:rsidRDefault="00040EFD" w:rsidP="00D35DA9">
      <w:pPr>
        <w:pStyle w:val="a9"/>
      </w:pPr>
      <w:r w:rsidRPr="00040EFD">
        <w:t xml:space="preserve">         Адрес:                       АДРЕС</w:t>
      </w:r>
    </w:p>
    <w:p w14:paraId="3A44DFF9" w14:textId="77777777" w:rsidR="00040EFD" w:rsidRPr="00040EFD" w:rsidRDefault="00040EFD" w:rsidP="00D35DA9">
      <w:pPr>
        <w:pStyle w:val="a9"/>
      </w:pPr>
      <w:r w:rsidRPr="00040EFD">
        <w:t xml:space="preserve">         Отдел:                        диапазон           (производство, администрация)</w:t>
      </w:r>
    </w:p>
    <w:p w14:paraId="7F511384" w14:textId="77777777" w:rsidR="00040EFD" w:rsidRPr="00040EFD" w:rsidRDefault="00040EFD" w:rsidP="00D35DA9">
      <w:pPr>
        <w:pStyle w:val="a9"/>
      </w:pPr>
      <w:r w:rsidRPr="00040EFD">
        <w:t xml:space="preserve">         Дата начала работы: агрегат (месяц, год)</w:t>
      </w:r>
    </w:p>
    <w:p w14:paraId="6466BAC4" w14:textId="77777777" w:rsidR="00040EFD" w:rsidRPr="00040EFD" w:rsidRDefault="00040EFD" w:rsidP="00D35DA9">
      <w:pPr>
        <w:pStyle w:val="a9"/>
      </w:pPr>
      <w:r w:rsidRPr="00040EFD">
        <w:t xml:space="preserve">         До:                              агрегат (по умолчанию – текущая дата)</w:t>
      </w:r>
    </w:p>
    <w:p w14:paraId="2FF1E910" w14:textId="275D67B4" w:rsidR="00040EFD" w:rsidRDefault="00040EFD" w:rsidP="00D35DA9">
      <w:pPr>
        <w:pStyle w:val="a9"/>
      </w:pPr>
      <w:r w:rsidRPr="00040EFD">
        <w:t>ФРЕЙМ (с англ. «каркас», «рамка»)</w:t>
      </w:r>
    </w:p>
    <w:p w14:paraId="4560377C" w14:textId="1C3C84DC" w:rsidR="00040EFD" w:rsidRDefault="00040EFD" w:rsidP="00D35DA9">
      <w:pPr>
        <w:pStyle w:val="a9"/>
      </w:pPr>
      <w:r w:rsidRPr="00040EFD">
        <w:t>Фрейм является наиболее сложной структурой, позволяющей широко использовать вложенность составляющих его структур. Фреймовые структуры могут связывать правила (продукции), данные, описывающие состояние объектов и вычислительные процедуры. В зависимости от выбора стратегии реализации могут быть определены разные типы и разная степень вложенности фреймов.</w:t>
      </w:r>
    </w:p>
    <w:p w14:paraId="58C1A3E4" w14:textId="6CFA0FE5" w:rsidR="00040EFD" w:rsidRDefault="00040EFD" w:rsidP="00D35DA9">
      <w:pPr>
        <w:pStyle w:val="a9"/>
      </w:pPr>
    </w:p>
    <w:p w14:paraId="5040C13F" w14:textId="00FD55F7" w:rsidR="00713AFB" w:rsidRDefault="00713AFB" w:rsidP="00D35DA9">
      <w:pPr>
        <w:pStyle w:val="a9"/>
      </w:pPr>
      <w:r w:rsidRPr="00713AFB">
        <w:t xml:space="preserve">АРХИТЕКТУРА ПРОГРАММНОГО КОМПЛЕКСА, </w:t>
      </w:r>
      <w:r w:rsidRPr="00713AFB">
        <w:br/>
        <w:t xml:space="preserve">ПОДДЕРЖИВАЮЩЕГО ОТОБРАЖЕНИЯ ДАННЫХ И ЗНАНИЙ </w:t>
      </w:r>
      <w:r w:rsidRPr="00713AFB">
        <w:br/>
        <w:t>ДЛЯ ДВУХ ПРЕДМЕТНЫХ ОБЛАСТЕЙ</w:t>
      </w:r>
    </w:p>
    <w:p w14:paraId="11D79C8E" w14:textId="3C549AE5" w:rsidR="00713AFB" w:rsidRDefault="00713AFB" w:rsidP="00D35DA9">
      <w:pPr>
        <w:pStyle w:val="a9"/>
      </w:pPr>
      <w:r>
        <w:rPr>
          <w:noProof/>
        </w:rPr>
        <w:lastRenderedPageBreak/>
        <w:drawing>
          <wp:inline distT="0" distB="0" distL="0" distR="0" wp14:anchorId="378C1D5A" wp14:editId="203214CC">
            <wp:extent cx="5419725" cy="3738020"/>
            <wp:effectExtent l="0" t="0" r="0" b="0"/>
            <wp:docPr id="14367" name="Рисунок 14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312" cy="37418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C7134B" w14:textId="4D1FD8DD" w:rsidR="00713AFB" w:rsidRDefault="00082323" w:rsidP="00D35DA9">
      <w:pPr>
        <w:pStyle w:val="a9"/>
      </w:pPr>
      <w:r w:rsidRPr="00082323">
        <w:t>ПРИМЕР ИСПОЛЬЗОВАНИЯ ФРЕЙМОВОЙ МОДЕЛИ ДЛЯ РЕАЛИЗАЦИИ ТРАНЗИТНОЙ ОБЛАСТИ</w:t>
      </w:r>
    </w:p>
    <w:p w14:paraId="59CF80D6" w14:textId="75DE26B0" w:rsidR="00082323" w:rsidRDefault="00082323" w:rsidP="00D35DA9">
      <w:pPr>
        <w:pStyle w:val="a9"/>
      </w:pPr>
      <w:r w:rsidRPr="00082323">
        <w:rPr>
          <w:noProof/>
        </w:rPr>
        <w:drawing>
          <wp:inline distT="0" distB="0" distL="0" distR="0" wp14:anchorId="6818514D" wp14:editId="4698FAE6">
            <wp:extent cx="2794405" cy="2794406"/>
            <wp:effectExtent l="0" t="0" r="6350" b="6350"/>
            <wp:docPr id="4096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EF1A037-A749-446F-B5B2-9AA78202F55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3" name="Picture 4">
                      <a:extLst>
                        <a:ext uri="{FF2B5EF4-FFF2-40B4-BE49-F238E27FC236}">
                          <a16:creationId xmlns:a16="http://schemas.microsoft.com/office/drawing/2014/main" id="{8EF1A037-A749-446F-B5B2-9AA78202F55C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6" t="16989" r="22695" b="11852"/>
                    <a:stretch/>
                  </pic:blipFill>
                  <pic:spPr>
                    <a:xfrm>
                      <a:off x="0" y="0"/>
                      <a:ext cx="2816435" cy="2816436"/>
                    </a:xfrm>
                    <a:prstGeom prst="rect">
                      <a:avLst/>
                    </a:prstGeom>
                    <a:noFill/>
                    <a:extLs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667F25AC" w14:textId="6968F1CD" w:rsidR="00082323" w:rsidRDefault="00D96E96" w:rsidP="00D35DA9">
      <w:pPr>
        <w:pStyle w:val="a9"/>
      </w:pPr>
      <w:r w:rsidRPr="00D96E96">
        <w:t>КОММЕНТАРИИ К СХЕМЕ</w:t>
      </w:r>
    </w:p>
    <w:p w14:paraId="4FD3F0B2" w14:textId="77777777" w:rsidR="00D96E96" w:rsidRPr="00D96E96" w:rsidRDefault="00D96E96" w:rsidP="00D35DA9">
      <w:pPr>
        <w:pStyle w:val="a9"/>
      </w:pPr>
      <w:r w:rsidRPr="00D96E96">
        <w:t>Фреймы типа Ф1 предназначены для представления внешних моделей данных прикладных программ;</w:t>
      </w:r>
    </w:p>
    <w:p w14:paraId="10C5C45E" w14:textId="77777777" w:rsidR="00D96E96" w:rsidRPr="00D96E96" w:rsidRDefault="00D96E96" w:rsidP="00D35DA9">
      <w:pPr>
        <w:pStyle w:val="a9"/>
      </w:pPr>
      <w:r w:rsidRPr="00D96E96">
        <w:t>Фреймы типа Ф2 – для представления фрагментов баз знаний экспертных систем;</w:t>
      </w:r>
    </w:p>
    <w:p w14:paraId="0E0B0C9D" w14:textId="77777777" w:rsidR="00D96E96" w:rsidRPr="00D96E96" w:rsidRDefault="00D96E96" w:rsidP="00D35DA9">
      <w:pPr>
        <w:pStyle w:val="a9"/>
      </w:pPr>
      <w:r w:rsidRPr="00D96E96">
        <w:t>Фреймы типа Ф3 раскрывают значения слотов в экземплярах Ф1 и Ф2</w:t>
      </w:r>
    </w:p>
    <w:p w14:paraId="58EF9AEE" w14:textId="77777777" w:rsidR="00D96E96" w:rsidRPr="00D96E96" w:rsidRDefault="00D96E96" w:rsidP="00D35DA9">
      <w:pPr>
        <w:pStyle w:val="a9"/>
      </w:pPr>
      <w:r w:rsidRPr="00D96E96">
        <w:t>Для работы с транзитной областью были разработаны специальные средства, которые включают язык манипулирования данными-знаниями и язык управления заданиями.</w:t>
      </w:r>
    </w:p>
    <w:p w14:paraId="7B1789A1" w14:textId="77777777" w:rsidR="00D96E96" w:rsidRPr="00D96E96" w:rsidRDefault="00D96E96" w:rsidP="00D35DA9">
      <w:pPr>
        <w:pStyle w:val="a9"/>
      </w:pPr>
      <w:proofErr w:type="spellStart"/>
      <w:r w:rsidRPr="00D96E96">
        <w:lastRenderedPageBreak/>
        <w:t>Макрооператоры</w:t>
      </w:r>
      <w:proofErr w:type="spellEnd"/>
      <w:r w:rsidRPr="00D96E96">
        <w:t xml:space="preserve"> языка манипулирования данными-знаниями выполняют необходимый минимум функций: ввод, удаление, копирование и редактирование фреймов </w:t>
      </w:r>
    </w:p>
    <w:p w14:paraId="5107D847" w14:textId="77777777" w:rsidR="00D96E96" w:rsidRPr="00D96E96" w:rsidRDefault="00D96E96" w:rsidP="00D35DA9">
      <w:pPr>
        <w:pStyle w:val="a9"/>
      </w:pPr>
      <w:r w:rsidRPr="00D96E96">
        <w:t xml:space="preserve">Язык управления заданиями позволяет описать вычислительную цепочку: перечислить этапы вычислительного эксперимента, каждый из которых может быть описан во фрейме типа Ф1 </w:t>
      </w:r>
    </w:p>
    <w:p w14:paraId="3501001F" w14:textId="77777777" w:rsidR="00D96E96" w:rsidRPr="00D96E96" w:rsidRDefault="00D96E96" w:rsidP="00D35DA9">
      <w:pPr>
        <w:pStyle w:val="a9"/>
      </w:pPr>
      <w:r w:rsidRPr="00D96E96">
        <w:t>Используя в качестве предикатов обозначения вложенных фреймов, которые, в свою очередь, могут быть фреймами продукций, процедур, данных, можно с их помощью описывать стратегии вывода в интеллектуальной системе.</w:t>
      </w:r>
    </w:p>
    <w:p w14:paraId="7A11314B" w14:textId="6915BBE6" w:rsidR="00D96E96" w:rsidRDefault="00D96E96" w:rsidP="00D35DA9">
      <w:pPr>
        <w:pStyle w:val="a9"/>
      </w:pPr>
    </w:p>
    <w:p w14:paraId="01D64352" w14:textId="50480E61" w:rsidR="00575890" w:rsidRDefault="00575890" w:rsidP="00D35DA9">
      <w:pPr>
        <w:pStyle w:val="a9"/>
      </w:pPr>
      <w:r>
        <w:br w:type="page"/>
      </w:r>
    </w:p>
    <w:p w14:paraId="0200C5DB" w14:textId="77777777" w:rsidR="0082156C" w:rsidRDefault="0082156C" w:rsidP="00D35DA9">
      <w:pPr>
        <w:pStyle w:val="a9"/>
        <w:rPr>
          <w:spacing w:val="-2"/>
        </w:rPr>
      </w:pPr>
      <w:r>
        <w:lastRenderedPageBreak/>
        <w:t>УПРАВЛЕНИЕ</w:t>
      </w:r>
      <w:r>
        <w:rPr>
          <w:spacing w:val="-7"/>
        </w:rPr>
        <w:t xml:space="preserve"> </w:t>
      </w:r>
      <w:r>
        <w:rPr>
          <w:spacing w:val="-2"/>
        </w:rPr>
        <w:t>ЗНАНИЯМИ</w:t>
      </w:r>
    </w:p>
    <w:p w14:paraId="72B31249" w14:textId="77777777" w:rsidR="0082156C" w:rsidRDefault="0082156C" w:rsidP="00D35DA9">
      <w:pPr>
        <w:pStyle w:val="a9"/>
        <w:rPr>
          <w:rFonts w:ascii="Calibri Light" w:hAnsi="Calibri Light" w:cs="Calibri Light"/>
          <w:sz w:val="53"/>
          <w:szCs w:val="53"/>
        </w:rPr>
      </w:pPr>
    </w:p>
    <w:p w14:paraId="5AD16F69" w14:textId="77777777" w:rsidR="0082156C" w:rsidRDefault="0082156C" w:rsidP="00D35DA9">
      <w:pPr>
        <w:pStyle w:val="a9"/>
        <w:rPr>
          <w:rFonts w:ascii="Arial" w:hAnsi="Arial" w:cs="Arial"/>
          <w:color w:val="000000"/>
          <w:sz w:val="48"/>
          <w:szCs w:val="48"/>
        </w:rPr>
      </w:pPr>
      <w:r>
        <w:rPr>
          <w:sz w:val="48"/>
          <w:szCs w:val="48"/>
        </w:rPr>
        <w:t>Понимание</w:t>
      </w:r>
      <w:r>
        <w:rPr>
          <w:spacing w:val="-9"/>
          <w:sz w:val="48"/>
          <w:szCs w:val="48"/>
        </w:rPr>
        <w:t xml:space="preserve"> </w:t>
      </w:r>
      <w:r>
        <w:rPr>
          <w:sz w:val="48"/>
          <w:szCs w:val="48"/>
        </w:rPr>
        <w:t>растущей</w:t>
      </w:r>
      <w:r>
        <w:rPr>
          <w:spacing w:val="-14"/>
          <w:sz w:val="48"/>
          <w:szCs w:val="48"/>
        </w:rPr>
        <w:t xml:space="preserve"> </w:t>
      </w:r>
      <w:r>
        <w:rPr>
          <w:sz w:val="48"/>
          <w:szCs w:val="48"/>
        </w:rPr>
        <w:t>роли</w:t>
      </w:r>
      <w:r>
        <w:rPr>
          <w:spacing w:val="-14"/>
          <w:sz w:val="48"/>
          <w:szCs w:val="48"/>
        </w:rPr>
        <w:t xml:space="preserve"> </w:t>
      </w:r>
      <w:r>
        <w:rPr>
          <w:sz w:val="48"/>
          <w:szCs w:val="48"/>
        </w:rPr>
        <w:t>человеческих</w:t>
      </w:r>
      <w:r>
        <w:rPr>
          <w:spacing w:val="-12"/>
          <w:sz w:val="48"/>
          <w:szCs w:val="48"/>
        </w:rPr>
        <w:t xml:space="preserve"> </w:t>
      </w:r>
      <w:r>
        <w:rPr>
          <w:sz w:val="48"/>
          <w:szCs w:val="48"/>
        </w:rPr>
        <w:t>ресурсов</w:t>
      </w:r>
      <w:r>
        <w:rPr>
          <w:spacing w:val="-13"/>
          <w:sz w:val="48"/>
          <w:szCs w:val="48"/>
        </w:rPr>
        <w:t xml:space="preserve"> </w:t>
      </w:r>
      <w:r>
        <w:rPr>
          <w:sz w:val="48"/>
          <w:szCs w:val="48"/>
        </w:rPr>
        <w:t>(</w:t>
      </w:r>
      <w:proofErr w:type="spellStart"/>
      <w:r>
        <w:rPr>
          <w:sz w:val="48"/>
          <w:szCs w:val="48"/>
        </w:rPr>
        <w:t>human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resource</w:t>
      </w:r>
      <w:proofErr w:type="spellEnd"/>
      <w:r>
        <w:rPr>
          <w:sz w:val="48"/>
          <w:szCs w:val="48"/>
        </w:rPr>
        <w:t>), организационного управления (</w:t>
      </w:r>
      <w:proofErr w:type="spellStart"/>
      <w:r>
        <w:rPr>
          <w:sz w:val="48"/>
          <w:szCs w:val="48"/>
        </w:rPr>
        <w:t>organizational</w:t>
      </w:r>
      <w:proofErr w:type="spellEnd"/>
    </w:p>
    <w:p w14:paraId="2FABE77C" w14:textId="77777777" w:rsidR="0082156C" w:rsidRDefault="0082156C" w:rsidP="00D35DA9">
      <w:pPr>
        <w:pStyle w:val="a9"/>
      </w:pPr>
      <w:proofErr w:type="spellStart"/>
      <w:r>
        <w:t>behaviour</w:t>
      </w:r>
      <w:proofErr w:type="spellEnd"/>
      <w:r>
        <w:t>) и информационных технологий (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technologies</w:t>
      </w:r>
      <w:proofErr w:type="spellEnd"/>
      <w:r>
        <w:t>)</w:t>
      </w:r>
      <w:r>
        <w:rPr>
          <w:spacing w:val="-23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повышении</w:t>
      </w:r>
      <w:r>
        <w:rPr>
          <w:spacing w:val="-13"/>
        </w:rPr>
        <w:t xml:space="preserve"> </w:t>
      </w:r>
      <w:r>
        <w:t>эффективности</w:t>
      </w:r>
      <w:r>
        <w:rPr>
          <w:spacing w:val="-4"/>
        </w:rPr>
        <w:t xml:space="preserve"> </w:t>
      </w:r>
      <w:r>
        <w:t>современных</w:t>
      </w:r>
    </w:p>
    <w:p w14:paraId="70DC5FCD" w14:textId="77777777" w:rsidR="0082156C" w:rsidRDefault="0082156C" w:rsidP="00D35DA9">
      <w:pPr>
        <w:pStyle w:val="a9"/>
      </w:pPr>
      <w:r>
        <w:t>компаний</w:t>
      </w:r>
      <w:r>
        <w:rPr>
          <w:spacing w:val="-9"/>
        </w:rPr>
        <w:t xml:space="preserve"> </w:t>
      </w:r>
      <w:r>
        <w:t>явилось</w:t>
      </w:r>
      <w:r>
        <w:rPr>
          <w:spacing w:val="-13"/>
        </w:rPr>
        <w:t xml:space="preserve"> </w:t>
      </w:r>
      <w:r>
        <w:t>основной</w:t>
      </w:r>
      <w:r>
        <w:rPr>
          <w:spacing w:val="-7"/>
        </w:rPr>
        <w:t xml:space="preserve"> </w:t>
      </w:r>
      <w:r>
        <w:t>причиной</w:t>
      </w:r>
      <w:r>
        <w:rPr>
          <w:spacing w:val="-7"/>
        </w:rPr>
        <w:t xml:space="preserve"> </w:t>
      </w:r>
      <w:r>
        <w:t>того,</w:t>
      </w:r>
      <w:r>
        <w:rPr>
          <w:spacing w:val="-20"/>
        </w:rPr>
        <w:t xml:space="preserve"> </w:t>
      </w:r>
      <w:r>
        <w:t>что</w:t>
      </w:r>
      <w:r>
        <w:rPr>
          <w:spacing w:val="-15"/>
        </w:rPr>
        <w:t xml:space="preserve"> </w:t>
      </w:r>
      <w:r>
        <w:t>со</w:t>
      </w:r>
      <w:r>
        <w:rPr>
          <w:spacing w:val="-11"/>
        </w:rPr>
        <w:t xml:space="preserve"> </w:t>
      </w:r>
      <w:r>
        <w:t>второй половины 90-х годов специалисты различных научных направлений стали активно исследовать и обсуждать</w:t>
      </w:r>
    </w:p>
    <w:p w14:paraId="515440EB" w14:textId="77777777" w:rsidR="0082156C" w:rsidRDefault="0082156C" w:rsidP="00D35DA9">
      <w:pPr>
        <w:pStyle w:val="a9"/>
        <w:rPr>
          <w:color w:val="000000"/>
          <w:spacing w:val="-2"/>
        </w:rPr>
      </w:pPr>
      <w:r>
        <w:t>проблематику</w:t>
      </w:r>
      <w:r>
        <w:rPr>
          <w:spacing w:val="-25"/>
        </w:rPr>
        <w:t xml:space="preserve"> </w:t>
      </w:r>
      <w:r>
        <w:t>управления</w:t>
      </w:r>
      <w:r>
        <w:rPr>
          <w:spacing w:val="-18"/>
        </w:rPr>
        <w:t xml:space="preserve"> </w:t>
      </w:r>
      <w:r>
        <w:t>знаниями</w:t>
      </w:r>
      <w:r>
        <w:rPr>
          <w:spacing w:val="-13"/>
        </w:rPr>
        <w:t xml:space="preserve"> </w:t>
      </w:r>
      <w:r>
        <w:rPr>
          <w:color w:val="000000"/>
        </w:rPr>
        <w:t>(</w:t>
      </w:r>
      <w:proofErr w:type="spellStart"/>
      <w:r>
        <w:rPr>
          <w:color w:val="000000"/>
        </w:rPr>
        <w:t>knowledge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  <w:spacing w:val="-2"/>
        </w:rPr>
        <w:t>management</w:t>
      </w:r>
      <w:proofErr w:type="spellEnd"/>
      <w:r>
        <w:rPr>
          <w:color w:val="000000"/>
          <w:spacing w:val="-2"/>
        </w:rPr>
        <w:t>).</w:t>
      </w:r>
    </w:p>
    <w:p w14:paraId="284B648B" w14:textId="77777777" w:rsidR="0082156C" w:rsidRDefault="0082156C" w:rsidP="00D35DA9">
      <w:pPr>
        <w:pStyle w:val="a9"/>
        <w:rPr>
          <w:rFonts w:ascii="Arial" w:hAnsi="Arial" w:cs="Arial"/>
          <w:color w:val="000000"/>
          <w:sz w:val="48"/>
          <w:szCs w:val="48"/>
        </w:rPr>
      </w:pPr>
      <w:r>
        <w:rPr>
          <w:sz w:val="48"/>
          <w:szCs w:val="48"/>
        </w:rPr>
        <w:t>В настоящее время знания, интеллектуальный капитал, нематериальные активы, интеллектуальная собственность рассматриваются</w:t>
      </w:r>
      <w:r>
        <w:rPr>
          <w:spacing w:val="-16"/>
          <w:sz w:val="48"/>
          <w:szCs w:val="48"/>
        </w:rPr>
        <w:t xml:space="preserve"> </w:t>
      </w:r>
      <w:r>
        <w:rPr>
          <w:sz w:val="48"/>
          <w:szCs w:val="48"/>
        </w:rPr>
        <w:t>как</w:t>
      </w:r>
      <w:r>
        <w:rPr>
          <w:spacing w:val="-13"/>
          <w:sz w:val="48"/>
          <w:szCs w:val="48"/>
        </w:rPr>
        <w:t xml:space="preserve"> </w:t>
      </w:r>
      <w:r>
        <w:rPr>
          <w:sz w:val="48"/>
          <w:szCs w:val="48"/>
        </w:rPr>
        <w:t>новый</w:t>
      </w:r>
      <w:r>
        <w:rPr>
          <w:spacing w:val="-14"/>
          <w:sz w:val="48"/>
          <w:szCs w:val="48"/>
        </w:rPr>
        <w:t xml:space="preserve"> </w:t>
      </w:r>
      <w:r>
        <w:rPr>
          <w:sz w:val="48"/>
          <w:szCs w:val="48"/>
        </w:rPr>
        <w:t>источник</w:t>
      </w:r>
      <w:r>
        <w:rPr>
          <w:spacing w:val="-13"/>
          <w:sz w:val="48"/>
          <w:szCs w:val="48"/>
        </w:rPr>
        <w:t xml:space="preserve"> </w:t>
      </w:r>
      <w:r>
        <w:rPr>
          <w:sz w:val="48"/>
          <w:szCs w:val="48"/>
        </w:rPr>
        <w:t>богатства,</w:t>
      </w:r>
      <w:r>
        <w:rPr>
          <w:spacing w:val="-23"/>
          <w:sz w:val="48"/>
          <w:szCs w:val="48"/>
        </w:rPr>
        <w:t xml:space="preserve"> </w:t>
      </w:r>
      <w:r>
        <w:rPr>
          <w:sz w:val="48"/>
          <w:szCs w:val="48"/>
        </w:rPr>
        <w:t>как</w:t>
      </w:r>
      <w:r>
        <w:rPr>
          <w:spacing w:val="-16"/>
          <w:sz w:val="48"/>
          <w:szCs w:val="48"/>
        </w:rPr>
        <w:t xml:space="preserve"> </w:t>
      </w:r>
      <w:r>
        <w:rPr>
          <w:sz w:val="48"/>
          <w:szCs w:val="48"/>
        </w:rPr>
        <w:t>важный фактор приобретения конкурентных преимуществ.</w:t>
      </w:r>
    </w:p>
    <w:p w14:paraId="34BFB933" w14:textId="77777777" w:rsidR="0082156C" w:rsidRDefault="0082156C" w:rsidP="00D35DA9">
      <w:pPr>
        <w:pStyle w:val="a9"/>
        <w:rPr>
          <w:rFonts w:ascii="Arial" w:hAnsi="Arial" w:cs="Arial"/>
          <w:color w:val="000000"/>
          <w:sz w:val="48"/>
          <w:szCs w:val="48"/>
        </w:rPr>
      </w:pPr>
    </w:p>
    <w:p w14:paraId="5C2CE610" w14:textId="77777777" w:rsidR="0082156C" w:rsidRDefault="0082156C" w:rsidP="00D35DA9">
      <w:pPr>
        <w:pStyle w:val="a9"/>
        <w:rPr>
          <w:sz w:val="24"/>
          <w:szCs w:val="24"/>
        </w:rPr>
      </w:pPr>
    </w:p>
    <w:p w14:paraId="4182D60B" w14:textId="77777777" w:rsidR="0082156C" w:rsidRDefault="0082156C" w:rsidP="00D35DA9">
      <w:pPr>
        <w:pStyle w:val="a9"/>
        <w:rPr>
          <w:spacing w:val="-2"/>
        </w:rPr>
      </w:pPr>
      <w:r>
        <w:t>ДВА</w:t>
      </w:r>
      <w:r>
        <w:rPr>
          <w:spacing w:val="-7"/>
        </w:rPr>
        <w:t xml:space="preserve"> </w:t>
      </w:r>
      <w:r>
        <w:t>ПОДХОДА</w:t>
      </w:r>
      <w:r>
        <w:rPr>
          <w:spacing w:val="8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УПРАВЛЕНИЮ</w:t>
      </w:r>
      <w:r>
        <w:rPr>
          <w:spacing w:val="-7"/>
        </w:rPr>
        <w:t xml:space="preserve"> </w:t>
      </w:r>
      <w:r>
        <w:rPr>
          <w:spacing w:val="-2"/>
        </w:rPr>
        <w:t>ЗНАНИЯМИ</w:t>
      </w:r>
    </w:p>
    <w:p w14:paraId="535A42DB" w14:textId="77777777" w:rsidR="0082156C" w:rsidRDefault="0082156C" w:rsidP="00D35DA9">
      <w:pPr>
        <w:pStyle w:val="a9"/>
        <w:rPr>
          <w:rFonts w:ascii="Calibri Light" w:hAnsi="Calibri Light" w:cs="Calibri Light"/>
        </w:rPr>
      </w:pPr>
    </w:p>
    <w:p w14:paraId="48C3A3C0" w14:textId="77777777" w:rsidR="0082156C" w:rsidRDefault="0082156C" w:rsidP="00D35DA9">
      <w:pPr>
        <w:pStyle w:val="a9"/>
        <w:rPr>
          <w:rFonts w:ascii="Calibri Light" w:hAnsi="Calibri Light" w:cs="Calibri Light"/>
          <w:sz w:val="37"/>
          <w:szCs w:val="37"/>
        </w:rPr>
      </w:pPr>
    </w:p>
    <w:p w14:paraId="146DCE93" w14:textId="77777777" w:rsidR="0082156C" w:rsidRDefault="0082156C" w:rsidP="00D35DA9">
      <w:pPr>
        <w:pStyle w:val="a9"/>
        <w:rPr>
          <w:rFonts w:ascii="Arial" w:hAnsi="Arial" w:cs="Arial"/>
          <w:spacing w:val="-2"/>
          <w:sz w:val="36"/>
          <w:szCs w:val="36"/>
        </w:rPr>
      </w:pPr>
      <w:r>
        <w:rPr>
          <w:sz w:val="36"/>
          <w:szCs w:val="36"/>
        </w:rPr>
        <w:t>Классический,</w:t>
      </w:r>
      <w:r>
        <w:rPr>
          <w:spacing w:val="-10"/>
          <w:sz w:val="36"/>
          <w:szCs w:val="36"/>
        </w:rPr>
        <w:t xml:space="preserve"> </w:t>
      </w:r>
      <w:r>
        <w:rPr>
          <w:color w:val="000000"/>
          <w:sz w:val="36"/>
          <w:szCs w:val="36"/>
        </w:rPr>
        <w:t>когда</w:t>
      </w:r>
      <w:r>
        <w:rPr>
          <w:color w:val="000000"/>
          <w:spacing w:val="-4"/>
          <w:sz w:val="36"/>
          <w:szCs w:val="36"/>
        </w:rPr>
        <w:t xml:space="preserve"> </w:t>
      </w:r>
      <w:r>
        <w:rPr>
          <w:color w:val="000000"/>
          <w:sz w:val="36"/>
          <w:szCs w:val="36"/>
        </w:rPr>
        <w:t>СУЗ</w:t>
      </w:r>
      <w:r>
        <w:rPr>
          <w:color w:val="000000"/>
          <w:spacing w:val="-6"/>
          <w:sz w:val="36"/>
          <w:szCs w:val="36"/>
        </w:rPr>
        <w:t xml:space="preserve"> </w:t>
      </w:r>
      <w:r>
        <w:rPr>
          <w:color w:val="000000"/>
          <w:sz w:val="36"/>
          <w:szCs w:val="36"/>
        </w:rPr>
        <w:t>строится</w:t>
      </w:r>
      <w:r>
        <w:rPr>
          <w:color w:val="000000"/>
          <w:spacing w:val="-2"/>
          <w:sz w:val="36"/>
          <w:szCs w:val="36"/>
        </w:rPr>
        <w:t xml:space="preserve"> </w:t>
      </w:r>
      <w:r>
        <w:rPr>
          <w:color w:val="000000"/>
          <w:sz w:val="36"/>
          <w:szCs w:val="36"/>
        </w:rPr>
        <w:t>на</w:t>
      </w:r>
      <w:r>
        <w:rPr>
          <w:color w:val="000000"/>
          <w:spacing w:val="-3"/>
          <w:sz w:val="36"/>
          <w:szCs w:val="36"/>
        </w:rPr>
        <w:t xml:space="preserve"> </w:t>
      </w:r>
      <w:r>
        <w:rPr>
          <w:color w:val="000000"/>
          <w:sz w:val="36"/>
          <w:szCs w:val="36"/>
        </w:rPr>
        <w:t>основе</w:t>
      </w:r>
      <w:r>
        <w:rPr>
          <w:color w:val="000000"/>
          <w:spacing w:val="-10"/>
          <w:sz w:val="36"/>
          <w:szCs w:val="36"/>
        </w:rPr>
        <w:t xml:space="preserve"> </w:t>
      </w:r>
      <w:r>
        <w:rPr>
          <w:color w:val="000000"/>
          <w:sz w:val="36"/>
          <w:szCs w:val="36"/>
        </w:rPr>
        <w:t>комбинирования</w:t>
      </w:r>
      <w:r>
        <w:rPr>
          <w:color w:val="000000"/>
          <w:spacing w:val="-10"/>
          <w:sz w:val="36"/>
          <w:szCs w:val="36"/>
        </w:rPr>
        <w:t xml:space="preserve"> </w:t>
      </w:r>
      <w:r>
        <w:rPr>
          <w:color w:val="000000"/>
          <w:spacing w:val="-2"/>
          <w:sz w:val="36"/>
          <w:szCs w:val="36"/>
        </w:rPr>
        <w:t>существующих,</w:t>
      </w:r>
    </w:p>
    <w:p w14:paraId="539A9E5D" w14:textId="77777777" w:rsidR="0082156C" w:rsidRDefault="0082156C" w:rsidP="00D35DA9">
      <w:pPr>
        <w:pStyle w:val="a9"/>
        <w:rPr>
          <w:sz w:val="36"/>
          <w:szCs w:val="36"/>
        </w:rPr>
      </w:pPr>
      <w:r>
        <w:rPr>
          <w:sz w:val="36"/>
          <w:szCs w:val="36"/>
        </w:rPr>
        <w:t>уже зарекомендовавших себя технологий для поддержки различных подпроцессов</w:t>
      </w:r>
      <w:r>
        <w:rPr>
          <w:spacing w:val="-10"/>
          <w:sz w:val="36"/>
          <w:szCs w:val="36"/>
        </w:rPr>
        <w:t xml:space="preserve"> </w:t>
      </w:r>
      <w:r>
        <w:rPr>
          <w:sz w:val="36"/>
          <w:szCs w:val="36"/>
        </w:rPr>
        <w:t>работы</w:t>
      </w:r>
      <w:r>
        <w:rPr>
          <w:spacing w:val="-2"/>
          <w:sz w:val="36"/>
          <w:szCs w:val="36"/>
        </w:rPr>
        <w:t xml:space="preserve"> </w:t>
      </w:r>
      <w:r>
        <w:rPr>
          <w:sz w:val="36"/>
          <w:szCs w:val="36"/>
        </w:rPr>
        <w:t>со</w:t>
      </w:r>
      <w:r>
        <w:rPr>
          <w:spacing w:val="-9"/>
          <w:sz w:val="36"/>
          <w:szCs w:val="36"/>
        </w:rPr>
        <w:t xml:space="preserve"> </w:t>
      </w:r>
      <w:r>
        <w:rPr>
          <w:sz w:val="36"/>
          <w:szCs w:val="36"/>
        </w:rPr>
        <w:t>знанием.</w:t>
      </w:r>
      <w:r>
        <w:rPr>
          <w:spacing w:val="-10"/>
          <w:sz w:val="36"/>
          <w:szCs w:val="36"/>
        </w:rPr>
        <w:t xml:space="preserve"> </w:t>
      </w:r>
      <w:r>
        <w:rPr>
          <w:sz w:val="36"/>
          <w:szCs w:val="36"/>
        </w:rPr>
        <w:t>Речь</w:t>
      </w:r>
      <w:r>
        <w:rPr>
          <w:spacing w:val="-4"/>
          <w:sz w:val="36"/>
          <w:szCs w:val="36"/>
        </w:rPr>
        <w:t xml:space="preserve"> </w:t>
      </w:r>
      <w:r>
        <w:rPr>
          <w:sz w:val="36"/>
          <w:szCs w:val="36"/>
        </w:rPr>
        <w:t>идет</w:t>
      </w:r>
      <w:r>
        <w:rPr>
          <w:spacing w:val="-2"/>
          <w:sz w:val="36"/>
          <w:szCs w:val="36"/>
        </w:rPr>
        <w:t xml:space="preserve"> </w:t>
      </w:r>
      <w:r>
        <w:rPr>
          <w:sz w:val="36"/>
          <w:szCs w:val="36"/>
        </w:rPr>
        <w:t>о</w:t>
      </w:r>
      <w:r>
        <w:rPr>
          <w:spacing w:val="-1"/>
          <w:sz w:val="36"/>
          <w:szCs w:val="36"/>
        </w:rPr>
        <w:t xml:space="preserve"> </w:t>
      </w:r>
      <w:r>
        <w:rPr>
          <w:sz w:val="36"/>
          <w:szCs w:val="36"/>
        </w:rPr>
        <w:t>стандартных</w:t>
      </w:r>
      <w:r>
        <w:rPr>
          <w:spacing w:val="-3"/>
          <w:sz w:val="36"/>
          <w:szCs w:val="36"/>
        </w:rPr>
        <w:t xml:space="preserve"> </w:t>
      </w:r>
      <w:r>
        <w:rPr>
          <w:sz w:val="36"/>
          <w:szCs w:val="36"/>
        </w:rPr>
        <w:t>и</w:t>
      </w:r>
      <w:r>
        <w:rPr>
          <w:spacing w:val="-4"/>
          <w:sz w:val="36"/>
          <w:szCs w:val="36"/>
        </w:rPr>
        <w:t xml:space="preserve"> </w:t>
      </w:r>
      <w:r>
        <w:rPr>
          <w:sz w:val="36"/>
          <w:szCs w:val="36"/>
        </w:rPr>
        <w:t>широко используемых IT-технологиях, таких, как</w:t>
      </w:r>
      <w:r>
        <w:rPr>
          <w:spacing w:val="80"/>
          <w:sz w:val="36"/>
          <w:szCs w:val="36"/>
        </w:rPr>
        <w:t xml:space="preserve"> </w:t>
      </w:r>
      <w:r>
        <w:rPr>
          <w:sz w:val="36"/>
          <w:szCs w:val="36"/>
        </w:rPr>
        <w:t>E-mail, доски объявлений,</w:t>
      </w:r>
    </w:p>
    <w:p w14:paraId="6DBA4221" w14:textId="77777777" w:rsidR="0082156C" w:rsidRDefault="0082156C" w:rsidP="00D35DA9">
      <w:pPr>
        <w:pStyle w:val="a9"/>
        <w:rPr>
          <w:color w:val="000000"/>
          <w:spacing w:val="-10"/>
          <w:sz w:val="36"/>
          <w:szCs w:val="36"/>
        </w:rPr>
      </w:pPr>
      <w:r>
        <w:rPr>
          <w:sz w:val="36"/>
          <w:szCs w:val="36"/>
        </w:rPr>
        <w:t>дискуссионные</w:t>
      </w:r>
      <w:r>
        <w:rPr>
          <w:spacing w:val="-18"/>
          <w:sz w:val="36"/>
          <w:szCs w:val="36"/>
        </w:rPr>
        <w:t xml:space="preserve"> </w:t>
      </w:r>
      <w:r>
        <w:rPr>
          <w:sz w:val="36"/>
          <w:szCs w:val="36"/>
        </w:rPr>
        <w:t>форумы,</w:t>
      </w:r>
      <w:r>
        <w:rPr>
          <w:spacing w:val="-6"/>
          <w:sz w:val="36"/>
          <w:szCs w:val="36"/>
        </w:rPr>
        <w:t xml:space="preserve"> </w:t>
      </w:r>
      <w:r>
        <w:rPr>
          <w:sz w:val="36"/>
          <w:szCs w:val="36"/>
        </w:rPr>
        <w:t>общие</w:t>
      </w:r>
      <w:r>
        <w:rPr>
          <w:spacing w:val="-6"/>
          <w:sz w:val="36"/>
          <w:szCs w:val="36"/>
        </w:rPr>
        <w:t xml:space="preserve"> </w:t>
      </w:r>
      <w:r>
        <w:rPr>
          <w:sz w:val="36"/>
          <w:szCs w:val="36"/>
        </w:rPr>
        <w:t>каталоги</w:t>
      </w:r>
      <w:r>
        <w:rPr>
          <w:spacing w:val="-8"/>
          <w:sz w:val="36"/>
          <w:szCs w:val="36"/>
        </w:rPr>
        <w:t xml:space="preserve"> </w:t>
      </w:r>
      <w:r>
        <w:rPr>
          <w:sz w:val="36"/>
          <w:szCs w:val="36"/>
        </w:rPr>
        <w:t>документов,</w:t>
      </w:r>
      <w:r>
        <w:rPr>
          <w:spacing w:val="-8"/>
          <w:sz w:val="36"/>
          <w:szCs w:val="36"/>
        </w:rPr>
        <w:t xml:space="preserve"> </w:t>
      </w:r>
      <w:r>
        <w:rPr>
          <w:sz w:val="36"/>
          <w:szCs w:val="36"/>
        </w:rPr>
        <w:t>порталы,</w:t>
      </w:r>
      <w:r>
        <w:rPr>
          <w:spacing w:val="-3"/>
          <w:sz w:val="36"/>
          <w:szCs w:val="36"/>
        </w:rPr>
        <w:t xml:space="preserve"> </w:t>
      </w:r>
      <w:r>
        <w:rPr>
          <w:sz w:val="36"/>
          <w:szCs w:val="36"/>
        </w:rPr>
        <w:t>метаданные</w:t>
      </w:r>
      <w:r>
        <w:rPr>
          <w:color w:val="000000"/>
          <w:sz w:val="36"/>
          <w:szCs w:val="36"/>
        </w:rPr>
        <w:t>,</w:t>
      </w:r>
      <w:r>
        <w:rPr>
          <w:color w:val="000000"/>
          <w:spacing w:val="2"/>
          <w:sz w:val="36"/>
          <w:szCs w:val="36"/>
        </w:rPr>
        <w:t xml:space="preserve"> </w:t>
      </w:r>
      <w:r>
        <w:rPr>
          <w:color w:val="000000"/>
          <w:spacing w:val="-10"/>
          <w:sz w:val="36"/>
          <w:szCs w:val="36"/>
        </w:rPr>
        <w:t>а</w:t>
      </w:r>
    </w:p>
    <w:p w14:paraId="1D87DEDB" w14:textId="77777777" w:rsidR="0082156C" w:rsidRDefault="0082156C" w:rsidP="00D35DA9">
      <w:pPr>
        <w:pStyle w:val="a9"/>
        <w:rPr>
          <w:sz w:val="36"/>
          <w:szCs w:val="36"/>
        </w:rPr>
      </w:pPr>
      <w:r>
        <w:rPr>
          <w:sz w:val="36"/>
          <w:szCs w:val="36"/>
        </w:rPr>
        <w:t>также о специфических технологиях, тяготеющих к инструментарию искусственного</w:t>
      </w:r>
      <w:r>
        <w:rPr>
          <w:spacing w:val="-18"/>
          <w:sz w:val="36"/>
          <w:szCs w:val="36"/>
        </w:rPr>
        <w:t xml:space="preserve"> </w:t>
      </w:r>
      <w:r>
        <w:rPr>
          <w:sz w:val="36"/>
          <w:szCs w:val="36"/>
        </w:rPr>
        <w:t>интеллекта,</w:t>
      </w:r>
      <w:r>
        <w:rPr>
          <w:spacing w:val="-6"/>
          <w:sz w:val="36"/>
          <w:szCs w:val="36"/>
        </w:rPr>
        <w:t xml:space="preserve"> </w:t>
      </w:r>
      <w:r>
        <w:rPr>
          <w:sz w:val="36"/>
          <w:szCs w:val="36"/>
        </w:rPr>
        <w:t>таких,</w:t>
      </w:r>
      <w:r>
        <w:rPr>
          <w:spacing w:val="-11"/>
          <w:sz w:val="36"/>
          <w:szCs w:val="36"/>
        </w:rPr>
        <w:t xml:space="preserve"> </w:t>
      </w:r>
      <w:r>
        <w:rPr>
          <w:sz w:val="36"/>
          <w:szCs w:val="36"/>
        </w:rPr>
        <w:t>как</w:t>
      </w:r>
      <w:r>
        <w:rPr>
          <w:spacing w:val="-10"/>
          <w:sz w:val="36"/>
          <w:szCs w:val="36"/>
        </w:rPr>
        <w:t xml:space="preserve"> </w:t>
      </w:r>
      <w:r>
        <w:rPr>
          <w:sz w:val="36"/>
          <w:szCs w:val="36"/>
        </w:rPr>
        <w:t>автоматическая</w:t>
      </w:r>
      <w:r>
        <w:rPr>
          <w:spacing w:val="-13"/>
          <w:sz w:val="36"/>
          <w:szCs w:val="36"/>
        </w:rPr>
        <w:t xml:space="preserve"> </w:t>
      </w:r>
      <w:r>
        <w:rPr>
          <w:sz w:val="36"/>
          <w:szCs w:val="36"/>
        </w:rPr>
        <w:t>классификация,</w:t>
      </w:r>
    </w:p>
    <w:p w14:paraId="007D3C92" w14:textId="77777777" w:rsidR="0082156C" w:rsidRDefault="0082156C" w:rsidP="00D35DA9">
      <w:pPr>
        <w:pStyle w:val="a9"/>
        <w:rPr>
          <w:spacing w:val="-10"/>
          <w:sz w:val="36"/>
          <w:szCs w:val="36"/>
        </w:rPr>
      </w:pPr>
      <w:r>
        <w:rPr>
          <w:sz w:val="36"/>
          <w:szCs w:val="36"/>
        </w:rPr>
        <w:lastRenderedPageBreak/>
        <w:t>автоматическое</w:t>
      </w:r>
      <w:r>
        <w:rPr>
          <w:spacing w:val="-7"/>
          <w:sz w:val="36"/>
          <w:szCs w:val="36"/>
        </w:rPr>
        <w:t xml:space="preserve"> </w:t>
      </w:r>
      <w:r>
        <w:rPr>
          <w:sz w:val="36"/>
          <w:szCs w:val="36"/>
        </w:rPr>
        <w:t>аннотирование</w:t>
      </w:r>
      <w:r>
        <w:rPr>
          <w:spacing w:val="-7"/>
          <w:sz w:val="36"/>
          <w:szCs w:val="36"/>
        </w:rPr>
        <w:t xml:space="preserve"> </w:t>
      </w:r>
      <w:r>
        <w:rPr>
          <w:sz w:val="36"/>
          <w:szCs w:val="36"/>
        </w:rPr>
        <w:t>документов,</w:t>
      </w:r>
      <w:r>
        <w:rPr>
          <w:spacing w:val="-9"/>
          <w:sz w:val="36"/>
          <w:szCs w:val="36"/>
        </w:rPr>
        <w:t xml:space="preserve"> </w:t>
      </w:r>
      <w:r>
        <w:rPr>
          <w:sz w:val="36"/>
          <w:szCs w:val="36"/>
        </w:rPr>
        <w:t>распознавание</w:t>
      </w:r>
      <w:r>
        <w:rPr>
          <w:spacing w:val="-6"/>
          <w:sz w:val="36"/>
          <w:szCs w:val="36"/>
        </w:rPr>
        <w:t xml:space="preserve"> </w:t>
      </w:r>
      <w:r>
        <w:rPr>
          <w:sz w:val="36"/>
          <w:szCs w:val="36"/>
        </w:rPr>
        <w:t>образов</w:t>
      </w:r>
      <w:r>
        <w:rPr>
          <w:spacing w:val="-10"/>
          <w:sz w:val="36"/>
          <w:szCs w:val="36"/>
        </w:rPr>
        <w:t xml:space="preserve"> </w:t>
      </w:r>
      <w:r>
        <w:rPr>
          <w:sz w:val="36"/>
          <w:szCs w:val="36"/>
        </w:rPr>
        <w:t>и</w:t>
      </w:r>
      <w:r>
        <w:rPr>
          <w:spacing w:val="-4"/>
          <w:sz w:val="36"/>
          <w:szCs w:val="36"/>
        </w:rPr>
        <w:t xml:space="preserve"> </w:t>
      </w:r>
      <w:r>
        <w:rPr>
          <w:sz w:val="36"/>
          <w:szCs w:val="36"/>
        </w:rPr>
        <w:t>речи</w:t>
      </w:r>
      <w:r>
        <w:rPr>
          <w:spacing w:val="5"/>
          <w:sz w:val="36"/>
          <w:szCs w:val="36"/>
        </w:rPr>
        <w:t xml:space="preserve"> </w:t>
      </w:r>
      <w:r>
        <w:rPr>
          <w:spacing w:val="-10"/>
          <w:sz w:val="36"/>
          <w:szCs w:val="36"/>
        </w:rPr>
        <w:t>и</w:t>
      </w:r>
    </w:p>
    <w:p w14:paraId="5F896BAD" w14:textId="77777777" w:rsidR="0082156C" w:rsidRDefault="0082156C" w:rsidP="00D35DA9">
      <w:pPr>
        <w:pStyle w:val="a9"/>
        <w:rPr>
          <w:spacing w:val="-4"/>
          <w:sz w:val="36"/>
          <w:szCs w:val="36"/>
        </w:rPr>
      </w:pPr>
      <w:r>
        <w:rPr>
          <w:spacing w:val="-4"/>
          <w:sz w:val="36"/>
          <w:szCs w:val="36"/>
        </w:rPr>
        <w:t>т.п.</w:t>
      </w:r>
    </w:p>
    <w:p w14:paraId="35F4C65C" w14:textId="77777777" w:rsidR="0082156C" w:rsidRDefault="0082156C" w:rsidP="00D35DA9">
      <w:pPr>
        <w:pStyle w:val="a9"/>
        <w:rPr>
          <w:rFonts w:ascii="Arial" w:hAnsi="Arial" w:cs="Arial"/>
          <w:sz w:val="36"/>
          <w:szCs w:val="36"/>
        </w:rPr>
      </w:pPr>
      <w:r>
        <w:rPr>
          <w:sz w:val="36"/>
          <w:szCs w:val="36"/>
        </w:rPr>
        <w:t>Семантический</w:t>
      </w:r>
      <w:r>
        <w:rPr>
          <w:spacing w:val="-1"/>
          <w:sz w:val="36"/>
          <w:szCs w:val="36"/>
        </w:rPr>
        <w:t xml:space="preserve"> </w:t>
      </w:r>
      <w:r>
        <w:rPr>
          <w:color w:val="000000"/>
          <w:sz w:val="36"/>
          <w:szCs w:val="36"/>
        </w:rPr>
        <w:t>-</w:t>
      </w:r>
      <w:r>
        <w:rPr>
          <w:color w:val="000000"/>
          <w:spacing w:val="-6"/>
          <w:sz w:val="36"/>
          <w:szCs w:val="36"/>
        </w:rPr>
        <w:t xml:space="preserve"> </w:t>
      </w:r>
      <w:r>
        <w:rPr>
          <w:color w:val="000000"/>
          <w:sz w:val="36"/>
          <w:szCs w:val="36"/>
        </w:rPr>
        <w:t>основан</w:t>
      </w:r>
      <w:r>
        <w:rPr>
          <w:color w:val="000000"/>
          <w:spacing w:val="-11"/>
          <w:sz w:val="36"/>
          <w:szCs w:val="36"/>
        </w:rPr>
        <w:t xml:space="preserve"> </w:t>
      </w:r>
      <w:r>
        <w:rPr>
          <w:color w:val="000000"/>
          <w:sz w:val="36"/>
          <w:szCs w:val="36"/>
        </w:rPr>
        <w:t>на</w:t>
      </w:r>
      <w:r>
        <w:rPr>
          <w:color w:val="000000"/>
          <w:spacing w:val="-6"/>
          <w:sz w:val="36"/>
          <w:szCs w:val="36"/>
        </w:rPr>
        <w:t xml:space="preserve"> </w:t>
      </w:r>
      <w:r>
        <w:rPr>
          <w:color w:val="000000"/>
          <w:sz w:val="36"/>
          <w:szCs w:val="36"/>
        </w:rPr>
        <w:t>использовании</w:t>
      </w:r>
      <w:r>
        <w:rPr>
          <w:color w:val="000000"/>
          <w:spacing w:val="-13"/>
          <w:sz w:val="36"/>
          <w:szCs w:val="36"/>
        </w:rPr>
        <w:t xml:space="preserve"> </w:t>
      </w:r>
      <w:r>
        <w:rPr>
          <w:color w:val="000000"/>
          <w:sz w:val="36"/>
          <w:szCs w:val="36"/>
        </w:rPr>
        <w:t>взаимосвязанного</w:t>
      </w:r>
      <w:r>
        <w:rPr>
          <w:color w:val="000000"/>
          <w:spacing w:val="-18"/>
          <w:sz w:val="36"/>
          <w:szCs w:val="36"/>
        </w:rPr>
        <w:t xml:space="preserve"> </w:t>
      </w:r>
      <w:r>
        <w:rPr>
          <w:color w:val="000000"/>
          <w:sz w:val="36"/>
          <w:szCs w:val="36"/>
        </w:rPr>
        <w:t>набора</w:t>
      </w:r>
      <w:r>
        <w:rPr>
          <w:color w:val="000000"/>
          <w:spacing w:val="-1"/>
          <w:sz w:val="36"/>
          <w:szCs w:val="36"/>
        </w:rPr>
        <w:t xml:space="preserve"> </w:t>
      </w:r>
      <w:r>
        <w:rPr>
          <w:color w:val="000000"/>
          <w:sz w:val="36"/>
          <w:szCs w:val="36"/>
        </w:rPr>
        <w:t>методов и технологий по работе со смыслом, семантикой данных, информацией и</w:t>
      </w:r>
    </w:p>
    <w:p w14:paraId="0A6A75B1" w14:textId="77777777" w:rsidR="0082156C" w:rsidRDefault="0082156C" w:rsidP="00D35DA9">
      <w:pPr>
        <w:pStyle w:val="a9"/>
        <w:rPr>
          <w:spacing w:val="-5"/>
          <w:sz w:val="36"/>
          <w:szCs w:val="36"/>
        </w:rPr>
      </w:pPr>
      <w:r>
        <w:rPr>
          <w:sz w:val="36"/>
          <w:szCs w:val="36"/>
        </w:rPr>
        <w:t>знаниями.</w:t>
      </w:r>
      <w:r>
        <w:rPr>
          <w:spacing w:val="-17"/>
          <w:sz w:val="36"/>
          <w:szCs w:val="36"/>
        </w:rPr>
        <w:t xml:space="preserve"> </w:t>
      </w:r>
      <w:r>
        <w:rPr>
          <w:sz w:val="36"/>
          <w:szCs w:val="36"/>
        </w:rPr>
        <w:t>В</w:t>
      </w:r>
      <w:r>
        <w:rPr>
          <w:spacing w:val="-6"/>
          <w:sz w:val="36"/>
          <w:szCs w:val="36"/>
        </w:rPr>
        <w:t xml:space="preserve"> </w:t>
      </w:r>
      <w:r>
        <w:rPr>
          <w:sz w:val="36"/>
          <w:szCs w:val="36"/>
        </w:rPr>
        <w:t>их</w:t>
      </w:r>
      <w:r>
        <w:rPr>
          <w:spacing w:val="-8"/>
          <w:sz w:val="36"/>
          <w:szCs w:val="36"/>
        </w:rPr>
        <w:t xml:space="preserve"> </w:t>
      </w:r>
      <w:r>
        <w:rPr>
          <w:sz w:val="36"/>
          <w:szCs w:val="36"/>
        </w:rPr>
        <w:t>числе</w:t>
      </w:r>
      <w:r>
        <w:rPr>
          <w:spacing w:val="-3"/>
          <w:sz w:val="36"/>
          <w:szCs w:val="36"/>
        </w:rPr>
        <w:t xml:space="preserve"> </w:t>
      </w:r>
      <w:r>
        <w:rPr>
          <w:sz w:val="36"/>
          <w:szCs w:val="36"/>
        </w:rPr>
        <w:t>онтологии</w:t>
      </w:r>
      <w:r>
        <w:rPr>
          <w:spacing w:val="-9"/>
          <w:sz w:val="36"/>
          <w:szCs w:val="36"/>
        </w:rPr>
        <w:t xml:space="preserve"> </w:t>
      </w:r>
      <w:r>
        <w:rPr>
          <w:sz w:val="36"/>
          <w:szCs w:val="36"/>
        </w:rPr>
        <w:t>предметных</w:t>
      </w:r>
      <w:r>
        <w:rPr>
          <w:spacing w:val="-4"/>
          <w:sz w:val="36"/>
          <w:szCs w:val="36"/>
        </w:rPr>
        <w:t xml:space="preserve"> </w:t>
      </w:r>
      <w:r>
        <w:rPr>
          <w:sz w:val="36"/>
          <w:szCs w:val="36"/>
        </w:rPr>
        <w:t>областей,</w:t>
      </w:r>
      <w:r>
        <w:rPr>
          <w:spacing w:val="-6"/>
          <w:sz w:val="36"/>
          <w:szCs w:val="36"/>
        </w:rPr>
        <w:t xml:space="preserve"> </w:t>
      </w:r>
      <w:r>
        <w:rPr>
          <w:sz w:val="36"/>
          <w:szCs w:val="36"/>
        </w:rPr>
        <w:t>технологии</w:t>
      </w:r>
      <w:r>
        <w:rPr>
          <w:spacing w:val="-8"/>
          <w:sz w:val="36"/>
          <w:szCs w:val="36"/>
        </w:rPr>
        <w:t xml:space="preserve"> </w:t>
      </w:r>
      <w:r>
        <w:rPr>
          <w:spacing w:val="-5"/>
          <w:sz w:val="36"/>
          <w:szCs w:val="36"/>
        </w:rPr>
        <w:t>их</w:t>
      </w:r>
    </w:p>
    <w:p w14:paraId="3131B89B" w14:textId="77777777" w:rsidR="0082156C" w:rsidRDefault="0082156C" w:rsidP="00D35DA9">
      <w:pPr>
        <w:pStyle w:val="a9"/>
        <w:rPr>
          <w:spacing w:val="-2"/>
          <w:sz w:val="36"/>
          <w:szCs w:val="36"/>
        </w:rPr>
      </w:pPr>
      <w:r>
        <w:rPr>
          <w:sz w:val="36"/>
          <w:szCs w:val="36"/>
        </w:rPr>
        <w:t>построения</w:t>
      </w:r>
      <w:r>
        <w:rPr>
          <w:spacing w:val="-5"/>
          <w:sz w:val="36"/>
          <w:szCs w:val="36"/>
        </w:rPr>
        <w:t xml:space="preserve"> </w:t>
      </w:r>
      <w:r>
        <w:rPr>
          <w:sz w:val="36"/>
          <w:szCs w:val="36"/>
        </w:rPr>
        <w:t>и</w:t>
      </w:r>
      <w:r>
        <w:rPr>
          <w:spacing w:val="-8"/>
          <w:sz w:val="36"/>
          <w:szCs w:val="36"/>
        </w:rPr>
        <w:t xml:space="preserve"> </w:t>
      </w:r>
      <w:r>
        <w:rPr>
          <w:sz w:val="36"/>
          <w:szCs w:val="36"/>
        </w:rPr>
        <w:t>сопровождения</w:t>
      </w:r>
      <w:r>
        <w:rPr>
          <w:color w:val="000000"/>
          <w:sz w:val="36"/>
          <w:szCs w:val="36"/>
        </w:rPr>
        <w:t>,</w:t>
      </w:r>
      <w:r>
        <w:rPr>
          <w:color w:val="000000"/>
          <w:spacing w:val="-9"/>
          <w:sz w:val="36"/>
          <w:szCs w:val="36"/>
        </w:rPr>
        <w:t xml:space="preserve"> </w:t>
      </w:r>
      <w:r>
        <w:rPr>
          <w:sz w:val="36"/>
          <w:szCs w:val="36"/>
        </w:rPr>
        <w:t>семантические</w:t>
      </w:r>
      <w:r>
        <w:rPr>
          <w:spacing w:val="-7"/>
          <w:sz w:val="36"/>
          <w:szCs w:val="36"/>
        </w:rPr>
        <w:t xml:space="preserve"> </w:t>
      </w:r>
      <w:r>
        <w:rPr>
          <w:sz w:val="36"/>
          <w:szCs w:val="36"/>
        </w:rPr>
        <w:t>метаданные,</w:t>
      </w:r>
      <w:r>
        <w:rPr>
          <w:spacing w:val="-3"/>
          <w:sz w:val="36"/>
          <w:szCs w:val="36"/>
        </w:rPr>
        <w:t xml:space="preserve"> </w:t>
      </w:r>
      <w:r>
        <w:rPr>
          <w:spacing w:val="-2"/>
          <w:sz w:val="36"/>
          <w:szCs w:val="36"/>
        </w:rPr>
        <w:t>семантический</w:t>
      </w:r>
    </w:p>
    <w:p w14:paraId="5B83D9B7" w14:textId="77777777" w:rsidR="0082156C" w:rsidRDefault="0082156C" w:rsidP="00D35DA9">
      <w:pPr>
        <w:pStyle w:val="a9"/>
        <w:rPr>
          <w:color w:val="000000"/>
          <w:sz w:val="36"/>
          <w:szCs w:val="36"/>
        </w:rPr>
      </w:pPr>
      <w:r>
        <w:rPr>
          <w:sz w:val="36"/>
          <w:szCs w:val="36"/>
        </w:rPr>
        <w:t>поиск,</w:t>
      </w:r>
      <w:r>
        <w:rPr>
          <w:spacing w:val="-9"/>
          <w:sz w:val="36"/>
          <w:szCs w:val="36"/>
        </w:rPr>
        <w:t xml:space="preserve"> </w:t>
      </w:r>
      <w:r>
        <w:rPr>
          <w:color w:val="000000"/>
          <w:sz w:val="36"/>
          <w:szCs w:val="36"/>
        </w:rPr>
        <w:t>системы</w:t>
      </w:r>
      <w:r>
        <w:rPr>
          <w:color w:val="000000"/>
          <w:spacing w:val="-12"/>
          <w:sz w:val="36"/>
          <w:szCs w:val="36"/>
        </w:rPr>
        <w:t xml:space="preserve"> </w:t>
      </w:r>
      <w:r>
        <w:rPr>
          <w:color w:val="000000"/>
          <w:sz w:val="36"/>
          <w:szCs w:val="36"/>
        </w:rPr>
        <w:t>логического</w:t>
      </w:r>
      <w:r>
        <w:rPr>
          <w:color w:val="000000"/>
          <w:spacing w:val="-6"/>
          <w:sz w:val="36"/>
          <w:szCs w:val="36"/>
        </w:rPr>
        <w:t xml:space="preserve"> </w:t>
      </w:r>
      <w:r>
        <w:rPr>
          <w:color w:val="000000"/>
          <w:sz w:val="36"/>
          <w:szCs w:val="36"/>
        </w:rPr>
        <w:t>вывода,</w:t>
      </w:r>
      <w:r>
        <w:rPr>
          <w:color w:val="000000"/>
          <w:spacing w:val="-10"/>
          <w:sz w:val="36"/>
          <w:szCs w:val="36"/>
        </w:rPr>
        <w:t xml:space="preserve"> </w:t>
      </w:r>
      <w:r>
        <w:rPr>
          <w:color w:val="000000"/>
          <w:sz w:val="36"/>
          <w:szCs w:val="36"/>
        </w:rPr>
        <w:t>семантическое</w:t>
      </w:r>
      <w:r>
        <w:rPr>
          <w:color w:val="000000"/>
          <w:spacing w:val="-9"/>
          <w:sz w:val="36"/>
          <w:szCs w:val="36"/>
        </w:rPr>
        <w:t xml:space="preserve"> </w:t>
      </w:r>
      <w:r>
        <w:rPr>
          <w:color w:val="000000"/>
          <w:sz w:val="36"/>
          <w:szCs w:val="36"/>
        </w:rPr>
        <w:t>профилирование</w:t>
      </w:r>
      <w:r>
        <w:rPr>
          <w:color w:val="000000"/>
          <w:spacing w:val="-13"/>
          <w:sz w:val="36"/>
          <w:szCs w:val="36"/>
        </w:rPr>
        <w:t xml:space="preserve"> </w:t>
      </w:r>
      <w:r>
        <w:rPr>
          <w:color w:val="000000"/>
          <w:sz w:val="36"/>
          <w:szCs w:val="36"/>
        </w:rPr>
        <w:t>знаний экспертов, семантические порталы и сети и т.п., и все это с соответствующей</w:t>
      </w:r>
    </w:p>
    <w:p w14:paraId="6C441F4A" w14:textId="77777777" w:rsidR="0082156C" w:rsidRDefault="0082156C" w:rsidP="00D35DA9">
      <w:pPr>
        <w:pStyle w:val="a9"/>
        <w:rPr>
          <w:spacing w:val="-2"/>
          <w:sz w:val="36"/>
          <w:szCs w:val="36"/>
        </w:rPr>
      </w:pPr>
      <w:r>
        <w:rPr>
          <w:sz w:val="36"/>
          <w:szCs w:val="36"/>
        </w:rPr>
        <w:t>технологической</w:t>
      </w:r>
      <w:r>
        <w:rPr>
          <w:spacing w:val="-12"/>
          <w:sz w:val="36"/>
          <w:szCs w:val="36"/>
        </w:rPr>
        <w:t xml:space="preserve"> </w:t>
      </w:r>
      <w:r>
        <w:rPr>
          <w:sz w:val="36"/>
          <w:szCs w:val="36"/>
        </w:rPr>
        <w:t>поддержкой</w:t>
      </w:r>
      <w:r>
        <w:rPr>
          <w:spacing w:val="-11"/>
          <w:sz w:val="36"/>
          <w:szCs w:val="36"/>
        </w:rPr>
        <w:t xml:space="preserve"> </w:t>
      </w:r>
      <w:r>
        <w:rPr>
          <w:sz w:val="36"/>
          <w:szCs w:val="36"/>
        </w:rPr>
        <w:t>в</w:t>
      </w:r>
      <w:r>
        <w:rPr>
          <w:spacing w:val="-8"/>
          <w:sz w:val="36"/>
          <w:szCs w:val="36"/>
        </w:rPr>
        <w:t xml:space="preserve"> </w:t>
      </w:r>
      <w:r>
        <w:rPr>
          <w:sz w:val="36"/>
          <w:szCs w:val="36"/>
        </w:rPr>
        <w:t>части</w:t>
      </w:r>
      <w:r>
        <w:rPr>
          <w:spacing w:val="-7"/>
          <w:sz w:val="36"/>
          <w:szCs w:val="36"/>
        </w:rPr>
        <w:t xml:space="preserve"> </w:t>
      </w:r>
      <w:r>
        <w:rPr>
          <w:sz w:val="36"/>
          <w:szCs w:val="36"/>
        </w:rPr>
        <w:t>языков</w:t>
      </w:r>
      <w:r>
        <w:rPr>
          <w:spacing w:val="-13"/>
          <w:sz w:val="36"/>
          <w:szCs w:val="36"/>
        </w:rPr>
        <w:t xml:space="preserve"> </w:t>
      </w:r>
      <w:r>
        <w:rPr>
          <w:sz w:val="36"/>
          <w:szCs w:val="36"/>
        </w:rPr>
        <w:t>описания,</w:t>
      </w:r>
      <w:r>
        <w:rPr>
          <w:spacing w:val="-16"/>
          <w:sz w:val="36"/>
          <w:szCs w:val="36"/>
        </w:rPr>
        <w:t xml:space="preserve"> </w:t>
      </w:r>
      <w:r>
        <w:rPr>
          <w:sz w:val="36"/>
          <w:szCs w:val="36"/>
        </w:rPr>
        <w:t>моделей,</w:t>
      </w:r>
      <w:r>
        <w:rPr>
          <w:spacing w:val="-11"/>
          <w:sz w:val="36"/>
          <w:szCs w:val="36"/>
        </w:rPr>
        <w:t xml:space="preserve"> </w:t>
      </w:r>
      <w:r>
        <w:rPr>
          <w:spacing w:val="-2"/>
          <w:sz w:val="36"/>
          <w:szCs w:val="36"/>
        </w:rPr>
        <w:t>программных</w:t>
      </w:r>
    </w:p>
    <w:p w14:paraId="0C71439C" w14:textId="77777777" w:rsidR="0082156C" w:rsidRDefault="0082156C" w:rsidP="00D35DA9">
      <w:pPr>
        <w:pStyle w:val="a9"/>
        <w:rPr>
          <w:spacing w:val="-2"/>
          <w:sz w:val="36"/>
          <w:szCs w:val="36"/>
        </w:rPr>
      </w:pPr>
      <w:r>
        <w:rPr>
          <w:sz w:val="36"/>
          <w:szCs w:val="36"/>
        </w:rPr>
        <w:t>инструментов</w:t>
      </w:r>
      <w:r>
        <w:rPr>
          <w:spacing w:val="-7"/>
          <w:sz w:val="36"/>
          <w:szCs w:val="36"/>
        </w:rPr>
        <w:t xml:space="preserve"> </w:t>
      </w:r>
      <w:r>
        <w:rPr>
          <w:sz w:val="36"/>
          <w:szCs w:val="36"/>
        </w:rPr>
        <w:t>и</w:t>
      </w:r>
      <w:r>
        <w:rPr>
          <w:spacing w:val="-3"/>
          <w:sz w:val="36"/>
          <w:szCs w:val="36"/>
        </w:rPr>
        <w:t xml:space="preserve"> </w:t>
      </w:r>
      <w:r>
        <w:rPr>
          <w:spacing w:val="-2"/>
          <w:sz w:val="36"/>
          <w:szCs w:val="36"/>
        </w:rPr>
        <w:t>систем.</w:t>
      </w:r>
    </w:p>
    <w:p w14:paraId="3A30AB6D" w14:textId="77777777" w:rsidR="0082156C" w:rsidRDefault="0082156C" w:rsidP="00D35DA9">
      <w:pPr>
        <w:pStyle w:val="a9"/>
        <w:rPr>
          <w:spacing w:val="-2"/>
          <w:sz w:val="36"/>
          <w:szCs w:val="36"/>
        </w:rPr>
      </w:pPr>
    </w:p>
    <w:p w14:paraId="343F4ED2" w14:textId="00593CFD" w:rsidR="0082156C" w:rsidRDefault="0082156C" w:rsidP="00D35DA9">
      <w:pPr>
        <w:pStyle w:val="a9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6F744A1" wp14:editId="5D4377D6">
            <wp:extent cx="6578600" cy="419608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419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D3C87" w14:textId="77777777" w:rsidR="0082156C" w:rsidRDefault="0082156C" w:rsidP="00D35DA9">
      <w:pPr>
        <w:pStyle w:val="a9"/>
        <w:rPr>
          <w:sz w:val="20"/>
          <w:szCs w:val="20"/>
        </w:rPr>
      </w:pPr>
    </w:p>
    <w:p w14:paraId="00B361E9" w14:textId="77777777" w:rsidR="0082156C" w:rsidRDefault="0082156C" w:rsidP="00D35DA9">
      <w:pPr>
        <w:pStyle w:val="a9"/>
        <w:rPr>
          <w:sz w:val="24"/>
          <w:szCs w:val="24"/>
        </w:rPr>
      </w:pPr>
    </w:p>
    <w:p w14:paraId="7CBFC6BD" w14:textId="57BEF09D" w:rsidR="0082156C" w:rsidRDefault="0082156C" w:rsidP="00D35DA9">
      <w:pPr>
        <w:pStyle w:val="a9"/>
        <w:rPr>
          <w:spacing w:val="-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1" locked="0" layoutInCell="0" allowOverlap="1" wp14:anchorId="7E9A85F1" wp14:editId="71FB7B87">
                <wp:simplePos x="0" y="0"/>
                <wp:positionH relativeFrom="page">
                  <wp:posOffset>374650</wp:posOffset>
                </wp:positionH>
                <wp:positionV relativeFrom="paragraph">
                  <wp:posOffset>294005</wp:posOffset>
                </wp:positionV>
                <wp:extent cx="7937500" cy="4470400"/>
                <wp:effectExtent l="3175" t="4445" r="3175" b="1905"/>
                <wp:wrapNone/>
                <wp:docPr id="57" name="Прямоугольник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37500" cy="447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9EA46B" w14:textId="5136B995" w:rsidR="0082156C" w:rsidRDefault="0082156C" w:rsidP="0082156C">
                            <w:pPr>
                              <w:spacing w:line="704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D7E9173" wp14:editId="4CAAD83F">
                                  <wp:extent cx="6578600" cy="3700780"/>
                                  <wp:effectExtent l="0" t="0" r="0" b="0"/>
                                  <wp:docPr id="56" name="Рисунок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78600" cy="37007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0168D31" w14:textId="77777777" w:rsidR="0082156C" w:rsidRDefault="0082156C" w:rsidP="0082156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9A85F1" id="Прямоугольник 57" o:spid="_x0000_s1026" style="position:absolute;left:0;text-align:left;margin-left:29.5pt;margin-top:23.15pt;width:625pt;height:352pt;z-index:-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" o:allowincell="f" filled="f" stroked="f">
                <v:textbox inset="0,0,0,0">
                  <w:txbxContent>
                    <w:p w14:paraId="4B9EA46B" w14:textId="5136B995" w:rsidR="0082156C" w:rsidRDefault="0082156C" w:rsidP="0082156C">
                      <w:pPr>
                        <w:spacing w:line="704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0D7E9173" wp14:editId="4CAAD83F">
                            <wp:extent cx="6578600" cy="3700780"/>
                            <wp:effectExtent l="0" t="0" r="0" b="0"/>
                            <wp:docPr id="56" name="Рисунок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78600" cy="37007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0168D31" w14:textId="77777777" w:rsidR="0082156C" w:rsidRDefault="0082156C" w:rsidP="0082156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t>ЭТАПЫ</w:t>
      </w:r>
      <w:r>
        <w:rPr>
          <w:spacing w:val="-4"/>
        </w:rPr>
        <w:t xml:space="preserve"> </w:t>
      </w:r>
      <w:r>
        <w:t>ЖИЗНЕННОГО</w:t>
      </w:r>
      <w:r>
        <w:rPr>
          <w:spacing w:val="-3"/>
        </w:rPr>
        <w:t xml:space="preserve"> </w:t>
      </w:r>
      <w:r>
        <w:t>ЦИКЛА</w:t>
      </w:r>
      <w:r>
        <w:rPr>
          <w:spacing w:val="-7"/>
        </w:rPr>
        <w:t xml:space="preserve"> </w:t>
      </w:r>
      <w:r>
        <w:rPr>
          <w:spacing w:val="-2"/>
        </w:rPr>
        <w:t>ЗНАНИЙ</w:t>
      </w:r>
    </w:p>
    <w:p w14:paraId="7A77EF44" w14:textId="77777777" w:rsidR="0082156C" w:rsidRDefault="0082156C" w:rsidP="00D35DA9">
      <w:pPr>
        <w:pStyle w:val="a9"/>
        <w:rPr>
          <w:spacing w:val="-2"/>
        </w:rPr>
      </w:pPr>
    </w:p>
    <w:p w14:paraId="598E047E" w14:textId="77777777" w:rsidR="0082156C" w:rsidRDefault="0082156C" w:rsidP="00D35DA9">
      <w:pPr>
        <w:pStyle w:val="a9"/>
        <w:rPr>
          <w:rFonts w:ascii="Calibri Light" w:hAnsi="Calibri Light" w:cs="Calibri Light"/>
          <w:sz w:val="20"/>
          <w:szCs w:val="20"/>
        </w:rPr>
      </w:pPr>
    </w:p>
    <w:p w14:paraId="384F3023" w14:textId="77777777" w:rsidR="0082156C" w:rsidRDefault="0082156C" w:rsidP="00D35DA9">
      <w:pPr>
        <w:pStyle w:val="a9"/>
        <w:rPr>
          <w:rFonts w:ascii="Calibri Light" w:hAnsi="Calibri Light" w:cs="Calibri Light"/>
          <w:sz w:val="20"/>
          <w:szCs w:val="20"/>
        </w:rPr>
      </w:pPr>
    </w:p>
    <w:p w14:paraId="50F68ACD" w14:textId="77777777" w:rsidR="0082156C" w:rsidRDefault="0082156C" w:rsidP="00D35DA9">
      <w:pPr>
        <w:pStyle w:val="a9"/>
        <w:rPr>
          <w:rFonts w:ascii="Calibri Light" w:hAnsi="Calibri Light" w:cs="Calibri Light"/>
          <w:sz w:val="20"/>
          <w:szCs w:val="20"/>
        </w:rPr>
      </w:pPr>
    </w:p>
    <w:p w14:paraId="1D37BD61" w14:textId="77777777" w:rsidR="0082156C" w:rsidRDefault="0082156C" w:rsidP="00D35DA9">
      <w:pPr>
        <w:pStyle w:val="a9"/>
        <w:rPr>
          <w:rFonts w:ascii="Calibri Light" w:hAnsi="Calibri Light" w:cs="Calibri Light"/>
          <w:sz w:val="20"/>
          <w:szCs w:val="20"/>
        </w:rPr>
      </w:pPr>
    </w:p>
    <w:p w14:paraId="7E690315" w14:textId="77777777" w:rsidR="0082156C" w:rsidRDefault="0082156C" w:rsidP="00D35DA9">
      <w:pPr>
        <w:pStyle w:val="a9"/>
        <w:rPr>
          <w:rFonts w:ascii="Calibri Light" w:hAnsi="Calibri Light" w:cs="Calibri Light"/>
          <w:sz w:val="20"/>
          <w:szCs w:val="20"/>
        </w:rPr>
      </w:pPr>
    </w:p>
    <w:p w14:paraId="1DA83C76" w14:textId="77777777" w:rsidR="0082156C" w:rsidRDefault="0082156C" w:rsidP="00D35DA9">
      <w:pPr>
        <w:pStyle w:val="a9"/>
        <w:rPr>
          <w:rFonts w:ascii="Calibri Light" w:hAnsi="Calibri Light" w:cs="Calibri Light"/>
          <w:sz w:val="20"/>
          <w:szCs w:val="20"/>
        </w:rPr>
      </w:pPr>
    </w:p>
    <w:p w14:paraId="5A2429D9" w14:textId="77777777" w:rsidR="0082156C" w:rsidRDefault="0082156C" w:rsidP="00D35DA9">
      <w:pPr>
        <w:pStyle w:val="a9"/>
        <w:rPr>
          <w:rFonts w:ascii="Calibri Light" w:hAnsi="Calibri Light" w:cs="Calibri Light"/>
          <w:sz w:val="20"/>
          <w:szCs w:val="20"/>
        </w:rPr>
      </w:pPr>
    </w:p>
    <w:p w14:paraId="38663F67" w14:textId="77777777" w:rsidR="0082156C" w:rsidRDefault="0082156C" w:rsidP="00D35DA9">
      <w:pPr>
        <w:pStyle w:val="a9"/>
        <w:rPr>
          <w:rFonts w:ascii="Calibri Light" w:hAnsi="Calibri Light" w:cs="Calibri Light"/>
          <w:sz w:val="20"/>
          <w:szCs w:val="20"/>
        </w:rPr>
      </w:pPr>
    </w:p>
    <w:p w14:paraId="459B1687" w14:textId="77777777" w:rsidR="0082156C" w:rsidRDefault="0082156C" w:rsidP="00D35DA9">
      <w:pPr>
        <w:pStyle w:val="a9"/>
        <w:rPr>
          <w:rFonts w:ascii="Calibri Light" w:hAnsi="Calibri Light" w:cs="Calibri Light"/>
          <w:sz w:val="20"/>
          <w:szCs w:val="20"/>
        </w:rPr>
      </w:pPr>
    </w:p>
    <w:p w14:paraId="69BC1727" w14:textId="77777777" w:rsidR="0082156C" w:rsidRDefault="0082156C" w:rsidP="00D35DA9">
      <w:pPr>
        <w:pStyle w:val="a9"/>
        <w:rPr>
          <w:rFonts w:ascii="Calibri Light" w:hAnsi="Calibri Light" w:cs="Calibri Light"/>
          <w:sz w:val="20"/>
          <w:szCs w:val="20"/>
        </w:rPr>
      </w:pPr>
    </w:p>
    <w:p w14:paraId="6FD11266" w14:textId="77777777" w:rsidR="0082156C" w:rsidRDefault="0082156C" w:rsidP="00D35DA9">
      <w:pPr>
        <w:pStyle w:val="a9"/>
        <w:rPr>
          <w:rFonts w:ascii="Calibri Light" w:hAnsi="Calibri Light" w:cs="Calibri Light"/>
          <w:sz w:val="20"/>
          <w:szCs w:val="20"/>
        </w:rPr>
      </w:pPr>
    </w:p>
    <w:p w14:paraId="42BBCE16" w14:textId="77777777" w:rsidR="0082156C" w:rsidRDefault="0082156C" w:rsidP="00D35DA9">
      <w:pPr>
        <w:pStyle w:val="a9"/>
        <w:rPr>
          <w:rFonts w:ascii="Calibri Light" w:hAnsi="Calibri Light" w:cs="Calibri Light"/>
          <w:sz w:val="20"/>
          <w:szCs w:val="20"/>
        </w:rPr>
      </w:pPr>
    </w:p>
    <w:p w14:paraId="39DE05B9" w14:textId="77777777" w:rsidR="0082156C" w:rsidRDefault="0082156C" w:rsidP="00D35DA9">
      <w:pPr>
        <w:pStyle w:val="a9"/>
        <w:rPr>
          <w:spacing w:val="-4"/>
          <w:sz w:val="42"/>
          <w:szCs w:val="42"/>
        </w:rPr>
      </w:pPr>
      <w:r>
        <w:rPr>
          <w:spacing w:val="-4"/>
          <w:sz w:val="42"/>
          <w:szCs w:val="42"/>
        </w:rPr>
        <w:t>ОНТОЛОГИЧЕСКИЕ МОДЕЛИ</w:t>
      </w:r>
      <w:r>
        <w:rPr>
          <w:sz w:val="42"/>
          <w:szCs w:val="42"/>
        </w:rPr>
        <w:t xml:space="preserve"> </w:t>
      </w:r>
      <w:r>
        <w:rPr>
          <w:spacing w:val="-4"/>
          <w:sz w:val="42"/>
          <w:szCs w:val="42"/>
        </w:rPr>
        <w:t>ПРЕДСТАВЛЕНИЯ</w:t>
      </w:r>
      <w:r>
        <w:rPr>
          <w:spacing w:val="-2"/>
          <w:sz w:val="42"/>
          <w:szCs w:val="42"/>
        </w:rPr>
        <w:t xml:space="preserve"> </w:t>
      </w:r>
      <w:r>
        <w:rPr>
          <w:spacing w:val="-4"/>
          <w:sz w:val="42"/>
          <w:szCs w:val="42"/>
        </w:rPr>
        <w:t>ЗНАНИЙ</w:t>
      </w:r>
    </w:p>
    <w:p w14:paraId="158E5AFC" w14:textId="77777777" w:rsidR="0082156C" w:rsidRDefault="0082156C" w:rsidP="00D35DA9">
      <w:pPr>
        <w:pStyle w:val="a9"/>
        <w:rPr>
          <w:spacing w:val="-2"/>
          <w:sz w:val="42"/>
          <w:szCs w:val="42"/>
        </w:rPr>
      </w:pPr>
      <w:r>
        <w:rPr>
          <w:sz w:val="42"/>
          <w:szCs w:val="42"/>
        </w:rPr>
        <w:t>(второй</w:t>
      </w:r>
      <w:r>
        <w:rPr>
          <w:spacing w:val="-15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подход</w:t>
      </w:r>
    </w:p>
    <w:p w14:paraId="114521AF" w14:textId="77777777" w:rsidR="0082156C" w:rsidRDefault="0082156C" w:rsidP="00D35DA9">
      <w:pPr>
        <w:pStyle w:val="a9"/>
        <w:rPr>
          <w:spacing w:val="-2"/>
          <w:sz w:val="42"/>
          <w:szCs w:val="42"/>
        </w:rPr>
      </w:pPr>
      <w:r>
        <w:rPr>
          <w:sz w:val="42"/>
          <w:szCs w:val="42"/>
        </w:rPr>
        <w:t>к</w:t>
      </w:r>
      <w:r>
        <w:rPr>
          <w:spacing w:val="-8"/>
          <w:sz w:val="42"/>
          <w:szCs w:val="42"/>
        </w:rPr>
        <w:t xml:space="preserve"> </w:t>
      </w:r>
      <w:r>
        <w:rPr>
          <w:sz w:val="42"/>
          <w:szCs w:val="42"/>
        </w:rPr>
        <w:t>управлению</w:t>
      </w:r>
      <w:r>
        <w:rPr>
          <w:spacing w:val="-20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знаниями)</w:t>
      </w:r>
    </w:p>
    <w:p w14:paraId="6622F704" w14:textId="77777777" w:rsidR="0082156C" w:rsidRDefault="0082156C" w:rsidP="00D35DA9">
      <w:pPr>
        <w:pStyle w:val="a9"/>
        <w:rPr>
          <w:spacing w:val="-2"/>
          <w:sz w:val="42"/>
          <w:szCs w:val="42"/>
        </w:rPr>
      </w:pPr>
    </w:p>
    <w:p w14:paraId="76F0A74C" w14:textId="77777777" w:rsidR="0082156C" w:rsidRDefault="0082156C" w:rsidP="00D35DA9">
      <w:pPr>
        <w:pStyle w:val="a9"/>
        <w:rPr>
          <w:rFonts w:ascii="Arial" w:hAnsi="Arial" w:cs="Arial"/>
          <w:spacing w:val="-2"/>
          <w:sz w:val="64"/>
          <w:szCs w:val="64"/>
        </w:rPr>
      </w:pPr>
      <w:r>
        <w:rPr>
          <w:rFonts w:ascii="Arial" w:hAnsi="Arial" w:cs="Arial"/>
          <w:sz w:val="64"/>
          <w:szCs w:val="64"/>
        </w:rPr>
        <w:t>Основные</w:t>
      </w:r>
      <w:r>
        <w:rPr>
          <w:rFonts w:ascii="Arial" w:hAnsi="Arial" w:cs="Arial"/>
          <w:spacing w:val="-31"/>
          <w:sz w:val="64"/>
          <w:szCs w:val="64"/>
        </w:rPr>
        <w:t xml:space="preserve"> </w:t>
      </w:r>
      <w:r>
        <w:rPr>
          <w:rFonts w:ascii="Arial" w:hAnsi="Arial" w:cs="Arial"/>
          <w:spacing w:val="-2"/>
          <w:sz w:val="64"/>
          <w:szCs w:val="64"/>
        </w:rPr>
        <w:t>определения</w:t>
      </w:r>
    </w:p>
    <w:p w14:paraId="094F04DA" w14:textId="77777777" w:rsidR="0082156C" w:rsidRDefault="0082156C" w:rsidP="00D35DA9">
      <w:pPr>
        <w:pStyle w:val="a9"/>
        <w:rPr>
          <w:rFonts w:cs="Times New Roman"/>
          <w:spacing w:val="-2"/>
          <w:sz w:val="32"/>
          <w:szCs w:val="32"/>
        </w:rPr>
      </w:pPr>
      <w:r>
        <w:rPr>
          <w:rFonts w:cs="Times New Roman"/>
          <w:sz w:val="32"/>
          <w:szCs w:val="32"/>
        </w:rPr>
        <w:t>Определение</w:t>
      </w:r>
      <w:r>
        <w:rPr>
          <w:rFonts w:cs="Times New Roman"/>
          <w:spacing w:val="-7"/>
          <w:sz w:val="32"/>
          <w:szCs w:val="32"/>
        </w:rPr>
        <w:t xml:space="preserve"> </w:t>
      </w:r>
      <w:r>
        <w:rPr>
          <w:rFonts w:cs="Times New Roman"/>
          <w:sz w:val="32"/>
          <w:szCs w:val="32"/>
        </w:rPr>
        <w:t>термина</w:t>
      </w:r>
      <w:r>
        <w:rPr>
          <w:rFonts w:cs="Times New Roman"/>
          <w:spacing w:val="-13"/>
          <w:sz w:val="32"/>
          <w:szCs w:val="32"/>
        </w:rPr>
        <w:t xml:space="preserve"> </w:t>
      </w:r>
      <w:r>
        <w:rPr>
          <w:rFonts w:cs="Times New Roman"/>
          <w:sz w:val="32"/>
          <w:szCs w:val="32"/>
        </w:rPr>
        <w:t>«онтология»</w:t>
      </w:r>
      <w:r>
        <w:rPr>
          <w:rFonts w:cs="Times New Roman"/>
          <w:spacing w:val="71"/>
          <w:sz w:val="32"/>
          <w:szCs w:val="32"/>
        </w:rPr>
        <w:t xml:space="preserve"> </w:t>
      </w:r>
      <w:r>
        <w:rPr>
          <w:rFonts w:cs="Times New Roman"/>
          <w:sz w:val="32"/>
          <w:szCs w:val="32"/>
        </w:rPr>
        <w:t>зависит</w:t>
      </w:r>
      <w:r>
        <w:rPr>
          <w:rFonts w:cs="Times New Roman"/>
          <w:spacing w:val="-15"/>
          <w:sz w:val="32"/>
          <w:szCs w:val="32"/>
        </w:rPr>
        <w:t xml:space="preserve"> </w:t>
      </w:r>
      <w:r>
        <w:rPr>
          <w:rFonts w:cs="Times New Roman"/>
          <w:sz w:val="32"/>
          <w:szCs w:val="32"/>
        </w:rPr>
        <w:t>от</w:t>
      </w:r>
      <w:r>
        <w:rPr>
          <w:rFonts w:cs="Times New Roman"/>
          <w:spacing w:val="-7"/>
          <w:sz w:val="32"/>
          <w:szCs w:val="32"/>
        </w:rPr>
        <w:t xml:space="preserve"> </w:t>
      </w:r>
      <w:r>
        <w:rPr>
          <w:rFonts w:cs="Times New Roman"/>
          <w:sz w:val="32"/>
          <w:szCs w:val="32"/>
        </w:rPr>
        <w:t>контекста</w:t>
      </w:r>
      <w:r>
        <w:rPr>
          <w:rFonts w:cs="Times New Roman"/>
          <w:spacing w:val="-17"/>
          <w:sz w:val="32"/>
          <w:szCs w:val="32"/>
        </w:rPr>
        <w:t xml:space="preserve"> </w:t>
      </w:r>
      <w:r>
        <w:rPr>
          <w:rFonts w:cs="Times New Roman"/>
          <w:sz w:val="32"/>
          <w:szCs w:val="32"/>
        </w:rPr>
        <w:t>и</w:t>
      </w:r>
      <w:r>
        <w:rPr>
          <w:rFonts w:cs="Times New Roman"/>
          <w:spacing w:val="-10"/>
          <w:sz w:val="32"/>
          <w:szCs w:val="32"/>
        </w:rPr>
        <w:t xml:space="preserve"> </w:t>
      </w:r>
      <w:r>
        <w:rPr>
          <w:rFonts w:cs="Times New Roman"/>
          <w:sz w:val="32"/>
          <w:szCs w:val="32"/>
        </w:rPr>
        <w:t>целей</w:t>
      </w:r>
      <w:r>
        <w:rPr>
          <w:rFonts w:cs="Times New Roman"/>
          <w:spacing w:val="-5"/>
          <w:sz w:val="32"/>
          <w:szCs w:val="32"/>
        </w:rPr>
        <w:t xml:space="preserve"> </w:t>
      </w:r>
      <w:r>
        <w:rPr>
          <w:rFonts w:cs="Times New Roman"/>
          <w:sz w:val="32"/>
          <w:szCs w:val="32"/>
        </w:rPr>
        <w:t>его</w:t>
      </w:r>
      <w:r>
        <w:rPr>
          <w:rFonts w:cs="Times New Roman"/>
          <w:spacing w:val="-3"/>
          <w:sz w:val="32"/>
          <w:szCs w:val="32"/>
        </w:rPr>
        <w:t xml:space="preserve"> </w:t>
      </w:r>
      <w:r>
        <w:rPr>
          <w:rFonts w:cs="Times New Roman"/>
          <w:spacing w:val="-2"/>
          <w:sz w:val="32"/>
          <w:szCs w:val="32"/>
        </w:rPr>
        <w:t>использования</w:t>
      </w:r>
    </w:p>
    <w:p w14:paraId="3779C496" w14:textId="77777777" w:rsidR="0082156C" w:rsidRDefault="0082156C" w:rsidP="00D35DA9">
      <w:pPr>
        <w:pStyle w:val="a9"/>
        <w:rPr>
          <w:rFonts w:cs="Times New Roman"/>
          <w:spacing w:val="-10"/>
          <w:sz w:val="40"/>
          <w:szCs w:val="40"/>
        </w:rPr>
      </w:pPr>
      <w:proofErr w:type="spellStart"/>
      <w:r>
        <w:rPr>
          <w:rFonts w:cs="Times New Roman"/>
          <w:sz w:val="40"/>
          <w:szCs w:val="40"/>
        </w:rPr>
        <w:t>Онтоло</w:t>
      </w:r>
      <w:proofErr w:type="spellEnd"/>
      <w:r>
        <w:rPr>
          <w:rFonts w:cs="Times New Roman"/>
          <w:position w:val="-7"/>
          <w:sz w:val="40"/>
          <w:szCs w:val="40"/>
        </w:rPr>
        <w:t>́</w:t>
      </w:r>
      <w:proofErr w:type="spellStart"/>
      <w:r>
        <w:rPr>
          <w:rFonts w:cs="Times New Roman"/>
          <w:sz w:val="40"/>
          <w:szCs w:val="40"/>
        </w:rPr>
        <w:t>гия</w:t>
      </w:r>
      <w:proofErr w:type="spellEnd"/>
      <w:r>
        <w:rPr>
          <w:rFonts w:cs="Times New Roman"/>
          <w:spacing w:val="-25"/>
          <w:sz w:val="40"/>
          <w:szCs w:val="40"/>
        </w:rPr>
        <w:t xml:space="preserve"> </w:t>
      </w:r>
      <w:r>
        <w:rPr>
          <w:rFonts w:cs="Times New Roman"/>
          <w:color w:val="000000"/>
          <w:sz w:val="40"/>
          <w:szCs w:val="40"/>
        </w:rPr>
        <w:t>(от</w:t>
      </w:r>
      <w:r>
        <w:rPr>
          <w:rFonts w:cs="Times New Roman"/>
          <w:color w:val="000000"/>
          <w:spacing w:val="-14"/>
          <w:sz w:val="40"/>
          <w:szCs w:val="40"/>
        </w:rPr>
        <w:t xml:space="preserve"> </w:t>
      </w:r>
      <w:r>
        <w:rPr>
          <w:rFonts w:cs="Times New Roman"/>
          <w:color w:val="000000"/>
          <w:sz w:val="40"/>
          <w:szCs w:val="40"/>
        </w:rPr>
        <w:t>греч.</w:t>
      </w:r>
      <w:r>
        <w:rPr>
          <w:rFonts w:cs="Times New Roman"/>
          <w:color w:val="000000"/>
          <w:spacing w:val="-17"/>
          <w:sz w:val="40"/>
          <w:szCs w:val="40"/>
        </w:rPr>
        <w:t xml:space="preserve"> </w:t>
      </w:r>
      <w:proofErr w:type="spellStart"/>
      <w:r>
        <w:rPr>
          <w:rFonts w:cs="Times New Roman"/>
          <w:color w:val="000000"/>
          <w:sz w:val="40"/>
          <w:szCs w:val="40"/>
        </w:rPr>
        <w:t>οντοσ</w:t>
      </w:r>
      <w:proofErr w:type="spellEnd"/>
      <w:r>
        <w:rPr>
          <w:rFonts w:cs="Times New Roman"/>
          <w:color w:val="000000"/>
          <w:spacing w:val="-14"/>
          <w:sz w:val="40"/>
          <w:szCs w:val="40"/>
        </w:rPr>
        <w:t xml:space="preserve"> </w:t>
      </w:r>
      <w:r>
        <w:rPr>
          <w:rFonts w:cs="Times New Roman"/>
          <w:color w:val="000000"/>
          <w:sz w:val="40"/>
          <w:szCs w:val="40"/>
        </w:rPr>
        <w:t>—</w:t>
      </w:r>
      <w:r>
        <w:rPr>
          <w:rFonts w:cs="Times New Roman"/>
          <w:color w:val="000000"/>
          <w:spacing w:val="-13"/>
          <w:sz w:val="40"/>
          <w:szCs w:val="40"/>
        </w:rPr>
        <w:t xml:space="preserve"> </w:t>
      </w:r>
      <w:r>
        <w:rPr>
          <w:rFonts w:cs="Times New Roman"/>
          <w:color w:val="000000"/>
          <w:sz w:val="40"/>
          <w:szCs w:val="40"/>
        </w:rPr>
        <w:t>сущее,</w:t>
      </w:r>
      <w:r>
        <w:rPr>
          <w:rFonts w:cs="Times New Roman"/>
          <w:color w:val="000000"/>
          <w:spacing w:val="-9"/>
          <w:sz w:val="40"/>
          <w:szCs w:val="40"/>
        </w:rPr>
        <w:t xml:space="preserve"> </w:t>
      </w:r>
      <w:r>
        <w:rPr>
          <w:rFonts w:cs="Times New Roman"/>
          <w:color w:val="000000"/>
          <w:sz w:val="40"/>
          <w:szCs w:val="40"/>
        </w:rPr>
        <w:t>то,</w:t>
      </w:r>
      <w:r>
        <w:rPr>
          <w:rFonts w:cs="Times New Roman"/>
          <w:color w:val="000000"/>
          <w:spacing w:val="-13"/>
          <w:sz w:val="40"/>
          <w:szCs w:val="40"/>
        </w:rPr>
        <w:t xml:space="preserve"> </w:t>
      </w:r>
      <w:r>
        <w:rPr>
          <w:rFonts w:cs="Times New Roman"/>
          <w:color w:val="000000"/>
          <w:sz w:val="40"/>
          <w:szCs w:val="40"/>
        </w:rPr>
        <w:t>что</w:t>
      </w:r>
      <w:r>
        <w:rPr>
          <w:rFonts w:cs="Times New Roman"/>
          <w:color w:val="000000"/>
          <w:spacing w:val="-15"/>
          <w:sz w:val="40"/>
          <w:szCs w:val="40"/>
        </w:rPr>
        <w:t xml:space="preserve"> </w:t>
      </w:r>
      <w:r>
        <w:rPr>
          <w:rFonts w:cs="Times New Roman"/>
          <w:color w:val="000000"/>
          <w:sz w:val="40"/>
          <w:szCs w:val="40"/>
        </w:rPr>
        <w:t>существует</w:t>
      </w:r>
      <w:r>
        <w:rPr>
          <w:rFonts w:cs="Times New Roman"/>
          <w:color w:val="000000"/>
          <w:spacing w:val="7"/>
          <w:sz w:val="40"/>
          <w:szCs w:val="40"/>
        </w:rPr>
        <w:t xml:space="preserve"> </w:t>
      </w:r>
      <w:r>
        <w:rPr>
          <w:rFonts w:cs="Times New Roman"/>
          <w:color w:val="000000"/>
          <w:sz w:val="40"/>
          <w:szCs w:val="40"/>
        </w:rPr>
        <w:t>и</w:t>
      </w:r>
      <w:r>
        <w:rPr>
          <w:rFonts w:cs="Times New Roman"/>
          <w:color w:val="000000"/>
          <w:spacing w:val="-11"/>
          <w:sz w:val="40"/>
          <w:szCs w:val="40"/>
        </w:rPr>
        <w:t xml:space="preserve"> </w:t>
      </w:r>
      <w:proofErr w:type="spellStart"/>
      <w:r>
        <w:rPr>
          <w:rFonts w:cs="Times New Roman"/>
          <w:color w:val="000000"/>
          <w:sz w:val="40"/>
          <w:szCs w:val="40"/>
        </w:rPr>
        <w:t>λογος</w:t>
      </w:r>
      <w:proofErr w:type="spellEnd"/>
      <w:r>
        <w:rPr>
          <w:rFonts w:cs="Times New Roman"/>
          <w:color w:val="000000"/>
          <w:spacing w:val="-11"/>
          <w:sz w:val="40"/>
          <w:szCs w:val="40"/>
        </w:rPr>
        <w:t xml:space="preserve"> </w:t>
      </w:r>
      <w:r>
        <w:rPr>
          <w:rFonts w:cs="Times New Roman"/>
          <w:color w:val="000000"/>
          <w:spacing w:val="-10"/>
          <w:sz w:val="40"/>
          <w:szCs w:val="40"/>
        </w:rPr>
        <w:t>—</w:t>
      </w:r>
    </w:p>
    <w:p w14:paraId="55777A78" w14:textId="77777777" w:rsidR="0082156C" w:rsidRDefault="0082156C" w:rsidP="00D35DA9">
      <w:pPr>
        <w:pStyle w:val="a9"/>
        <w:rPr>
          <w:rFonts w:cs="Times New Roman"/>
          <w:spacing w:val="-2"/>
          <w:sz w:val="40"/>
          <w:szCs w:val="40"/>
        </w:rPr>
      </w:pPr>
      <w:r>
        <w:rPr>
          <w:rFonts w:cs="Times New Roman"/>
          <w:sz w:val="40"/>
          <w:szCs w:val="40"/>
        </w:rPr>
        <w:t>учение,</w:t>
      </w:r>
      <w:r>
        <w:rPr>
          <w:rFonts w:cs="Times New Roman"/>
          <w:spacing w:val="-12"/>
          <w:sz w:val="40"/>
          <w:szCs w:val="40"/>
        </w:rPr>
        <w:t xml:space="preserve"> </w:t>
      </w:r>
      <w:r>
        <w:rPr>
          <w:rFonts w:cs="Times New Roman"/>
          <w:sz w:val="40"/>
          <w:szCs w:val="40"/>
        </w:rPr>
        <w:t>наука)</w:t>
      </w:r>
      <w:r>
        <w:rPr>
          <w:rFonts w:cs="Times New Roman"/>
          <w:spacing w:val="-13"/>
          <w:sz w:val="40"/>
          <w:szCs w:val="40"/>
        </w:rPr>
        <w:t xml:space="preserve"> </w:t>
      </w:r>
      <w:r>
        <w:rPr>
          <w:rFonts w:cs="Times New Roman"/>
          <w:sz w:val="40"/>
          <w:szCs w:val="40"/>
        </w:rPr>
        <w:t>—</w:t>
      </w:r>
      <w:r>
        <w:rPr>
          <w:rFonts w:cs="Times New Roman"/>
          <w:spacing w:val="-24"/>
          <w:sz w:val="40"/>
          <w:szCs w:val="40"/>
        </w:rPr>
        <w:t xml:space="preserve"> </w:t>
      </w:r>
      <w:r>
        <w:rPr>
          <w:rFonts w:cs="Times New Roman"/>
          <w:sz w:val="40"/>
          <w:szCs w:val="40"/>
        </w:rPr>
        <w:t>раздел</w:t>
      </w:r>
      <w:r>
        <w:rPr>
          <w:rFonts w:cs="Times New Roman"/>
          <w:spacing w:val="-25"/>
          <w:sz w:val="40"/>
          <w:szCs w:val="40"/>
        </w:rPr>
        <w:t xml:space="preserve"> </w:t>
      </w:r>
      <w:r>
        <w:rPr>
          <w:rFonts w:cs="Times New Roman"/>
          <w:sz w:val="40"/>
          <w:szCs w:val="40"/>
        </w:rPr>
        <w:t>философии,</w:t>
      </w:r>
      <w:r>
        <w:rPr>
          <w:rFonts w:cs="Times New Roman"/>
          <w:spacing w:val="-11"/>
          <w:sz w:val="40"/>
          <w:szCs w:val="40"/>
        </w:rPr>
        <w:t xml:space="preserve"> </w:t>
      </w:r>
      <w:r>
        <w:rPr>
          <w:rFonts w:cs="Times New Roman"/>
          <w:sz w:val="40"/>
          <w:szCs w:val="40"/>
        </w:rPr>
        <w:t>изучающий</w:t>
      </w:r>
      <w:r>
        <w:rPr>
          <w:rFonts w:cs="Times New Roman"/>
          <w:spacing w:val="-11"/>
          <w:sz w:val="40"/>
          <w:szCs w:val="40"/>
        </w:rPr>
        <w:t xml:space="preserve"> </w:t>
      </w:r>
      <w:r>
        <w:rPr>
          <w:rFonts w:cs="Times New Roman"/>
          <w:sz w:val="40"/>
          <w:szCs w:val="40"/>
        </w:rPr>
        <w:t>проблемы</w:t>
      </w:r>
      <w:r>
        <w:rPr>
          <w:rFonts w:cs="Times New Roman"/>
          <w:spacing w:val="-23"/>
          <w:sz w:val="40"/>
          <w:szCs w:val="40"/>
        </w:rPr>
        <w:t xml:space="preserve"> </w:t>
      </w:r>
      <w:r>
        <w:rPr>
          <w:rFonts w:cs="Times New Roman"/>
          <w:sz w:val="40"/>
          <w:szCs w:val="40"/>
        </w:rPr>
        <w:t>бытия,</w:t>
      </w:r>
      <w:r>
        <w:rPr>
          <w:rFonts w:cs="Times New Roman"/>
          <w:spacing w:val="-16"/>
          <w:sz w:val="40"/>
          <w:szCs w:val="40"/>
        </w:rPr>
        <w:t xml:space="preserve"> </w:t>
      </w:r>
      <w:r>
        <w:rPr>
          <w:rFonts w:cs="Times New Roman"/>
          <w:spacing w:val="-2"/>
          <w:sz w:val="40"/>
          <w:szCs w:val="40"/>
        </w:rPr>
        <w:t>наука</w:t>
      </w:r>
    </w:p>
    <w:p w14:paraId="63A22E79" w14:textId="77777777" w:rsidR="0082156C" w:rsidRDefault="0082156C" w:rsidP="00D35DA9">
      <w:pPr>
        <w:pStyle w:val="a9"/>
        <w:rPr>
          <w:rFonts w:cs="Times New Roman"/>
          <w:spacing w:val="-2"/>
          <w:sz w:val="40"/>
          <w:szCs w:val="40"/>
        </w:rPr>
      </w:pPr>
      <w:r>
        <w:rPr>
          <w:rFonts w:cs="Times New Roman"/>
          <w:sz w:val="40"/>
          <w:szCs w:val="40"/>
        </w:rPr>
        <w:t xml:space="preserve">о </w:t>
      </w:r>
      <w:r>
        <w:rPr>
          <w:rFonts w:cs="Times New Roman"/>
          <w:spacing w:val="-2"/>
          <w:sz w:val="40"/>
          <w:szCs w:val="40"/>
        </w:rPr>
        <w:t>бытии</w:t>
      </w:r>
    </w:p>
    <w:p w14:paraId="5FDDD2D6" w14:textId="77777777" w:rsidR="0082156C" w:rsidRDefault="0082156C" w:rsidP="00D35DA9">
      <w:pPr>
        <w:pStyle w:val="a9"/>
        <w:rPr>
          <w:rFonts w:cs="Times New Roman"/>
          <w:sz w:val="48"/>
          <w:szCs w:val="48"/>
        </w:rPr>
      </w:pPr>
      <w:r>
        <w:rPr>
          <w:rFonts w:cs="Times New Roman"/>
          <w:sz w:val="48"/>
          <w:szCs w:val="48"/>
        </w:rPr>
        <w:t xml:space="preserve">Онтология </w:t>
      </w:r>
      <w:r>
        <w:rPr>
          <w:rFonts w:cs="Times New Roman"/>
          <w:color w:val="000000"/>
          <w:sz w:val="48"/>
          <w:szCs w:val="48"/>
        </w:rPr>
        <w:t>– это формальная спецификация концептуализации,</w:t>
      </w:r>
      <w:r>
        <w:rPr>
          <w:rFonts w:cs="Times New Roman"/>
          <w:color w:val="000000"/>
          <w:spacing w:val="-30"/>
          <w:sz w:val="48"/>
          <w:szCs w:val="48"/>
        </w:rPr>
        <w:t xml:space="preserve"> </w:t>
      </w:r>
      <w:r>
        <w:rPr>
          <w:rFonts w:cs="Times New Roman"/>
          <w:color w:val="000000"/>
          <w:sz w:val="48"/>
          <w:szCs w:val="48"/>
        </w:rPr>
        <w:t>которая</w:t>
      </w:r>
      <w:r>
        <w:rPr>
          <w:rFonts w:cs="Times New Roman"/>
          <w:color w:val="000000"/>
          <w:spacing w:val="-30"/>
          <w:sz w:val="48"/>
          <w:szCs w:val="48"/>
        </w:rPr>
        <w:t xml:space="preserve"> </w:t>
      </w:r>
      <w:r>
        <w:rPr>
          <w:rFonts w:cs="Times New Roman"/>
          <w:color w:val="000000"/>
          <w:sz w:val="48"/>
          <w:szCs w:val="48"/>
        </w:rPr>
        <w:t>имеет</w:t>
      </w:r>
      <w:r>
        <w:rPr>
          <w:rFonts w:cs="Times New Roman"/>
          <w:color w:val="000000"/>
          <w:spacing w:val="-30"/>
          <w:sz w:val="48"/>
          <w:szCs w:val="48"/>
        </w:rPr>
        <w:t xml:space="preserve"> </w:t>
      </w:r>
      <w:r>
        <w:rPr>
          <w:rFonts w:cs="Times New Roman"/>
          <w:color w:val="000000"/>
          <w:sz w:val="48"/>
          <w:szCs w:val="48"/>
        </w:rPr>
        <w:t>место</w:t>
      </w:r>
      <w:r>
        <w:rPr>
          <w:rFonts w:cs="Times New Roman"/>
          <w:color w:val="000000"/>
          <w:spacing w:val="-27"/>
          <w:sz w:val="48"/>
          <w:szCs w:val="48"/>
        </w:rPr>
        <w:t xml:space="preserve"> </w:t>
      </w:r>
      <w:r>
        <w:rPr>
          <w:rFonts w:cs="Times New Roman"/>
          <w:color w:val="000000"/>
          <w:sz w:val="48"/>
          <w:szCs w:val="48"/>
        </w:rPr>
        <w:t>в</w:t>
      </w:r>
      <w:r>
        <w:rPr>
          <w:rFonts w:cs="Times New Roman"/>
          <w:color w:val="000000"/>
          <w:spacing w:val="-25"/>
          <w:sz w:val="48"/>
          <w:szCs w:val="48"/>
        </w:rPr>
        <w:t xml:space="preserve"> </w:t>
      </w:r>
      <w:r>
        <w:rPr>
          <w:rFonts w:cs="Times New Roman"/>
          <w:color w:val="000000"/>
          <w:sz w:val="48"/>
          <w:szCs w:val="48"/>
        </w:rPr>
        <w:t>некотором контексте предметной области</w:t>
      </w:r>
      <w:r>
        <w:rPr>
          <w:rFonts w:cs="Times New Roman"/>
          <w:color w:val="000000"/>
          <w:spacing w:val="80"/>
          <w:sz w:val="48"/>
          <w:szCs w:val="48"/>
        </w:rPr>
        <w:t xml:space="preserve"> </w:t>
      </w:r>
      <w:r>
        <w:rPr>
          <w:rFonts w:cs="Times New Roman"/>
          <w:color w:val="000000"/>
          <w:sz w:val="48"/>
          <w:szCs w:val="48"/>
        </w:rPr>
        <w:t>(</w:t>
      </w:r>
      <w:proofErr w:type="spellStart"/>
      <w:r>
        <w:rPr>
          <w:rFonts w:cs="Times New Roman"/>
          <w:color w:val="000000"/>
          <w:sz w:val="48"/>
          <w:szCs w:val="48"/>
        </w:rPr>
        <w:t>Gruber</w:t>
      </w:r>
      <w:proofErr w:type="spellEnd"/>
      <w:r>
        <w:rPr>
          <w:rFonts w:cs="Times New Roman"/>
          <w:color w:val="000000"/>
          <w:sz w:val="48"/>
          <w:szCs w:val="48"/>
        </w:rPr>
        <w:t>, 1993).</w:t>
      </w:r>
    </w:p>
    <w:p w14:paraId="5BEE57BF" w14:textId="77777777" w:rsidR="0082156C" w:rsidRDefault="0082156C" w:rsidP="00D35DA9">
      <w:pPr>
        <w:pStyle w:val="a9"/>
        <w:rPr>
          <w:rFonts w:cs="Times New Roman"/>
          <w:szCs w:val="28"/>
        </w:rPr>
      </w:pPr>
      <w:r>
        <w:rPr>
          <w:rFonts w:cs="Times New Roman"/>
          <w:szCs w:val="28"/>
        </w:rPr>
        <w:t>Концептуализация представляет собой описание понятий, а</w:t>
      </w:r>
      <w:r>
        <w:rPr>
          <w:rFonts w:cs="Times New Roman"/>
          <w:spacing w:val="-2"/>
          <w:szCs w:val="28"/>
        </w:rPr>
        <w:t xml:space="preserve"> </w:t>
      </w:r>
      <w:r>
        <w:rPr>
          <w:rFonts w:cs="Times New Roman"/>
          <w:szCs w:val="28"/>
        </w:rPr>
        <w:t>также всю информацию, имеющую отношение</w:t>
      </w:r>
      <w:r>
        <w:rPr>
          <w:rFonts w:cs="Times New Roman"/>
          <w:spacing w:val="-13"/>
          <w:szCs w:val="28"/>
        </w:rPr>
        <w:t xml:space="preserve"> </w:t>
      </w:r>
      <w:r>
        <w:rPr>
          <w:rFonts w:cs="Times New Roman"/>
          <w:szCs w:val="28"/>
        </w:rPr>
        <w:t>к</w:t>
      </w:r>
      <w:r>
        <w:rPr>
          <w:rFonts w:cs="Times New Roman"/>
          <w:spacing w:val="-18"/>
          <w:szCs w:val="28"/>
        </w:rPr>
        <w:t xml:space="preserve"> </w:t>
      </w:r>
      <w:r>
        <w:rPr>
          <w:rFonts w:cs="Times New Roman"/>
          <w:szCs w:val="28"/>
        </w:rPr>
        <w:t>понятиям</w:t>
      </w:r>
      <w:r>
        <w:rPr>
          <w:rFonts w:cs="Times New Roman"/>
          <w:spacing w:val="-13"/>
          <w:szCs w:val="28"/>
        </w:rPr>
        <w:t xml:space="preserve"> </w:t>
      </w:r>
      <w:r>
        <w:rPr>
          <w:rFonts w:cs="Times New Roman"/>
          <w:szCs w:val="28"/>
        </w:rPr>
        <w:t>(свойства,</w:t>
      </w:r>
      <w:r>
        <w:rPr>
          <w:rFonts w:cs="Times New Roman"/>
          <w:spacing w:val="-9"/>
          <w:szCs w:val="28"/>
        </w:rPr>
        <w:t xml:space="preserve"> </w:t>
      </w:r>
      <w:r>
        <w:rPr>
          <w:rFonts w:cs="Times New Roman"/>
          <w:szCs w:val="28"/>
        </w:rPr>
        <w:t>отношения,</w:t>
      </w:r>
      <w:r>
        <w:rPr>
          <w:rFonts w:cs="Times New Roman"/>
          <w:spacing w:val="-13"/>
          <w:szCs w:val="28"/>
        </w:rPr>
        <w:t xml:space="preserve"> </w:t>
      </w:r>
      <w:r>
        <w:rPr>
          <w:rFonts w:cs="Times New Roman"/>
          <w:szCs w:val="28"/>
        </w:rPr>
        <w:t>ограничения,</w:t>
      </w:r>
      <w:r>
        <w:rPr>
          <w:rFonts w:cs="Times New Roman"/>
          <w:spacing w:val="-16"/>
          <w:szCs w:val="28"/>
        </w:rPr>
        <w:t xml:space="preserve"> </w:t>
      </w:r>
      <w:r>
        <w:rPr>
          <w:rFonts w:cs="Times New Roman"/>
          <w:szCs w:val="28"/>
        </w:rPr>
        <w:t>аксиомы,</w:t>
      </w:r>
      <w:r>
        <w:rPr>
          <w:rFonts w:cs="Times New Roman"/>
          <w:spacing w:val="-16"/>
          <w:szCs w:val="28"/>
        </w:rPr>
        <w:t xml:space="preserve"> </w:t>
      </w:r>
      <w:r>
        <w:rPr>
          <w:rFonts w:cs="Times New Roman"/>
          <w:szCs w:val="28"/>
        </w:rPr>
        <w:t>утверждения),</w:t>
      </w:r>
      <w:r>
        <w:rPr>
          <w:rFonts w:cs="Times New Roman"/>
          <w:spacing w:val="-9"/>
          <w:szCs w:val="28"/>
        </w:rPr>
        <w:t xml:space="preserve"> </w:t>
      </w:r>
      <w:r>
        <w:rPr>
          <w:rFonts w:cs="Times New Roman"/>
          <w:szCs w:val="28"/>
        </w:rPr>
        <w:t>необходимую для описания и решения задач в избранной предметной области.</w:t>
      </w:r>
    </w:p>
    <w:p w14:paraId="61A92BD4" w14:textId="77777777" w:rsidR="0082156C" w:rsidRDefault="0082156C" w:rsidP="00D35DA9">
      <w:pPr>
        <w:pStyle w:val="a9"/>
        <w:rPr>
          <w:rFonts w:cs="Times New Roman"/>
          <w:spacing w:val="-2"/>
          <w:szCs w:val="28"/>
        </w:rPr>
      </w:pPr>
      <w:r>
        <w:rPr>
          <w:rFonts w:cs="Times New Roman"/>
          <w:szCs w:val="28"/>
        </w:rPr>
        <w:t>Концептуальная</w:t>
      </w:r>
      <w:r>
        <w:rPr>
          <w:rFonts w:cs="Times New Roman"/>
          <w:spacing w:val="-8"/>
          <w:szCs w:val="28"/>
        </w:rPr>
        <w:t xml:space="preserve"> </w:t>
      </w:r>
      <w:r>
        <w:rPr>
          <w:rFonts w:cs="Times New Roman"/>
          <w:szCs w:val="28"/>
        </w:rPr>
        <w:t>модель</w:t>
      </w:r>
      <w:r>
        <w:rPr>
          <w:rFonts w:cs="Times New Roman"/>
          <w:spacing w:val="-11"/>
          <w:szCs w:val="28"/>
        </w:rPr>
        <w:t xml:space="preserve"> </w:t>
      </w:r>
      <w:r>
        <w:rPr>
          <w:rFonts w:cs="Times New Roman"/>
          <w:szCs w:val="28"/>
        </w:rPr>
        <w:t>-</w:t>
      </w:r>
      <w:r>
        <w:rPr>
          <w:rFonts w:cs="Times New Roman"/>
          <w:spacing w:val="-18"/>
          <w:szCs w:val="28"/>
        </w:rPr>
        <w:t xml:space="preserve"> </w:t>
      </w:r>
      <w:r>
        <w:rPr>
          <w:rFonts w:cs="Times New Roman"/>
          <w:szCs w:val="28"/>
        </w:rPr>
        <w:t>система</w:t>
      </w:r>
      <w:r>
        <w:rPr>
          <w:rFonts w:cs="Times New Roman"/>
          <w:spacing w:val="-17"/>
          <w:szCs w:val="28"/>
        </w:rPr>
        <w:t xml:space="preserve"> </w:t>
      </w:r>
      <w:r>
        <w:rPr>
          <w:rFonts w:cs="Times New Roman"/>
          <w:szCs w:val="28"/>
        </w:rPr>
        <w:t>концептов</w:t>
      </w:r>
      <w:r>
        <w:rPr>
          <w:rFonts w:cs="Times New Roman"/>
          <w:spacing w:val="-13"/>
          <w:szCs w:val="28"/>
        </w:rPr>
        <w:t xml:space="preserve"> </w:t>
      </w:r>
      <w:r>
        <w:rPr>
          <w:rFonts w:cs="Times New Roman"/>
          <w:szCs w:val="28"/>
        </w:rPr>
        <w:t>и</w:t>
      </w:r>
      <w:r>
        <w:rPr>
          <w:rFonts w:cs="Times New Roman"/>
          <w:spacing w:val="-18"/>
          <w:szCs w:val="28"/>
        </w:rPr>
        <w:t xml:space="preserve"> </w:t>
      </w:r>
      <w:r>
        <w:rPr>
          <w:rFonts w:cs="Times New Roman"/>
          <w:szCs w:val="28"/>
        </w:rPr>
        <w:t>отношений</w:t>
      </w:r>
      <w:r>
        <w:rPr>
          <w:rFonts w:cs="Times New Roman"/>
          <w:spacing w:val="-12"/>
          <w:szCs w:val="28"/>
        </w:rPr>
        <w:t xml:space="preserve"> </w:t>
      </w:r>
      <w:r>
        <w:rPr>
          <w:rFonts w:cs="Times New Roman"/>
          <w:szCs w:val="28"/>
        </w:rPr>
        <w:t>предметной</w:t>
      </w:r>
      <w:r>
        <w:rPr>
          <w:rFonts w:cs="Times New Roman"/>
          <w:spacing w:val="-16"/>
          <w:szCs w:val="28"/>
        </w:rPr>
        <w:t xml:space="preserve"> </w:t>
      </w:r>
      <w:r>
        <w:rPr>
          <w:rFonts w:cs="Times New Roman"/>
          <w:spacing w:val="-2"/>
          <w:szCs w:val="28"/>
        </w:rPr>
        <w:t>области.</w:t>
      </w:r>
    </w:p>
    <w:p w14:paraId="32033E01" w14:textId="77777777" w:rsidR="0082156C" w:rsidRDefault="0082156C" w:rsidP="00D35DA9">
      <w:pPr>
        <w:pStyle w:val="a9"/>
        <w:rPr>
          <w:rFonts w:cs="Times New Roman"/>
          <w:spacing w:val="-4"/>
          <w:szCs w:val="28"/>
        </w:rPr>
      </w:pPr>
      <w:r>
        <w:rPr>
          <w:rFonts w:cs="Times New Roman"/>
          <w:szCs w:val="28"/>
        </w:rPr>
        <w:t>Концепт</w:t>
      </w:r>
      <w:r>
        <w:rPr>
          <w:rFonts w:cs="Times New Roman"/>
          <w:spacing w:val="-9"/>
          <w:szCs w:val="28"/>
        </w:rPr>
        <w:t xml:space="preserve"> </w:t>
      </w:r>
      <w:r>
        <w:rPr>
          <w:rFonts w:cs="Times New Roman"/>
          <w:szCs w:val="28"/>
        </w:rPr>
        <w:t>-</w:t>
      </w:r>
      <w:r>
        <w:rPr>
          <w:rFonts w:cs="Times New Roman"/>
          <w:spacing w:val="-17"/>
          <w:szCs w:val="28"/>
        </w:rPr>
        <w:t xml:space="preserve"> </w:t>
      </w:r>
      <w:r>
        <w:rPr>
          <w:rFonts w:cs="Times New Roman"/>
          <w:szCs w:val="28"/>
        </w:rPr>
        <w:t>понятие,</w:t>
      </w:r>
      <w:r>
        <w:rPr>
          <w:rFonts w:cs="Times New Roman"/>
          <w:spacing w:val="-13"/>
          <w:szCs w:val="28"/>
        </w:rPr>
        <w:t xml:space="preserve"> </w:t>
      </w:r>
      <w:r>
        <w:rPr>
          <w:rFonts w:cs="Times New Roman"/>
          <w:szCs w:val="28"/>
        </w:rPr>
        <w:t>отражающее</w:t>
      </w:r>
      <w:r>
        <w:rPr>
          <w:rFonts w:cs="Times New Roman"/>
          <w:spacing w:val="-14"/>
          <w:szCs w:val="28"/>
        </w:rPr>
        <w:t xml:space="preserve"> </w:t>
      </w:r>
      <w:r>
        <w:rPr>
          <w:rFonts w:cs="Times New Roman"/>
          <w:szCs w:val="28"/>
        </w:rPr>
        <w:t>некоторый</w:t>
      </w:r>
      <w:r>
        <w:rPr>
          <w:rFonts w:cs="Times New Roman"/>
          <w:spacing w:val="-11"/>
          <w:szCs w:val="28"/>
        </w:rPr>
        <w:t xml:space="preserve"> </w:t>
      </w:r>
      <w:r>
        <w:rPr>
          <w:rFonts w:cs="Times New Roman"/>
          <w:szCs w:val="28"/>
        </w:rPr>
        <w:t>конкретный</w:t>
      </w:r>
      <w:r>
        <w:rPr>
          <w:rFonts w:cs="Times New Roman"/>
          <w:spacing w:val="-14"/>
          <w:szCs w:val="28"/>
        </w:rPr>
        <w:t xml:space="preserve"> </w:t>
      </w:r>
      <w:r>
        <w:rPr>
          <w:rFonts w:cs="Times New Roman"/>
          <w:szCs w:val="28"/>
        </w:rPr>
        <w:t>или</w:t>
      </w:r>
      <w:r>
        <w:rPr>
          <w:rFonts w:cs="Times New Roman"/>
          <w:spacing w:val="-14"/>
          <w:szCs w:val="28"/>
        </w:rPr>
        <w:t xml:space="preserve"> </w:t>
      </w:r>
      <w:r>
        <w:rPr>
          <w:rFonts w:cs="Times New Roman"/>
          <w:szCs w:val="28"/>
        </w:rPr>
        <w:t>абстрактный</w:t>
      </w:r>
      <w:r>
        <w:rPr>
          <w:rFonts w:cs="Times New Roman"/>
          <w:spacing w:val="-15"/>
          <w:szCs w:val="28"/>
        </w:rPr>
        <w:t xml:space="preserve"> </w:t>
      </w:r>
      <w:r>
        <w:rPr>
          <w:rFonts w:cs="Times New Roman"/>
          <w:szCs w:val="28"/>
        </w:rPr>
        <w:t>объект</w:t>
      </w:r>
      <w:r>
        <w:rPr>
          <w:rFonts w:cs="Times New Roman"/>
          <w:spacing w:val="-17"/>
          <w:szCs w:val="28"/>
        </w:rPr>
        <w:t xml:space="preserve"> </w:t>
      </w:r>
      <w:r>
        <w:rPr>
          <w:rFonts w:cs="Times New Roman"/>
          <w:szCs w:val="28"/>
        </w:rPr>
        <w:t>реального</w:t>
      </w:r>
      <w:r>
        <w:rPr>
          <w:rFonts w:cs="Times New Roman"/>
          <w:spacing w:val="-18"/>
          <w:szCs w:val="28"/>
        </w:rPr>
        <w:t xml:space="preserve"> </w:t>
      </w:r>
      <w:r>
        <w:rPr>
          <w:rFonts w:cs="Times New Roman"/>
          <w:spacing w:val="-4"/>
          <w:szCs w:val="28"/>
        </w:rPr>
        <w:t>мира</w:t>
      </w:r>
    </w:p>
    <w:p w14:paraId="416E8BF9" w14:textId="77777777" w:rsidR="0082156C" w:rsidRDefault="0082156C" w:rsidP="00D35DA9">
      <w:pPr>
        <w:pStyle w:val="a9"/>
        <w:rPr>
          <w:rFonts w:cs="Times New Roman"/>
          <w:spacing w:val="-2"/>
        </w:rPr>
      </w:pPr>
      <w:r>
        <w:rPr>
          <w:rFonts w:cs="Times New Roman"/>
        </w:rPr>
        <w:lastRenderedPageBreak/>
        <w:t>Формально онтология состоит из понятий (</w:t>
      </w:r>
      <w:r>
        <w:rPr>
          <w:rFonts w:cs="Times New Roman"/>
          <w:color w:val="000000"/>
        </w:rPr>
        <w:t>терминов, организованных</w:t>
      </w:r>
      <w:r>
        <w:rPr>
          <w:rFonts w:cs="Times New Roman"/>
          <w:color w:val="000000"/>
          <w:spacing w:val="-10"/>
        </w:rPr>
        <w:t xml:space="preserve"> </w:t>
      </w:r>
      <w:r>
        <w:rPr>
          <w:rFonts w:cs="Times New Roman"/>
          <w:color w:val="000000"/>
        </w:rPr>
        <w:t>в</w:t>
      </w:r>
      <w:r>
        <w:rPr>
          <w:rFonts w:cs="Times New Roman"/>
          <w:color w:val="000000"/>
          <w:spacing w:val="-9"/>
        </w:rPr>
        <w:t xml:space="preserve"> </w:t>
      </w:r>
      <w:r>
        <w:rPr>
          <w:rFonts w:cs="Times New Roman"/>
          <w:color w:val="000000"/>
        </w:rPr>
        <w:t>таксономию),</w:t>
      </w:r>
      <w:r>
        <w:rPr>
          <w:rFonts w:cs="Times New Roman"/>
          <w:color w:val="000000"/>
          <w:spacing w:val="-8"/>
        </w:rPr>
        <w:t xml:space="preserve"> </w:t>
      </w:r>
      <w:r>
        <w:rPr>
          <w:rFonts w:cs="Times New Roman"/>
          <w:color w:val="000000"/>
        </w:rPr>
        <w:t>их</w:t>
      </w:r>
      <w:r>
        <w:rPr>
          <w:rFonts w:cs="Times New Roman"/>
          <w:color w:val="000000"/>
          <w:spacing w:val="-1"/>
        </w:rPr>
        <w:t xml:space="preserve"> </w:t>
      </w:r>
      <w:r>
        <w:rPr>
          <w:rFonts w:cs="Times New Roman"/>
        </w:rPr>
        <w:t>описаний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</w:rPr>
        <w:t>и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 xml:space="preserve">правил </w:t>
      </w:r>
      <w:r>
        <w:rPr>
          <w:rFonts w:cs="Times New Roman"/>
          <w:spacing w:val="-2"/>
        </w:rPr>
        <w:t>вывода.</w:t>
      </w:r>
    </w:p>
    <w:p w14:paraId="48FCA09B" w14:textId="77777777" w:rsidR="0082156C" w:rsidRDefault="0082156C" w:rsidP="00D35DA9">
      <w:pPr>
        <w:pStyle w:val="a9"/>
        <w:rPr>
          <w:rFonts w:cs="Times New Roman"/>
          <w:color w:val="000000"/>
          <w:spacing w:val="-2"/>
          <w:szCs w:val="28"/>
        </w:rPr>
      </w:pPr>
      <w:r>
        <w:rPr>
          <w:rFonts w:cs="Times New Roman"/>
          <w:szCs w:val="28"/>
        </w:rPr>
        <w:t>Таксономия</w:t>
      </w:r>
      <w:r>
        <w:rPr>
          <w:rFonts w:cs="Times New Roman"/>
          <w:spacing w:val="2"/>
          <w:szCs w:val="28"/>
        </w:rPr>
        <w:t xml:space="preserve"> </w:t>
      </w:r>
      <w:r>
        <w:rPr>
          <w:rFonts w:cs="Times New Roman"/>
          <w:color w:val="000000"/>
          <w:szCs w:val="28"/>
        </w:rPr>
        <w:t>(от</w:t>
      </w:r>
      <w:r>
        <w:rPr>
          <w:rFonts w:cs="Times New Roman"/>
          <w:color w:val="000000"/>
          <w:spacing w:val="-11"/>
          <w:szCs w:val="28"/>
        </w:rPr>
        <w:t xml:space="preserve"> </w:t>
      </w:r>
      <w:r>
        <w:rPr>
          <w:rFonts w:cs="Times New Roman"/>
          <w:color w:val="000000"/>
          <w:szCs w:val="28"/>
        </w:rPr>
        <w:t>греч.</w:t>
      </w:r>
      <w:r>
        <w:rPr>
          <w:rFonts w:cs="Times New Roman"/>
          <w:color w:val="000000"/>
          <w:spacing w:val="-15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taxis</w:t>
      </w:r>
      <w:proofErr w:type="spellEnd"/>
      <w:r>
        <w:rPr>
          <w:rFonts w:cs="Times New Roman"/>
          <w:color w:val="000000"/>
          <w:spacing w:val="-3"/>
          <w:szCs w:val="28"/>
        </w:rPr>
        <w:t xml:space="preserve"> </w:t>
      </w:r>
      <w:r>
        <w:rPr>
          <w:rFonts w:cs="Times New Roman"/>
          <w:color w:val="000000"/>
          <w:szCs w:val="28"/>
        </w:rPr>
        <w:t>-</w:t>
      </w:r>
      <w:r>
        <w:rPr>
          <w:rFonts w:cs="Times New Roman"/>
          <w:color w:val="000000"/>
          <w:spacing w:val="-14"/>
          <w:szCs w:val="28"/>
        </w:rPr>
        <w:t xml:space="preserve"> </w:t>
      </w:r>
      <w:r>
        <w:rPr>
          <w:rFonts w:cs="Times New Roman"/>
          <w:color w:val="000000"/>
          <w:szCs w:val="28"/>
        </w:rPr>
        <w:t>расположение,</w:t>
      </w:r>
      <w:r>
        <w:rPr>
          <w:rFonts w:cs="Times New Roman"/>
          <w:color w:val="000000"/>
          <w:spacing w:val="-7"/>
          <w:szCs w:val="28"/>
        </w:rPr>
        <w:t xml:space="preserve"> </w:t>
      </w:r>
      <w:r>
        <w:rPr>
          <w:rFonts w:cs="Times New Roman"/>
          <w:color w:val="000000"/>
          <w:szCs w:val="28"/>
        </w:rPr>
        <w:t>строй,</w:t>
      </w:r>
      <w:r>
        <w:rPr>
          <w:rFonts w:cs="Times New Roman"/>
          <w:color w:val="000000"/>
          <w:spacing w:val="-11"/>
          <w:szCs w:val="28"/>
        </w:rPr>
        <w:t xml:space="preserve"> </w:t>
      </w:r>
      <w:r>
        <w:rPr>
          <w:rFonts w:cs="Times New Roman"/>
          <w:color w:val="000000"/>
          <w:szCs w:val="28"/>
        </w:rPr>
        <w:t>порядок</w:t>
      </w:r>
      <w:r>
        <w:rPr>
          <w:rFonts w:cs="Times New Roman"/>
          <w:color w:val="000000"/>
          <w:spacing w:val="-13"/>
          <w:szCs w:val="28"/>
        </w:rPr>
        <w:t xml:space="preserve"> </w:t>
      </w:r>
      <w:r>
        <w:rPr>
          <w:rFonts w:cs="Times New Roman"/>
          <w:color w:val="000000"/>
          <w:szCs w:val="28"/>
        </w:rPr>
        <w:t>и</w:t>
      </w:r>
      <w:r>
        <w:rPr>
          <w:rFonts w:cs="Times New Roman"/>
          <w:color w:val="000000"/>
          <w:spacing w:val="-13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</w:rPr>
        <w:t>nómos</w:t>
      </w:r>
      <w:proofErr w:type="spellEnd"/>
      <w:r>
        <w:rPr>
          <w:rFonts w:cs="Times New Roman"/>
          <w:color w:val="000000"/>
          <w:spacing w:val="5"/>
          <w:szCs w:val="28"/>
        </w:rPr>
        <w:t xml:space="preserve"> </w:t>
      </w:r>
      <w:r>
        <w:rPr>
          <w:rFonts w:cs="Times New Roman"/>
          <w:color w:val="000000"/>
          <w:szCs w:val="28"/>
        </w:rPr>
        <w:t>-</w:t>
      </w:r>
      <w:r>
        <w:rPr>
          <w:rFonts w:cs="Times New Roman"/>
          <w:color w:val="000000"/>
          <w:spacing w:val="-13"/>
          <w:szCs w:val="28"/>
        </w:rPr>
        <w:t xml:space="preserve"> </w:t>
      </w:r>
      <w:r>
        <w:rPr>
          <w:rFonts w:cs="Times New Roman"/>
          <w:color w:val="000000"/>
          <w:szCs w:val="28"/>
        </w:rPr>
        <w:t>закон),</w:t>
      </w:r>
      <w:r>
        <w:rPr>
          <w:rFonts w:cs="Times New Roman"/>
          <w:color w:val="000000"/>
          <w:spacing w:val="-11"/>
          <w:szCs w:val="28"/>
        </w:rPr>
        <w:t xml:space="preserve"> </w:t>
      </w:r>
      <w:r>
        <w:rPr>
          <w:rFonts w:cs="Times New Roman"/>
          <w:color w:val="000000"/>
          <w:szCs w:val="28"/>
        </w:rPr>
        <w:t>теория</w:t>
      </w:r>
      <w:r>
        <w:rPr>
          <w:rFonts w:cs="Times New Roman"/>
          <w:color w:val="000000"/>
          <w:spacing w:val="-8"/>
          <w:szCs w:val="28"/>
        </w:rPr>
        <w:t xml:space="preserve"> </w:t>
      </w:r>
      <w:r>
        <w:rPr>
          <w:rFonts w:cs="Times New Roman"/>
          <w:color w:val="000000"/>
          <w:spacing w:val="-2"/>
          <w:szCs w:val="28"/>
        </w:rPr>
        <w:t>классификации</w:t>
      </w:r>
    </w:p>
    <w:p w14:paraId="1EAA2949" w14:textId="77777777" w:rsidR="0082156C" w:rsidRDefault="0082156C" w:rsidP="00D35DA9">
      <w:pPr>
        <w:pStyle w:val="a9"/>
        <w:rPr>
          <w:rFonts w:cs="Times New Roman"/>
          <w:spacing w:val="-2"/>
          <w:szCs w:val="28"/>
        </w:rPr>
      </w:pPr>
      <w:r>
        <w:rPr>
          <w:rFonts w:cs="Times New Roman"/>
          <w:spacing w:val="-2"/>
          <w:szCs w:val="28"/>
        </w:rPr>
        <w:t>и</w:t>
      </w:r>
      <w:r>
        <w:rPr>
          <w:rFonts w:cs="Times New Roman"/>
          <w:spacing w:val="-5"/>
          <w:szCs w:val="28"/>
        </w:rPr>
        <w:t xml:space="preserve"> </w:t>
      </w:r>
      <w:r>
        <w:rPr>
          <w:rFonts w:cs="Times New Roman"/>
          <w:spacing w:val="-2"/>
          <w:szCs w:val="28"/>
        </w:rPr>
        <w:t>систематизации</w:t>
      </w:r>
      <w:r>
        <w:rPr>
          <w:rFonts w:cs="Times New Roman"/>
          <w:spacing w:val="4"/>
          <w:szCs w:val="28"/>
        </w:rPr>
        <w:t xml:space="preserve"> </w:t>
      </w:r>
      <w:r>
        <w:rPr>
          <w:rFonts w:cs="Times New Roman"/>
          <w:spacing w:val="-2"/>
          <w:szCs w:val="28"/>
        </w:rPr>
        <w:t>сложноорганизованных</w:t>
      </w:r>
      <w:r>
        <w:rPr>
          <w:rFonts w:cs="Times New Roman"/>
          <w:spacing w:val="4"/>
          <w:szCs w:val="28"/>
        </w:rPr>
        <w:t xml:space="preserve"> </w:t>
      </w:r>
      <w:r>
        <w:rPr>
          <w:rFonts w:cs="Times New Roman"/>
          <w:spacing w:val="-2"/>
          <w:szCs w:val="28"/>
        </w:rPr>
        <w:t>областей</w:t>
      </w:r>
      <w:r>
        <w:rPr>
          <w:rFonts w:cs="Times New Roman"/>
          <w:spacing w:val="-4"/>
          <w:szCs w:val="28"/>
        </w:rPr>
        <w:t xml:space="preserve"> </w:t>
      </w:r>
      <w:r>
        <w:rPr>
          <w:rFonts w:cs="Times New Roman"/>
          <w:spacing w:val="-2"/>
          <w:szCs w:val="28"/>
        </w:rPr>
        <w:t>действительности</w:t>
      </w:r>
    </w:p>
    <w:p w14:paraId="666B4345" w14:textId="77777777" w:rsidR="0082156C" w:rsidRDefault="0082156C" w:rsidP="00D35DA9">
      <w:pPr>
        <w:pStyle w:val="a9"/>
        <w:rPr>
          <w:rFonts w:cs="Times New Roman"/>
          <w:spacing w:val="-2"/>
          <w:szCs w:val="28"/>
        </w:rPr>
      </w:pPr>
    </w:p>
    <w:p w14:paraId="426F9290" w14:textId="77777777" w:rsidR="0082156C" w:rsidRDefault="0082156C" w:rsidP="00D35DA9">
      <w:pPr>
        <w:pStyle w:val="a9"/>
        <w:rPr>
          <w:rFonts w:ascii="Calibri Light" w:hAnsi="Calibri Light" w:cs="Calibri Light"/>
          <w:spacing w:val="-2"/>
          <w:sz w:val="64"/>
          <w:szCs w:val="64"/>
        </w:rPr>
      </w:pPr>
      <w:r>
        <w:rPr>
          <w:rFonts w:ascii="Calibri Light" w:hAnsi="Calibri Light" w:cs="Calibri Light"/>
          <w:sz w:val="64"/>
          <w:szCs w:val="64"/>
        </w:rPr>
        <w:t>Определение</w:t>
      </w:r>
      <w:r>
        <w:rPr>
          <w:rFonts w:ascii="Calibri Light" w:hAnsi="Calibri Light" w:cs="Calibri Light"/>
          <w:spacing w:val="-26"/>
          <w:sz w:val="64"/>
          <w:szCs w:val="64"/>
        </w:rPr>
        <w:t xml:space="preserve"> </w:t>
      </w:r>
      <w:r>
        <w:rPr>
          <w:rFonts w:ascii="Calibri Light" w:hAnsi="Calibri Light" w:cs="Calibri Light"/>
          <w:spacing w:val="-2"/>
          <w:sz w:val="64"/>
          <w:szCs w:val="64"/>
        </w:rPr>
        <w:t>онтологии</w:t>
      </w:r>
    </w:p>
    <w:p w14:paraId="4D5682F1" w14:textId="77777777" w:rsidR="0082156C" w:rsidRPr="00BC540D" w:rsidRDefault="0082156C" w:rsidP="00D35DA9">
      <w:pPr>
        <w:pStyle w:val="a9"/>
        <w:rPr>
          <w:rFonts w:ascii="Calibri Light" w:hAnsi="Calibri Light" w:cs="Calibri Light"/>
          <w:spacing w:val="-2"/>
          <w:sz w:val="36"/>
          <w:szCs w:val="36"/>
          <w:lang w:val="en-US"/>
        </w:rPr>
      </w:pPr>
      <w:r>
        <w:rPr>
          <w:rFonts w:ascii="Calibri Light" w:hAnsi="Calibri Light" w:cs="Calibri Light"/>
          <w:sz w:val="36"/>
          <w:szCs w:val="36"/>
        </w:rPr>
        <w:t>соответствующее</w:t>
      </w:r>
      <w:r w:rsidRPr="00BC540D">
        <w:rPr>
          <w:rFonts w:ascii="Calibri Light" w:hAnsi="Calibri Light" w:cs="Calibri Light"/>
          <w:spacing w:val="-14"/>
          <w:sz w:val="36"/>
          <w:szCs w:val="36"/>
          <w:lang w:val="en-US"/>
        </w:rPr>
        <w:t xml:space="preserve"> </w:t>
      </w:r>
      <w:r>
        <w:rPr>
          <w:rFonts w:ascii="Calibri Light" w:hAnsi="Calibri Light" w:cs="Calibri Light"/>
          <w:sz w:val="36"/>
          <w:szCs w:val="36"/>
        </w:rPr>
        <w:t>спецификации</w:t>
      </w:r>
      <w:r w:rsidRPr="00BC540D">
        <w:rPr>
          <w:rFonts w:ascii="Calibri Light" w:hAnsi="Calibri Light" w:cs="Calibri Light"/>
          <w:spacing w:val="-19"/>
          <w:sz w:val="36"/>
          <w:szCs w:val="36"/>
          <w:lang w:val="en-US"/>
        </w:rPr>
        <w:t xml:space="preserve"> </w:t>
      </w:r>
      <w:r w:rsidRPr="00BC540D">
        <w:rPr>
          <w:rFonts w:ascii="Calibri Light" w:hAnsi="Calibri Light" w:cs="Calibri Light"/>
          <w:sz w:val="36"/>
          <w:szCs w:val="36"/>
          <w:lang w:val="en-US"/>
        </w:rPr>
        <w:t>FIPA</w:t>
      </w:r>
      <w:r w:rsidRPr="00BC540D">
        <w:rPr>
          <w:rFonts w:ascii="Calibri Light" w:hAnsi="Calibri Light" w:cs="Calibri Light"/>
          <w:spacing w:val="-14"/>
          <w:sz w:val="36"/>
          <w:szCs w:val="36"/>
          <w:lang w:val="en-US"/>
        </w:rPr>
        <w:t xml:space="preserve"> </w:t>
      </w:r>
      <w:r w:rsidRPr="00BC540D">
        <w:rPr>
          <w:rFonts w:ascii="Calibri Light" w:hAnsi="Calibri Light" w:cs="Calibri Light"/>
          <w:sz w:val="36"/>
          <w:szCs w:val="36"/>
          <w:lang w:val="en-US"/>
        </w:rPr>
        <w:t>(Foundation</w:t>
      </w:r>
      <w:r w:rsidRPr="00BC540D">
        <w:rPr>
          <w:rFonts w:ascii="Calibri Light" w:hAnsi="Calibri Light" w:cs="Calibri Light"/>
          <w:spacing w:val="-19"/>
          <w:sz w:val="36"/>
          <w:szCs w:val="36"/>
          <w:lang w:val="en-US"/>
        </w:rPr>
        <w:t xml:space="preserve"> </w:t>
      </w:r>
      <w:r w:rsidRPr="00BC540D">
        <w:rPr>
          <w:rFonts w:ascii="Calibri Light" w:hAnsi="Calibri Light" w:cs="Calibri Light"/>
          <w:sz w:val="36"/>
          <w:szCs w:val="36"/>
          <w:lang w:val="en-US"/>
        </w:rPr>
        <w:t>for</w:t>
      </w:r>
      <w:r w:rsidRPr="00BC540D">
        <w:rPr>
          <w:rFonts w:ascii="Calibri Light" w:hAnsi="Calibri Light" w:cs="Calibri Light"/>
          <w:spacing w:val="-18"/>
          <w:sz w:val="36"/>
          <w:szCs w:val="36"/>
          <w:lang w:val="en-US"/>
        </w:rPr>
        <w:t xml:space="preserve"> </w:t>
      </w:r>
      <w:r w:rsidRPr="00BC540D">
        <w:rPr>
          <w:rFonts w:ascii="Calibri Light" w:hAnsi="Calibri Light" w:cs="Calibri Light"/>
          <w:sz w:val="36"/>
          <w:szCs w:val="36"/>
          <w:lang w:val="en-US"/>
        </w:rPr>
        <w:t>Intelligent</w:t>
      </w:r>
      <w:r w:rsidRPr="00BC540D">
        <w:rPr>
          <w:rFonts w:ascii="Calibri Light" w:hAnsi="Calibri Light" w:cs="Calibri Light"/>
          <w:spacing w:val="-14"/>
          <w:sz w:val="36"/>
          <w:szCs w:val="36"/>
          <w:lang w:val="en-US"/>
        </w:rPr>
        <w:t xml:space="preserve"> </w:t>
      </w:r>
      <w:r w:rsidRPr="00BC540D">
        <w:rPr>
          <w:rFonts w:ascii="Calibri Light" w:hAnsi="Calibri Light" w:cs="Calibri Light"/>
          <w:sz w:val="36"/>
          <w:szCs w:val="36"/>
          <w:lang w:val="en-US"/>
        </w:rPr>
        <w:t>Physical</w:t>
      </w:r>
      <w:r w:rsidRPr="00BC540D">
        <w:rPr>
          <w:rFonts w:ascii="Calibri Light" w:hAnsi="Calibri Light" w:cs="Calibri Light"/>
          <w:spacing w:val="-20"/>
          <w:sz w:val="36"/>
          <w:szCs w:val="36"/>
          <w:lang w:val="en-US"/>
        </w:rPr>
        <w:t xml:space="preserve"> </w:t>
      </w:r>
      <w:r w:rsidRPr="00BC540D">
        <w:rPr>
          <w:rFonts w:ascii="Calibri Light" w:hAnsi="Calibri Light" w:cs="Calibri Light"/>
          <w:spacing w:val="-2"/>
          <w:sz w:val="36"/>
          <w:szCs w:val="36"/>
          <w:lang w:val="en-US"/>
        </w:rPr>
        <w:t>Agents)</w:t>
      </w:r>
    </w:p>
    <w:p w14:paraId="0AEA3AAF" w14:textId="77777777" w:rsidR="0082156C" w:rsidRPr="00BC540D" w:rsidRDefault="0082156C" w:rsidP="00D35DA9">
      <w:pPr>
        <w:pStyle w:val="a9"/>
        <w:rPr>
          <w:rFonts w:ascii="Calibri Light" w:hAnsi="Calibri Light" w:cs="Calibri Light"/>
          <w:sz w:val="36"/>
          <w:szCs w:val="36"/>
          <w:lang w:val="en-US"/>
        </w:rPr>
      </w:pPr>
    </w:p>
    <w:p w14:paraId="56DA0AF6" w14:textId="77777777" w:rsidR="0082156C" w:rsidRPr="00BC540D" w:rsidRDefault="0082156C" w:rsidP="00D35DA9">
      <w:pPr>
        <w:pStyle w:val="a9"/>
        <w:rPr>
          <w:rFonts w:ascii="Calibri Light" w:hAnsi="Calibri Light" w:cs="Calibri Light"/>
          <w:sz w:val="27"/>
          <w:szCs w:val="27"/>
          <w:lang w:val="en-US"/>
        </w:rPr>
      </w:pPr>
    </w:p>
    <w:p w14:paraId="05E372D6" w14:textId="77777777" w:rsidR="0082156C" w:rsidRDefault="0082156C" w:rsidP="00D35DA9">
      <w:pPr>
        <w:pStyle w:val="a9"/>
        <w:rPr>
          <w:color w:val="000000"/>
        </w:rPr>
      </w:pPr>
      <w:r>
        <w:t>Онтология</w:t>
      </w:r>
      <w:r>
        <w:rPr>
          <w:spacing w:val="-22"/>
        </w:rPr>
        <w:t xml:space="preserve"> </w:t>
      </w:r>
      <w:r>
        <w:rPr>
          <w:color w:val="000000"/>
        </w:rPr>
        <w:t>–</w:t>
      </w:r>
      <w:r>
        <w:rPr>
          <w:color w:val="000000"/>
          <w:spacing w:val="-20"/>
        </w:rPr>
        <w:t xml:space="preserve"> </w:t>
      </w:r>
      <w:r>
        <w:rPr>
          <w:color w:val="000000"/>
        </w:rPr>
        <w:t>это</w:t>
      </w:r>
      <w:r>
        <w:rPr>
          <w:color w:val="000000"/>
          <w:spacing w:val="-20"/>
        </w:rPr>
        <w:t xml:space="preserve"> </w:t>
      </w:r>
      <w:r>
        <w:rPr>
          <w:color w:val="000000"/>
        </w:rPr>
        <w:t>подробная</w:t>
      </w:r>
      <w:r>
        <w:rPr>
          <w:color w:val="000000"/>
          <w:spacing w:val="-24"/>
        </w:rPr>
        <w:t xml:space="preserve"> </w:t>
      </w:r>
      <w:r>
        <w:rPr>
          <w:i/>
          <w:iCs/>
          <w:color w:val="000000"/>
        </w:rPr>
        <w:t>спецификация</w:t>
      </w:r>
      <w:r>
        <w:rPr>
          <w:i/>
          <w:iCs/>
          <w:color w:val="000000"/>
          <w:spacing w:val="-6"/>
        </w:rPr>
        <w:t xml:space="preserve"> </w:t>
      </w:r>
      <w:r>
        <w:rPr>
          <w:color w:val="000000"/>
        </w:rPr>
        <w:t xml:space="preserve">структуры определенной </w:t>
      </w:r>
      <w:r>
        <w:rPr>
          <w:i/>
          <w:iCs/>
          <w:color w:val="000000"/>
        </w:rPr>
        <w:t>проблемной области</w:t>
      </w:r>
      <w:r>
        <w:rPr>
          <w:color w:val="000000"/>
        </w:rPr>
        <w:t>;</w:t>
      </w:r>
    </w:p>
    <w:p w14:paraId="01B92BB3" w14:textId="77777777" w:rsidR="0082156C" w:rsidRDefault="0082156C" w:rsidP="00D35DA9">
      <w:pPr>
        <w:pStyle w:val="a9"/>
        <w:rPr>
          <w:spacing w:val="-2"/>
        </w:rPr>
      </w:pPr>
      <w:r>
        <w:t xml:space="preserve">Онтология включает в себя </w:t>
      </w:r>
      <w:r>
        <w:rPr>
          <w:i/>
          <w:iCs/>
        </w:rPr>
        <w:t xml:space="preserve">словарь </w:t>
      </w:r>
      <w:r>
        <w:t>(т.е. список логических</w:t>
      </w:r>
      <w:r>
        <w:rPr>
          <w:spacing w:val="-16"/>
        </w:rPr>
        <w:t xml:space="preserve"> </w:t>
      </w:r>
      <w:r>
        <w:t>констант</w:t>
      </w:r>
      <w:r>
        <w:rPr>
          <w:spacing w:val="-9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предикатных</w:t>
      </w:r>
      <w:r>
        <w:rPr>
          <w:spacing w:val="-16"/>
        </w:rPr>
        <w:t xml:space="preserve"> </w:t>
      </w:r>
      <w:r>
        <w:t>символов)</w:t>
      </w:r>
      <w:r>
        <w:rPr>
          <w:spacing w:val="-19"/>
        </w:rPr>
        <w:t xml:space="preserve"> </w:t>
      </w:r>
      <w:r>
        <w:t>для описания</w:t>
      </w:r>
      <w:r>
        <w:rPr>
          <w:spacing w:val="-5"/>
        </w:rPr>
        <w:t xml:space="preserve"> </w:t>
      </w:r>
      <w:r>
        <w:t>предметной</w:t>
      </w:r>
      <w:r>
        <w:rPr>
          <w:spacing w:val="-19"/>
        </w:rPr>
        <w:t xml:space="preserve"> </w:t>
      </w:r>
      <w:r>
        <w:t>области</w:t>
      </w:r>
      <w:r>
        <w:rPr>
          <w:spacing w:val="-10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rPr>
          <w:i/>
          <w:iCs/>
        </w:rPr>
        <w:t>набор</w:t>
      </w:r>
      <w:r>
        <w:rPr>
          <w:i/>
          <w:iCs/>
          <w:spacing w:val="-4"/>
        </w:rPr>
        <w:t xml:space="preserve"> </w:t>
      </w:r>
      <w:r>
        <w:rPr>
          <w:spacing w:val="-2"/>
        </w:rPr>
        <w:t>логических</w:t>
      </w:r>
    </w:p>
    <w:p w14:paraId="37CE2F18" w14:textId="77777777" w:rsidR="0082156C" w:rsidRDefault="0082156C" w:rsidP="00D35DA9">
      <w:pPr>
        <w:pStyle w:val="a9"/>
        <w:rPr>
          <w:spacing w:val="-2"/>
        </w:rPr>
      </w:pPr>
      <w:r>
        <w:t>высказываний,</w:t>
      </w:r>
      <w:r>
        <w:rPr>
          <w:spacing w:val="-15"/>
        </w:rPr>
        <w:t xml:space="preserve"> </w:t>
      </w:r>
      <w:r>
        <w:t>формулирующих</w:t>
      </w:r>
      <w:r>
        <w:rPr>
          <w:spacing w:val="-14"/>
        </w:rPr>
        <w:t xml:space="preserve"> </w:t>
      </w:r>
      <w:r>
        <w:t>существующие</w:t>
      </w:r>
      <w:r>
        <w:rPr>
          <w:spacing w:val="-11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rPr>
          <w:spacing w:val="-2"/>
        </w:rPr>
        <w:t>данной</w:t>
      </w:r>
    </w:p>
    <w:p w14:paraId="7BF186FB" w14:textId="77777777" w:rsidR="0082156C" w:rsidRDefault="0082156C" w:rsidP="00D35DA9">
      <w:pPr>
        <w:pStyle w:val="a9"/>
        <w:rPr>
          <w:spacing w:val="-2"/>
        </w:rPr>
      </w:pPr>
      <w:r>
        <w:rPr>
          <w:i/>
          <w:iCs/>
        </w:rPr>
        <w:t>проблемной</w:t>
      </w:r>
      <w:r>
        <w:rPr>
          <w:i/>
          <w:iCs/>
          <w:spacing w:val="-8"/>
        </w:rPr>
        <w:t xml:space="preserve"> </w:t>
      </w:r>
      <w:r>
        <w:rPr>
          <w:i/>
          <w:iCs/>
        </w:rPr>
        <w:t>области</w:t>
      </w:r>
      <w:r>
        <w:rPr>
          <w:i/>
          <w:iCs/>
          <w:spacing w:val="-6"/>
        </w:rPr>
        <w:t xml:space="preserve"> </w:t>
      </w:r>
      <w:r>
        <w:rPr>
          <w:i/>
          <w:iCs/>
        </w:rPr>
        <w:t>ограничения</w:t>
      </w:r>
      <w:r>
        <w:rPr>
          <w:i/>
          <w:iCs/>
          <w:spacing w:val="-2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rPr>
          <w:spacing w:val="-2"/>
        </w:rPr>
        <w:t>определяющих</w:t>
      </w:r>
    </w:p>
    <w:p w14:paraId="7BD4452A" w14:textId="77777777" w:rsidR="0082156C" w:rsidRDefault="0082156C" w:rsidP="00D35DA9">
      <w:pPr>
        <w:pStyle w:val="a9"/>
        <w:rPr>
          <w:spacing w:val="-2"/>
        </w:rPr>
      </w:pPr>
      <w:r>
        <w:t>интерпретацию</w:t>
      </w:r>
      <w:r>
        <w:rPr>
          <w:spacing w:val="-6"/>
        </w:rPr>
        <w:t xml:space="preserve"> </w:t>
      </w:r>
      <w:r>
        <w:rPr>
          <w:spacing w:val="-2"/>
        </w:rPr>
        <w:t>словаря;</w:t>
      </w:r>
    </w:p>
    <w:p w14:paraId="196E5160" w14:textId="77777777" w:rsidR="0082156C" w:rsidRDefault="0082156C" w:rsidP="00D35DA9">
      <w:pPr>
        <w:pStyle w:val="a9"/>
        <w:rPr>
          <w:color w:val="000000"/>
        </w:rPr>
      </w:pPr>
      <w:r>
        <w:t xml:space="preserve">Онтология </w:t>
      </w:r>
      <w:r>
        <w:rPr>
          <w:color w:val="000000"/>
        </w:rPr>
        <w:t>предлагает словарь для представления и обмена</w:t>
      </w:r>
      <w:r>
        <w:rPr>
          <w:color w:val="000000"/>
          <w:spacing w:val="-12"/>
        </w:rPr>
        <w:t xml:space="preserve"> </w:t>
      </w:r>
      <w:r>
        <w:rPr>
          <w:i/>
          <w:iCs/>
          <w:color w:val="000000"/>
        </w:rPr>
        <w:t>знаниями</w:t>
      </w:r>
      <w:r>
        <w:rPr>
          <w:i/>
          <w:iCs/>
          <w:color w:val="000000"/>
          <w:spacing w:val="-6"/>
        </w:rPr>
        <w:t xml:space="preserve"> </w:t>
      </w:r>
      <w:r>
        <w:rPr>
          <w:color w:val="000000"/>
        </w:rPr>
        <w:t>по</w:t>
      </w:r>
      <w:r>
        <w:rPr>
          <w:color w:val="000000"/>
          <w:spacing w:val="-12"/>
        </w:rPr>
        <w:t xml:space="preserve"> </w:t>
      </w:r>
      <w:r>
        <w:rPr>
          <w:color w:val="000000"/>
        </w:rPr>
        <w:t>интересующей</w:t>
      </w:r>
      <w:r>
        <w:rPr>
          <w:color w:val="000000"/>
          <w:spacing w:val="-4"/>
        </w:rPr>
        <w:t xml:space="preserve"> </w:t>
      </w:r>
      <w:r>
        <w:rPr>
          <w:color w:val="000000"/>
        </w:rPr>
        <w:t>проблеме</w:t>
      </w:r>
      <w:r>
        <w:rPr>
          <w:color w:val="000000"/>
          <w:spacing w:val="-12"/>
        </w:rPr>
        <w:t xml:space="preserve"> </w:t>
      </w:r>
      <w:r>
        <w:rPr>
          <w:color w:val="000000"/>
        </w:rPr>
        <w:t>и</w:t>
      </w:r>
      <w:r>
        <w:rPr>
          <w:color w:val="000000"/>
          <w:spacing w:val="-11"/>
        </w:rPr>
        <w:t xml:space="preserve"> </w:t>
      </w:r>
      <w:r>
        <w:rPr>
          <w:i/>
          <w:iCs/>
          <w:color w:val="000000"/>
        </w:rPr>
        <w:t>набор связей и свойств</w:t>
      </w:r>
      <w:r>
        <w:rPr>
          <w:color w:val="000000"/>
        </w:rPr>
        <w:t>, которые определены между</w:t>
      </w:r>
    </w:p>
    <w:p w14:paraId="38347FC1" w14:textId="77777777" w:rsidR="0082156C" w:rsidRDefault="0082156C" w:rsidP="00D35DA9">
      <w:pPr>
        <w:pStyle w:val="a9"/>
        <w:rPr>
          <w:spacing w:val="-2"/>
        </w:rPr>
      </w:pPr>
      <w:r>
        <w:t>имеющимися</w:t>
      </w:r>
      <w:r>
        <w:rPr>
          <w:spacing w:val="-5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ее</w:t>
      </w:r>
      <w:r>
        <w:rPr>
          <w:spacing w:val="-6"/>
        </w:rPr>
        <w:t xml:space="preserve"> </w:t>
      </w:r>
      <w:r>
        <w:t>словаре</w:t>
      </w:r>
      <w:r>
        <w:rPr>
          <w:spacing w:val="-2"/>
        </w:rPr>
        <w:t xml:space="preserve"> </w:t>
      </w:r>
      <w:r>
        <w:t>неделимыми</w:t>
      </w:r>
      <w:r>
        <w:rPr>
          <w:spacing w:val="-8"/>
        </w:rPr>
        <w:t xml:space="preserve"> </w:t>
      </w:r>
      <w:r>
        <w:rPr>
          <w:i/>
          <w:iCs/>
          <w:spacing w:val="-2"/>
        </w:rPr>
        <w:t>сущностями</w:t>
      </w:r>
      <w:r>
        <w:rPr>
          <w:spacing w:val="-2"/>
        </w:rPr>
        <w:t>.</w:t>
      </w:r>
    </w:p>
    <w:p w14:paraId="3C00A0B5" w14:textId="77777777" w:rsidR="0082156C" w:rsidRDefault="0082156C" w:rsidP="00D35DA9">
      <w:pPr>
        <w:pStyle w:val="a9"/>
        <w:rPr>
          <w:spacing w:val="-2"/>
        </w:rPr>
      </w:pPr>
    </w:p>
    <w:p w14:paraId="50FB45C9" w14:textId="77777777" w:rsidR="0082156C" w:rsidRDefault="0082156C" w:rsidP="00D35DA9">
      <w:pPr>
        <w:pStyle w:val="a9"/>
      </w:pPr>
      <w:r>
        <w:t>ОТОБРАЖЕНИЕ</w:t>
      </w:r>
      <w:r>
        <w:rPr>
          <w:spacing w:val="-3"/>
        </w:rPr>
        <w:t xml:space="preserve"> </w:t>
      </w:r>
      <w:r>
        <w:t>ПОНЯТИЙ</w:t>
      </w:r>
      <w:r>
        <w:rPr>
          <w:spacing w:val="-12"/>
        </w:rPr>
        <w:t xml:space="preserve"> </w:t>
      </w:r>
      <w:r>
        <w:t>ПРЕДМЕТНОЙ</w:t>
      </w:r>
      <w:r>
        <w:rPr>
          <w:spacing w:val="-8"/>
        </w:rPr>
        <w:t xml:space="preserve"> </w:t>
      </w:r>
      <w:r>
        <w:t>ОБЛАСТИ В ПОНЯТИЯ ОНТОЛОГИИ</w:t>
      </w:r>
    </w:p>
    <w:p w14:paraId="52B112A0" w14:textId="77777777" w:rsidR="0082156C" w:rsidRDefault="0082156C" w:rsidP="00D35DA9">
      <w:pPr>
        <w:pStyle w:val="a9"/>
        <w:rPr>
          <w:rFonts w:ascii="Calibri Light" w:hAnsi="Calibri Light" w:cs="Calibri Light"/>
          <w:sz w:val="20"/>
          <w:szCs w:val="20"/>
        </w:rPr>
      </w:pPr>
    </w:p>
    <w:p w14:paraId="6E245F76" w14:textId="77777777" w:rsidR="0082156C" w:rsidRDefault="0082156C" w:rsidP="00D35DA9">
      <w:pPr>
        <w:pStyle w:val="a9"/>
        <w:rPr>
          <w:rFonts w:ascii="Calibri Light" w:hAnsi="Calibri Light" w:cs="Calibri Light"/>
          <w:sz w:val="20"/>
          <w:szCs w:val="20"/>
        </w:rPr>
      </w:pPr>
    </w:p>
    <w:p w14:paraId="046F1BD2" w14:textId="21F5FAD4" w:rsidR="0082156C" w:rsidRDefault="0082156C" w:rsidP="00D35DA9">
      <w:pPr>
        <w:pStyle w:val="a9"/>
        <w:rPr>
          <w:rFonts w:ascii="Calibri Light" w:hAnsi="Calibri Light" w:cs="Calibri Light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42880" behindDoc="0" locked="0" layoutInCell="0" allowOverlap="1" wp14:anchorId="09116A30" wp14:editId="2AA54933">
                <wp:simplePos x="0" y="0"/>
                <wp:positionH relativeFrom="page">
                  <wp:posOffset>2164080</wp:posOffset>
                </wp:positionH>
                <wp:positionV relativeFrom="paragraph">
                  <wp:posOffset>174625</wp:posOffset>
                </wp:positionV>
                <wp:extent cx="5118100" cy="4533900"/>
                <wp:effectExtent l="0" t="635" r="0" b="0"/>
                <wp:wrapTopAndBottom/>
                <wp:docPr id="55" name="Прямоугольник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18100" cy="453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6A36F8" w14:textId="1FE66843" w:rsidR="0082156C" w:rsidRDefault="0082156C" w:rsidP="0082156C">
                            <w:pPr>
                              <w:spacing w:line="714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1C334EFE" wp14:editId="6BC5D76D">
                                  <wp:extent cx="5125085" cy="4529455"/>
                                  <wp:effectExtent l="0" t="0" r="0" b="4445"/>
                                  <wp:docPr id="54" name="Рисунок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25085" cy="45294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CBB9FC" w14:textId="77777777" w:rsidR="0082156C" w:rsidRDefault="0082156C" w:rsidP="0082156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116A30" id="Прямоугольник 55" o:spid="_x0000_s1027" style="position:absolute;left:0;text-align:left;margin-left:170.4pt;margin-top:13.75pt;width:403pt;height:357pt;z-index: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" o:allowincell="f" filled="f" stroked="f">
                <v:textbox inset="0,0,0,0">
                  <w:txbxContent>
                    <w:p w14:paraId="776A36F8" w14:textId="1FE66843" w:rsidR="0082156C" w:rsidRDefault="0082156C" w:rsidP="0082156C">
                      <w:pPr>
                        <w:spacing w:line="714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1C334EFE" wp14:editId="6BC5D76D">
                            <wp:extent cx="5125085" cy="4529455"/>
                            <wp:effectExtent l="0" t="0" r="0" b="4445"/>
                            <wp:docPr id="54" name="Рисунок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25085" cy="4529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CBB9FC" w14:textId="77777777" w:rsidR="0082156C" w:rsidRDefault="0082156C" w:rsidP="0082156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7F221625" w14:textId="77777777" w:rsidR="0082156C" w:rsidRDefault="0082156C" w:rsidP="00D35DA9">
      <w:pPr>
        <w:pStyle w:val="a9"/>
        <w:rPr>
          <w:rFonts w:ascii="Calibri Light" w:hAnsi="Calibri Light" w:cs="Calibri Light"/>
          <w:sz w:val="20"/>
          <w:szCs w:val="20"/>
        </w:rPr>
      </w:pPr>
    </w:p>
    <w:p w14:paraId="2EDD0D39" w14:textId="77777777" w:rsidR="0082156C" w:rsidRDefault="0082156C" w:rsidP="00D35DA9">
      <w:pPr>
        <w:pStyle w:val="a9"/>
        <w:rPr>
          <w:rFonts w:ascii="Calibri Light" w:hAnsi="Calibri Light" w:cs="Calibri Light"/>
          <w:spacing w:val="-2"/>
        </w:rPr>
      </w:pPr>
      <w:r>
        <w:rPr>
          <w:rFonts w:ascii="Calibri Light" w:hAnsi="Calibri Light" w:cs="Calibri Light"/>
        </w:rPr>
        <w:t>АСПЕКТЫ</w:t>
      </w:r>
      <w:r>
        <w:rPr>
          <w:rFonts w:ascii="Calibri Light" w:hAnsi="Calibri Light" w:cs="Calibri Light"/>
          <w:spacing w:val="-8"/>
        </w:rPr>
        <w:t xml:space="preserve"> </w:t>
      </w:r>
      <w:r>
        <w:rPr>
          <w:rFonts w:ascii="Calibri Light" w:hAnsi="Calibri Light" w:cs="Calibri Light"/>
        </w:rPr>
        <w:t>ИНТЕРПРЕТАЦИИ</w:t>
      </w:r>
      <w:r>
        <w:rPr>
          <w:rFonts w:ascii="Calibri Light" w:hAnsi="Calibri Light" w:cs="Calibri Light"/>
          <w:spacing w:val="-7"/>
        </w:rPr>
        <w:t xml:space="preserve"> </w:t>
      </w:r>
      <w:r>
        <w:rPr>
          <w:rFonts w:ascii="Calibri Light" w:hAnsi="Calibri Light" w:cs="Calibri Light"/>
        </w:rPr>
        <w:t>ТЕРМИНА</w:t>
      </w:r>
      <w:r>
        <w:rPr>
          <w:rFonts w:ascii="Calibri Light" w:hAnsi="Calibri Light" w:cs="Calibri Light"/>
          <w:spacing w:val="-2"/>
        </w:rPr>
        <w:t xml:space="preserve"> “ОНТОЛОГИЯ”</w:t>
      </w:r>
    </w:p>
    <w:p w14:paraId="71510D82" w14:textId="77777777" w:rsidR="0082156C" w:rsidRDefault="0082156C" w:rsidP="00D35DA9">
      <w:pPr>
        <w:pStyle w:val="a9"/>
        <w:rPr>
          <w:rFonts w:ascii="Calibri Light" w:hAnsi="Calibri Light" w:cs="Calibri Light"/>
          <w:spacing w:val="-2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(ГАВРИЛОВА</w:t>
      </w:r>
      <w:r>
        <w:rPr>
          <w:rFonts w:ascii="Calibri Light" w:hAnsi="Calibri Light" w:cs="Calibri Light"/>
          <w:spacing w:val="-18"/>
          <w:sz w:val="40"/>
          <w:szCs w:val="40"/>
        </w:rPr>
        <w:t xml:space="preserve"> </w:t>
      </w:r>
      <w:r>
        <w:rPr>
          <w:rFonts w:ascii="Calibri Light" w:hAnsi="Calibri Light" w:cs="Calibri Light"/>
          <w:sz w:val="40"/>
          <w:szCs w:val="40"/>
        </w:rPr>
        <w:t>Т.А.,</w:t>
      </w:r>
      <w:r>
        <w:rPr>
          <w:rFonts w:ascii="Calibri Light" w:hAnsi="Calibri Light" w:cs="Calibri Light"/>
          <w:spacing w:val="-23"/>
          <w:sz w:val="40"/>
          <w:szCs w:val="40"/>
        </w:rPr>
        <w:t xml:space="preserve"> </w:t>
      </w:r>
      <w:r>
        <w:rPr>
          <w:rFonts w:ascii="Calibri Light" w:hAnsi="Calibri Light" w:cs="Calibri Light"/>
          <w:sz w:val="40"/>
          <w:szCs w:val="40"/>
        </w:rPr>
        <w:t>ХОРОШЕВСКИЙ</w:t>
      </w:r>
      <w:r>
        <w:rPr>
          <w:rFonts w:ascii="Calibri Light" w:hAnsi="Calibri Light" w:cs="Calibri Light"/>
          <w:spacing w:val="-17"/>
          <w:sz w:val="40"/>
          <w:szCs w:val="40"/>
        </w:rPr>
        <w:t xml:space="preserve"> </w:t>
      </w:r>
      <w:r>
        <w:rPr>
          <w:rFonts w:ascii="Calibri Light" w:hAnsi="Calibri Light" w:cs="Calibri Light"/>
          <w:spacing w:val="-2"/>
          <w:sz w:val="40"/>
          <w:szCs w:val="40"/>
        </w:rPr>
        <w:t>В.Ф.)</w:t>
      </w:r>
    </w:p>
    <w:p w14:paraId="4D803135" w14:textId="77777777" w:rsidR="0082156C" w:rsidRDefault="0082156C" w:rsidP="00D35DA9">
      <w:pPr>
        <w:pStyle w:val="a9"/>
        <w:rPr>
          <w:rFonts w:ascii="Calibri Light" w:hAnsi="Calibri Light" w:cs="Calibri Light"/>
          <w:sz w:val="40"/>
          <w:szCs w:val="40"/>
        </w:rPr>
      </w:pPr>
    </w:p>
    <w:p w14:paraId="49EC9732" w14:textId="77777777" w:rsidR="0082156C" w:rsidRDefault="0082156C" w:rsidP="00D35DA9">
      <w:pPr>
        <w:pStyle w:val="a9"/>
        <w:rPr>
          <w:rFonts w:ascii="Calibri Light" w:hAnsi="Calibri Light" w:cs="Calibri Light"/>
          <w:sz w:val="59"/>
          <w:szCs w:val="59"/>
        </w:rPr>
      </w:pPr>
    </w:p>
    <w:p w14:paraId="147123F2" w14:textId="77777777" w:rsidR="0082156C" w:rsidRDefault="0082156C" w:rsidP="00D35DA9">
      <w:pPr>
        <w:pStyle w:val="a9"/>
        <w:rPr>
          <w:rFonts w:ascii="Arial" w:hAnsi="Arial" w:cs="Arial"/>
          <w:color w:val="000000"/>
          <w:spacing w:val="-2"/>
          <w:sz w:val="48"/>
          <w:szCs w:val="48"/>
        </w:rPr>
      </w:pPr>
      <w:r>
        <w:rPr>
          <w:sz w:val="48"/>
          <w:szCs w:val="48"/>
        </w:rPr>
        <w:t>Философское</w:t>
      </w:r>
      <w:r>
        <w:rPr>
          <w:spacing w:val="-21"/>
          <w:sz w:val="48"/>
          <w:szCs w:val="48"/>
        </w:rPr>
        <w:t xml:space="preserve"> </w:t>
      </w:r>
      <w:r>
        <w:rPr>
          <w:sz w:val="48"/>
          <w:szCs w:val="48"/>
        </w:rPr>
        <w:t>понятие</w:t>
      </w:r>
      <w:r>
        <w:rPr>
          <w:spacing w:val="-16"/>
          <w:sz w:val="48"/>
          <w:szCs w:val="48"/>
        </w:rPr>
        <w:t xml:space="preserve"> </w:t>
      </w:r>
      <w:r>
        <w:rPr>
          <w:sz w:val="48"/>
          <w:szCs w:val="48"/>
        </w:rPr>
        <w:t>(к</w:t>
      </w:r>
      <w:r>
        <w:rPr>
          <w:sz w:val="40"/>
          <w:szCs w:val="40"/>
        </w:rPr>
        <w:t>акие</w:t>
      </w:r>
      <w:r>
        <w:rPr>
          <w:spacing w:val="-17"/>
          <w:sz w:val="40"/>
          <w:szCs w:val="40"/>
        </w:rPr>
        <w:t xml:space="preserve"> </w:t>
      </w:r>
      <w:r>
        <w:rPr>
          <w:sz w:val="40"/>
          <w:szCs w:val="40"/>
        </w:rPr>
        <w:t>свойства</w:t>
      </w:r>
      <w:r>
        <w:rPr>
          <w:spacing w:val="-10"/>
          <w:sz w:val="40"/>
          <w:szCs w:val="40"/>
        </w:rPr>
        <w:t xml:space="preserve"> </w:t>
      </w:r>
      <w:r>
        <w:rPr>
          <w:sz w:val="40"/>
          <w:szCs w:val="40"/>
        </w:rPr>
        <w:t>являются</w:t>
      </w:r>
      <w:r>
        <w:rPr>
          <w:spacing w:val="-2"/>
          <w:sz w:val="40"/>
          <w:szCs w:val="40"/>
        </w:rPr>
        <w:t xml:space="preserve"> </w:t>
      </w:r>
      <w:r>
        <w:rPr>
          <w:sz w:val="40"/>
          <w:szCs w:val="40"/>
        </w:rPr>
        <w:t>общими</w:t>
      </w:r>
      <w:r>
        <w:rPr>
          <w:spacing w:val="-16"/>
          <w:sz w:val="40"/>
          <w:szCs w:val="40"/>
        </w:rPr>
        <w:t xml:space="preserve"> </w:t>
      </w:r>
      <w:r>
        <w:rPr>
          <w:sz w:val="40"/>
          <w:szCs w:val="40"/>
        </w:rPr>
        <w:t>для</w:t>
      </w:r>
      <w:r>
        <w:rPr>
          <w:spacing w:val="-13"/>
          <w:sz w:val="40"/>
          <w:szCs w:val="40"/>
        </w:rPr>
        <w:t xml:space="preserve"> </w:t>
      </w:r>
      <w:r>
        <w:rPr>
          <w:spacing w:val="-2"/>
          <w:sz w:val="40"/>
          <w:szCs w:val="40"/>
        </w:rPr>
        <w:t>всего</w:t>
      </w:r>
    </w:p>
    <w:p w14:paraId="537CB907" w14:textId="77777777" w:rsidR="0082156C" w:rsidRDefault="0082156C" w:rsidP="00D35DA9">
      <w:pPr>
        <w:pStyle w:val="a9"/>
        <w:rPr>
          <w:spacing w:val="-2"/>
        </w:rPr>
      </w:pPr>
      <w:r>
        <w:rPr>
          <w:spacing w:val="-2"/>
          <w:sz w:val="40"/>
          <w:szCs w:val="40"/>
        </w:rPr>
        <w:t>сущего?</w:t>
      </w:r>
      <w:r>
        <w:rPr>
          <w:spacing w:val="-2"/>
        </w:rPr>
        <w:t>)</w:t>
      </w:r>
    </w:p>
    <w:p w14:paraId="72D331A2" w14:textId="77777777" w:rsidR="0082156C" w:rsidRDefault="0082156C" w:rsidP="00D35DA9">
      <w:pPr>
        <w:pStyle w:val="a9"/>
        <w:rPr>
          <w:rFonts w:ascii="Arial" w:hAnsi="Arial" w:cs="Arial"/>
          <w:color w:val="000000"/>
          <w:spacing w:val="-5"/>
          <w:sz w:val="48"/>
          <w:szCs w:val="48"/>
        </w:rPr>
      </w:pPr>
      <w:r>
        <w:rPr>
          <w:sz w:val="48"/>
          <w:szCs w:val="48"/>
        </w:rPr>
        <w:t>Неформальная</w:t>
      </w:r>
      <w:r>
        <w:rPr>
          <w:spacing w:val="-15"/>
          <w:sz w:val="48"/>
          <w:szCs w:val="48"/>
        </w:rPr>
        <w:t xml:space="preserve"> </w:t>
      </w:r>
      <w:r>
        <w:rPr>
          <w:sz w:val="48"/>
          <w:szCs w:val="48"/>
        </w:rPr>
        <w:t>концептуальная</w:t>
      </w:r>
      <w:r>
        <w:rPr>
          <w:spacing w:val="-9"/>
          <w:sz w:val="48"/>
          <w:szCs w:val="48"/>
        </w:rPr>
        <w:t xml:space="preserve"> </w:t>
      </w:r>
      <w:r>
        <w:rPr>
          <w:sz w:val="48"/>
          <w:szCs w:val="48"/>
        </w:rPr>
        <w:t>система</w:t>
      </w:r>
      <w:r>
        <w:rPr>
          <w:spacing w:val="-13"/>
          <w:sz w:val="48"/>
          <w:szCs w:val="48"/>
        </w:rPr>
        <w:t xml:space="preserve"> </w:t>
      </w:r>
      <w:r>
        <w:rPr>
          <w:sz w:val="40"/>
          <w:szCs w:val="40"/>
        </w:rPr>
        <w:t>(базис</w:t>
      </w:r>
      <w:r>
        <w:rPr>
          <w:spacing w:val="-3"/>
          <w:sz w:val="40"/>
          <w:szCs w:val="40"/>
        </w:rPr>
        <w:t xml:space="preserve"> </w:t>
      </w:r>
      <w:r>
        <w:rPr>
          <w:spacing w:val="-5"/>
          <w:sz w:val="40"/>
          <w:szCs w:val="40"/>
        </w:rPr>
        <w:t>для</w:t>
      </w:r>
    </w:p>
    <w:p w14:paraId="2B2409DD" w14:textId="77777777" w:rsidR="0082156C" w:rsidRDefault="0082156C" w:rsidP="00D35DA9">
      <w:pPr>
        <w:pStyle w:val="a9"/>
        <w:rPr>
          <w:spacing w:val="-5"/>
          <w:sz w:val="40"/>
          <w:szCs w:val="40"/>
        </w:rPr>
      </w:pPr>
      <w:r>
        <w:rPr>
          <w:spacing w:val="-2"/>
          <w:sz w:val="40"/>
          <w:szCs w:val="40"/>
        </w:rPr>
        <w:t>определенной</w:t>
      </w:r>
      <w:r>
        <w:rPr>
          <w:spacing w:val="-15"/>
          <w:sz w:val="40"/>
          <w:szCs w:val="40"/>
        </w:rPr>
        <w:t xml:space="preserve"> </w:t>
      </w:r>
      <w:r>
        <w:rPr>
          <w:spacing w:val="-5"/>
          <w:sz w:val="40"/>
          <w:szCs w:val="40"/>
        </w:rPr>
        <w:t>БЗ)</w:t>
      </w:r>
    </w:p>
    <w:p w14:paraId="209B406C" w14:textId="77777777" w:rsidR="0082156C" w:rsidRDefault="0082156C" w:rsidP="00D35DA9">
      <w:pPr>
        <w:pStyle w:val="a9"/>
        <w:rPr>
          <w:rFonts w:ascii="Arial" w:hAnsi="Arial" w:cs="Arial"/>
          <w:color w:val="000000"/>
          <w:spacing w:val="-2"/>
          <w:sz w:val="48"/>
          <w:szCs w:val="48"/>
        </w:rPr>
      </w:pPr>
      <w:r>
        <w:rPr>
          <w:sz w:val="48"/>
          <w:szCs w:val="48"/>
        </w:rPr>
        <w:t>Формальный</w:t>
      </w:r>
      <w:r>
        <w:rPr>
          <w:spacing w:val="-22"/>
          <w:sz w:val="48"/>
          <w:szCs w:val="48"/>
        </w:rPr>
        <w:t xml:space="preserve"> </w:t>
      </w:r>
      <w:r>
        <w:rPr>
          <w:sz w:val="48"/>
          <w:szCs w:val="48"/>
        </w:rPr>
        <w:t>взгляд</w:t>
      </w:r>
      <w:r>
        <w:rPr>
          <w:spacing w:val="-13"/>
          <w:sz w:val="48"/>
          <w:szCs w:val="48"/>
        </w:rPr>
        <w:t xml:space="preserve"> </w:t>
      </w:r>
      <w:r>
        <w:rPr>
          <w:sz w:val="48"/>
          <w:szCs w:val="48"/>
        </w:rPr>
        <w:t>на</w:t>
      </w:r>
      <w:r>
        <w:rPr>
          <w:spacing w:val="-16"/>
          <w:sz w:val="48"/>
          <w:szCs w:val="48"/>
        </w:rPr>
        <w:t xml:space="preserve"> </w:t>
      </w:r>
      <w:r>
        <w:rPr>
          <w:sz w:val="48"/>
          <w:szCs w:val="48"/>
        </w:rPr>
        <w:t>семантику</w:t>
      </w:r>
      <w:r>
        <w:rPr>
          <w:spacing w:val="-6"/>
          <w:sz w:val="48"/>
          <w:szCs w:val="48"/>
        </w:rPr>
        <w:t xml:space="preserve"> </w:t>
      </w:r>
      <w:r>
        <w:rPr>
          <w:sz w:val="40"/>
          <w:szCs w:val="40"/>
        </w:rPr>
        <w:t>(формализация</w:t>
      </w:r>
      <w:r>
        <w:rPr>
          <w:spacing w:val="-2"/>
          <w:sz w:val="40"/>
          <w:szCs w:val="40"/>
        </w:rPr>
        <w:t xml:space="preserve"> семантических</w:t>
      </w:r>
    </w:p>
    <w:p w14:paraId="7F03409A" w14:textId="77777777" w:rsidR="0082156C" w:rsidRDefault="0082156C" w:rsidP="00D35DA9">
      <w:pPr>
        <w:pStyle w:val="a9"/>
        <w:rPr>
          <w:spacing w:val="-2"/>
          <w:sz w:val="40"/>
          <w:szCs w:val="40"/>
        </w:rPr>
      </w:pPr>
      <w:r>
        <w:rPr>
          <w:spacing w:val="-2"/>
          <w:sz w:val="40"/>
          <w:szCs w:val="40"/>
        </w:rPr>
        <w:t>структур)</w:t>
      </w:r>
    </w:p>
    <w:p w14:paraId="3AD25E30" w14:textId="77777777" w:rsidR="0082156C" w:rsidRDefault="0082156C" w:rsidP="00D35DA9">
      <w:pPr>
        <w:pStyle w:val="a9"/>
        <w:rPr>
          <w:rFonts w:ascii="Arial" w:hAnsi="Arial" w:cs="Arial"/>
          <w:color w:val="000000"/>
          <w:spacing w:val="-2"/>
          <w:sz w:val="48"/>
          <w:szCs w:val="48"/>
        </w:rPr>
      </w:pPr>
      <w:r>
        <w:rPr>
          <w:sz w:val="48"/>
          <w:szCs w:val="48"/>
        </w:rPr>
        <w:lastRenderedPageBreak/>
        <w:t>Спецификация</w:t>
      </w:r>
      <w:r>
        <w:rPr>
          <w:spacing w:val="-16"/>
          <w:sz w:val="48"/>
          <w:szCs w:val="48"/>
        </w:rPr>
        <w:t xml:space="preserve"> </w:t>
      </w:r>
      <w:r>
        <w:rPr>
          <w:sz w:val="48"/>
          <w:szCs w:val="48"/>
        </w:rPr>
        <w:t>концептуализации</w:t>
      </w:r>
      <w:r>
        <w:rPr>
          <w:spacing w:val="-10"/>
          <w:sz w:val="48"/>
          <w:szCs w:val="48"/>
        </w:rPr>
        <w:t xml:space="preserve"> </w:t>
      </w:r>
      <w:r>
        <w:rPr>
          <w:sz w:val="40"/>
          <w:szCs w:val="40"/>
        </w:rPr>
        <w:t>(в</w:t>
      </w:r>
      <w:r>
        <w:rPr>
          <w:spacing w:val="-17"/>
          <w:sz w:val="40"/>
          <w:szCs w:val="40"/>
        </w:rPr>
        <w:t xml:space="preserve"> </w:t>
      </w:r>
      <w:r>
        <w:rPr>
          <w:sz w:val="40"/>
          <w:szCs w:val="40"/>
        </w:rPr>
        <w:t>рамках</w:t>
      </w:r>
      <w:r>
        <w:rPr>
          <w:spacing w:val="-18"/>
          <w:sz w:val="40"/>
          <w:szCs w:val="40"/>
        </w:rPr>
        <w:t xml:space="preserve"> </w:t>
      </w:r>
      <w:r>
        <w:rPr>
          <w:sz w:val="40"/>
          <w:szCs w:val="40"/>
        </w:rPr>
        <w:t>ИИ-</w:t>
      </w:r>
      <w:r>
        <w:rPr>
          <w:spacing w:val="-2"/>
          <w:sz w:val="40"/>
          <w:szCs w:val="40"/>
        </w:rPr>
        <w:t>сообщества</w:t>
      </w:r>
      <w:r>
        <w:rPr>
          <w:spacing w:val="-2"/>
          <w:sz w:val="48"/>
          <w:szCs w:val="48"/>
        </w:rPr>
        <w:t>)</w:t>
      </w:r>
    </w:p>
    <w:p w14:paraId="33743639" w14:textId="77777777" w:rsidR="0082156C" w:rsidRDefault="0082156C" w:rsidP="00D35DA9">
      <w:pPr>
        <w:pStyle w:val="a9"/>
        <w:rPr>
          <w:rFonts w:ascii="Arial" w:hAnsi="Arial" w:cs="Arial"/>
          <w:color w:val="000000"/>
          <w:spacing w:val="-2"/>
          <w:sz w:val="48"/>
          <w:szCs w:val="48"/>
        </w:rPr>
      </w:pPr>
      <w:r>
        <w:rPr>
          <w:sz w:val="48"/>
          <w:szCs w:val="48"/>
        </w:rPr>
        <w:t>Представление</w:t>
      </w:r>
      <w:r>
        <w:rPr>
          <w:spacing w:val="-19"/>
          <w:sz w:val="48"/>
          <w:szCs w:val="48"/>
        </w:rPr>
        <w:t xml:space="preserve"> </w:t>
      </w:r>
      <w:r>
        <w:rPr>
          <w:sz w:val="48"/>
          <w:szCs w:val="48"/>
        </w:rPr>
        <w:t>концептуальной</w:t>
      </w:r>
      <w:r>
        <w:rPr>
          <w:spacing w:val="-16"/>
          <w:sz w:val="48"/>
          <w:szCs w:val="48"/>
        </w:rPr>
        <w:t xml:space="preserve"> </w:t>
      </w:r>
      <w:r>
        <w:rPr>
          <w:sz w:val="48"/>
          <w:szCs w:val="48"/>
        </w:rPr>
        <w:t>системы</w:t>
      </w:r>
      <w:r>
        <w:rPr>
          <w:spacing w:val="-18"/>
          <w:sz w:val="48"/>
          <w:szCs w:val="48"/>
        </w:rPr>
        <w:t xml:space="preserve"> </w:t>
      </w:r>
      <w:r>
        <w:rPr>
          <w:sz w:val="48"/>
          <w:szCs w:val="48"/>
        </w:rPr>
        <w:t>через</w:t>
      </w:r>
      <w:r>
        <w:rPr>
          <w:spacing w:val="-20"/>
          <w:sz w:val="48"/>
          <w:szCs w:val="48"/>
        </w:rPr>
        <w:t xml:space="preserve"> </w:t>
      </w:r>
      <w:r>
        <w:rPr>
          <w:sz w:val="48"/>
          <w:szCs w:val="48"/>
        </w:rPr>
        <w:t xml:space="preserve">логическую теорию </w:t>
      </w:r>
      <w:r>
        <w:rPr>
          <w:sz w:val="40"/>
          <w:szCs w:val="40"/>
        </w:rPr>
        <w:t xml:space="preserve">(характеризуемую формальными свойствами или только ее </w:t>
      </w:r>
      <w:r>
        <w:rPr>
          <w:spacing w:val="-2"/>
          <w:sz w:val="40"/>
          <w:szCs w:val="40"/>
        </w:rPr>
        <w:t>назначением)</w:t>
      </w:r>
    </w:p>
    <w:p w14:paraId="0C50F9EF" w14:textId="77777777" w:rsidR="0082156C" w:rsidRDefault="0082156C" w:rsidP="00D35DA9">
      <w:pPr>
        <w:pStyle w:val="a9"/>
        <w:rPr>
          <w:rFonts w:ascii="Arial" w:hAnsi="Arial" w:cs="Arial"/>
          <w:color w:val="000000"/>
          <w:spacing w:val="-2"/>
          <w:sz w:val="48"/>
          <w:szCs w:val="48"/>
        </w:rPr>
      </w:pPr>
      <w:r>
        <w:rPr>
          <w:spacing w:val="-2"/>
          <w:sz w:val="48"/>
          <w:szCs w:val="48"/>
        </w:rPr>
        <w:t>Словарь</w:t>
      </w:r>
      <w:r>
        <w:rPr>
          <w:spacing w:val="-26"/>
          <w:sz w:val="48"/>
          <w:szCs w:val="48"/>
        </w:rPr>
        <w:t xml:space="preserve"> </w:t>
      </w:r>
      <w:r>
        <w:rPr>
          <w:spacing w:val="-2"/>
          <w:sz w:val="40"/>
          <w:szCs w:val="40"/>
        </w:rPr>
        <w:t>(используемый</w:t>
      </w:r>
      <w:r>
        <w:rPr>
          <w:spacing w:val="-4"/>
          <w:sz w:val="40"/>
          <w:szCs w:val="40"/>
        </w:rPr>
        <w:t xml:space="preserve"> </w:t>
      </w:r>
      <w:r>
        <w:rPr>
          <w:spacing w:val="-2"/>
          <w:sz w:val="40"/>
          <w:szCs w:val="40"/>
        </w:rPr>
        <w:t>логической</w:t>
      </w:r>
      <w:r>
        <w:rPr>
          <w:spacing w:val="-8"/>
          <w:sz w:val="40"/>
          <w:szCs w:val="40"/>
        </w:rPr>
        <w:t xml:space="preserve"> </w:t>
      </w:r>
      <w:r>
        <w:rPr>
          <w:spacing w:val="-2"/>
          <w:sz w:val="40"/>
          <w:szCs w:val="40"/>
        </w:rPr>
        <w:t>теорией)</w:t>
      </w:r>
    </w:p>
    <w:p w14:paraId="1990F568" w14:textId="77777777" w:rsidR="0082156C" w:rsidRDefault="0082156C" w:rsidP="00D35DA9">
      <w:pPr>
        <w:pStyle w:val="a9"/>
        <w:rPr>
          <w:rFonts w:ascii="Arial" w:hAnsi="Arial" w:cs="Arial"/>
          <w:color w:val="000000"/>
          <w:spacing w:val="-2"/>
          <w:sz w:val="48"/>
          <w:szCs w:val="48"/>
        </w:rPr>
      </w:pPr>
      <w:r>
        <w:rPr>
          <w:sz w:val="48"/>
          <w:szCs w:val="48"/>
        </w:rPr>
        <w:t>Спецификация</w:t>
      </w:r>
      <w:r>
        <w:rPr>
          <w:spacing w:val="-7"/>
          <w:sz w:val="48"/>
          <w:szCs w:val="48"/>
        </w:rPr>
        <w:t xml:space="preserve"> </w:t>
      </w:r>
      <w:r>
        <w:rPr>
          <w:sz w:val="48"/>
          <w:szCs w:val="48"/>
        </w:rPr>
        <w:t>логической</w:t>
      </w:r>
      <w:r>
        <w:rPr>
          <w:spacing w:val="-10"/>
          <w:sz w:val="48"/>
          <w:szCs w:val="48"/>
        </w:rPr>
        <w:t xml:space="preserve"> </w:t>
      </w:r>
      <w:r>
        <w:rPr>
          <w:sz w:val="48"/>
          <w:szCs w:val="48"/>
        </w:rPr>
        <w:t>теории</w:t>
      </w:r>
      <w:r>
        <w:rPr>
          <w:spacing w:val="-10"/>
          <w:sz w:val="48"/>
          <w:szCs w:val="48"/>
        </w:rPr>
        <w:t xml:space="preserve"> </w:t>
      </w:r>
      <w:r>
        <w:rPr>
          <w:spacing w:val="-2"/>
          <w:sz w:val="40"/>
          <w:szCs w:val="40"/>
        </w:rPr>
        <w:t>(</w:t>
      </w:r>
      <w:proofErr w:type="spellStart"/>
      <w:r>
        <w:rPr>
          <w:spacing w:val="-2"/>
          <w:sz w:val="40"/>
          <w:szCs w:val="40"/>
        </w:rPr>
        <w:t>метауровневая</w:t>
      </w:r>
      <w:proofErr w:type="spellEnd"/>
      <w:r>
        <w:rPr>
          <w:spacing w:val="-2"/>
          <w:sz w:val="40"/>
          <w:szCs w:val="40"/>
        </w:rPr>
        <w:t>)</w:t>
      </w:r>
    </w:p>
    <w:p w14:paraId="59B873D7" w14:textId="77777777" w:rsidR="0082156C" w:rsidRDefault="0082156C" w:rsidP="00D35DA9">
      <w:pPr>
        <w:pStyle w:val="a9"/>
        <w:rPr>
          <w:rFonts w:ascii="Arial" w:hAnsi="Arial" w:cs="Arial"/>
          <w:color w:val="000000"/>
          <w:spacing w:val="-2"/>
          <w:sz w:val="48"/>
          <w:szCs w:val="48"/>
        </w:rPr>
      </w:pPr>
    </w:p>
    <w:p w14:paraId="0BDBA105" w14:textId="77777777" w:rsidR="0082156C" w:rsidRDefault="0082156C" w:rsidP="00D35DA9">
      <w:pPr>
        <w:pStyle w:val="a9"/>
        <w:rPr>
          <w:rFonts w:ascii="Arial" w:hAnsi="Arial" w:cs="Arial"/>
          <w:color w:val="000000"/>
          <w:spacing w:val="-10"/>
          <w:sz w:val="64"/>
          <w:szCs w:val="64"/>
        </w:rPr>
      </w:pPr>
      <w:r>
        <w:rPr>
          <w:rFonts w:ascii="Arial" w:hAnsi="Arial" w:cs="Arial"/>
          <w:sz w:val="72"/>
          <w:szCs w:val="72"/>
        </w:rPr>
        <w:t>Онтология</w:t>
      </w:r>
      <w:r>
        <w:rPr>
          <w:rFonts w:ascii="Arial" w:hAnsi="Arial" w:cs="Arial"/>
          <w:spacing w:val="-12"/>
          <w:sz w:val="72"/>
          <w:szCs w:val="72"/>
        </w:rPr>
        <w:t xml:space="preserve"> </w:t>
      </w:r>
      <w:r>
        <w:rPr>
          <w:rFonts w:ascii="Arial" w:hAnsi="Arial" w:cs="Arial"/>
          <w:color w:val="000000"/>
          <w:sz w:val="72"/>
          <w:szCs w:val="72"/>
        </w:rPr>
        <w:t>(в</w:t>
      </w:r>
      <w:r>
        <w:rPr>
          <w:rFonts w:ascii="Arial" w:hAnsi="Arial" w:cs="Arial"/>
          <w:color w:val="000000"/>
          <w:spacing w:val="-24"/>
          <w:sz w:val="72"/>
          <w:szCs w:val="72"/>
        </w:rPr>
        <w:t xml:space="preserve"> </w:t>
      </w:r>
      <w:r>
        <w:rPr>
          <w:rFonts w:ascii="Arial" w:hAnsi="Arial" w:cs="Arial"/>
          <w:color w:val="000000"/>
          <w:sz w:val="72"/>
          <w:szCs w:val="72"/>
        </w:rPr>
        <w:t>информатике)</w:t>
      </w:r>
      <w:r>
        <w:rPr>
          <w:rFonts w:ascii="Arial" w:hAnsi="Arial" w:cs="Arial"/>
          <w:color w:val="000000"/>
          <w:spacing w:val="-42"/>
          <w:sz w:val="72"/>
          <w:szCs w:val="72"/>
        </w:rPr>
        <w:t xml:space="preserve"> </w:t>
      </w:r>
      <w:r>
        <w:rPr>
          <w:rFonts w:ascii="Arial" w:hAnsi="Arial" w:cs="Arial"/>
          <w:color w:val="000000"/>
          <w:spacing w:val="-10"/>
          <w:sz w:val="64"/>
          <w:szCs w:val="64"/>
        </w:rPr>
        <w:t>—</w:t>
      </w:r>
    </w:p>
    <w:p w14:paraId="03BCF790" w14:textId="77777777" w:rsidR="0082156C" w:rsidRDefault="0082156C" w:rsidP="00D35DA9">
      <w:pPr>
        <w:pStyle w:val="a9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это попытка всеобъемлющей и детальной формализации некоторой области знаний с помощью концептуальной схемы. Обычно такая схема состоит из</w:t>
      </w:r>
      <w:r>
        <w:rPr>
          <w:rFonts w:ascii="Arial" w:hAnsi="Arial" w:cs="Arial"/>
          <w:spacing w:val="-9"/>
          <w:sz w:val="44"/>
          <w:szCs w:val="44"/>
        </w:rPr>
        <w:t xml:space="preserve"> </w:t>
      </w:r>
      <w:r>
        <w:rPr>
          <w:rFonts w:ascii="Arial" w:hAnsi="Arial" w:cs="Arial"/>
          <w:sz w:val="44"/>
          <w:szCs w:val="44"/>
        </w:rPr>
        <w:t>иерархической</w:t>
      </w:r>
      <w:r>
        <w:rPr>
          <w:rFonts w:ascii="Arial" w:hAnsi="Arial" w:cs="Arial"/>
          <w:spacing w:val="-10"/>
          <w:sz w:val="44"/>
          <w:szCs w:val="44"/>
        </w:rPr>
        <w:t xml:space="preserve"> </w:t>
      </w:r>
      <w:r>
        <w:rPr>
          <w:rFonts w:ascii="Arial" w:hAnsi="Arial" w:cs="Arial"/>
          <w:sz w:val="44"/>
          <w:szCs w:val="44"/>
        </w:rPr>
        <w:t>структуры данных,</w:t>
      </w:r>
      <w:r>
        <w:rPr>
          <w:rFonts w:ascii="Arial" w:hAnsi="Arial" w:cs="Arial"/>
          <w:spacing w:val="-10"/>
          <w:sz w:val="44"/>
          <w:szCs w:val="44"/>
        </w:rPr>
        <w:t xml:space="preserve"> </w:t>
      </w:r>
      <w:r>
        <w:rPr>
          <w:rFonts w:ascii="Arial" w:hAnsi="Arial" w:cs="Arial"/>
          <w:sz w:val="44"/>
          <w:szCs w:val="44"/>
        </w:rPr>
        <w:t>содержащей</w:t>
      </w:r>
      <w:r>
        <w:rPr>
          <w:rFonts w:ascii="Arial" w:hAnsi="Arial" w:cs="Arial"/>
          <w:spacing w:val="-18"/>
          <w:sz w:val="44"/>
          <w:szCs w:val="44"/>
        </w:rPr>
        <w:t xml:space="preserve"> </w:t>
      </w:r>
      <w:r>
        <w:rPr>
          <w:rFonts w:ascii="Arial" w:hAnsi="Arial" w:cs="Arial"/>
          <w:sz w:val="44"/>
          <w:szCs w:val="44"/>
        </w:rPr>
        <w:t>все релевантные классы объектов, их связи и правила (ограничения), принятые в этой области</w:t>
      </w:r>
    </w:p>
    <w:p w14:paraId="03721261" w14:textId="77777777" w:rsidR="0082156C" w:rsidRDefault="0082156C" w:rsidP="00D35DA9">
      <w:pPr>
        <w:pStyle w:val="a9"/>
        <w:rPr>
          <w:rFonts w:ascii="Arial" w:hAnsi="Arial" w:cs="Arial"/>
          <w:i/>
          <w:iCs/>
          <w:color w:val="000000"/>
          <w:spacing w:val="-2"/>
        </w:rPr>
      </w:pPr>
      <w:r>
        <w:rPr>
          <w:rFonts w:ascii="Arial" w:hAnsi="Arial" w:cs="Arial"/>
        </w:rPr>
        <w:t>Онтологии</w:t>
      </w:r>
      <w:r>
        <w:rPr>
          <w:rFonts w:ascii="Arial" w:hAnsi="Arial" w:cs="Arial"/>
          <w:spacing w:val="-11"/>
        </w:rPr>
        <w:t xml:space="preserve"> </w:t>
      </w:r>
      <w:r>
        <w:rPr>
          <w:rFonts w:ascii="Arial" w:hAnsi="Arial" w:cs="Arial"/>
        </w:rPr>
        <w:t>–</w:t>
      </w:r>
      <w:r>
        <w:rPr>
          <w:rFonts w:ascii="Arial" w:hAnsi="Arial" w:cs="Arial"/>
          <w:spacing w:val="-11"/>
        </w:rPr>
        <w:t xml:space="preserve"> </w:t>
      </w:r>
      <w:r>
        <w:rPr>
          <w:rFonts w:ascii="Arial" w:hAnsi="Arial" w:cs="Arial"/>
          <w:i/>
          <w:iCs/>
        </w:rPr>
        <w:t>базы</w:t>
      </w:r>
      <w:r>
        <w:rPr>
          <w:rFonts w:ascii="Arial" w:hAnsi="Arial" w:cs="Arial"/>
          <w:i/>
          <w:iCs/>
          <w:spacing w:val="-12"/>
        </w:rPr>
        <w:t xml:space="preserve"> </w:t>
      </w:r>
      <w:r>
        <w:rPr>
          <w:rFonts w:ascii="Arial" w:hAnsi="Arial" w:cs="Arial"/>
          <w:i/>
          <w:iCs/>
        </w:rPr>
        <w:t>знаний</w:t>
      </w:r>
      <w:r>
        <w:rPr>
          <w:rFonts w:ascii="Arial" w:hAnsi="Arial" w:cs="Arial"/>
          <w:i/>
          <w:iCs/>
          <w:spacing w:val="-9"/>
        </w:rPr>
        <w:t xml:space="preserve"> </w:t>
      </w:r>
      <w:r>
        <w:rPr>
          <w:rFonts w:ascii="Arial" w:hAnsi="Arial" w:cs="Arial"/>
          <w:i/>
          <w:iCs/>
        </w:rPr>
        <w:t>специального</w:t>
      </w:r>
      <w:r>
        <w:rPr>
          <w:rFonts w:ascii="Arial" w:hAnsi="Arial" w:cs="Arial"/>
          <w:i/>
          <w:iCs/>
          <w:spacing w:val="-11"/>
        </w:rPr>
        <w:t xml:space="preserve"> </w:t>
      </w:r>
      <w:r>
        <w:rPr>
          <w:rFonts w:ascii="Arial" w:hAnsi="Arial" w:cs="Arial"/>
          <w:i/>
          <w:iCs/>
          <w:spacing w:val="-2"/>
        </w:rPr>
        <w:t>вида</w:t>
      </w:r>
      <w:r>
        <w:rPr>
          <w:rFonts w:ascii="Arial" w:hAnsi="Arial" w:cs="Arial"/>
          <w:i/>
          <w:iCs/>
          <w:color w:val="000000"/>
          <w:spacing w:val="-2"/>
        </w:rPr>
        <w:t>,</w:t>
      </w:r>
    </w:p>
    <w:p w14:paraId="4A37B628" w14:textId="77777777" w:rsidR="0082156C" w:rsidRDefault="0082156C" w:rsidP="00D35DA9">
      <w:pPr>
        <w:pStyle w:val="a9"/>
        <w:rPr>
          <w:rFonts w:ascii="Arial" w:hAnsi="Arial" w:cs="Arial"/>
          <w:i/>
          <w:iCs/>
          <w:spacing w:val="-2"/>
        </w:rPr>
      </w:pPr>
      <w:r>
        <w:rPr>
          <w:rFonts w:ascii="Arial" w:hAnsi="Arial" w:cs="Arial"/>
          <w:i/>
          <w:iCs/>
        </w:rPr>
        <w:t>которые</w:t>
      </w:r>
      <w:r>
        <w:rPr>
          <w:rFonts w:ascii="Arial" w:hAnsi="Arial" w:cs="Arial"/>
          <w:i/>
          <w:iCs/>
          <w:spacing w:val="-8"/>
        </w:rPr>
        <w:t xml:space="preserve"> </w:t>
      </w:r>
      <w:r>
        <w:rPr>
          <w:rFonts w:ascii="Arial" w:hAnsi="Arial" w:cs="Arial"/>
          <w:i/>
          <w:iCs/>
        </w:rPr>
        <w:t>могут</w:t>
      </w:r>
      <w:r>
        <w:rPr>
          <w:rFonts w:ascii="Arial" w:hAnsi="Arial" w:cs="Arial"/>
          <w:i/>
          <w:iCs/>
          <w:spacing w:val="-12"/>
        </w:rPr>
        <w:t xml:space="preserve"> </w:t>
      </w:r>
      <w:r>
        <w:rPr>
          <w:rFonts w:ascii="Arial" w:hAnsi="Arial" w:cs="Arial"/>
          <w:i/>
          <w:iCs/>
        </w:rPr>
        <w:t>«читаться» и</w:t>
      </w:r>
      <w:r>
        <w:rPr>
          <w:rFonts w:ascii="Arial" w:hAnsi="Arial" w:cs="Arial"/>
          <w:i/>
          <w:iCs/>
          <w:spacing w:val="-5"/>
        </w:rPr>
        <w:t xml:space="preserve"> </w:t>
      </w:r>
      <w:r>
        <w:rPr>
          <w:rFonts w:ascii="Arial" w:hAnsi="Arial" w:cs="Arial"/>
          <w:i/>
          <w:iCs/>
          <w:spacing w:val="-2"/>
        </w:rPr>
        <w:t>пониматься,</w:t>
      </w:r>
    </w:p>
    <w:p w14:paraId="5653E8BB" w14:textId="77777777" w:rsidR="0082156C" w:rsidRDefault="0082156C" w:rsidP="00D35DA9">
      <w:pPr>
        <w:pStyle w:val="a9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отчуждаться</w:t>
      </w:r>
      <w:r>
        <w:rPr>
          <w:rFonts w:ascii="Arial" w:hAnsi="Arial" w:cs="Arial"/>
          <w:i/>
          <w:iCs/>
          <w:spacing w:val="-5"/>
        </w:rPr>
        <w:t xml:space="preserve"> </w:t>
      </w:r>
      <w:r>
        <w:rPr>
          <w:rFonts w:ascii="Arial" w:hAnsi="Arial" w:cs="Arial"/>
          <w:i/>
          <w:iCs/>
        </w:rPr>
        <w:t>от</w:t>
      </w:r>
      <w:r>
        <w:rPr>
          <w:rFonts w:ascii="Arial" w:hAnsi="Arial" w:cs="Arial"/>
          <w:i/>
          <w:iCs/>
          <w:spacing w:val="-17"/>
        </w:rPr>
        <w:t xml:space="preserve"> </w:t>
      </w:r>
      <w:r>
        <w:rPr>
          <w:rFonts w:ascii="Arial" w:hAnsi="Arial" w:cs="Arial"/>
          <w:i/>
          <w:iCs/>
        </w:rPr>
        <w:t>разработчика</w:t>
      </w:r>
      <w:r>
        <w:rPr>
          <w:rFonts w:ascii="Arial" w:hAnsi="Arial" w:cs="Arial"/>
          <w:i/>
          <w:iCs/>
          <w:spacing w:val="-11"/>
        </w:rPr>
        <w:t xml:space="preserve"> </w:t>
      </w:r>
      <w:r>
        <w:rPr>
          <w:rFonts w:ascii="Arial" w:hAnsi="Arial" w:cs="Arial"/>
          <w:i/>
          <w:iCs/>
        </w:rPr>
        <w:t>и/или</w:t>
      </w:r>
      <w:r>
        <w:rPr>
          <w:rFonts w:ascii="Arial" w:hAnsi="Arial" w:cs="Arial"/>
          <w:i/>
          <w:iCs/>
          <w:spacing w:val="-18"/>
        </w:rPr>
        <w:t xml:space="preserve"> </w:t>
      </w:r>
      <w:r>
        <w:rPr>
          <w:rFonts w:ascii="Arial" w:hAnsi="Arial" w:cs="Arial"/>
          <w:i/>
          <w:iCs/>
        </w:rPr>
        <w:t>физически разделяться их пользователями. Это формально представленные знания на базе концептуализации (описания множества объектов и понятий, знаний о них и связей</w:t>
      </w:r>
    </w:p>
    <w:p w14:paraId="6C1443B8" w14:textId="77777777" w:rsidR="0082156C" w:rsidRDefault="0082156C" w:rsidP="00D35DA9">
      <w:pPr>
        <w:pStyle w:val="a9"/>
        <w:rPr>
          <w:rFonts w:ascii="Arial" w:hAnsi="Arial" w:cs="Arial"/>
          <w:i/>
          <w:iCs/>
          <w:spacing w:val="-2"/>
        </w:rPr>
      </w:pPr>
      <w:r>
        <w:rPr>
          <w:rFonts w:ascii="Arial" w:hAnsi="Arial" w:cs="Arial"/>
          <w:i/>
          <w:iCs/>
        </w:rPr>
        <w:t>между</w:t>
      </w:r>
      <w:r>
        <w:rPr>
          <w:rFonts w:ascii="Arial" w:hAnsi="Arial" w:cs="Arial"/>
          <w:i/>
          <w:iCs/>
          <w:spacing w:val="-17"/>
        </w:rPr>
        <w:t xml:space="preserve"> </w:t>
      </w:r>
      <w:r>
        <w:rPr>
          <w:rFonts w:ascii="Arial" w:hAnsi="Arial" w:cs="Arial"/>
          <w:i/>
          <w:iCs/>
        </w:rPr>
        <w:t>ними)</w:t>
      </w:r>
      <w:r>
        <w:rPr>
          <w:rFonts w:ascii="Arial" w:hAnsi="Arial" w:cs="Arial"/>
          <w:i/>
          <w:iCs/>
          <w:spacing w:val="-17"/>
        </w:rPr>
        <w:t xml:space="preserve"> </w:t>
      </w:r>
      <w:r>
        <w:rPr>
          <w:rFonts w:ascii="Arial" w:hAnsi="Arial" w:cs="Arial"/>
          <w:i/>
          <w:iCs/>
        </w:rPr>
        <w:t>(Гаврилова,</w:t>
      </w:r>
      <w:r>
        <w:rPr>
          <w:rFonts w:ascii="Arial" w:hAnsi="Arial" w:cs="Arial"/>
          <w:i/>
          <w:iCs/>
          <w:spacing w:val="-18"/>
        </w:rPr>
        <w:t xml:space="preserve"> </w:t>
      </w:r>
      <w:r>
        <w:rPr>
          <w:rFonts w:ascii="Arial" w:hAnsi="Arial" w:cs="Arial"/>
          <w:i/>
          <w:iCs/>
          <w:spacing w:val="-2"/>
        </w:rPr>
        <w:t>Хорошевский)</w:t>
      </w:r>
    </w:p>
    <w:p w14:paraId="1440D640" w14:textId="77777777" w:rsidR="0082156C" w:rsidRDefault="0082156C" w:rsidP="00D35DA9">
      <w:pPr>
        <w:pStyle w:val="a9"/>
        <w:rPr>
          <w:rFonts w:ascii="Arial" w:hAnsi="Arial" w:cs="Arial"/>
          <w:i/>
          <w:iCs/>
          <w:spacing w:val="-2"/>
        </w:rPr>
      </w:pPr>
    </w:p>
    <w:p w14:paraId="4A573EA0" w14:textId="5F64AA02" w:rsidR="0082156C" w:rsidRDefault="0082156C" w:rsidP="00D35DA9">
      <w:pPr>
        <w:pStyle w:val="a9"/>
        <w:rPr>
          <w:rFonts w:ascii="Arial" w:hAnsi="Arial" w:cs="Arial"/>
          <w:i/>
          <w:iCs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0" allowOverlap="1" wp14:anchorId="7C235BD2" wp14:editId="219B56FB">
                <wp:simplePos x="0" y="0"/>
                <wp:positionH relativeFrom="page">
                  <wp:posOffset>194945</wp:posOffset>
                </wp:positionH>
                <wp:positionV relativeFrom="page">
                  <wp:posOffset>621665</wp:posOffset>
                </wp:positionV>
                <wp:extent cx="8610600" cy="5549900"/>
                <wp:effectExtent l="4445" t="2540" r="0" b="635"/>
                <wp:wrapNone/>
                <wp:docPr id="53" name="Прямоугольник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10600" cy="5549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DFEB6E" w14:textId="6DCEBAF0" w:rsidR="0082156C" w:rsidRDefault="0082156C" w:rsidP="0082156C">
                            <w:pPr>
                              <w:spacing w:line="874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2AAD5FB" wp14:editId="51DB86C9">
                                  <wp:extent cx="6578600" cy="4228465"/>
                                  <wp:effectExtent l="0" t="0" r="0" b="635"/>
                                  <wp:docPr id="52" name="Рисунок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78600" cy="42284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F57AE5A" w14:textId="77777777" w:rsidR="0082156C" w:rsidRDefault="0082156C" w:rsidP="0082156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235BD2" id="Прямоугольник 53" o:spid="_x0000_s1028" style="position:absolute;left:0;text-align:left;margin-left:15.35pt;margin-top:48.95pt;width:678pt;height:437pt;z-index: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" o:allowincell="f" filled="f" stroked="f">
                <v:textbox inset="0,0,0,0">
                  <w:txbxContent>
                    <w:p w14:paraId="4EDFEB6E" w14:textId="6DCEBAF0" w:rsidR="0082156C" w:rsidRDefault="0082156C" w:rsidP="0082156C">
                      <w:pPr>
                        <w:spacing w:line="874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62AAD5FB" wp14:editId="51DB86C9">
                            <wp:extent cx="6578600" cy="4228465"/>
                            <wp:effectExtent l="0" t="0" r="0" b="635"/>
                            <wp:docPr id="52" name="Рисунок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78600" cy="42284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F57AE5A" w14:textId="77777777" w:rsidR="0082156C" w:rsidRDefault="0082156C" w:rsidP="0082156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00A6DF9" w14:textId="77777777" w:rsidR="0082156C" w:rsidRDefault="0082156C" w:rsidP="00D35DA9">
      <w:pPr>
        <w:pStyle w:val="a9"/>
        <w:rPr>
          <w:rFonts w:ascii="Calibri Light" w:hAnsi="Calibri Light" w:cs="Calibri Light"/>
          <w:spacing w:val="-2"/>
        </w:rPr>
      </w:pPr>
      <w:r>
        <w:rPr>
          <w:rFonts w:ascii="Calibri Light" w:hAnsi="Calibri Light" w:cs="Calibri Light"/>
        </w:rPr>
        <w:t xml:space="preserve">ПРИМЕР </w:t>
      </w:r>
      <w:r>
        <w:rPr>
          <w:rFonts w:ascii="Calibri Light" w:hAnsi="Calibri Light" w:cs="Calibri Light"/>
          <w:spacing w:val="-2"/>
        </w:rPr>
        <w:t>ОНТОЛОГИИ</w:t>
      </w:r>
    </w:p>
    <w:p w14:paraId="1668123F" w14:textId="77777777" w:rsidR="0082156C" w:rsidRDefault="0082156C" w:rsidP="00D35DA9">
      <w:pPr>
        <w:pStyle w:val="a9"/>
        <w:rPr>
          <w:rFonts w:ascii="Calibri Light" w:hAnsi="Calibri Light" w:cs="Calibri Light"/>
          <w:spacing w:val="-2"/>
        </w:rPr>
      </w:pPr>
    </w:p>
    <w:p w14:paraId="0819FB9E" w14:textId="77777777" w:rsidR="0082156C" w:rsidRDefault="0082156C" w:rsidP="00D35DA9">
      <w:pPr>
        <w:pStyle w:val="a9"/>
        <w:rPr>
          <w:color w:val="0033CC"/>
          <w:spacing w:val="-2"/>
        </w:rPr>
      </w:pPr>
      <w:r>
        <w:rPr>
          <w:color w:val="0033CC"/>
        </w:rPr>
        <w:t>МОДЕЛЬ</w:t>
      </w:r>
      <w:r>
        <w:rPr>
          <w:color w:val="0033CC"/>
          <w:spacing w:val="-15"/>
        </w:rPr>
        <w:t xml:space="preserve"> </w:t>
      </w:r>
      <w:r>
        <w:rPr>
          <w:color w:val="0033CC"/>
          <w:spacing w:val="-2"/>
        </w:rPr>
        <w:t>ОНТОЛОГИИ</w:t>
      </w:r>
    </w:p>
    <w:p w14:paraId="67D69B90" w14:textId="77777777" w:rsidR="0082156C" w:rsidRDefault="0082156C" w:rsidP="00D35DA9">
      <w:pPr>
        <w:pStyle w:val="a9"/>
        <w:rPr>
          <w:rFonts w:ascii="Arial" w:hAnsi="Arial" w:cs="Arial"/>
          <w:sz w:val="47"/>
          <w:szCs w:val="47"/>
        </w:rPr>
      </w:pPr>
    </w:p>
    <w:p w14:paraId="2F1AC1E0" w14:textId="77777777" w:rsidR="0082156C" w:rsidRDefault="0082156C" w:rsidP="00D35DA9">
      <w:pPr>
        <w:pStyle w:val="a9"/>
        <w:rPr>
          <w:rFonts w:ascii="Arial" w:hAnsi="Arial" w:cs="Arial"/>
          <w:spacing w:val="-5"/>
        </w:rPr>
      </w:pPr>
      <w:r>
        <w:rPr>
          <w:rFonts w:ascii="Arial" w:hAnsi="Arial" w:cs="Arial"/>
        </w:rPr>
        <w:t>Формально</w:t>
      </w:r>
      <w:r>
        <w:rPr>
          <w:rFonts w:ascii="Arial" w:hAnsi="Arial" w:cs="Arial"/>
          <w:spacing w:val="-25"/>
        </w:rPr>
        <w:t xml:space="preserve"> </w:t>
      </w:r>
      <w:r>
        <w:rPr>
          <w:rFonts w:ascii="Arial" w:hAnsi="Arial" w:cs="Arial"/>
        </w:rPr>
        <w:t>онтология</w:t>
      </w:r>
      <w:r>
        <w:rPr>
          <w:rFonts w:ascii="Arial" w:hAnsi="Arial" w:cs="Arial"/>
          <w:spacing w:val="-26"/>
        </w:rPr>
        <w:t xml:space="preserve"> </w:t>
      </w:r>
      <w:r>
        <w:rPr>
          <w:rFonts w:ascii="Arial" w:hAnsi="Arial" w:cs="Arial"/>
        </w:rPr>
        <w:t>определяется</w:t>
      </w:r>
      <w:r>
        <w:rPr>
          <w:rFonts w:ascii="Arial" w:hAnsi="Arial" w:cs="Arial"/>
          <w:spacing w:val="-29"/>
        </w:rPr>
        <w:t xml:space="preserve"> </w:t>
      </w:r>
      <w:r>
        <w:rPr>
          <w:rFonts w:ascii="Arial" w:hAnsi="Arial" w:cs="Arial"/>
          <w:spacing w:val="-5"/>
        </w:rPr>
        <w:t>как</w:t>
      </w:r>
    </w:p>
    <w:p w14:paraId="308C6AB2" w14:textId="77777777" w:rsidR="0082156C" w:rsidRDefault="0082156C" w:rsidP="00D35DA9">
      <w:pPr>
        <w:pStyle w:val="a9"/>
        <w:rPr>
          <w:rFonts w:ascii="Arial" w:hAnsi="Arial" w:cs="Arial"/>
          <w:spacing w:val="-5"/>
        </w:rPr>
      </w:pPr>
      <w:r>
        <w:rPr>
          <w:rFonts w:ascii="Arial" w:hAnsi="Arial" w:cs="Arial"/>
        </w:rPr>
        <w:t>O</w:t>
      </w:r>
      <w:r>
        <w:rPr>
          <w:rFonts w:ascii="Arial" w:hAnsi="Arial" w:cs="Arial"/>
          <w:spacing w:val="-6"/>
        </w:rPr>
        <w:t xml:space="preserve"> </w:t>
      </w:r>
      <w:r>
        <w:rPr>
          <w:rFonts w:ascii="Arial" w:hAnsi="Arial" w:cs="Arial"/>
        </w:rPr>
        <w:t>=</w:t>
      </w:r>
      <w:r>
        <w:rPr>
          <w:rFonts w:ascii="Arial" w:hAnsi="Arial" w:cs="Arial"/>
          <w:spacing w:val="-4"/>
        </w:rPr>
        <w:t xml:space="preserve"> </w:t>
      </w:r>
      <w:r>
        <w:rPr>
          <w:rFonts w:ascii="Arial" w:hAnsi="Arial" w:cs="Arial"/>
        </w:rPr>
        <w:t>&lt;X,R,F&gt;,</w:t>
      </w:r>
      <w:r>
        <w:rPr>
          <w:rFonts w:ascii="Arial" w:hAnsi="Arial" w:cs="Arial"/>
          <w:spacing w:val="-1"/>
        </w:rPr>
        <w:t xml:space="preserve"> </w:t>
      </w:r>
      <w:r>
        <w:rPr>
          <w:rFonts w:ascii="Arial" w:hAnsi="Arial" w:cs="Arial"/>
          <w:spacing w:val="-5"/>
        </w:rPr>
        <w:t>где</w:t>
      </w:r>
    </w:p>
    <w:p w14:paraId="15E5EA9C" w14:textId="77777777" w:rsidR="0082156C" w:rsidRDefault="0082156C" w:rsidP="00D35DA9">
      <w:pPr>
        <w:pStyle w:val="a9"/>
        <w:rPr>
          <w:rFonts w:ascii="Wingdings" w:hAnsi="Wingdings" w:cs="Wingdings"/>
          <w:color w:val="4471C4"/>
          <w:spacing w:val="-2"/>
          <w:sz w:val="31"/>
          <w:szCs w:val="31"/>
        </w:rPr>
      </w:pPr>
      <w:r>
        <w:rPr>
          <w:rFonts w:ascii="Arial" w:hAnsi="Arial" w:cs="Arial"/>
          <w:color w:val="000000"/>
          <w:sz w:val="48"/>
          <w:szCs w:val="48"/>
        </w:rPr>
        <w:t>X</w:t>
      </w:r>
      <w:r>
        <w:rPr>
          <w:rFonts w:ascii="Arial" w:hAnsi="Arial" w:cs="Arial"/>
          <w:color w:val="000000"/>
          <w:spacing w:val="-20"/>
          <w:sz w:val="48"/>
          <w:szCs w:val="48"/>
        </w:rPr>
        <w:t xml:space="preserve"> </w:t>
      </w:r>
      <w:r>
        <w:rPr>
          <w:rFonts w:ascii="Arial" w:hAnsi="Arial" w:cs="Arial"/>
          <w:color w:val="000000"/>
          <w:sz w:val="48"/>
          <w:szCs w:val="48"/>
        </w:rPr>
        <w:t>-</w:t>
      </w:r>
      <w:r>
        <w:rPr>
          <w:rFonts w:ascii="Arial" w:hAnsi="Arial" w:cs="Arial"/>
          <w:color w:val="000000"/>
          <w:spacing w:val="-15"/>
          <w:sz w:val="48"/>
          <w:szCs w:val="48"/>
        </w:rPr>
        <w:t xml:space="preserve"> </w:t>
      </w:r>
      <w:r>
        <w:rPr>
          <w:rFonts w:ascii="Arial" w:hAnsi="Arial" w:cs="Arial"/>
          <w:color w:val="000000"/>
          <w:sz w:val="48"/>
          <w:szCs w:val="48"/>
        </w:rPr>
        <w:t>конечное</w:t>
      </w:r>
      <w:r>
        <w:rPr>
          <w:rFonts w:ascii="Arial" w:hAnsi="Arial" w:cs="Arial"/>
          <w:color w:val="000000"/>
          <w:spacing w:val="-14"/>
          <w:sz w:val="48"/>
          <w:szCs w:val="48"/>
        </w:rPr>
        <w:t xml:space="preserve"> </w:t>
      </w:r>
      <w:r>
        <w:rPr>
          <w:rFonts w:ascii="Arial" w:hAnsi="Arial" w:cs="Arial"/>
          <w:color w:val="000000"/>
          <w:sz w:val="48"/>
          <w:szCs w:val="48"/>
        </w:rPr>
        <w:t>множество</w:t>
      </w:r>
      <w:r>
        <w:rPr>
          <w:rFonts w:ascii="Arial" w:hAnsi="Arial" w:cs="Arial"/>
          <w:color w:val="000000"/>
          <w:spacing w:val="-19"/>
          <w:sz w:val="48"/>
          <w:szCs w:val="48"/>
        </w:rPr>
        <w:t xml:space="preserve"> </w:t>
      </w:r>
      <w:r>
        <w:rPr>
          <w:rFonts w:ascii="Arial" w:hAnsi="Arial" w:cs="Arial"/>
          <w:color w:val="000000"/>
          <w:sz w:val="48"/>
          <w:szCs w:val="48"/>
        </w:rPr>
        <w:t>понятий</w:t>
      </w:r>
      <w:r>
        <w:rPr>
          <w:rFonts w:ascii="Arial" w:hAnsi="Arial" w:cs="Arial"/>
          <w:color w:val="000000"/>
          <w:spacing w:val="-4"/>
          <w:sz w:val="48"/>
          <w:szCs w:val="48"/>
        </w:rPr>
        <w:t xml:space="preserve"> </w:t>
      </w:r>
      <w:r>
        <w:rPr>
          <w:rFonts w:ascii="Arial" w:hAnsi="Arial" w:cs="Arial"/>
          <w:color w:val="000000"/>
          <w:spacing w:val="-2"/>
          <w:sz w:val="48"/>
          <w:szCs w:val="48"/>
        </w:rPr>
        <w:t>(концептов)</w:t>
      </w:r>
    </w:p>
    <w:p w14:paraId="30662223" w14:textId="77777777" w:rsidR="0082156C" w:rsidRDefault="0082156C" w:rsidP="00D35DA9">
      <w:pPr>
        <w:pStyle w:val="a9"/>
        <w:rPr>
          <w:rFonts w:ascii="Arial" w:hAnsi="Arial" w:cs="Arial"/>
          <w:spacing w:val="-2"/>
        </w:rPr>
      </w:pPr>
      <w:r>
        <w:rPr>
          <w:rFonts w:ascii="Arial" w:hAnsi="Arial" w:cs="Arial"/>
        </w:rPr>
        <w:t>предметной</w:t>
      </w:r>
      <w:r>
        <w:rPr>
          <w:rFonts w:ascii="Arial" w:hAnsi="Arial" w:cs="Arial"/>
          <w:spacing w:val="-12"/>
        </w:rPr>
        <w:t xml:space="preserve"> </w:t>
      </w:r>
      <w:r>
        <w:rPr>
          <w:rFonts w:ascii="Arial" w:hAnsi="Arial" w:cs="Arial"/>
          <w:spacing w:val="-2"/>
        </w:rPr>
        <w:t>области,</w:t>
      </w:r>
    </w:p>
    <w:p w14:paraId="59386CC8" w14:textId="77777777" w:rsidR="0082156C" w:rsidRDefault="0082156C" w:rsidP="00D35DA9">
      <w:pPr>
        <w:pStyle w:val="a9"/>
        <w:rPr>
          <w:rFonts w:ascii="Wingdings" w:hAnsi="Wingdings" w:cs="Wingdings"/>
          <w:color w:val="4471C4"/>
          <w:spacing w:val="-2"/>
          <w:sz w:val="31"/>
          <w:szCs w:val="31"/>
        </w:rPr>
      </w:pPr>
      <w:r>
        <w:rPr>
          <w:rFonts w:ascii="Arial" w:hAnsi="Arial" w:cs="Arial"/>
          <w:color w:val="000000"/>
          <w:sz w:val="48"/>
          <w:szCs w:val="48"/>
        </w:rPr>
        <w:t>R</w:t>
      </w:r>
      <w:r>
        <w:rPr>
          <w:rFonts w:ascii="Arial" w:hAnsi="Arial" w:cs="Arial"/>
          <w:color w:val="000000"/>
          <w:spacing w:val="-22"/>
          <w:sz w:val="48"/>
          <w:szCs w:val="48"/>
        </w:rPr>
        <w:t xml:space="preserve"> </w:t>
      </w:r>
      <w:r>
        <w:rPr>
          <w:rFonts w:ascii="Arial" w:hAnsi="Arial" w:cs="Arial"/>
          <w:color w:val="000000"/>
          <w:sz w:val="48"/>
          <w:szCs w:val="48"/>
        </w:rPr>
        <w:t>-</w:t>
      </w:r>
      <w:r>
        <w:rPr>
          <w:rFonts w:ascii="Arial" w:hAnsi="Arial" w:cs="Arial"/>
          <w:color w:val="000000"/>
          <w:spacing w:val="-23"/>
          <w:sz w:val="48"/>
          <w:szCs w:val="48"/>
        </w:rPr>
        <w:t xml:space="preserve"> </w:t>
      </w:r>
      <w:r>
        <w:rPr>
          <w:rFonts w:ascii="Arial" w:hAnsi="Arial" w:cs="Arial"/>
          <w:color w:val="000000"/>
          <w:sz w:val="48"/>
          <w:szCs w:val="48"/>
        </w:rPr>
        <w:t>конечное</w:t>
      </w:r>
      <w:r>
        <w:rPr>
          <w:rFonts w:ascii="Arial" w:hAnsi="Arial" w:cs="Arial"/>
          <w:color w:val="000000"/>
          <w:spacing w:val="-22"/>
          <w:sz w:val="48"/>
          <w:szCs w:val="48"/>
        </w:rPr>
        <w:t xml:space="preserve"> </w:t>
      </w:r>
      <w:r>
        <w:rPr>
          <w:rFonts w:ascii="Arial" w:hAnsi="Arial" w:cs="Arial"/>
          <w:color w:val="000000"/>
          <w:sz w:val="48"/>
          <w:szCs w:val="48"/>
        </w:rPr>
        <w:t>множество</w:t>
      </w:r>
      <w:r>
        <w:rPr>
          <w:rFonts w:ascii="Arial" w:hAnsi="Arial" w:cs="Arial"/>
          <w:color w:val="000000"/>
          <w:spacing w:val="-27"/>
          <w:sz w:val="48"/>
          <w:szCs w:val="48"/>
        </w:rPr>
        <w:t xml:space="preserve"> </w:t>
      </w:r>
      <w:r>
        <w:rPr>
          <w:rFonts w:ascii="Arial" w:hAnsi="Arial" w:cs="Arial"/>
          <w:color w:val="000000"/>
          <w:sz w:val="48"/>
          <w:szCs w:val="48"/>
        </w:rPr>
        <w:t>отношений</w:t>
      </w:r>
      <w:r>
        <w:rPr>
          <w:rFonts w:ascii="Arial" w:hAnsi="Arial" w:cs="Arial"/>
          <w:color w:val="000000"/>
          <w:spacing w:val="-8"/>
          <w:sz w:val="48"/>
          <w:szCs w:val="48"/>
        </w:rPr>
        <w:t xml:space="preserve"> </w:t>
      </w:r>
      <w:r>
        <w:rPr>
          <w:rFonts w:ascii="Arial" w:hAnsi="Arial" w:cs="Arial"/>
          <w:color w:val="000000"/>
          <w:sz w:val="48"/>
          <w:szCs w:val="48"/>
        </w:rPr>
        <w:t xml:space="preserve">между </w:t>
      </w:r>
      <w:r>
        <w:rPr>
          <w:rFonts w:ascii="Arial" w:hAnsi="Arial" w:cs="Arial"/>
          <w:color w:val="000000"/>
          <w:spacing w:val="-2"/>
          <w:sz w:val="48"/>
          <w:szCs w:val="48"/>
        </w:rPr>
        <w:t>понятиями,</w:t>
      </w:r>
    </w:p>
    <w:p w14:paraId="64B22D37" w14:textId="77777777" w:rsidR="0082156C" w:rsidRDefault="0082156C" w:rsidP="00D35DA9">
      <w:pPr>
        <w:pStyle w:val="a9"/>
        <w:rPr>
          <w:rFonts w:ascii="Wingdings" w:hAnsi="Wingdings" w:cs="Wingdings"/>
          <w:color w:val="4471C4"/>
          <w:sz w:val="31"/>
          <w:szCs w:val="31"/>
        </w:rPr>
      </w:pPr>
      <w:r>
        <w:rPr>
          <w:rFonts w:ascii="Arial" w:hAnsi="Arial" w:cs="Arial"/>
          <w:color w:val="000000"/>
          <w:sz w:val="48"/>
          <w:szCs w:val="48"/>
        </w:rPr>
        <w:t>F</w:t>
      </w:r>
      <w:r>
        <w:rPr>
          <w:rFonts w:ascii="Arial" w:hAnsi="Arial" w:cs="Arial"/>
          <w:color w:val="000000"/>
          <w:spacing w:val="-27"/>
          <w:sz w:val="48"/>
          <w:szCs w:val="48"/>
        </w:rPr>
        <w:t xml:space="preserve"> </w:t>
      </w:r>
      <w:r>
        <w:rPr>
          <w:rFonts w:ascii="Arial" w:hAnsi="Arial" w:cs="Arial"/>
          <w:color w:val="000000"/>
          <w:sz w:val="48"/>
          <w:szCs w:val="48"/>
        </w:rPr>
        <w:t>-</w:t>
      </w:r>
      <w:r>
        <w:rPr>
          <w:rFonts w:ascii="Arial" w:hAnsi="Arial" w:cs="Arial"/>
          <w:color w:val="000000"/>
          <w:spacing w:val="-31"/>
          <w:sz w:val="48"/>
          <w:szCs w:val="48"/>
        </w:rPr>
        <w:t xml:space="preserve"> </w:t>
      </w:r>
      <w:r>
        <w:rPr>
          <w:rFonts w:ascii="Arial" w:hAnsi="Arial" w:cs="Arial"/>
          <w:color w:val="000000"/>
          <w:sz w:val="48"/>
          <w:szCs w:val="48"/>
        </w:rPr>
        <w:t>конечное</w:t>
      </w:r>
      <w:r>
        <w:rPr>
          <w:rFonts w:ascii="Arial" w:hAnsi="Arial" w:cs="Arial"/>
          <w:color w:val="000000"/>
          <w:spacing w:val="-26"/>
          <w:sz w:val="48"/>
          <w:szCs w:val="48"/>
        </w:rPr>
        <w:t xml:space="preserve"> </w:t>
      </w:r>
      <w:r>
        <w:rPr>
          <w:rFonts w:ascii="Arial" w:hAnsi="Arial" w:cs="Arial"/>
          <w:color w:val="000000"/>
          <w:sz w:val="48"/>
          <w:szCs w:val="48"/>
        </w:rPr>
        <w:t>множество</w:t>
      </w:r>
      <w:r>
        <w:rPr>
          <w:rFonts w:ascii="Arial" w:hAnsi="Arial" w:cs="Arial"/>
          <w:color w:val="000000"/>
          <w:spacing w:val="-27"/>
          <w:sz w:val="48"/>
          <w:szCs w:val="48"/>
        </w:rPr>
        <w:t xml:space="preserve"> </w:t>
      </w:r>
      <w:r>
        <w:rPr>
          <w:rFonts w:ascii="Arial" w:hAnsi="Arial" w:cs="Arial"/>
          <w:color w:val="000000"/>
          <w:sz w:val="48"/>
          <w:szCs w:val="48"/>
        </w:rPr>
        <w:t>функций</w:t>
      </w:r>
      <w:r>
        <w:rPr>
          <w:rFonts w:ascii="Arial" w:hAnsi="Arial" w:cs="Arial"/>
          <w:color w:val="000000"/>
          <w:spacing w:val="-9"/>
          <w:sz w:val="48"/>
          <w:szCs w:val="48"/>
        </w:rPr>
        <w:t xml:space="preserve"> </w:t>
      </w:r>
      <w:r>
        <w:rPr>
          <w:rFonts w:ascii="Arial" w:hAnsi="Arial" w:cs="Arial"/>
          <w:color w:val="000000"/>
          <w:sz w:val="48"/>
          <w:szCs w:val="48"/>
        </w:rPr>
        <w:t>интерпретации, заданных на концептах и/или отношениях.</w:t>
      </w:r>
    </w:p>
    <w:p w14:paraId="227D7AC9" w14:textId="77777777" w:rsidR="0082156C" w:rsidRDefault="0082156C" w:rsidP="00D35DA9">
      <w:pPr>
        <w:pStyle w:val="a9"/>
        <w:rPr>
          <w:rFonts w:ascii="Arial" w:hAnsi="Arial" w:cs="Arial"/>
          <w:spacing w:val="-2"/>
        </w:rPr>
      </w:pPr>
      <w:r>
        <w:rPr>
          <w:rFonts w:ascii="Arial" w:hAnsi="Arial" w:cs="Arial"/>
        </w:rPr>
        <w:t>При</w:t>
      </w:r>
      <w:r>
        <w:rPr>
          <w:rFonts w:ascii="Arial" w:hAnsi="Arial" w:cs="Arial"/>
          <w:spacing w:val="-24"/>
        </w:rPr>
        <w:t xml:space="preserve"> </w:t>
      </w:r>
      <w:r>
        <w:rPr>
          <w:rFonts w:ascii="Arial" w:hAnsi="Arial" w:cs="Arial"/>
        </w:rPr>
        <w:t>R=0</w:t>
      </w:r>
      <w:r>
        <w:rPr>
          <w:rFonts w:ascii="Arial" w:hAnsi="Arial" w:cs="Arial"/>
          <w:spacing w:val="-20"/>
        </w:rPr>
        <w:t xml:space="preserve"> </w:t>
      </w:r>
      <w:r>
        <w:rPr>
          <w:rFonts w:ascii="Arial" w:hAnsi="Arial" w:cs="Arial"/>
        </w:rPr>
        <w:t>и</w:t>
      </w:r>
      <w:r>
        <w:rPr>
          <w:rFonts w:ascii="Arial" w:hAnsi="Arial" w:cs="Arial"/>
          <w:spacing w:val="-23"/>
        </w:rPr>
        <w:t xml:space="preserve"> </w:t>
      </w:r>
      <w:r>
        <w:rPr>
          <w:rFonts w:ascii="Arial" w:hAnsi="Arial" w:cs="Arial"/>
        </w:rPr>
        <w:t>F=0</w:t>
      </w:r>
      <w:r>
        <w:rPr>
          <w:rFonts w:ascii="Arial" w:hAnsi="Arial" w:cs="Arial"/>
          <w:spacing w:val="-20"/>
        </w:rPr>
        <w:t xml:space="preserve"> </w:t>
      </w:r>
      <w:r>
        <w:rPr>
          <w:rFonts w:ascii="Arial" w:hAnsi="Arial" w:cs="Arial"/>
        </w:rPr>
        <w:t>онтология</w:t>
      </w:r>
      <w:r>
        <w:rPr>
          <w:rFonts w:ascii="Arial" w:hAnsi="Arial" w:cs="Arial"/>
          <w:spacing w:val="-23"/>
        </w:rPr>
        <w:t xml:space="preserve"> </w:t>
      </w:r>
      <w:r>
        <w:rPr>
          <w:rFonts w:ascii="Arial" w:hAnsi="Arial" w:cs="Arial"/>
        </w:rPr>
        <w:t>трансформируется</w:t>
      </w:r>
      <w:r>
        <w:rPr>
          <w:rFonts w:ascii="Arial" w:hAnsi="Arial" w:cs="Arial"/>
          <w:spacing w:val="-3"/>
        </w:rPr>
        <w:t xml:space="preserve"> </w:t>
      </w:r>
      <w:r>
        <w:rPr>
          <w:rFonts w:ascii="Arial" w:hAnsi="Arial" w:cs="Arial"/>
        </w:rPr>
        <w:t xml:space="preserve">в простой словарь. Пример – индексы поисковых </w:t>
      </w:r>
      <w:r>
        <w:rPr>
          <w:rFonts w:ascii="Arial" w:hAnsi="Arial" w:cs="Arial"/>
          <w:spacing w:val="-2"/>
        </w:rPr>
        <w:t>машин</w:t>
      </w:r>
    </w:p>
    <w:p w14:paraId="3190A8D2" w14:textId="77777777" w:rsidR="0082156C" w:rsidRDefault="0082156C" w:rsidP="00D35DA9">
      <w:pPr>
        <w:pStyle w:val="a9"/>
        <w:rPr>
          <w:rFonts w:ascii="Arial" w:hAnsi="Arial" w:cs="Arial"/>
          <w:spacing w:val="-2"/>
        </w:rPr>
      </w:pPr>
    </w:p>
    <w:p w14:paraId="17E02F38" w14:textId="77777777" w:rsidR="0082156C" w:rsidRDefault="0082156C" w:rsidP="00D35DA9">
      <w:pPr>
        <w:pStyle w:val="a9"/>
        <w:rPr>
          <w:rFonts w:ascii="Arial" w:hAnsi="Arial" w:cs="Arial"/>
          <w:sz w:val="25"/>
          <w:szCs w:val="25"/>
        </w:rPr>
      </w:pPr>
    </w:p>
    <w:p w14:paraId="0E802AAC" w14:textId="77777777" w:rsidR="0082156C" w:rsidRDefault="0082156C" w:rsidP="00D35DA9">
      <w:pPr>
        <w:pStyle w:val="a9"/>
        <w:rPr>
          <w:spacing w:val="-2"/>
        </w:rPr>
      </w:pPr>
      <w:r>
        <w:t>МОДЕЛЬ</w:t>
      </w:r>
      <w:r>
        <w:rPr>
          <w:spacing w:val="-6"/>
        </w:rPr>
        <w:t xml:space="preserve"> </w:t>
      </w:r>
      <w:r>
        <w:t>ОНТОЛОГИЧЕСКОЙ</w:t>
      </w:r>
      <w:r>
        <w:rPr>
          <w:spacing w:val="2"/>
        </w:rPr>
        <w:t xml:space="preserve"> </w:t>
      </w:r>
      <w:r>
        <w:rPr>
          <w:spacing w:val="-2"/>
        </w:rPr>
        <w:t>СИСТЕМЫ</w:t>
      </w:r>
    </w:p>
    <w:p w14:paraId="65F1CC38" w14:textId="77777777" w:rsidR="0082156C" w:rsidRDefault="0082156C" w:rsidP="00D35DA9">
      <w:pPr>
        <w:pStyle w:val="a9"/>
        <w:rPr>
          <w:spacing w:val="-4"/>
          <w:sz w:val="40"/>
          <w:szCs w:val="40"/>
        </w:rPr>
      </w:pPr>
      <w:r>
        <w:rPr>
          <w:spacing w:val="-2"/>
          <w:sz w:val="40"/>
          <w:szCs w:val="40"/>
        </w:rPr>
        <w:t>Формально</w:t>
      </w:r>
      <w:r>
        <w:rPr>
          <w:spacing w:val="-14"/>
          <w:sz w:val="40"/>
          <w:szCs w:val="40"/>
        </w:rPr>
        <w:t xml:space="preserve"> </w:t>
      </w:r>
      <w:r>
        <w:rPr>
          <w:spacing w:val="-2"/>
          <w:sz w:val="40"/>
          <w:szCs w:val="40"/>
        </w:rPr>
        <w:t>определяется</w:t>
      </w:r>
      <w:r>
        <w:rPr>
          <w:spacing w:val="-4"/>
          <w:sz w:val="40"/>
          <w:szCs w:val="40"/>
        </w:rPr>
        <w:t xml:space="preserve"> как:</w:t>
      </w:r>
    </w:p>
    <w:p w14:paraId="083461FB" w14:textId="77777777" w:rsidR="0082156C" w:rsidRDefault="0082156C" w:rsidP="00D35DA9">
      <w:pPr>
        <w:pStyle w:val="a9"/>
        <w:rPr>
          <w:spacing w:val="-5"/>
          <w:sz w:val="40"/>
          <w:szCs w:val="40"/>
        </w:rPr>
      </w:pPr>
      <w:r>
        <w:rPr>
          <w:sz w:val="40"/>
          <w:szCs w:val="40"/>
        </w:rPr>
        <w:t>Z=&lt;O,</w:t>
      </w:r>
      <w:r>
        <w:rPr>
          <w:spacing w:val="-16"/>
          <w:sz w:val="40"/>
          <w:szCs w:val="40"/>
        </w:rPr>
        <w:t xml:space="preserve"> </w:t>
      </w:r>
      <w:r>
        <w:rPr>
          <w:sz w:val="40"/>
          <w:szCs w:val="40"/>
        </w:rPr>
        <w:t>P,</w:t>
      </w:r>
      <w:r>
        <w:rPr>
          <w:spacing w:val="-20"/>
          <w:sz w:val="40"/>
          <w:szCs w:val="40"/>
        </w:rPr>
        <w:t xml:space="preserve"> </w:t>
      </w:r>
      <w:r>
        <w:rPr>
          <w:sz w:val="40"/>
          <w:szCs w:val="40"/>
        </w:rPr>
        <w:t>M&gt;</w:t>
      </w:r>
      <w:r>
        <w:rPr>
          <w:spacing w:val="-21"/>
          <w:sz w:val="40"/>
          <w:szCs w:val="40"/>
        </w:rPr>
        <w:t xml:space="preserve"> </w:t>
      </w:r>
      <w:r>
        <w:rPr>
          <w:sz w:val="40"/>
          <w:szCs w:val="40"/>
        </w:rPr>
        <w:t>,</w:t>
      </w:r>
      <w:r>
        <w:rPr>
          <w:spacing w:val="-16"/>
          <w:sz w:val="40"/>
          <w:szCs w:val="40"/>
        </w:rPr>
        <w:t xml:space="preserve"> </w:t>
      </w:r>
      <w:r>
        <w:rPr>
          <w:spacing w:val="-5"/>
          <w:sz w:val="40"/>
          <w:szCs w:val="40"/>
        </w:rPr>
        <w:t>где</w:t>
      </w:r>
    </w:p>
    <w:p w14:paraId="5C9F814B" w14:textId="77777777" w:rsidR="0082156C" w:rsidRDefault="0082156C" w:rsidP="00D35DA9">
      <w:pPr>
        <w:pStyle w:val="a9"/>
        <w:rPr>
          <w:rFonts w:ascii="Arial" w:hAnsi="Arial" w:cs="Arial"/>
          <w:spacing w:val="-2"/>
          <w:sz w:val="48"/>
          <w:szCs w:val="48"/>
        </w:rPr>
      </w:pPr>
      <w:r>
        <w:rPr>
          <w:sz w:val="48"/>
          <w:szCs w:val="48"/>
        </w:rPr>
        <w:t>O</w:t>
      </w:r>
      <w:r>
        <w:rPr>
          <w:spacing w:val="-5"/>
          <w:sz w:val="48"/>
          <w:szCs w:val="48"/>
        </w:rPr>
        <w:t xml:space="preserve"> </w:t>
      </w:r>
      <w:r>
        <w:rPr>
          <w:sz w:val="48"/>
          <w:szCs w:val="48"/>
        </w:rPr>
        <w:t>–</w:t>
      </w:r>
      <w:r>
        <w:rPr>
          <w:spacing w:val="-5"/>
          <w:sz w:val="48"/>
          <w:szCs w:val="48"/>
        </w:rPr>
        <w:t xml:space="preserve"> </w:t>
      </w:r>
      <w:r>
        <w:rPr>
          <w:sz w:val="48"/>
          <w:szCs w:val="48"/>
        </w:rPr>
        <w:t>онтология</w:t>
      </w:r>
      <w:r>
        <w:rPr>
          <w:spacing w:val="-12"/>
          <w:sz w:val="48"/>
          <w:szCs w:val="48"/>
        </w:rPr>
        <w:t xml:space="preserve"> </w:t>
      </w:r>
      <w:r>
        <w:rPr>
          <w:sz w:val="48"/>
          <w:szCs w:val="48"/>
        </w:rPr>
        <w:t>верхнего</w:t>
      </w:r>
      <w:r>
        <w:rPr>
          <w:spacing w:val="-5"/>
          <w:sz w:val="48"/>
          <w:szCs w:val="48"/>
        </w:rPr>
        <w:t xml:space="preserve"> </w:t>
      </w:r>
      <w:r>
        <w:rPr>
          <w:sz w:val="48"/>
          <w:szCs w:val="48"/>
        </w:rPr>
        <w:t>уровня</w:t>
      </w:r>
      <w:r>
        <w:rPr>
          <w:spacing w:val="-3"/>
          <w:sz w:val="48"/>
          <w:szCs w:val="48"/>
        </w:rPr>
        <w:t xml:space="preserve"> </w:t>
      </w:r>
      <w:r>
        <w:rPr>
          <w:spacing w:val="-2"/>
          <w:sz w:val="48"/>
          <w:szCs w:val="48"/>
        </w:rPr>
        <w:t>(</w:t>
      </w:r>
      <w:proofErr w:type="spellStart"/>
      <w:r>
        <w:rPr>
          <w:spacing w:val="-2"/>
          <w:sz w:val="48"/>
          <w:szCs w:val="48"/>
        </w:rPr>
        <w:t>метаонтология</w:t>
      </w:r>
      <w:proofErr w:type="spellEnd"/>
      <w:r>
        <w:rPr>
          <w:spacing w:val="-2"/>
          <w:sz w:val="48"/>
          <w:szCs w:val="48"/>
        </w:rPr>
        <w:t>)</w:t>
      </w:r>
    </w:p>
    <w:p w14:paraId="6E301367" w14:textId="77777777" w:rsidR="0082156C" w:rsidRDefault="0082156C" w:rsidP="00D35DA9">
      <w:pPr>
        <w:pStyle w:val="a9"/>
        <w:rPr>
          <w:spacing w:val="-2"/>
          <w:sz w:val="40"/>
          <w:szCs w:val="40"/>
        </w:rPr>
      </w:pPr>
      <w:r>
        <w:rPr>
          <w:sz w:val="40"/>
          <w:szCs w:val="40"/>
        </w:rPr>
        <w:t>(содержит</w:t>
      </w:r>
      <w:r>
        <w:rPr>
          <w:spacing w:val="-14"/>
          <w:sz w:val="40"/>
          <w:szCs w:val="40"/>
        </w:rPr>
        <w:t xml:space="preserve"> </w:t>
      </w:r>
      <w:r>
        <w:rPr>
          <w:sz w:val="40"/>
          <w:szCs w:val="40"/>
        </w:rPr>
        <w:t>общие</w:t>
      </w:r>
      <w:r>
        <w:rPr>
          <w:spacing w:val="-13"/>
          <w:sz w:val="40"/>
          <w:szCs w:val="40"/>
        </w:rPr>
        <w:t xml:space="preserve"> </w:t>
      </w:r>
      <w:r>
        <w:rPr>
          <w:sz w:val="40"/>
          <w:szCs w:val="40"/>
        </w:rPr>
        <w:t>понятия</w:t>
      </w:r>
      <w:r>
        <w:rPr>
          <w:spacing w:val="-11"/>
          <w:sz w:val="40"/>
          <w:szCs w:val="40"/>
        </w:rPr>
        <w:t xml:space="preserve"> </w:t>
      </w:r>
      <w:r>
        <w:rPr>
          <w:sz w:val="40"/>
          <w:szCs w:val="40"/>
        </w:rPr>
        <w:t>и</w:t>
      </w:r>
      <w:r>
        <w:rPr>
          <w:spacing w:val="-20"/>
          <w:sz w:val="40"/>
          <w:szCs w:val="40"/>
        </w:rPr>
        <w:t xml:space="preserve"> </w:t>
      </w:r>
      <w:r>
        <w:rPr>
          <w:sz w:val="40"/>
          <w:szCs w:val="40"/>
        </w:rPr>
        <w:t>отношения,</w:t>
      </w:r>
      <w:r>
        <w:rPr>
          <w:spacing w:val="-4"/>
          <w:sz w:val="40"/>
          <w:szCs w:val="40"/>
        </w:rPr>
        <w:t xml:space="preserve"> </w:t>
      </w:r>
      <w:r>
        <w:rPr>
          <w:sz w:val="40"/>
          <w:szCs w:val="40"/>
        </w:rPr>
        <w:t>не</w:t>
      </w:r>
      <w:r>
        <w:rPr>
          <w:spacing w:val="-10"/>
          <w:sz w:val="40"/>
          <w:szCs w:val="40"/>
        </w:rPr>
        <w:t xml:space="preserve"> </w:t>
      </w:r>
      <w:r>
        <w:rPr>
          <w:sz w:val="40"/>
          <w:szCs w:val="40"/>
        </w:rPr>
        <w:t>зависящие</w:t>
      </w:r>
      <w:r>
        <w:rPr>
          <w:spacing w:val="-11"/>
          <w:sz w:val="40"/>
          <w:szCs w:val="40"/>
        </w:rPr>
        <w:t xml:space="preserve"> </w:t>
      </w:r>
      <w:r>
        <w:rPr>
          <w:sz w:val="40"/>
          <w:szCs w:val="40"/>
        </w:rPr>
        <w:t>от</w:t>
      </w:r>
      <w:r>
        <w:rPr>
          <w:spacing w:val="-18"/>
          <w:sz w:val="40"/>
          <w:szCs w:val="40"/>
        </w:rPr>
        <w:t xml:space="preserve"> </w:t>
      </w:r>
      <w:r>
        <w:rPr>
          <w:spacing w:val="-2"/>
          <w:sz w:val="40"/>
          <w:szCs w:val="40"/>
        </w:rPr>
        <w:t>предметной</w:t>
      </w:r>
    </w:p>
    <w:p w14:paraId="45654B9B" w14:textId="77777777" w:rsidR="0082156C" w:rsidRDefault="0082156C" w:rsidP="00D35DA9">
      <w:pPr>
        <w:pStyle w:val="a9"/>
        <w:rPr>
          <w:spacing w:val="-2"/>
          <w:sz w:val="40"/>
          <w:szCs w:val="40"/>
        </w:rPr>
      </w:pPr>
      <w:r>
        <w:rPr>
          <w:sz w:val="40"/>
          <w:szCs w:val="40"/>
        </w:rPr>
        <w:t>области</w:t>
      </w:r>
      <w:r>
        <w:rPr>
          <w:spacing w:val="-7"/>
          <w:sz w:val="40"/>
          <w:szCs w:val="40"/>
        </w:rPr>
        <w:t xml:space="preserve"> </w:t>
      </w:r>
      <w:r>
        <w:rPr>
          <w:sz w:val="40"/>
          <w:szCs w:val="40"/>
        </w:rPr>
        <w:t>-</w:t>
      </w:r>
      <w:r>
        <w:rPr>
          <w:spacing w:val="-17"/>
          <w:sz w:val="40"/>
          <w:szCs w:val="40"/>
        </w:rPr>
        <w:t xml:space="preserve"> </w:t>
      </w:r>
      <w:r>
        <w:rPr>
          <w:sz w:val="40"/>
          <w:szCs w:val="40"/>
        </w:rPr>
        <w:t>«объект»,</w:t>
      </w:r>
      <w:r>
        <w:rPr>
          <w:spacing w:val="-18"/>
          <w:sz w:val="40"/>
          <w:szCs w:val="40"/>
        </w:rPr>
        <w:t xml:space="preserve"> </w:t>
      </w:r>
      <w:r>
        <w:rPr>
          <w:sz w:val="40"/>
          <w:szCs w:val="40"/>
        </w:rPr>
        <w:t>«свойство»,</w:t>
      </w:r>
      <w:r>
        <w:rPr>
          <w:spacing w:val="-14"/>
          <w:sz w:val="40"/>
          <w:szCs w:val="40"/>
        </w:rPr>
        <w:t xml:space="preserve"> </w:t>
      </w:r>
      <w:r>
        <w:rPr>
          <w:sz w:val="40"/>
          <w:szCs w:val="40"/>
        </w:rPr>
        <w:t>«значение»</w:t>
      </w:r>
      <w:r>
        <w:rPr>
          <w:spacing w:val="-6"/>
          <w:sz w:val="40"/>
          <w:szCs w:val="40"/>
        </w:rPr>
        <w:t xml:space="preserve"> </w:t>
      </w:r>
      <w:r>
        <w:rPr>
          <w:sz w:val="40"/>
          <w:szCs w:val="40"/>
        </w:rPr>
        <w:t>и</w:t>
      </w:r>
      <w:r>
        <w:rPr>
          <w:spacing w:val="-16"/>
          <w:sz w:val="40"/>
          <w:szCs w:val="40"/>
        </w:rPr>
        <w:t xml:space="preserve"> </w:t>
      </w:r>
      <w:r>
        <w:rPr>
          <w:spacing w:val="-2"/>
          <w:sz w:val="40"/>
          <w:szCs w:val="40"/>
        </w:rPr>
        <w:t>т.п.);</w:t>
      </w:r>
    </w:p>
    <w:p w14:paraId="5A125671" w14:textId="77777777" w:rsidR="0082156C" w:rsidRDefault="0082156C" w:rsidP="00D35DA9">
      <w:pPr>
        <w:pStyle w:val="a9"/>
        <w:rPr>
          <w:rFonts w:ascii="Arial" w:hAnsi="Arial" w:cs="Arial"/>
          <w:color w:val="000000"/>
          <w:sz w:val="48"/>
          <w:szCs w:val="48"/>
        </w:rPr>
      </w:pPr>
      <w:r>
        <w:rPr>
          <w:sz w:val="48"/>
          <w:szCs w:val="48"/>
        </w:rPr>
        <w:t>P</w:t>
      </w:r>
      <w:r>
        <w:rPr>
          <w:spacing w:val="-10"/>
          <w:sz w:val="48"/>
          <w:szCs w:val="48"/>
        </w:rPr>
        <w:t xml:space="preserve"> </w:t>
      </w:r>
      <w:r>
        <w:rPr>
          <w:sz w:val="48"/>
          <w:szCs w:val="48"/>
        </w:rPr>
        <w:t>–</w:t>
      </w:r>
      <w:r>
        <w:rPr>
          <w:spacing w:val="-10"/>
          <w:sz w:val="48"/>
          <w:szCs w:val="48"/>
        </w:rPr>
        <w:t xml:space="preserve"> </w:t>
      </w:r>
      <w:r>
        <w:rPr>
          <w:sz w:val="48"/>
          <w:szCs w:val="48"/>
        </w:rPr>
        <w:t>множество</w:t>
      </w:r>
      <w:r>
        <w:rPr>
          <w:spacing w:val="-9"/>
          <w:sz w:val="48"/>
          <w:szCs w:val="48"/>
        </w:rPr>
        <w:t xml:space="preserve"> </w:t>
      </w:r>
      <w:r>
        <w:rPr>
          <w:sz w:val="48"/>
          <w:szCs w:val="48"/>
        </w:rPr>
        <w:t>предметных</w:t>
      </w:r>
      <w:r>
        <w:rPr>
          <w:spacing w:val="-21"/>
          <w:sz w:val="48"/>
          <w:szCs w:val="48"/>
        </w:rPr>
        <w:t xml:space="preserve"> </w:t>
      </w:r>
      <w:r>
        <w:rPr>
          <w:sz w:val="48"/>
          <w:szCs w:val="48"/>
        </w:rPr>
        <w:t>онтологий</w:t>
      </w:r>
      <w:r>
        <w:rPr>
          <w:spacing w:val="-11"/>
          <w:sz w:val="48"/>
          <w:szCs w:val="48"/>
        </w:rPr>
        <w:t xml:space="preserve"> </w:t>
      </w:r>
      <w:r>
        <w:rPr>
          <w:sz w:val="48"/>
          <w:szCs w:val="48"/>
        </w:rPr>
        <w:t>и</w:t>
      </w:r>
      <w:r>
        <w:rPr>
          <w:spacing w:val="-11"/>
          <w:sz w:val="48"/>
          <w:szCs w:val="48"/>
        </w:rPr>
        <w:t xml:space="preserve"> </w:t>
      </w:r>
      <w:r>
        <w:rPr>
          <w:sz w:val="48"/>
          <w:szCs w:val="48"/>
        </w:rPr>
        <w:t>онтологий</w:t>
      </w:r>
      <w:r>
        <w:rPr>
          <w:spacing w:val="-15"/>
          <w:sz w:val="48"/>
          <w:szCs w:val="48"/>
        </w:rPr>
        <w:t xml:space="preserve"> </w:t>
      </w:r>
      <w:r>
        <w:rPr>
          <w:sz w:val="48"/>
          <w:szCs w:val="48"/>
        </w:rPr>
        <w:t>задач предметной области</w:t>
      </w:r>
      <w:r>
        <w:rPr>
          <w:spacing w:val="-8"/>
          <w:sz w:val="48"/>
          <w:szCs w:val="48"/>
        </w:rPr>
        <w:t xml:space="preserve"> </w:t>
      </w:r>
      <w:r>
        <w:rPr>
          <w:sz w:val="40"/>
          <w:szCs w:val="40"/>
        </w:rPr>
        <w:t>(с учетом предпочтений пользователя);</w:t>
      </w:r>
    </w:p>
    <w:p w14:paraId="0C8B24CA" w14:textId="77777777" w:rsidR="0082156C" w:rsidRDefault="0082156C" w:rsidP="00D35DA9">
      <w:pPr>
        <w:pStyle w:val="a9"/>
        <w:rPr>
          <w:rFonts w:ascii="Arial" w:hAnsi="Arial" w:cs="Arial"/>
          <w:color w:val="000000"/>
          <w:spacing w:val="-2"/>
          <w:sz w:val="48"/>
          <w:szCs w:val="48"/>
        </w:rPr>
      </w:pPr>
      <w:r>
        <w:rPr>
          <w:sz w:val="48"/>
          <w:szCs w:val="48"/>
        </w:rPr>
        <w:t>M</w:t>
      </w:r>
      <w:r>
        <w:rPr>
          <w:spacing w:val="-10"/>
          <w:sz w:val="48"/>
          <w:szCs w:val="48"/>
        </w:rPr>
        <w:t xml:space="preserve"> </w:t>
      </w:r>
      <w:r>
        <w:rPr>
          <w:sz w:val="48"/>
          <w:szCs w:val="48"/>
        </w:rPr>
        <w:t>–</w:t>
      </w:r>
      <w:r>
        <w:rPr>
          <w:spacing w:val="-8"/>
          <w:sz w:val="48"/>
          <w:szCs w:val="48"/>
        </w:rPr>
        <w:t xml:space="preserve"> </w:t>
      </w:r>
      <w:r>
        <w:rPr>
          <w:sz w:val="48"/>
          <w:szCs w:val="48"/>
        </w:rPr>
        <w:t>модель</w:t>
      </w:r>
      <w:r>
        <w:rPr>
          <w:spacing w:val="-7"/>
          <w:sz w:val="48"/>
          <w:szCs w:val="48"/>
        </w:rPr>
        <w:t xml:space="preserve"> </w:t>
      </w:r>
      <w:r>
        <w:rPr>
          <w:sz w:val="48"/>
          <w:szCs w:val="48"/>
        </w:rPr>
        <w:t>машины</w:t>
      </w:r>
      <w:r>
        <w:rPr>
          <w:spacing w:val="-3"/>
          <w:sz w:val="48"/>
          <w:szCs w:val="48"/>
        </w:rPr>
        <w:t xml:space="preserve"> </w:t>
      </w:r>
      <w:r>
        <w:rPr>
          <w:sz w:val="48"/>
          <w:szCs w:val="48"/>
        </w:rPr>
        <w:t>вывода</w:t>
      </w:r>
      <w:r>
        <w:rPr>
          <w:spacing w:val="-13"/>
          <w:sz w:val="48"/>
          <w:szCs w:val="48"/>
        </w:rPr>
        <w:t xml:space="preserve"> </w:t>
      </w:r>
      <w:r>
        <w:rPr>
          <w:sz w:val="48"/>
          <w:szCs w:val="48"/>
        </w:rPr>
        <w:t>данной</w:t>
      </w:r>
      <w:r>
        <w:rPr>
          <w:spacing w:val="-4"/>
          <w:sz w:val="48"/>
          <w:szCs w:val="48"/>
        </w:rPr>
        <w:t xml:space="preserve"> </w:t>
      </w:r>
      <w:r>
        <w:rPr>
          <w:spacing w:val="-2"/>
          <w:sz w:val="48"/>
          <w:szCs w:val="48"/>
        </w:rPr>
        <w:t>онтологической</w:t>
      </w:r>
    </w:p>
    <w:p w14:paraId="510F16E6" w14:textId="77777777" w:rsidR="0082156C" w:rsidRDefault="0082156C" w:rsidP="00D35DA9">
      <w:pPr>
        <w:pStyle w:val="a9"/>
        <w:rPr>
          <w:spacing w:val="-2"/>
          <w:sz w:val="40"/>
          <w:szCs w:val="40"/>
        </w:rPr>
      </w:pPr>
      <w:r>
        <w:t>системы</w:t>
      </w:r>
      <w:r>
        <w:rPr>
          <w:spacing w:val="-28"/>
        </w:rPr>
        <w:t xml:space="preserve"> </w:t>
      </w:r>
      <w:r>
        <w:rPr>
          <w:sz w:val="40"/>
          <w:szCs w:val="40"/>
        </w:rPr>
        <w:t>(например,</w:t>
      </w:r>
      <w:r>
        <w:rPr>
          <w:spacing w:val="-22"/>
          <w:sz w:val="40"/>
          <w:szCs w:val="40"/>
        </w:rPr>
        <w:t xml:space="preserve"> </w:t>
      </w:r>
      <w:r>
        <w:rPr>
          <w:sz w:val="40"/>
          <w:szCs w:val="40"/>
        </w:rPr>
        <w:t>для</w:t>
      </w:r>
      <w:r>
        <w:rPr>
          <w:spacing w:val="-23"/>
          <w:sz w:val="40"/>
          <w:szCs w:val="40"/>
        </w:rPr>
        <w:t xml:space="preserve"> </w:t>
      </w:r>
      <w:r>
        <w:rPr>
          <w:sz w:val="40"/>
          <w:szCs w:val="40"/>
        </w:rPr>
        <w:t>изменения</w:t>
      </w:r>
      <w:r>
        <w:rPr>
          <w:spacing w:val="-15"/>
          <w:sz w:val="40"/>
          <w:szCs w:val="40"/>
        </w:rPr>
        <w:t xml:space="preserve"> </w:t>
      </w:r>
      <w:r>
        <w:rPr>
          <w:sz w:val="40"/>
          <w:szCs w:val="40"/>
        </w:rPr>
        <w:t>критериев</w:t>
      </w:r>
      <w:r>
        <w:rPr>
          <w:spacing w:val="-23"/>
          <w:sz w:val="40"/>
          <w:szCs w:val="40"/>
        </w:rPr>
        <w:t xml:space="preserve"> </w:t>
      </w:r>
      <w:r>
        <w:rPr>
          <w:sz w:val="40"/>
          <w:szCs w:val="40"/>
        </w:rPr>
        <w:t>релевантности</w:t>
      </w:r>
      <w:r>
        <w:rPr>
          <w:spacing w:val="-9"/>
          <w:sz w:val="40"/>
          <w:szCs w:val="40"/>
        </w:rPr>
        <w:t xml:space="preserve"> </w:t>
      </w:r>
      <w:r>
        <w:rPr>
          <w:spacing w:val="-2"/>
          <w:sz w:val="40"/>
          <w:szCs w:val="40"/>
        </w:rPr>
        <w:t>поиска</w:t>
      </w:r>
    </w:p>
    <w:p w14:paraId="4AEE5444" w14:textId="77777777" w:rsidR="0082156C" w:rsidRDefault="0082156C" w:rsidP="00D35DA9">
      <w:pPr>
        <w:pStyle w:val="a9"/>
        <w:rPr>
          <w:spacing w:val="-2"/>
          <w:sz w:val="40"/>
          <w:szCs w:val="40"/>
        </w:rPr>
      </w:pPr>
      <w:r>
        <w:rPr>
          <w:sz w:val="40"/>
          <w:szCs w:val="40"/>
        </w:rPr>
        <w:lastRenderedPageBreak/>
        <w:t>или</w:t>
      </w:r>
      <w:r>
        <w:rPr>
          <w:spacing w:val="-21"/>
          <w:sz w:val="40"/>
          <w:szCs w:val="40"/>
        </w:rPr>
        <w:t xml:space="preserve"> </w:t>
      </w:r>
      <w:r>
        <w:rPr>
          <w:sz w:val="40"/>
          <w:szCs w:val="40"/>
        </w:rPr>
        <w:t>критериев</w:t>
      </w:r>
      <w:r>
        <w:rPr>
          <w:spacing w:val="-18"/>
          <w:sz w:val="40"/>
          <w:szCs w:val="40"/>
        </w:rPr>
        <w:t xml:space="preserve"> </w:t>
      </w:r>
      <w:r>
        <w:rPr>
          <w:sz w:val="40"/>
          <w:szCs w:val="40"/>
        </w:rPr>
        <w:t>формирования</w:t>
      </w:r>
      <w:r>
        <w:rPr>
          <w:spacing w:val="-13"/>
          <w:sz w:val="40"/>
          <w:szCs w:val="40"/>
        </w:rPr>
        <w:t xml:space="preserve"> </w:t>
      </w:r>
      <w:r>
        <w:rPr>
          <w:spacing w:val="-2"/>
          <w:sz w:val="40"/>
          <w:szCs w:val="40"/>
        </w:rPr>
        <w:t>репозитория).</w:t>
      </w:r>
    </w:p>
    <w:p w14:paraId="34237EF5" w14:textId="77777777" w:rsidR="0082156C" w:rsidRDefault="0082156C" w:rsidP="00D35DA9">
      <w:pPr>
        <w:pStyle w:val="a9"/>
        <w:rPr>
          <w:sz w:val="55"/>
          <w:szCs w:val="55"/>
        </w:rPr>
      </w:pPr>
    </w:p>
    <w:p w14:paraId="50CA5711" w14:textId="77777777" w:rsidR="0082156C" w:rsidRDefault="0082156C" w:rsidP="00D35DA9">
      <w:pPr>
        <w:pStyle w:val="a9"/>
      </w:pPr>
      <w:r>
        <w:t>Модель</w:t>
      </w:r>
      <w:r>
        <w:rPr>
          <w:spacing w:val="-25"/>
        </w:rPr>
        <w:t xml:space="preserve"> </w:t>
      </w:r>
      <w:r>
        <w:t>онтологической</w:t>
      </w:r>
      <w:r>
        <w:rPr>
          <w:spacing w:val="-28"/>
        </w:rPr>
        <w:t xml:space="preserve"> </w:t>
      </w:r>
      <w:r>
        <w:t>системы</w:t>
      </w:r>
      <w:r>
        <w:rPr>
          <w:spacing w:val="-16"/>
        </w:rPr>
        <w:t xml:space="preserve"> </w:t>
      </w:r>
      <w:r>
        <w:t>позволяет</w:t>
      </w:r>
      <w:r>
        <w:rPr>
          <w:spacing w:val="-25"/>
        </w:rPr>
        <w:t xml:space="preserve"> </w:t>
      </w:r>
      <w:r>
        <w:t>описывать взаимосвязь онтологий разных уровней</w:t>
      </w:r>
    </w:p>
    <w:p w14:paraId="15A94108" w14:textId="77777777" w:rsidR="0082156C" w:rsidRDefault="0082156C" w:rsidP="00D35DA9">
      <w:pPr>
        <w:pStyle w:val="a9"/>
      </w:pPr>
    </w:p>
    <w:p w14:paraId="74CB7223" w14:textId="77777777" w:rsidR="0082156C" w:rsidRDefault="0082156C" w:rsidP="00D35DA9">
      <w:pPr>
        <w:pStyle w:val="a9"/>
        <w:rPr>
          <w:spacing w:val="-2"/>
        </w:rPr>
      </w:pPr>
      <w:r>
        <w:t>КЛАССИФИКАЦИЯ</w:t>
      </w:r>
      <w:r>
        <w:rPr>
          <w:spacing w:val="-15"/>
        </w:rPr>
        <w:t xml:space="preserve"> </w:t>
      </w:r>
      <w:r>
        <w:rPr>
          <w:spacing w:val="-2"/>
        </w:rPr>
        <w:t>ОНТОЛОГИЙ</w:t>
      </w:r>
    </w:p>
    <w:p w14:paraId="3BE69E6E" w14:textId="77777777" w:rsidR="0082156C" w:rsidRDefault="0082156C" w:rsidP="00D35DA9">
      <w:pPr>
        <w:pStyle w:val="a9"/>
        <w:rPr>
          <w:rFonts w:ascii="Calibri Light" w:hAnsi="Calibri Light" w:cs="Calibri Light"/>
          <w:sz w:val="40"/>
          <w:szCs w:val="40"/>
        </w:rPr>
      </w:pPr>
    </w:p>
    <w:p w14:paraId="1958A33A" w14:textId="77777777" w:rsidR="0082156C" w:rsidRDefault="0082156C" w:rsidP="00D35DA9">
      <w:pPr>
        <w:pStyle w:val="a9"/>
        <w:rPr>
          <w:rFonts w:ascii="Arial" w:hAnsi="Arial" w:cs="Arial"/>
          <w:spacing w:val="-2"/>
          <w:sz w:val="40"/>
          <w:szCs w:val="40"/>
        </w:rPr>
      </w:pPr>
      <w:proofErr w:type="spellStart"/>
      <w:r>
        <w:rPr>
          <w:sz w:val="40"/>
          <w:szCs w:val="40"/>
        </w:rPr>
        <w:t>метаонтология</w:t>
      </w:r>
      <w:proofErr w:type="spellEnd"/>
      <w:r>
        <w:rPr>
          <w:spacing w:val="-8"/>
          <w:sz w:val="40"/>
          <w:szCs w:val="40"/>
        </w:rPr>
        <w:t xml:space="preserve"> </w:t>
      </w:r>
      <w:r>
        <w:rPr>
          <w:color w:val="000000"/>
          <w:sz w:val="32"/>
          <w:szCs w:val="32"/>
        </w:rPr>
        <w:t>–</w:t>
      </w:r>
      <w:r>
        <w:rPr>
          <w:color w:val="000000"/>
          <w:spacing w:val="-13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содержит</w:t>
      </w:r>
      <w:r>
        <w:rPr>
          <w:color w:val="000000"/>
          <w:spacing w:val="-6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общие</w:t>
      </w:r>
      <w:r>
        <w:rPr>
          <w:color w:val="000000"/>
          <w:spacing w:val="-12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понятия</w:t>
      </w:r>
      <w:r>
        <w:rPr>
          <w:color w:val="000000"/>
          <w:spacing w:val="-10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и</w:t>
      </w:r>
      <w:r>
        <w:rPr>
          <w:color w:val="000000"/>
          <w:spacing w:val="-12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отношения,</w:t>
      </w:r>
      <w:r>
        <w:rPr>
          <w:color w:val="000000"/>
          <w:spacing w:val="-18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не</w:t>
      </w:r>
      <w:r>
        <w:rPr>
          <w:color w:val="000000"/>
          <w:spacing w:val="-11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зависящие</w:t>
      </w:r>
      <w:r>
        <w:rPr>
          <w:color w:val="000000"/>
          <w:spacing w:val="-12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от</w:t>
      </w:r>
      <w:r>
        <w:rPr>
          <w:color w:val="000000"/>
          <w:spacing w:val="-10"/>
          <w:sz w:val="32"/>
          <w:szCs w:val="32"/>
        </w:rPr>
        <w:t xml:space="preserve"> </w:t>
      </w:r>
      <w:r>
        <w:rPr>
          <w:color w:val="000000"/>
          <w:spacing w:val="-2"/>
          <w:sz w:val="32"/>
          <w:szCs w:val="32"/>
        </w:rPr>
        <w:t>предметной</w:t>
      </w:r>
    </w:p>
    <w:p w14:paraId="787AA38F" w14:textId="77777777" w:rsidR="0082156C" w:rsidRDefault="0082156C" w:rsidP="00D35DA9">
      <w:pPr>
        <w:pStyle w:val="a9"/>
        <w:rPr>
          <w:spacing w:val="-2"/>
          <w:sz w:val="32"/>
          <w:szCs w:val="32"/>
        </w:rPr>
      </w:pPr>
      <w:r>
        <w:rPr>
          <w:sz w:val="32"/>
          <w:szCs w:val="32"/>
        </w:rPr>
        <w:t>области</w:t>
      </w:r>
      <w:r>
        <w:rPr>
          <w:spacing w:val="-19"/>
          <w:sz w:val="32"/>
          <w:szCs w:val="32"/>
        </w:rPr>
        <w:t xml:space="preserve"> </w:t>
      </w:r>
      <w:r>
        <w:rPr>
          <w:sz w:val="32"/>
          <w:szCs w:val="32"/>
        </w:rPr>
        <w:t>(«объект»,</w:t>
      </w:r>
      <w:r>
        <w:rPr>
          <w:spacing w:val="-7"/>
          <w:sz w:val="32"/>
          <w:szCs w:val="32"/>
        </w:rPr>
        <w:t xml:space="preserve"> </w:t>
      </w:r>
      <w:r>
        <w:rPr>
          <w:sz w:val="32"/>
          <w:szCs w:val="32"/>
        </w:rPr>
        <w:t>«свойство»,</w:t>
      </w:r>
      <w:r>
        <w:rPr>
          <w:spacing w:val="-7"/>
          <w:sz w:val="32"/>
          <w:szCs w:val="32"/>
        </w:rPr>
        <w:t xml:space="preserve"> </w:t>
      </w:r>
      <w:r>
        <w:rPr>
          <w:sz w:val="32"/>
          <w:szCs w:val="32"/>
        </w:rPr>
        <w:t>«значение»</w:t>
      </w:r>
      <w:r>
        <w:rPr>
          <w:spacing w:val="-9"/>
          <w:sz w:val="32"/>
          <w:szCs w:val="32"/>
        </w:rPr>
        <w:t xml:space="preserve"> </w:t>
      </w:r>
      <w:r>
        <w:rPr>
          <w:sz w:val="32"/>
          <w:szCs w:val="32"/>
        </w:rPr>
        <w:t>и</w:t>
      </w:r>
      <w:r>
        <w:rPr>
          <w:spacing w:val="-11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т.п.);</w:t>
      </w:r>
    </w:p>
    <w:p w14:paraId="13E1ADB2" w14:textId="77777777" w:rsidR="0082156C" w:rsidRDefault="0082156C" w:rsidP="00D35DA9">
      <w:pPr>
        <w:pStyle w:val="a9"/>
        <w:rPr>
          <w:rFonts w:ascii="Arial" w:hAnsi="Arial" w:cs="Arial"/>
          <w:sz w:val="40"/>
          <w:szCs w:val="40"/>
        </w:rPr>
      </w:pPr>
      <w:r>
        <w:rPr>
          <w:sz w:val="40"/>
          <w:szCs w:val="40"/>
        </w:rPr>
        <w:t>предметная</w:t>
      </w:r>
      <w:r>
        <w:rPr>
          <w:spacing w:val="-4"/>
          <w:sz w:val="40"/>
          <w:szCs w:val="40"/>
        </w:rPr>
        <w:t xml:space="preserve"> </w:t>
      </w:r>
      <w:r>
        <w:rPr>
          <w:sz w:val="40"/>
          <w:szCs w:val="40"/>
        </w:rPr>
        <w:t>онтология</w:t>
      </w:r>
      <w:r>
        <w:rPr>
          <w:spacing w:val="-21"/>
          <w:sz w:val="40"/>
          <w:szCs w:val="40"/>
        </w:rPr>
        <w:t xml:space="preserve"> </w:t>
      </w:r>
      <w:r>
        <w:rPr>
          <w:color w:val="000000"/>
          <w:sz w:val="32"/>
          <w:szCs w:val="32"/>
        </w:rPr>
        <w:t>–</w:t>
      </w:r>
      <w:r>
        <w:rPr>
          <w:color w:val="000000"/>
          <w:spacing w:val="-15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содержит</w:t>
      </w:r>
      <w:r>
        <w:rPr>
          <w:color w:val="000000"/>
          <w:spacing w:val="-9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понятия,</w:t>
      </w:r>
      <w:r>
        <w:rPr>
          <w:color w:val="000000"/>
          <w:spacing w:val="-16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описывающие</w:t>
      </w:r>
      <w:r>
        <w:rPr>
          <w:color w:val="000000"/>
          <w:spacing w:val="-18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конкретную</w:t>
      </w:r>
      <w:r>
        <w:rPr>
          <w:color w:val="000000"/>
          <w:spacing w:val="-18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предметную область и отношения, семантически значимые для данной предметной области;</w:t>
      </w:r>
    </w:p>
    <w:p w14:paraId="53D14C2C" w14:textId="77777777" w:rsidR="0082156C" w:rsidRDefault="0082156C" w:rsidP="00D35DA9">
      <w:pPr>
        <w:pStyle w:val="a9"/>
        <w:rPr>
          <w:rFonts w:ascii="Arial" w:hAnsi="Arial" w:cs="Arial"/>
          <w:sz w:val="40"/>
          <w:szCs w:val="40"/>
        </w:rPr>
      </w:pPr>
      <w:r>
        <w:rPr>
          <w:sz w:val="40"/>
          <w:szCs w:val="40"/>
        </w:rPr>
        <w:t>онтология</w:t>
      </w:r>
      <w:r>
        <w:rPr>
          <w:spacing w:val="-7"/>
          <w:sz w:val="40"/>
          <w:szCs w:val="40"/>
        </w:rPr>
        <w:t xml:space="preserve"> </w:t>
      </w:r>
      <w:r>
        <w:rPr>
          <w:sz w:val="40"/>
          <w:szCs w:val="40"/>
        </w:rPr>
        <w:t>задач</w:t>
      </w:r>
      <w:r>
        <w:rPr>
          <w:spacing w:val="-6"/>
          <w:sz w:val="40"/>
          <w:szCs w:val="40"/>
        </w:rPr>
        <w:t xml:space="preserve"> </w:t>
      </w:r>
      <w:r>
        <w:rPr>
          <w:sz w:val="40"/>
          <w:szCs w:val="40"/>
        </w:rPr>
        <w:t>(и</w:t>
      </w:r>
      <w:r>
        <w:rPr>
          <w:spacing w:val="-12"/>
          <w:sz w:val="40"/>
          <w:szCs w:val="40"/>
        </w:rPr>
        <w:t xml:space="preserve"> </w:t>
      </w:r>
      <w:r>
        <w:rPr>
          <w:sz w:val="40"/>
          <w:szCs w:val="40"/>
        </w:rPr>
        <w:t>методов)</w:t>
      </w:r>
      <w:r>
        <w:rPr>
          <w:spacing w:val="-15"/>
          <w:sz w:val="40"/>
          <w:szCs w:val="40"/>
        </w:rPr>
        <w:t xml:space="preserve"> </w:t>
      </w:r>
      <w:r>
        <w:rPr>
          <w:color w:val="000000"/>
          <w:sz w:val="32"/>
          <w:szCs w:val="32"/>
        </w:rPr>
        <w:t>–</w:t>
      </w:r>
      <w:r>
        <w:rPr>
          <w:color w:val="000000"/>
          <w:spacing w:val="-11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содержит</w:t>
      </w:r>
      <w:r>
        <w:rPr>
          <w:color w:val="000000"/>
          <w:spacing w:val="-5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в</w:t>
      </w:r>
      <w:r>
        <w:rPr>
          <w:color w:val="000000"/>
          <w:spacing w:val="-10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качестве</w:t>
      </w:r>
      <w:r>
        <w:rPr>
          <w:color w:val="000000"/>
          <w:spacing w:val="-11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понятий</w:t>
      </w:r>
      <w:r>
        <w:rPr>
          <w:color w:val="000000"/>
          <w:spacing w:val="-11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типы</w:t>
      </w:r>
      <w:r>
        <w:rPr>
          <w:color w:val="000000"/>
          <w:spacing w:val="-12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решаемых</w:t>
      </w:r>
      <w:r>
        <w:rPr>
          <w:color w:val="000000"/>
          <w:spacing w:val="-14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задач, а отношения специфицируют декомпозицию задач на подзадачи;</w:t>
      </w:r>
    </w:p>
    <w:p w14:paraId="1F640AE7" w14:textId="77777777" w:rsidR="0082156C" w:rsidRDefault="0082156C" w:rsidP="00D35DA9">
      <w:pPr>
        <w:pStyle w:val="a9"/>
        <w:rPr>
          <w:rFonts w:ascii="Arial" w:hAnsi="Arial" w:cs="Arial"/>
          <w:color w:val="000000"/>
          <w:spacing w:val="-5"/>
          <w:sz w:val="32"/>
          <w:szCs w:val="32"/>
        </w:rPr>
      </w:pPr>
      <w:r>
        <w:rPr>
          <w:sz w:val="32"/>
          <w:szCs w:val="32"/>
        </w:rPr>
        <w:t>прикладная</w:t>
      </w:r>
      <w:r>
        <w:rPr>
          <w:spacing w:val="-21"/>
          <w:sz w:val="32"/>
          <w:szCs w:val="32"/>
        </w:rPr>
        <w:t xml:space="preserve"> </w:t>
      </w:r>
      <w:r>
        <w:rPr>
          <w:sz w:val="32"/>
          <w:szCs w:val="32"/>
        </w:rPr>
        <w:t>онтология</w:t>
      </w:r>
      <w:r>
        <w:rPr>
          <w:spacing w:val="-16"/>
          <w:sz w:val="32"/>
          <w:szCs w:val="32"/>
        </w:rPr>
        <w:t xml:space="preserve"> </w:t>
      </w:r>
      <w:r>
        <w:rPr>
          <w:sz w:val="32"/>
          <w:szCs w:val="32"/>
        </w:rPr>
        <w:t>(онтология</w:t>
      </w:r>
      <w:r>
        <w:rPr>
          <w:spacing w:val="-10"/>
          <w:sz w:val="32"/>
          <w:szCs w:val="32"/>
        </w:rPr>
        <w:t xml:space="preserve"> </w:t>
      </w:r>
      <w:r>
        <w:rPr>
          <w:sz w:val="32"/>
          <w:szCs w:val="32"/>
        </w:rPr>
        <w:t>приложения)</w:t>
      </w:r>
      <w:r>
        <w:rPr>
          <w:spacing w:val="-15"/>
          <w:sz w:val="32"/>
          <w:szCs w:val="32"/>
        </w:rPr>
        <w:t xml:space="preserve"> </w:t>
      </w:r>
      <w:r>
        <w:rPr>
          <w:sz w:val="32"/>
          <w:szCs w:val="32"/>
        </w:rPr>
        <w:t>–</w:t>
      </w:r>
      <w:r>
        <w:rPr>
          <w:spacing w:val="-12"/>
          <w:sz w:val="32"/>
          <w:szCs w:val="32"/>
        </w:rPr>
        <w:t xml:space="preserve"> </w:t>
      </w:r>
      <w:r>
        <w:rPr>
          <w:sz w:val="32"/>
          <w:szCs w:val="32"/>
        </w:rPr>
        <w:t>описывает</w:t>
      </w:r>
      <w:r>
        <w:rPr>
          <w:spacing w:val="-18"/>
          <w:sz w:val="32"/>
          <w:szCs w:val="32"/>
        </w:rPr>
        <w:t xml:space="preserve"> </w:t>
      </w:r>
      <w:r>
        <w:rPr>
          <w:sz w:val="32"/>
          <w:szCs w:val="32"/>
        </w:rPr>
        <w:t>концепты,</w:t>
      </w:r>
      <w:r>
        <w:rPr>
          <w:spacing w:val="-17"/>
          <w:sz w:val="32"/>
          <w:szCs w:val="32"/>
        </w:rPr>
        <w:t xml:space="preserve"> </w:t>
      </w:r>
      <w:r>
        <w:rPr>
          <w:sz w:val="32"/>
          <w:szCs w:val="32"/>
        </w:rPr>
        <w:t>зависящие</w:t>
      </w:r>
      <w:r>
        <w:rPr>
          <w:spacing w:val="-15"/>
          <w:sz w:val="32"/>
          <w:szCs w:val="32"/>
        </w:rPr>
        <w:t xml:space="preserve"> </w:t>
      </w:r>
      <w:r>
        <w:rPr>
          <w:sz w:val="32"/>
          <w:szCs w:val="32"/>
        </w:rPr>
        <w:t>как</w:t>
      </w:r>
      <w:r>
        <w:rPr>
          <w:spacing w:val="-14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от</w:t>
      </w:r>
    </w:p>
    <w:p w14:paraId="5C030E5E" w14:textId="77777777" w:rsidR="0082156C" w:rsidRDefault="0082156C" w:rsidP="00D35DA9">
      <w:pPr>
        <w:pStyle w:val="a9"/>
        <w:rPr>
          <w:spacing w:val="-4"/>
          <w:sz w:val="32"/>
          <w:szCs w:val="32"/>
        </w:rPr>
      </w:pPr>
      <w:r>
        <w:rPr>
          <w:sz w:val="32"/>
          <w:szCs w:val="32"/>
        </w:rPr>
        <w:t>предметной</w:t>
      </w:r>
      <w:r>
        <w:rPr>
          <w:spacing w:val="-9"/>
          <w:sz w:val="32"/>
          <w:szCs w:val="32"/>
        </w:rPr>
        <w:t xml:space="preserve"> </w:t>
      </w:r>
      <w:r>
        <w:rPr>
          <w:sz w:val="32"/>
          <w:szCs w:val="32"/>
        </w:rPr>
        <w:t>области,</w:t>
      </w:r>
      <w:r>
        <w:rPr>
          <w:spacing w:val="-7"/>
          <w:sz w:val="32"/>
          <w:szCs w:val="32"/>
        </w:rPr>
        <w:t xml:space="preserve"> </w:t>
      </w:r>
      <w:r>
        <w:rPr>
          <w:sz w:val="32"/>
          <w:szCs w:val="32"/>
        </w:rPr>
        <w:t>так</w:t>
      </w:r>
      <w:r>
        <w:rPr>
          <w:spacing w:val="-13"/>
          <w:sz w:val="32"/>
          <w:szCs w:val="32"/>
        </w:rPr>
        <w:t xml:space="preserve"> </w:t>
      </w:r>
      <w:r>
        <w:rPr>
          <w:sz w:val="32"/>
          <w:szCs w:val="32"/>
        </w:rPr>
        <w:t>и</w:t>
      </w:r>
      <w:r>
        <w:rPr>
          <w:spacing w:val="-8"/>
          <w:sz w:val="32"/>
          <w:szCs w:val="32"/>
        </w:rPr>
        <w:t xml:space="preserve"> </w:t>
      </w:r>
      <w:r>
        <w:rPr>
          <w:sz w:val="32"/>
          <w:szCs w:val="32"/>
        </w:rPr>
        <w:t>от</w:t>
      </w:r>
      <w:r>
        <w:rPr>
          <w:spacing w:val="-7"/>
          <w:sz w:val="32"/>
          <w:szCs w:val="32"/>
        </w:rPr>
        <w:t xml:space="preserve"> </w:t>
      </w:r>
      <w:r>
        <w:rPr>
          <w:spacing w:val="-4"/>
          <w:sz w:val="32"/>
          <w:szCs w:val="32"/>
        </w:rPr>
        <w:t>задач</w:t>
      </w:r>
    </w:p>
    <w:p w14:paraId="7C4B0CCD" w14:textId="77777777" w:rsidR="0082156C" w:rsidRDefault="0082156C" w:rsidP="00D35DA9">
      <w:pPr>
        <w:pStyle w:val="a9"/>
        <w:rPr>
          <w:rFonts w:ascii="Arial" w:hAnsi="Arial" w:cs="Arial"/>
          <w:color w:val="000000"/>
          <w:spacing w:val="-2"/>
          <w:sz w:val="32"/>
          <w:szCs w:val="32"/>
        </w:rPr>
      </w:pPr>
      <w:r>
        <w:rPr>
          <w:sz w:val="32"/>
          <w:szCs w:val="32"/>
        </w:rPr>
        <w:t>сетевая</w:t>
      </w:r>
      <w:r>
        <w:rPr>
          <w:spacing w:val="-21"/>
          <w:sz w:val="32"/>
          <w:szCs w:val="32"/>
        </w:rPr>
        <w:t xml:space="preserve"> </w:t>
      </w:r>
      <w:r>
        <w:rPr>
          <w:sz w:val="32"/>
          <w:szCs w:val="32"/>
        </w:rPr>
        <w:t>онтология</w:t>
      </w:r>
      <w:r>
        <w:rPr>
          <w:spacing w:val="-13"/>
          <w:sz w:val="32"/>
          <w:szCs w:val="32"/>
        </w:rPr>
        <w:t xml:space="preserve"> </w:t>
      </w:r>
      <w:r>
        <w:rPr>
          <w:sz w:val="32"/>
          <w:szCs w:val="32"/>
        </w:rPr>
        <w:t>–</w:t>
      </w:r>
      <w:r>
        <w:rPr>
          <w:spacing w:val="-19"/>
          <w:sz w:val="32"/>
          <w:szCs w:val="32"/>
        </w:rPr>
        <w:t xml:space="preserve"> </w:t>
      </w:r>
      <w:r>
        <w:rPr>
          <w:sz w:val="32"/>
          <w:szCs w:val="32"/>
        </w:rPr>
        <w:t>используется</w:t>
      </w:r>
      <w:r>
        <w:rPr>
          <w:spacing w:val="-12"/>
          <w:sz w:val="32"/>
          <w:szCs w:val="32"/>
        </w:rPr>
        <w:t xml:space="preserve"> </w:t>
      </w:r>
      <w:r>
        <w:rPr>
          <w:sz w:val="32"/>
          <w:szCs w:val="32"/>
        </w:rPr>
        <w:t>для</w:t>
      </w:r>
      <w:r>
        <w:rPr>
          <w:spacing w:val="-16"/>
          <w:sz w:val="32"/>
          <w:szCs w:val="32"/>
        </w:rPr>
        <w:t xml:space="preserve"> </w:t>
      </w:r>
      <w:r>
        <w:rPr>
          <w:sz w:val="32"/>
          <w:szCs w:val="32"/>
        </w:rPr>
        <w:t>описания</w:t>
      </w:r>
      <w:r>
        <w:rPr>
          <w:spacing w:val="-18"/>
          <w:sz w:val="32"/>
          <w:szCs w:val="32"/>
        </w:rPr>
        <w:t xml:space="preserve"> </w:t>
      </w:r>
      <w:r>
        <w:rPr>
          <w:sz w:val="32"/>
          <w:szCs w:val="32"/>
        </w:rPr>
        <w:t>конечных</w:t>
      </w:r>
      <w:r>
        <w:rPr>
          <w:spacing w:val="-18"/>
          <w:sz w:val="32"/>
          <w:szCs w:val="32"/>
        </w:rPr>
        <w:t xml:space="preserve"> </w:t>
      </w:r>
      <w:r>
        <w:rPr>
          <w:sz w:val="32"/>
          <w:szCs w:val="32"/>
        </w:rPr>
        <w:t>результатов</w:t>
      </w:r>
      <w:r>
        <w:rPr>
          <w:spacing w:val="-13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действий,</w:t>
      </w:r>
    </w:p>
    <w:p w14:paraId="663720D0" w14:textId="77777777" w:rsidR="0082156C" w:rsidRDefault="0082156C" w:rsidP="00D35DA9">
      <w:pPr>
        <w:pStyle w:val="a9"/>
        <w:rPr>
          <w:spacing w:val="-2"/>
          <w:sz w:val="32"/>
          <w:szCs w:val="32"/>
        </w:rPr>
      </w:pPr>
      <w:r>
        <w:rPr>
          <w:sz w:val="32"/>
          <w:szCs w:val="32"/>
        </w:rPr>
        <w:t>выполняемых</w:t>
      </w:r>
      <w:r>
        <w:rPr>
          <w:spacing w:val="-21"/>
          <w:sz w:val="32"/>
          <w:szCs w:val="32"/>
        </w:rPr>
        <w:t xml:space="preserve"> </w:t>
      </w:r>
      <w:r>
        <w:rPr>
          <w:sz w:val="32"/>
          <w:szCs w:val="32"/>
        </w:rPr>
        <w:t>объектами</w:t>
      </w:r>
      <w:r>
        <w:rPr>
          <w:spacing w:val="-18"/>
          <w:sz w:val="32"/>
          <w:szCs w:val="32"/>
        </w:rPr>
        <w:t xml:space="preserve"> </w:t>
      </w:r>
      <w:r>
        <w:rPr>
          <w:sz w:val="32"/>
          <w:szCs w:val="32"/>
        </w:rPr>
        <w:t>предметной</w:t>
      </w:r>
      <w:r>
        <w:rPr>
          <w:spacing w:val="-11"/>
          <w:sz w:val="32"/>
          <w:szCs w:val="32"/>
        </w:rPr>
        <w:t xml:space="preserve"> </w:t>
      </w:r>
      <w:r>
        <w:rPr>
          <w:sz w:val="32"/>
          <w:szCs w:val="32"/>
        </w:rPr>
        <w:t>области</w:t>
      </w:r>
      <w:r>
        <w:rPr>
          <w:spacing w:val="-18"/>
          <w:sz w:val="32"/>
          <w:szCs w:val="32"/>
        </w:rPr>
        <w:t xml:space="preserve"> </w:t>
      </w:r>
      <w:r>
        <w:rPr>
          <w:sz w:val="32"/>
          <w:szCs w:val="32"/>
        </w:rPr>
        <w:t>или</w:t>
      </w:r>
      <w:r>
        <w:rPr>
          <w:spacing w:val="-12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задачи.</w:t>
      </w:r>
    </w:p>
    <w:p w14:paraId="6BF2ADA4" w14:textId="77777777" w:rsidR="0082156C" w:rsidRDefault="0082156C" w:rsidP="00D35DA9">
      <w:pPr>
        <w:pStyle w:val="a9"/>
        <w:rPr>
          <w:sz w:val="32"/>
          <w:szCs w:val="32"/>
        </w:rPr>
      </w:pPr>
    </w:p>
    <w:p w14:paraId="57FC63DD" w14:textId="77777777" w:rsidR="0082156C" w:rsidRDefault="0082156C" w:rsidP="00D35DA9">
      <w:pPr>
        <w:pStyle w:val="a9"/>
        <w:rPr>
          <w:sz w:val="32"/>
          <w:szCs w:val="32"/>
        </w:rPr>
      </w:pPr>
    </w:p>
    <w:p w14:paraId="088FF5B9" w14:textId="77777777" w:rsidR="0082156C" w:rsidRDefault="0082156C" w:rsidP="00D35DA9">
      <w:pPr>
        <w:pStyle w:val="a9"/>
        <w:rPr>
          <w:spacing w:val="-2"/>
          <w:sz w:val="32"/>
          <w:szCs w:val="32"/>
        </w:rPr>
      </w:pPr>
      <w:r>
        <w:rPr>
          <w:sz w:val="32"/>
          <w:szCs w:val="32"/>
        </w:rPr>
        <w:t>Другие</w:t>
      </w:r>
      <w:r>
        <w:rPr>
          <w:spacing w:val="-10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классификации:</w:t>
      </w:r>
    </w:p>
    <w:p w14:paraId="15D264EB" w14:textId="77777777" w:rsidR="0082156C" w:rsidRDefault="0082156C" w:rsidP="00D35DA9">
      <w:pPr>
        <w:pStyle w:val="a9"/>
        <w:rPr>
          <w:rFonts w:ascii="Arial" w:hAnsi="Arial" w:cs="Arial"/>
          <w:color w:val="000000"/>
          <w:spacing w:val="-2"/>
          <w:sz w:val="32"/>
          <w:szCs w:val="32"/>
        </w:rPr>
      </w:pPr>
      <w:r>
        <w:rPr>
          <w:sz w:val="32"/>
          <w:szCs w:val="32"/>
        </w:rPr>
        <w:t>по</w:t>
      </w:r>
      <w:r>
        <w:rPr>
          <w:spacing w:val="-5"/>
          <w:sz w:val="32"/>
          <w:szCs w:val="32"/>
        </w:rPr>
        <w:t xml:space="preserve"> </w:t>
      </w:r>
      <w:r>
        <w:rPr>
          <w:sz w:val="32"/>
          <w:szCs w:val="32"/>
        </w:rPr>
        <w:t>уровню</w:t>
      </w:r>
      <w:r>
        <w:rPr>
          <w:spacing w:val="-5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детализации</w:t>
      </w:r>
    </w:p>
    <w:p w14:paraId="43765361" w14:textId="77777777" w:rsidR="0082156C" w:rsidRDefault="0082156C" w:rsidP="00D35DA9">
      <w:pPr>
        <w:pStyle w:val="a9"/>
        <w:rPr>
          <w:rFonts w:ascii="Arial" w:hAnsi="Arial" w:cs="Arial"/>
          <w:color w:val="000000"/>
          <w:spacing w:val="-2"/>
          <w:sz w:val="32"/>
          <w:szCs w:val="32"/>
        </w:rPr>
      </w:pPr>
      <w:r>
        <w:rPr>
          <w:sz w:val="32"/>
          <w:szCs w:val="32"/>
        </w:rPr>
        <w:t>по</w:t>
      </w:r>
      <w:r>
        <w:rPr>
          <w:spacing w:val="-18"/>
          <w:sz w:val="32"/>
          <w:szCs w:val="32"/>
        </w:rPr>
        <w:t xml:space="preserve"> </w:t>
      </w:r>
      <w:r>
        <w:rPr>
          <w:sz w:val="32"/>
          <w:szCs w:val="32"/>
        </w:rPr>
        <w:t>“природе”</w:t>
      </w:r>
      <w:r>
        <w:rPr>
          <w:spacing w:val="-8"/>
          <w:sz w:val="32"/>
          <w:szCs w:val="32"/>
        </w:rPr>
        <w:t xml:space="preserve"> </w:t>
      </w:r>
      <w:r>
        <w:rPr>
          <w:sz w:val="32"/>
          <w:szCs w:val="32"/>
        </w:rPr>
        <w:t>предметных</w:t>
      </w:r>
      <w:r>
        <w:rPr>
          <w:spacing w:val="-18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областей</w:t>
      </w:r>
    </w:p>
    <w:p w14:paraId="2D697912" w14:textId="77777777" w:rsidR="0082156C" w:rsidRDefault="0082156C" w:rsidP="00D35DA9">
      <w:pPr>
        <w:pStyle w:val="a9"/>
        <w:rPr>
          <w:rFonts w:ascii="Arial" w:hAnsi="Arial" w:cs="Arial"/>
          <w:color w:val="000000"/>
          <w:spacing w:val="-2"/>
          <w:sz w:val="32"/>
          <w:szCs w:val="32"/>
        </w:rPr>
      </w:pPr>
      <w:r>
        <w:rPr>
          <w:sz w:val="32"/>
          <w:szCs w:val="32"/>
        </w:rPr>
        <w:t>по</w:t>
      </w:r>
      <w:r>
        <w:rPr>
          <w:spacing w:val="-7"/>
          <w:sz w:val="32"/>
          <w:szCs w:val="32"/>
        </w:rPr>
        <w:t xml:space="preserve"> </w:t>
      </w:r>
      <w:r>
        <w:rPr>
          <w:sz w:val="32"/>
          <w:szCs w:val="32"/>
        </w:rPr>
        <w:t>степени</w:t>
      </w:r>
      <w:r>
        <w:rPr>
          <w:spacing w:val="-3"/>
          <w:sz w:val="32"/>
          <w:szCs w:val="32"/>
        </w:rPr>
        <w:t xml:space="preserve"> </w:t>
      </w:r>
      <w:r>
        <w:rPr>
          <w:sz w:val="32"/>
          <w:szCs w:val="32"/>
        </w:rPr>
        <w:t>разработки</w:t>
      </w:r>
      <w:r>
        <w:rPr>
          <w:spacing w:val="-13"/>
          <w:sz w:val="32"/>
          <w:szCs w:val="32"/>
        </w:rPr>
        <w:t xml:space="preserve"> </w:t>
      </w:r>
      <w:r>
        <w:rPr>
          <w:sz w:val="32"/>
          <w:szCs w:val="32"/>
        </w:rPr>
        <w:t>и</w:t>
      </w:r>
      <w:r>
        <w:rPr>
          <w:spacing w:val="-6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сопровождения</w:t>
      </w:r>
    </w:p>
    <w:p w14:paraId="193080FD" w14:textId="77777777" w:rsidR="0082156C" w:rsidRDefault="0082156C" w:rsidP="00D35DA9">
      <w:pPr>
        <w:pStyle w:val="a9"/>
        <w:rPr>
          <w:rFonts w:ascii="Arial" w:hAnsi="Arial" w:cs="Arial"/>
          <w:color w:val="000000"/>
          <w:spacing w:val="-2"/>
          <w:sz w:val="32"/>
          <w:szCs w:val="32"/>
        </w:rPr>
      </w:pPr>
    </w:p>
    <w:p w14:paraId="091ED566" w14:textId="77777777" w:rsidR="0082156C" w:rsidRDefault="0082156C" w:rsidP="00D35DA9">
      <w:pPr>
        <w:pStyle w:val="a9"/>
        <w:rPr>
          <w:spacing w:val="-2"/>
        </w:rPr>
      </w:pPr>
      <w:r>
        <w:t>ВЗАИМОСВЯЗЬ</w:t>
      </w:r>
      <w:r>
        <w:rPr>
          <w:spacing w:val="-12"/>
        </w:rPr>
        <w:t xml:space="preserve"> </w:t>
      </w:r>
      <w:r>
        <w:t>МЕЖДУ</w:t>
      </w:r>
      <w:r>
        <w:rPr>
          <w:spacing w:val="-10"/>
        </w:rPr>
        <w:t xml:space="preserve"> </w:t>
      </w:r>
      <w:r>
        <w:t>РАЗЛИЧНЫМИ</w:t>
      </w:r>
      <w:r>
        <w:rPr>
          <w:spacing w:val="-12"/>
        </w:rPr>
        <w:t xml:space="preserve"> </w:t>
      </w:r>
      <w:r>
        <w:t xml:space="preserve">ТИПАМИ </w:t>
      </w:r>
      <w:r>
        <w:rPr>
          <w:spacing w:val="-2"/>
        </w:rPr>
        <w:t>ОНТОЛОГИЙ</w:t>
      </w:r>
    </w:p>
    <w:p w14:paraId="7EED6FF6" w14:textId="193AF491" w:rsidR="0082156C" w:rsidRDefault="0082156C" w:rsidP="00D35DA9">
      <w:pPr>
        <w:pStyle w:val="a9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noProof/>
          <w:sz w:val="20"/>
          <w:szCs w:val="20"/>
        </w:rPr>
        <w:lastRenderedPageBreak/>
        <w:drawing>
          <wp:inline distT="0" distB="0" distL="0" distR="0" wp14:anchorId="2710A2F1" wp14:editId="1EC9F07F">
            <wp:extent cx="3829462" cy="2734221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424" cy="274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11C69" w14:textId="77777777" w:rsidR="0082156C" w:rsidRDefault="0082156C" w:rsidP="00D35DA9">
      <w:pPr>
        <w:pStyle w:val="a9"/>
        <w:rPr>
          <w:rFonts w:ascii="Calibri Light" w:hAnsi="Calibri Light" w:cs="Calibri Light"/>
          <w:sz w:val="20"/>
          <w:szCs w:val="20"/>
        </w:rPr>
      </w:pPr>
    </w:p>
    <w:p w14:paraId="246225C3" w14:textId="77777777" w:rsidR="0082156C" w:rsidRDefault="0082156C" w:rsidP="00D35DA9">
      <w:pPr>
        <w:pStyle w:val="a9"/>
        <w:rPr>
          <w:rFonts w:ascii="Calibri Light" w:hAnsi="Calibri Light" w:cs="Calibri Light"/>
          <w:spacing w:val="-2"/>
        </w:rPr>
      </w:pPr>
      <w:r>
        <w:rPr>
          <w:rFonts w:ascii="Calibri Light" w:hAnsi="Calibri Light" w:cs="Calibri Light"/>
        </w:rPr>
        <w:t>ПРИМЕР:</w:t>
      </w:r>
      <w:r>
        <w:rPr>
          <w:rFonts w:ascii="Calibri Light" w:hAnsi="Calibri Light" w:cs="Calibri Light"/>
          <w:spacing w:val="-10"/>
        </w:rPr>
        <w:t xml:space="preserve"> </w:t>
      </w:r>
      <w:r>
        <w:rPr>
          <w:rFonts w:ascii="Calibri Light" w:hAnsi="Calibri Light" w:cs="Calibri Light"/>
        </w:rPr>
        <w:t>Переход</w:t>
      </w:r>
      <w:r>
        <w:rPr>
          <w:rFonts w:ascii="Calibri Light" w:hAnsi="Calibri Light" w:cs="Calibri Light"/>
          <w:spacing w:val="1"/>
        </w:rPr>
        <w:t xml:space="preserve"> </w:t>
      </w:r>
      <w:r>
        <w:rPr>
          <w:rFonts w:ascii="Calibri Light" w:hAnsi="Calibri Light" w:cs="Calibri Light"/>
        </w:rPr>
        <w:t>от</w:t>
      </w:r>
      <w:r>
        <w:rPr>
          <w:rFonts w:ascii="Calibri Light" w:hAnsi="Calibri Light" w:cs="Calibri Light"/>
          <w:spacing w:val="-5"/>
        </w:rPr>
        <w:t xml:space="preserve"> </w:t>
      </w:r>
      <w:proofErr w:type="spellStart"/>
      <w:r>
        <w:rPr>
          <w:rFonts w:ascii="Calibri Light" w:hAnsi="Calibri Light" w:cs="Calibri Light"/>
        </w:rPr>
        <w:t>метаонтологии</w:t>
      </w:r>
      <w:proofErr w:type="spellEnd"/>
      <w:r>
        <w:rPr>
          <w:rFonts w:ascii="Calibri Light" w:hAnsi="Calibri Light" w:cs="Calibri Light"/>
          <w:spacing w:val="-2"/>
        </w:rPr>
        <w:t xml:space="preserve"> топливно-</w:t>
      </w:r>
    </w:p>
    <w:p w14:paraId="644F6136" w14:textId="77777777" w:rsidR="0082156C" w:rsidRDefault="0082156C" w:rsidP="00D35DA9">
      <w:pPr>
        <w:pStyle w:val="a9"/>
        <w:rPr>
          <w:rFonts w:ascii="Calibri Light" w:hAnsi="Calibri Light" w:cs="Calibri Light"/>
          <w:spacing w:val="-5"/>
        </w:rPr>
      </w:pPr>
      <w:r>
        <w:rPr>
          <w:rFonts w:ascii="Calibri Light" w:hAnsi="Calibri Light" w:cs="Calibri Light"/>
        </w:rPr>
        <w:t>энергетического</w:t>
      </w:r>
      <w:r>
        <w:rPr>
          <w:rFonts w:ascii="Calibri Light" w:hAnsi="Calibri Light" w:cs="Calibri Light"/>
          <w:spacing w:val="1"/>
        </w:rPr>
        <w:t xml:space="preserve"> </w:t>
      </w:r>
      <w:r>
        <w:rPr>
          <w:rFonts w:ascii="Calibri Light" w:hAnsi="Calibri Light" w:cs="Calibri Light"/>
        </w:rPr>
        <w:t>комплекса</w:t>
      </w:r>
      <w:r>
        <w:rPr>
          <w:rFonts w:ascii="Calibri Light" w:hAnsi="Calibri Light" w:cs="Calibri Light"/>
          <w:spacing w:val="-7"/>
        </w:rPr>
        <w:t xml:space="preserve"> </w:t>
      </w:r>
      <w:r>
        <w:rPr>
          <w:rFonts w:ascii="Calibri Light" w:hAnsi="Calibri Light" w:cs="Calibri Light"/>
        </w:rPr>
        <w:t>(ТЭК)</w:t>
      </w:r>
      <w:r>
        <w:rPr>
          <w:rFonts w:ascii="Calibri Light" w:hAnsi="Calibri Light" w:cs="Calibri Light"/>
          <w:spacing w:val="-2"/>
        </w:rPr>
        <w:t xml:space="preserve"> </w:t>
      </w:r>
      <w:r>
        <w:rPr>
          <w:rFonts w:ascii="Calibri Light" w:hAnsi="Calibri Light" w:cs="Calibri Light"/>
        </w:rPr>
        <w:t>к</w:t>
      </w:r>
      <w:r>
        <w:rPr>
          <w:rFonts w:ascii="Calibri Light" w:hAnsi="Calibri Light" w:cs="Calibri Light"/>
          <w:spacing w:val="-7"/>
        </w:rPr>
        <w:t xml:space="preserve"> </w:t>
      </w:r>
      <w:proofErr w:type="spellStart"/>
      <w:r>
        <w:rPr>
          <w:rFonts w:ascii="Calibri Light" w:hAnsi="Calibri Light" w:cs="Calibri Light"/>
        </w:rPr>
        <w:t>метаонтологии</w:t>
      </w:r>
      <w:proofErr w:type="spellEnd"/>
      <w:r>
        <w:rPr>
          <w:rFonts w:ascii="Calibri Light" w:hAnsi="Calibri Light" w:cs="Calibri Light"/>
          <w:spacing w:val="-7"/>
        </w:rPr>
        <w:t xml:space="preserve"> </w:t>
      </w:r>
      <w:r>
        <w:rPr>
          <w:rFonts w:ascii="Calibri Light" w:hAnsi="Calibri Light" w:cs="Calibri Light"/>
          <w:spacing w:val="-5"/>
        </w:rPr>
        <w:t>ЭЭС</w:t>
      </w:r>
    </w:p>
    <w:p w14:paraId="5451375F" w14:textId="47ABF880" w:rsidR="0082156C" w:rsidRDefault="0082156C" w:rsidP="00D35DA9">
      <w:pPr>
        <w:pStyle w:val="a9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noProof/>
          <w:sz w:val="20"/>
          <w:szCs w:val="20"/>
        </w:rPr>
        <w:drawing>
          <wp:inline distT="0" distB="0" distL="0" distR="0" wp14:anchorId="4447B1D8" wp14:editId="03630E07">
            <wp:extent cx="3841338" cy="2530611"/>
            <wp:effectExtent l="0" t="0" r="698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272" cy="25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BD252" w14:textId="77777777" w:rsidR="0082156C" w:rsidRDefault="0082156C" w:rsidP="00D35DA9">
      <w:pPr>
        <w:pStyle w:val="a9"/>
        <w:rPr>
          <w:rFonts w:ascii="Calibri Light" w:hAnsi="Calibri Light" w:cs="Calibri Light"/>
          <w:sz w:val="20"/>
          <w:szCs w:val="20"/>
        </w:rPr>
      </w:pPr>
    </w:p>
    <w:p w14:paraId="2DB879DB" w14:textId="0CF55675" w:rsidR="0082156C" w:rsidRPr="00C73068" w:rsidRDefault="0082156C" w:rsidP="00D35DA9">
      <w:pPr>
        <w:pStyle w:val="a9"/>
        <w:rPr>
          <w:rFonts w:ascii="Calibri Light" w:hAnsi="Calibri Light" w:cs="Calibri Light"/>
          <w:sz w:val="44"/>
          <w:szCs w:val="44"/>
        </w:rPr>
      </w:pPr>
      <w:r>
        <w:rPr>
          <w:rFonts w:ascii="Calibri Light" w:hAnsi="Calibri Light" w:cs="Calibri Light"/>
          <w:sz w:val="44"/>
          <w:szCs w:val="44"/>
        </w:rPr>
        <w:t>ПРИМЕР:</w:t>
      </w:r>
      <w:r>
        <w:rPr>
          <w:rFonts w:ascii="Calibri Light" w:hAnsi="Calibri Light" w:cs="Calibri Light"/>
          <w:spacing w:val="-13"/>
          <w:sz w:val="44"/>
          <w:szCs w:val="44"/>
        </w:rPr>
        <w:t xml:space="preserve"> </w:t>
      </w:r>
      <w:r>
        <w:rPr>
          <w:rFonts w:ascii="Calibri Light" w:hAnsi="Calibri Light" w:cs="Calibri Light"/>
          <w:sz w:val="44"/>
          <w:szCs w:val="44"/>
        </w:rPr>
        <w:t>Переход</w:t>
      </w:r>
      <w:r>
        <w:rPr>
          <w:rFonts w:ascii="Calibri Light" w:hAnsi="Calibri Light" w:cs="Calibri Light"/>
          <w:spacing w:val="-4"/>
          <w:sz w:val="44"/>
          <w:szCs w:val="44"/>
        </w:rPr>
        <w:t xml:space="preserve"> </w:t>
      </w:r>
      <w:r>
        <w:rPr>
          <w:rFonts w:ascii="Calibri Light" w:hAnsi="Calibri Light" w:cs="Calibri Light"/>
          <w:sz w:val="44"/>
          <w:szCs w:val="44"/>
        </w:rPr>
        <w:t xml:space="preserve">от </w:t>
      </w:r>
      <w:proofErr w:type="spellStart"/>
      <w:r>
        <w:rPr>
          <w:rFonts w:ascii="Calibri Light" w:hAnsi="Calibri Light" w:cs="Calibri Light"/>
          <w:sz w:val="44"/>
          <w:szCs w:val="44"/>
        </w:rPr>
        <w:t>метаонтологии</w:t>
      </w:r>
      <w:proofErr w:type="spellEnd"/>
      <w:r>
        <w:rPr>
          <w:rFonts w:ascii="Calibri Light" w:hAnsi="Calibri Light" w:cs="Calibri Light"/>
          <w:spacing w:val="-1"/>
          <w:sz w:val="44"/>
          <w:szCs w:val="44"/>
        </w:rPr>
        <w:t xml:space="preserve"> </w:t>
      </w:r>
      <w:r>
        <w:rPr>
          <w:rFonts w:ascii="Calibri Light" w:hAnsi="Calibri Light" w:cs="Calibri Light"/>
          <w:sz w:val="44"/>
          <w:szCs w:val="44"/>
        </w:rPr>
        <w:t>электро-энергетических систем к онтологии транспорта э/э</w:t>
      </w:r>
    </w:p>
    <w:p w14:paraId="19278607" w14:textId="3D24A828" w:rsidR="0082156C" w:rsidRDefault="00C73068" w:rsidP="00D35DA9">
      <w:pPr>
        <w:pStyle w:val="a9"/>
        <w:rPr>
          <w:rFonts w:ascii="Calibri Light" w:hAnsi="Calibri Light" w:cs="Calibri Light"/>
          <w:sz w:val="18"/>
          <w:szCs w:val="18"/>
        </w:rPr>
      </w:pPr>
      <w:r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4253D6A1" wp14:editId="75991631">
            <wp:extent cx="5940425" cy="3957034"/>
            <wp:effectExtent l="0" t="0" r="3175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0561A" w14:textId="77777777" w:rsidR="0082156C" w:rsidRDefault="0082156C" w:rsidP="00D35DA9">
      <w:pPr>
        <w:pStyle w:val="a9"/>
        <w:rPr>
          <w:rFonts w:ascii="Calibri Light" w:hAnsi="Calibri Light" w:cs="Calibri Light"/>
          <w:sz w:val="18"/>
          <w:szCs w:val="18"/>
        </w:rPr>
      </w:pPr>
    </w:p>
    <w:p w14:paraId="60A53172" w14:textId="4C496B3A" w:rsidR="0082156C" w:rsidRDefault="0082156C" w:rsidP="00D35DA9">
      <w:pPr>
        <w:pStyle w:val="a9"/>
        <w:rPr>
          <w:rFonts w:ascii="Calibri Light" w:hAnsi="Calibri Light" w:cs="Calibri Light"/>
          <w:spacing w:val="-2"/>
        </w:rPr>
      </w:pPr>
      <w:r>
        <w:rPr>
          <w:rFonts w:ascii="Calibri Light" w:hAnsi="Calibri Light" w:cs="Calibri Light"/>
        </w:rPr>
        <w:t>ПРИМЕР:</w:t>
      </w:r>
      <w:r>
        <w:rPr>
          <w:rFonts w:ascii="Calibri Light" w:hAnsi="Calibri Light" w:cs="Calibri Light"/>
          <w:spacing w:val="-8"/>
        </w:rPr>
        <w:t xml:space="preserve"> </w:t>
      </w:r>
      <w:r>
        <w:rPr>
          <w:rFonts w:ascii="Calibri Light" w:hAnsi="Calibri Light" w:cs="Calibri Light"/>
        </w:rPr>
        <w:t>Онтология</w:t>
      </w:r>
      <w:r>
        <w:rPr>
          <w:rFonts w:ascii="Calibri Light" w:hAnsi="Calibri Light" w:cs="Calibri Light"/>
          <w:spacing w:val="4"/>
        </w:rPr>
        <w:t xml:space="preserve"> </w:t>
      </w:r>
      <w:r>
        <w:rPr>
          <w:rFonts w:ascii="Calibri Light" w:hAnsi="Calibri Light" w:cs="Calibri Light"/>
        </w:rPr>
        <w:t>транспорта</w:t>
      </w:r>
      <w:r>
        <w:rPr>
          <w:rFonts w:ascii="Calibri Light" w:hAnsi="Calibri Light" w:cs="Calibri Light"/>
          <w:spacing w:val="-3"/>
        </w:rPr>
        <w:t xml:space="preserve"> </w:t>
      </w:r>
      <w:r>
        <w:rPr>
          <w:rFonts w:ascii="Calibri Light" w:hAnsi="Calibri Light" w:cs="Calibri Light"/>
          <w:spacing w:val="-2"/>
        </w:rPr>
        <w:t>электроэнергии</w:t>
      </w:r>
    </w:p>
    <w:p w14:paraId="2EF3F3C5" w14:textId="77777777" w:rsidR="0082156C" w:rsidRDefault="0082156C" w:rsidP="00D35DA9">
      <w:pPr>
        <w:pStyle w:val="a9"/>
        <w:rPr>
          <w:rFonts w:ascii="Calibri Light" w:hAnsi="Calibri Light" w:cs="Calibri Light"/>
          <w:spacing w:val="-2"/>
        </w:rPr>
      </w:pPr>
    </w:p>
    <w:p w14:paraId="4DCF2A16" w14:textId="77777777" w:rsidR="0082156C" w:rsidRDefault="0082156C" w:rsidP="00D35DA9">
      <w:pPr>
        <w:pStyle w:val="a9"/>
        <w:rPr>
          <w:rFonts w:ascii="Calibri" w:hAnsi="Calibri" w:cs="Calibri"/>
          <w:spacing w:val="-2"/>
        </w:rPr>
      </w:pPr>
      <w:r>
        <w:rPr>
          <w:rFonts w:ascii="Calibri" w:hAnsi="Calibri" w:cs="Calibri"/>
        </w:rPr>
        <w:t>УРОВНИ</w:t>
      </w:r>
      <w:r>
        <w:rPr>
          <w:rFonts w:ascii="Calibri" w:hAnsi="Calibri" w:cs="Calibri"/>
          <w:spacing w:val="-13"/>
        </w:rPr>
        <w:t xml:space="preserve"> </w:t>
      </w:r>
      <w:r>
        <w:rPr>
          <w:rFonts w:ascii="Calibri" w:hAnsi="Calibri" w:cs="Calibri"/>
        </w:rPr>
        <w:t>ФОРМАЛИЗАЦИИ</w:t>
      </w:r>
      <w:r>
        <w:rPr>
          <w:rFonts w:ascii="Calibri" w:hAnsi="Calibri" w:cs="Calibri"/>
          <w:spacing w:val="-10"/>
        </w:rPr>
        <w:t xml:space="preserve"> </w:t>
      </w:r>
      <w:r>
        <w:rPr>
          <w:rFonts w:ascii="Calibri" w:hAnsi="Calibri" w:cs="Calibri"/>
          <w:spacing w:val="-2"/>
        </w:rPr>
        <w:t>ОНТОЛОГИИ</w:t>
      </w:r>
    </w:p>
    <w:p w14:paraId="1F8E5C5F" w14:textId="77777777" w:rsidR="0082156C" w:rsidRDefault="0082156C" w:rsidP="00D35DA9">
      <w:pPr>
        <w:pStyle w:val="a9"/>
      </w:pPr>
    </w:p>
    <w:p w14:paraId="337A5BD7" w14:textId="37A37C91" w:rsidR="0082156C" w:rsidRDefault="00C73068" w:rsidP="00D35DA9">
      <w:pPr>
        <w:pStyle w:val="a9"/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15EEA11E" wp14:editId="7EA7B896">
            <wp:extent cx="4597400" cy="321995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104" cy="324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20AD6" w14:textId="77777777" w:rsidR="0082156C" w:rsidRDefault="0082156C" w:rsidP="00D35DA9">
      <w:pPr>
        <w:pStyle w:val="a9"/>
        <w:rPr>
          <w:sz w:val="36"/>
          <w:szCs w:val="36"/>
        </w:rPr>
      </w:pPr>
    </w:p>
    <w:p w14:paraId="4D06BBBD" w14:textId="77777777" w:rsidR="0082156C" w:rsidRDefault="0082156C" w:rsidP="00D35DA9">
      <w:pPr>
        <w:pStyle w:val="a9"/>
        <w:rPr>
          <w:sz w:val="40"/>
          <w:szCs w:val="40"/>
        </w:rPr>
      </w:pPr>
      <w:r>
        <w:rPr>
          <w:sz w:val="56"/>
          <w:szCs w:val="56"/>
        </w:rPr>
        <w:t>Неформализованный.</w:t>
      </w:r>
      <w:r>
        <w:rPr>
          <w:spacing w:val="-25"/>
          <w:sz w:val="56"/>
          <w:szCs w:val="56"/>
        </w:rPr>
        <w:t xml:space="preserve"> </w:t>
      </w:r>
      <w:r>
        <w:rPr>
          <w:sz w:val="40"/>
          <w:szCs w:val="40"/>
        </w:rPr>
        <w:t>Слабо</w:t>
      </w:r>
      <w:r>
        <w:rPr>
          <w:spacing w:val="-14"/>
          <w:sz w:val="40"/>
          <w:szCs w:val="40"/>
        </w:rPr>
        <w:t xml:space="preserve"> </w:t>
      </w:r>
      <w:r>
        <w:rPr>
          <w:sz w:val="40"/>
          <w:szCs w:val="40"/>
        </w:rPr>
        <w:t>описанная</w:t>
      </w:r>
      <w:r>
        <w:rPr>
          <w:spacing w:val="-2"/>
          <w:sz w:val="40"/>
          <w:szCs w:val="40"/>
        </w:rPr>
        <w:t xml:space="preserve"> </w:t>
      </w:r>
      <w:r>
        <w:rPr>
          <w:sz w:val="40"/>
          <w:szCs w:val="40"/>
        </w:rPr>
        <w:t>на естественном языке онтология</w:t>
      </w:r>
    </w:p>
    <w:p w14:paraId="165D0F37" w14:textId="77777777" w:rsidR="0082156C" w:rsidRDefault="0082156C" w:rsidP="00D35DA9">
      <w:pPr>
        <w:pStyle w:val="a9"/>
        <w:rPr>
          <w:spacing w:val="-2"/>
          <w:sz w:val="40"/>
          <w:szCs w:val="40"/>
        </w:rPr>
      </w:pPr>
      <w:r>
        <w:rPr>
          <w:spacing w:val="-2"/>
          <w:sz w:val="56"/>
          <w:szCs w:val="56"/>
        </w:rPr>
        <w:lastRenderedPageBreak/>
        <w:t>Неформально-структурированный.</w:t>
      </w:r>
      <w:r>
        <w:rPr>
          <w:spacing w:val="17"/>
          <w:sz w:val="56"/>
          <w:szCs w:val="56"/>
        </w:rPr>
        <w:t xml:space="preserve"> </w:t>
      </w:r>
      <w:r>
        <w:rPr>
          <w:spacing w:val="-2"/>
          <w:sz w:val="40"/>
          <w:szCs w:val="40"/>
        </w:rPr>
        <w:t>Онтология</w:t>
      </w:r>
    </w:p>
    <w:p w14:paraId="0B1D6463" w14:textId="77777777" w:rsidR="0082156C" w:rsidRDefault="0082156C" w:rsidP="00D35DA9">
      <w:pPr>
        <w:pStyle w:val="a9"/>
        <w:rPr>
          <w:spacing w:val="-10"/>
          <w:sz w:val="40"/>
          <w:szCs w:val="40"/>
        </w:rPr>
      </w:pPr>
      <w:r>
        <w:rPr>
          <w:sz w:val="40"/>
          <w:szCs w:val="40"/>
        </w:rPr>
        <w:t>описана</w:t>
      </w:r>
      <w:r>
        <w:rPr>
          <w:spacing w:val="-23"/>
          <w:sz w:val="40"/>
          <w:szCs w:val="40"/>
        </w:rPr>
        <w:t xml:space="preserve"> </w:t>
      </w:r>
      <w:r>
        <w:rPr>
          <w:sz w:val="40"/>
          <w:szCs w:val="40"/>
        </w:rPr>
        <w:t>ограниченным</w:t>
      </w:r>
      <w:r>
        <w:rPr>
          <w:spacing w:val="-16"/>
          <w:sz w:val="40"/>
          <w:szCs w:val="40"/>
        </w:rPr>
        <w:t xml:space="preserve"> </w:t>
      </w:r>
      <w:r>
        <w:rPr>
          <w:sz w:val="40"/>
          <w:szCs w:val="40"/>
        </w:rPr>
        <w:t>набором</w:t>
      </w:r>
      <w:r>
        <w:rPr>
          <w:spacing w:val="-23"/>
          <w:sz w:val="40"/>
          <w:szCs w:val="40"/>
        </w:rPr>
        <w:t xml:space="preserve"> </w:t>
      </w:r>
      <w:r>
        <w:rPr>
          <w:sz w:val="40"/>
          <w:szCs w:val="40"/>
        </w:rPr>
        <w:t>лексики</w:t>
      </w:r>
      <w:r>
        <w:rPr>
          <w:spacing w:val="-21"/>
          <w:sz w:val="40"/>
          <w:szCs w:val="40"/>
        </w:rPr>
        <w:t xml:space="preserve"> </w:t>
      </w:r>
      <w:r>
        <w:rPr>
          <w:sz w:val="40"/>
          <w:szCs w:val="40"/>
        </w:rPr>
        <w:t>естественного</w:t>
      </w:r>
      <w:r>
        <w:rPr>
          <w:spacing w:val="-10"/>
          <w:sz w:val="40"/>
          <w:szCs w:val="40"/>
        </w:rPr>
        <w:t xml:space="preserve"> </w:t>
      </w:r>
      <w:r>
        <w:rPr>
          <w:sz w:val="40"/>
          <w:szCs w:val="40"/>
        </w:rPr>
        <w:t>языка</w:t>
      </w:r>
      <w:r>
        <w:rPr>
          <w:spacing w:val="-21"/>
          <w:sz w:val="40"/>
          <w:szCs w:val="40"/>
        </w:rPr>
        <w:t xml:space="preserve"> </w:t>
      </w:r>
      <w:r>
        <w:rPr>
          <w:spacing w:val="-10"/>
          <w:sz w:val="40"/>
          <w:szCs w:val="40"/>
        </w:rPr>
        <w:t>в</w:t>
      </w:r>
    </w:p>
    <w:p w14:paraId="01A0CE4F" w14:textId="77777777" w:rsidR="0082156C" w:rsidRDefault="0082156C" w:rsidP="00D35DA9">
      <w:pPr>
        <w:pStyle w:val="a9"/>
        <w:rPr>
          <w:spacing w:val="-4"/>
          <w:sz w:val="40"/>
          <w:szCs w:val="40"/>
        </w:rPr>
      </w:pPr>
      <w:r>
        <w:rPr>
          <w:w w:val="95"/>
          <w:sz w:val="40"/>
          <w:szCs w:val="40"/>
        </w:rPr>
        <w:t>структурированном</w:t>
      </w:r>
      <w:r>
        <w:rPr>
          <w:spacing w:val="21"/>
          <w:sz w:val="40"/>
          <w:szCs w:val="40"/>
        </w:rPr>
        <w:t xml:space="preserve">  </w:t>
      </w:r>
      <w:r>
        <w:rPr>
          <w:spacing w:val="-4"/>
          <w:sz w:val="40"/>
          <w:szCs w:val="40"/>
        </w:rPr>
        <w:t>виде</w:t>
      </w:r>
    </w:p>
    <w:p w14:paraId="111763DA" w14:textId="77777777" w:rsidR="0082156C" w:rsidRDefault="0082156C" w:rsidP="00D35DA9">
      <w:pPr>
        <w:pStyle w:val="a9"/>
        <w:rPr>
          <w:spacing w:val="-2"/>
          <w:sz w:val="40"/>
          <w:szCs w:val="40"/>
        </w:rPr>
      </w:pPr>
      <w:r>
        <w:rPr>
          <w:sz w:val="56"/>
          <w:szCs w:val="56"/>
        </w:rPr>
        <w:t>Полуформальный.</w:t>
      </w:r>
      <w:r>
        <w:rPr>
          <w:spacing w:val="-32"/>
          <w:sz w:val="56"/>
          <w:szCs w:val="56"/>
        </w:rPr>
        <w:t xml:space="preserve"> </w:t>
      </w:r>
      <w:r>
        <w:rPr>
          <w:sz w:val="40"/>
          <w:szCs w:val="40"/>
        </w:rPr>
        <w:t>Онтология</w:t>
      </w:r>
      <w:r>
        <w:rPr>
          <w:spacing w:val="-23"/>
          <w:sz w:val="40"/>
          <w:szCs w:val="40"/>
        </w:rPr>
        <w:t xml:space="preserve"> </w:t>
      </w:r>
      <w:r>
        <w:rPr>
          <w:sz w:val="40"/>
          <w:szCs w:val="40"/>
        </w:rPr>
        <w:t>описана</w:t>
      </w:r>
      <w:r>
        <w:rPr>
          <w:spacing w:val="-20"/>
          <w:sz w:val="40"/>
          <w:szCs w:val="40"/>
        </w:rPr>
        <w:t xml:space="preserve"> </w:t>
      </w:r>
      <w:r>
        <w:rPr>
          <w:sz w:val="40"/>
          <w:szCs w:val="40"/>
        </w:rPr>
        <w:t>на</w:t>
      </w:r>
      <w:r>
        <w:rPr>
          <w:spacing w:val="-18"/>
          <w:sz w:val="40"/>
          <w:szCs w:val="40"/>
        </w:rPr>
        <w:t xml:space="preserve"> </w:t>
      </w:r>
      <w:r>
        <w:rPr>
          <w:spacing w:val="-2"/>
          <w:sz w:val="40"/>
          <w:szCs w:val="40"/>
        </w:rPr>
        <w:t>специальном</w:t>
      </w:r>
    </w:p>
    <w:p w14:paraId="495E49AF" w14:textId="77777777" w:rsidR="0082156C" w:rsidRDefault="0082156C" w:rsidP="00D35DA9">
      <w:pPr>
        <w:pStyle w:val="a9"/>
        <w:rPr>
          <w:spacing w:val="-2"/>
          <w:sz w:val="40"/>
          <w:szCs w:val="40"/>
        </w:rPr>
      </w:pPr>
      <w:r>
        <w:rPr>
          <w:spacing w:val="-2"/>
          <w:sz w:val="40"/>
          <w:szCs w:val="40"/>
        </w:rPr>
        <w:t>формально</w:t>
      </w:r>
      <w:r>
        <w:rPr>
          <w:spacing w:val="-12"/>
          <w:sz w:val="40"/>
          <w:szCs w:val="40"/>
        </w:rPr>
        <w:t xml:space="preserve"> </w:t>
      </w:r>
      <w:r>
        <w:rPr>
          <w:spacing w:val="-2"/>
          <w:sz w:val="40"/>
          <w:szCs w:val="40"/>
        </w:rPr>
        <w:t>определенном языке</w:t>
      </w:r>
    </w:p>
    <w:p w14:paraId="413D995A" w14:textId="77777777" w:rsidR="0082156C" w:rsidRDefault="0082156C" w:rsidP="00D35DA9">
      <w:pPr>
        <w:pStyle w:val="a9"/>
        <w:rPr>
          <w:sz w:val="40"/>
          <w:szCs w:val="40"/>
        </w:rPr>
      </w:pPr>
      <w:r>
        <w:rPr>
          <w:sz w:val="56"/>
          <w:szCs w:val="56"/>
        </w:rPr>
        <w:t xml:space="preserve">Строго формальный. </w:t>
      </w:r>
      <w:r>
        <w:rPr>
          <w:sz w:val="40"/>
          <w:szCs w:val="40"/>
        </w:rPr>
        <w:t>Для описания используются тщательно</w:t>
      </w:r>
      <w:r>
        <w:rPr>
          <w:spacing w:val="-6"/>
          <w:sz w:val="40"/>
          <w:szCs w:val="40"/>
        </w:rPr>
        <w:t xml:space="preserve"> </w:t>
      </w:r>
      <w:r>
        <w:rPr>
          <w:sz w:val="40"/>
          <w:szCs w:val="40"/>
        </w:rPr>
        <w:t>определенные</w:t>
      </w:r>
      <w:r>
        <w:rPr>
          <w:spacing w:val="-1"/>
          <w:sz w:val="40"/>
          <w:szCs w:val="40"/>
        </w:rPr>
        <w:t xml:space="preserve"> </w:t>
      </w:r>
      <w:r>
        <w:rPr>
          <w:sz w:val="40"/>
          <w:szCs w:val="40"/>
        </w:rPr>
        <w:t>термины</w:t>
      </w:r>
      <w:r>
        <w:rPr>
          <w:spacing w:val="-12"/>
          <w:sz w:val="40"/>
          <w:szCs w:val="40"/>
        </w:rPr>
        <w:t xml:space="preserve"> </w:t>
      </w:r>
      <w:r>
        <w:rPr>
          <w:sz w:val="40"/>
          <w:szCs w:val="40"/>
        </w:rPr>
        <w:t>с</w:t>
      </w:r>
      <w:r>
        <w:rPr>
          <w:spacing w:val="-19"/>
          <w:sz w:val="40"/>
          <w:szCs w:val="40"/>
        </w:rPr>
        <w:t xml:space="preserve"> </w:t>
      </w:r>
      <w:r>
        <w:rPr>
          <w:sz w:val="40"/>
          <w:szCs w:val="40"/>
        </w:rPr>
        <w:t>формальной</w:t>
      </w:r>
      <w:r>
        <w:rPr>
          <w:spacing w:val="-14"/>
          <w:sz w:val="40"/>
          <w:szCs w:val="40"/>
        </w:rPr>
        <w:t xml:space="preserve"> </w:t>
      </w:r>
      <w:r>
        <w:rPr>
          <w:sz w:val="40"/>
          <w:szCs w:val="40"/>
        </w:rPr>
        <w:t>семантикой, теоремы</w:t>
      </w:r>
      <w:r>
        <w:rPr>
          <w:spacing w:val="-8"/>
          <w:sz w:val="40"/>
          <w:szCs w:val="40"/>
        </w:rPr>
        <w:t xml:space="preserve"> </w:t>
      </w:r>
      <w:r>
        <w:rPr>
          <w:sz w:val="40"/>
          <w:szCs w:val="40"/>
        </w:rPr>
        <w:t>и</w:t>
      </w:r>
      <w:r>
        <w:rPr>
          <w:spacing w:val="-17"/>
          <w:sz w:val="40"/>
          <w:szCs w:val="40"/>
        </w:rPr>
        <w:t xml:space="preserve"> </w:t>
      </w:r>
      <w:r>
        <w:rPr>
          <w:sz w:val="40"/>
          <w:szCs w:val="40"/>
        </w:rPr>
        <w:t>доказательства</w:t>
      </w:r>
      <w:r>
        <w:rPr>
          <w:spacing w:val="-5"/>
          <w:sz w:val="40"/>
          <w:szCs w:val="40"/>
        </w:rPr>
        <w:t xml:space="preserve"> </w:t>
      </w:r>
      <w:r>
        <w:rPr>
          <w:sz w:val="40"/>
          <w:szCs w:val="40"/>
        </w:rPr>
        <w:t>для</w:t>
      </w:r>
      <w:r>
        <w:rPr>
          <w:spacing w:val="-7"/>
          <w:sz w:val="40"/>
          <w:szCs w:val="40"/>
        </w:rPr>
        <w:t xml:space="preserve"> </w:t>
      </w:r>
      <w:r>
        <w:rPr>
          <w:sz w:val="40"/>
          <w:szCs w:val="40"/>
        </w:rPr>
        <w:t>таких</w:t>
      </w:r>
      <w:r>
        <w:rPr>
          <w:spacing w:val="-17"/>
          <w:sz w:val="40"/>
          <w:szCs w:val="40"/>
        </w:rPr>
        <w:t xml:space="preserve"> </w:t>
      </w:r>
      <w:r>
        <w:rPr>
          <w:sz w:val="40"/>
          <w:szCs w:val="40"/>
        </w:rPr>
        <w:t>свойств,</w:t>
      </w:r>
      <w:r>
        <w:rPr>
          <w:spacing w:val="-9"/>
          <w:sz w:val="40"/>
          <w:szCs w:val="40"/>
        </w:rPr>
        <w:t xml:space="preserve"> </w:t>
      </w:r>
      <w:r>
        <w:rPr>
          <w:sz w:val="40"/>
          <w:szCs w:val="40"/>
        </w:rPr>
        <w:t>как</w:t>
      </w:r>
      <w:r>
        <w:rPr>
          <w:spacing w:val="-19"/>
          <w:sz w:val="40"/>
          <w:szCs w:val="40"/>
        </w:rPr>
        <w:t xml:space="preserve"> </w:t>
      </w:r>
      <w:r>
        <w:rPr>
          <w:sz w:val="40"/>
          <w:szCs w:val="40"/>
        </w:rPr>
        <w:t>надежность и</w:t>
      </w:r>
    </w:p>
    <w:p w14:paraId="7330DA86" w14:textId="77777777" w:rsidR="0082156C" w:rsidRDefault="0082156C" w:rsidP="00D35DA9">
      <w:pPr>
        <w:pStyle w:val="a9"/>
        <w:rPr>
          <w:spacing w:val="-2"/>
          <w:sz w:val="40"/>
          <w:szCs w:val="40"/>
        </w:rPr>
      </w:pPr>
      <w:r>
        <w:rPr>
          <w:spacing w:val="-2"/>
          <w:sz w:val="40"/>
          <w:szCs w:val="40"/>
        </w:rPr>
        <w:t>полнота</w:t>
      </w:r>
      <w:r>
        <w:rPr>
          <w:spacing w:val="-9"/>
          <w:sz w:val="40"/>
          <w:szCs w:val="40"/>
        </w:rPr>
        <w:t xml:space="preserve"> </w:t>
      </w:r>
      <w:r>
        <w:rPr>
          <w:spacing w:val="-2"/>
          <w:sz w:val="40"/>
          <w:szCs w:val="40"/>
        </w:rPr>
        <w:t>онтологии</w:t>
      </w:r>
    </w:p>
    <w:p w14:paraId="5FDB9B9D" w14:textId="77777777" w:rsidR="0082156C" w:rsidRDefault="0082156C" w:rsidP="00D35DA9">
      <w:pPr>
        <w:pStyle w:val="a9"/>
        <w:rPr>
          <w:spacing w:val="-2"/>
          <w:sz w:val="40"/>
          <w:szCs w:val="40"/>
        </w:rPr>
      </w:pPr>
    </w:p>
    <w:p w14:paraId="04E8BB57" w14:textId="77777777" w:rsidR="0082156C" w:rsidRDefault="0082156C" w:rsidP="00D35DA9">
      <w:pPr>
        <w:pStyle w:val="a9"/>
        <w:rPr>
          <w:sz w:val="24"/>
          <w:szCs w:val="24"/>
        </w:rPr>
      </w:pPr>
    </w:p>
    <w:p w14:paraId="6F679F1E" w14:textId="7AF07797" w:rsidR="0082156C" w:rsidRDefault="0082156C" w:rsidP="00D35DA9">
      <w:pPr>
        <w:pStyle w:val="a9"/>
        <w:rPr>
          <w:rFonts w:ascii="Calibri Light" w:hAnsi="Calibri Light" w:cs="Calibri Light"/>
          <w:spacing w:val="-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0" allowOverlap="1" wp14:anchorId="4E0A6FFA" wp14:editId="27C63BCA">
                <wp:simplePos x="0" y="0"/>
                <wp:positionH relativeFrom="page">
                  <wp:posOffset>539750</wp:posOffset>
                </wp:positionH>
                <wp:positionV relativeFrom="paragraph">
                  <wp:posOffset>86360</wp:posOffset>
                </wp:positionV>
                <wp:extent cx="8064500" cy="5118100"/>
                <wp:effectExtent l="0" t="0" r="0" b="0"/>
                <wp:wrapNone/>
                <wp:docPr id="47" name="Прямоугольник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64500" cy="5118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11ED7A" w14:textId="6091B5FF" w:rsidR="0082156C" w:rsidRDefault="0082156C" w:rsidP="0082156C">
                            <w:pPr>
                              <w:spacing w:line="806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7D029B3" w14:textId="77777777" w:rsidR="0082156C" w:rsidRDefault="0082156C" w:rsidP="0082156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0A6FFA" id="Прямоугольник 47" o:spid="_x0000_s1029" style="position:absolute;left:0;text-align:left;margin-left:42.5pt;margin-top:6.8pt;width:635pt;height:403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" o:allowincell="f" filled="f" stroked="f">
                <v:textbox inset="0,0,0,0">
                  <w:txbxContent>
                    <w:p w14:paraId="1111ED7A" w14:textId="6091B5FF" w:rsidR="0082156C" w:rsidRDefault="0082156C" w:rsidP="0082156C">
                      <w:pPr>
                        <w:spacing w:line="806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7D029B3" w14:textId="77777777" w:rsidR="0082156C" w:rsidRDefault="0082156C" w:rsidP="0082156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ascii="Calibri Light" w:hAnsi="Calibri Light" w:cs="Calibri Light"/>
        </w:rPr>
        <w:t>СПЕКТР</w:t>
      </w:r>
      <w:r>
        <w:rPr>
          <w:rFonts w:ascii="Calibri Light" w:hAnsi="Calibri Light" w:cs="Calibri Light"/>
          <w:spacing w:val="2"/>
        </w:rPr>
        <w:t xml:space="preserve"> </w:t>
      </w:r>
      <w:r>
        <w:rPr>
          <w:rFonts w:ascii="Calibri Light" w:hAnsi="Calibri Light" w:cs="Calibri Light"/>
        </w:rPr>
        <w:t>ВЫРАЗИТЕЛЬНОСТИ</w:t>
      </w:r>
      <w:r>
        <w:rPr>
          <w:rFonts w:ascii="Calibri Light" w:hAnsi="Calibri Light" w:cs="Calibri Light"/>
          <w:spacing w:val="-1"/>
        </w:rPr>
        <w:t xml:space="preserve"> </w:t>
      </w:r>
      <w:r>
        <w:rPr>
          <w:rFonts w:ascii="Calibri Light" w:hAnsi="Calibri Light" w:cs="Calibri Light"/>
          <w:spacing w:val="-2"/>
        </w:rPr>
        <w:t>ОНТОЛОГИЙ</w:t>
      </w:r>
    </w:p>
    <w:p w14:paraId="06EDC814" w14:textId="77777777" w:rsidR="0082156C" w:rsidRDefault="0082156C" w:rsidP="00D35DA9">
      <w:pPr>
        <w:pStyle w:val="a9"/>
        <w:rPr>
          <w:rFonts w:ascii="Calibri Light" w:hAnsi="Calibri Light" w:cs="Calibri Light"/>
          <w:spacing w:val="-2"/>
        </w:rPr>
      </w:pPr>
    </w:p>
    <w:p w14:paraId="1F5B9B5B" w14:textId="77777777" w:rsidR="0082156C" w:rsidRDefault="0082156C" w:rsidP="00D35DA9">
      <w:pPr>
        <w:pStyle w:val="a9"/>
        <w:rPr>
          <w:rFonts w:ascii="Arial Unicode MS" w:hAnsi="Arial Unicode MS" w:cs="Arial Unicode MS"/>
          <w:spacing w:val="-2"/>
        </w:rPr>
      </w:pPr>
      <w:r>
        <w:rPr>
          <w:rFonts w:ascii="Arial Unicode MS" w:hAnsi="Arial Unicode MS" w:cs="Arial Unicode MS"/>
        </w:rPr>
        <w:t>ЯЗЫКИ</w:t>
      </w:r>
      <w:r>
        <w:rPr>
          <w:rFonts w:ascii="Arial Unicode MS" w:hAnsi="Arial Unicode MS" w:cs="Arial Unicode MS"/>
          <w:spacing w:val="-8"/>
        </w:rPr>
        <w:t xml:space="preserve"> </w:t>
      </w:r>
      <w:r>
        <w:rPr>
          <w:rFonts w:ascii="Arial Unicode MS" w:hAnsi="Arial Unicode MS" w:cs="Arial Unicode MS"/>
        </w:rPr>
        <w:t>ПРЕДСТАВЛЕНИЯ</w:t>
      </w:r>
      <w:r>
        <w:rPr>
          <w:rFonts w:ascii="Arial Unicode MS" w:hAnsi="Arial Unicode MS" w:cs="Arial Unicode MS"/>
          <w:spacing w:val="-10"/>
        </w:rPr>
        <w:t xml:space="preserve"> </w:t>
      </w:r>
      <w:r>
        <w:rPr>
          <w:rFonts w:ascii="Arial Unicode MS" w:hAnsi="Arial Unicode MS" w:cs="Arial Unicode MS"/>
          <w:spacing w:val="-2"/>
        </w:rPr>
        <w:t>ОНТОЛОГИЙ</w:t>
      </w:r>
    </w:p>
    <w:p w14:paraId="1863ACE1" w14:textId="77777777" w:rsidR="0082156C" w:rsidRDefault="0082156C" w:rsidP="00D35DA9">
      <w:pPr>
        <w:pStyle w:val="a9"/>
        <w:rPr>
          <w:rFonts w:ascii="Arial Unicode MS" w:hAnsi="Arial Unicode MS" w:cs="Arial Unicode MS"/>
          <w:sz w:val="41"/>
          <w:szCs w:val="41"/>
        </w:rPr>
      </w:pPr>
    </w:p>
    <w:p w14:paraId="42EBFDC5" w14:textId="77777777" w:rsidR="0082156C" w:rsidRDefault="0082156C" w:rsidP="00D35DA9">
      <w:pPr>
        <w:pStyle w:val="a9"/>
        <w:rPr>
          <w:rFonts w:ascii="Wingdings" w:hAnsi="Wingdings" w:cs="Wingdings"/>
          <w:color w:val="4471C4"/>
          <w:spacing w:val="-2"/>
          <w:sz w:val="36"/>
          <w:szCs w:val="36"/>
        </w:rPr>
      </w:pPr>
      <w:r>
        <w:rPr>
          <w:rFonts w:ascii="Arial" w:hAnsi="Arial" w:cs="Arial"/>
          <w:color w:val="000000"/>
          <w:sz w:val="56"/>
          <w:szCs w:val="56"/>
        </w:rPr>
        <w:t>традиционные языки спецификации онтологий</w:t>
      </w:r>
      <w:r>
        <w:rPr>
          <w:rFonts w:ascii="Arial" w:hAnsi="Arial" w:cs="Arial"/>
          <w:color w:val="000000"/>
          <w:spacing w:val="-3"/>
          <w:sz w:val="56"/>
          <w:szCs w:val="56"/>
        </w:rPr>
        <w:t xml:space="preserve"> </w:t>
      </w:r>
      <w:r>
        <w:rPr>
          <w:rFonts w:ascii="Arial" w:hAnsi="Arial" w:cs="Arial"/>
          <w:color w:val="000000"/>
          <w:sz w:val="56"/>
          <w:szCs w:val="56"/>
        </w:rPr>
        <w:t>(LOOM,</w:t>
      </w:r>
      <w:r>
        <w:rPr>
          <w:rFonts w:ascii="Arial" w:hAnsi="Arial" w:cs="Arial"/>
          <w:color w:val="000000"/>
          <w:spacing w:val="80"/>
          <w:sz w:val="56"/>
          <w:szCs w:val="56"/>
        </w:rPr>
        <w:t xml:space="preserve"> </w:t>
      </w:r>
      <w:r>
        <w:rPr>
          <w:rFonts w:ascii="Arial" w:hAnsi="Arial" w:cs="Arial"/>
          <w:color w:val="000000"/>
          <w:sz w:val="56"/>
          <w:szCs w:val="56"/>
        </w:rPr>
        <w:t>OKBC,</w:t>
      </w:r>
      <w:r>
        <w:rPr>
          <w:rFonts w:ascii="Arial" w:hAnsi="Arial" w:cs="Arial"/>
          <w:color w:val="000000"/>
          <w:spacing w:val="-15"/>
          <w:sz w:val="56"/>
          <w:szCs w:val="56"/>
        </w:rPr>
        <w:t xml:space="preserve"> </w:t>
      </w:r>
      <w:r>
        <w:rPr>
          <w:rFonts w:ascii="Arial" w:hAnsi="Arial" w:cs="Arial"/>
          <w:color w:val="000000"/>
          <w:sz w:val="56"/>
          <w:szCs w:val="56"/>
        </w:rPr>
        <w:t>OCML,</w:t>
      </w:r>
      <w:r>
        <w:rPr>
          <w:rFonts w:ascii="Arial" w:hAnsi="Arial" w:cs="Arial"/>
          <w:color w:val="000000"/>
          <w:spacing w:val="-15"/>
          <w:sz w:val="56"/>
          <w:szCs w:val="56"/>
        </w:rPr>
        <w:t xml:space="preserve"> </w:t>
      </w:r>
      <w:proofErr w:type="spellStart"/>
      <w:r>
        <w:rPr>
          <w:rFonts w:ascii="Arial" w:hAnsi="Arial" w:cs="Arial"/>
          <w:color w:val="000000"/>
          <w:sz w:val="56"/>
          <w:szCs w:val="56"/>
        </w:rPr>
        <w:t>Flogic</w:t>
      </w:r>
      <w:proofErr w:type="spellEnd"/>
      <w:r>
        <w:rPr>
          <w:rFonts w:ascii="Arial" w:hAnsi="Arial" w:cs="Arial"/>
          <w:color w:val="000000"/>
          <w:sz w:val="56"/>
          <w:szCs w:val="56"/>
        </w:rPr>
        <w:t xml:space="preserve">, </w:t>
      </w:r>
      <w:proofErr w:type="spellStart"/>
      <w:r>
        <w:rPr>
          <w:rFonts w:ascii="Arial" w:hAnsi="Arial" w:cs="Arial"/>
          <w:color w:val="000000"/>
          <w:spacing w:val="-2"/>
          <w:sz w:val="56"/>
          <w:szCs w:val="56"/>
        </w:rPr>
        <w:t>LBase</w:t>
      </w:r>
      <w:proofErr w:type="spellEnd"/>
      <w:r>
        <w:rPr>
          <w:rFonts w:ascii="Arial" w:hAnsi="Arial" w:cs="Arial"/>
          <w:color w:val="000000"/>
          <w:spacing w:val="-2"/>
          <w:sz w:val="56"/>
          <w:szCs w:val="56"/>
        </w:rPr>
        <w:t>)</w:t>
      </w:r>
    </w:p>
    <w:p w14:paraId="727333B9" w14:textId="77777777" w:rsidR="0082156C" w:rsidRDefault="0082156C" w:rsidP="00D35DA9">
      <w:pPr>
        <w:pStyle w:val="a9"/>
        <w:rPr>
          <w:rFonts w:ascii="Wingdings" w:hAnsi="Wingdings" w:cs="Wingdings"/>
          <w:color w:val="4471C4"/>
          <w:sz w:val="36"/>
          <w:szCs w:val="36"/>
        </w:rPr>
      </w:pPr>
      <w:r>
        <w:rPr>
          <w:rFonts w:ascii="Arial" w:hAnsi="Arial" w:cs="Arial"/>
          <w:color w:val="000000"/>
          <w:sz w:val="56"/>
          <w:szCs w:val="56"/>
        </w:rPr>
        <w:t>специальные</w:t>
      </w:r>
      <w:r>
        <w:rPr>
          <w:rFonts w:ascii="Arial" w:hAnsi="Arial" w:cs="Arial"/>
          <w:color w:val="000000"/>
          <w:spacing w:val="-1"/>
          <w:sz w:val="56"/>
          <w:szCs w:val="56"/>
        </w:rPr>
        <w:t xml:space="preserve"> </w:t>
      </w:r>
      <w:r>
        <w:rPr>
          <w:rFonts w:ascii="Arial" w:hAnsi="Arial" w:cs="Arial"/>
          <w:color w:val="000000"/>
          <w:sz w:val="56"/>
          <w:szCs w:val="56"/>
        </w:rPr>
        <w:t>языки спецификации онтологий</w:t>
      </w:r>
      <w:r>
        <w:rPr>
          <w:rFonts w:ascii="Arial" w:hAnsi="Arial" w:cs="Arial"/>
          <w:color w:val="000000"/>
          <w:spacing w:val="-22"/>
          <w:sz w:val="56"/>
          <w:szCs w:val="56"/>
        </w:rPr>
        <w:t xml:space="preserve"> </w:t>
      </w:r>
      <w:r>
        <w:rPr>
          <w:rFonts w:ascii="Arial" w:hAnsi="Arial" w:cs="Arial"/>
          <w:color w:val="000000"/>
          <w:sz w:val="56"/>
          <w:szCs w:val="56"/>
        </w:rPr>
        <w:t>(</w:t>
      </w:r>
      <w:proofErr w:type="spellStart"/>
      <w:r>
        <w:rPr>
          <w:rFonts w:ascii="Arial" w:hAnsi="Arial" w:cs="Arial"/>
          <w:color w:val="000000"/>
          <w:sz w:val="56"/>
          <w:szCs w:val="56"/>
        </w:rPr>
        <w:t>Ontolingua</w:t>
      </w:r>
      <w:proofErr w:type="spellEnd"/>
      <w:r>
        <w:rPr>
          <w:rFonts w:ascii="Arial" w:hAnsi="Arial" w:cs="Arial"/>
          <w:color w:val="000000"/>
          <w:sz w:val="56"/>
          <w:szCs w:val="56"/>
        </w:rPr>
        <w:t>,</w:t>
      </w:r>
      <w:r>
        <w:rPr>
          <w:rFonts w:ascii="Arial" w:hAnsi="Arial" w:cs="Arial"/>
          <w:color w:val="000000"/>
          <w:spacing w:val="-28"/>
          <w:sz w:val="56"/>
          <w:szCs w:val="56"/>
        </w:rPr>
        <w:t xml:space="preserve"> </w:t>
      </w:r>
      <w:proofErr w:type="spellStart"/>
      <w:r>
        <w:rPr>
          <w:rFonts w:ascii="Arial" w:hAnsi="Arial" w:cs="Arial"/>
          <w:color w:val="000000"/>
          <w:sz w:val="56"/>
          <w:szCs w:val="56"/>
        </w:rPr>
        <w:t>CycL</w:t>
      </w:r>
      <w:proofErr w:type="spellEnd"/>
      <w:r>
        <w:rPr>
          <w:rFonts w:ascii="Arial" w:hAnsi="Arial" w:cs="Arial"/>
          <w:color w:val="000000"/>
          <w:sz w:val="56"/>
          <w:szCs w:val="56"/>
        </w:rPr>
        <w:t>,</w:t>
      </w:r>
      <w:r>
        <w:rPr>
          <w:rFonts w:ascii="Arial" w:hAnsi="Arial" w:cs="Arial"/>
          <w:color w:val="000000"/>
          <w:spacing w:val="-8"/>
          <w:sz w:val="56"/>
          <w:szCs w:val="56"/>
        </w:rPr>
        <w:t xml:space="preserve"> </w:t>
      </w:r>
      <w:r>
        <w:rPr>
          <w:rFonts w:ascii="Arial" w:hAnsi="Arial" w:cs="Arial"/>
          <w:color w:val="000000"/>
          <w:sz w:val="56"/>
          <w:szCs w:val="56"/>
        </w:rPr>
        <w:t>SHOE)</w:t>
      </w:r>
    </w:p>
    <w:p w14:paraId="48943326" w14:textId="77777777" w:rsidR="0082156C" w:rsidRDefault="0082156C" w:rsidP="00D35DA9">
      <w:pPr>
        <w:pStyle w:val="a9"/>
        <w:rPr>
          <w:rFonts w:ascii="Wingdings" w:hAnsi="Wingdings" w:cs="Wingdings"/>
          <w:color w:val="4471C4"/>
          <w:spacing w:val="-4"/>
          <w:sz w:val="36"/>
          <w:szCs w:val="36"/>
        </w:rPr>
      </w:pPr>
      <w:r>
        <w:rPr>
          <w:rFonts w:ascii="Arial" w:hAnsi="Arial" w:cs="Arial"/>
          <w:color w:val="000000"/>
          <w:sz w:val="56"/>
          <w:szCs w:val="56"/>
        </w:rPr>
        <w:t>языки основанные на Web-стандартах (UPML,</w:t>
      </w:r>
      <w:r>
        <w:rPr>
          <w:rFonts w:ascii="Arial" w:hAnsi="Arial" w:cs="Arial"/>
          <w:color w:val="000000"/>
          <w:spacing w:val="-23"/>
          <w:sz w:val="56"/>
          <w:szCs w:val="56"/>
        </w:rPr>
        <w:t xml:space="preserve"> </w:t>
      </w:r>
      <w:r>
        <w:rPr>
          <w:rFonts w:ascii="Arial" w:hAnsi="Arial" w:cs="Arial"/>
          <w:color w:val="000000"/>
          <w:sz w:val="56"/>
          <w:szCs w:val="56"/>
        </w:rPr>
        <w:t>DAML,</w:t>
      </w:r>
      <w:r>
        <w:rPr>
          <w:rFonts w:ascii="Arial" w:hAnsi="Arial" w:cs="Arial"/>
          <w:color w:val="000000"/>
          <w:spacing w:val="-7"/>
          <w:sz w:val="56"/>
          <w:szCs w:val="56"/>
        </w:rPr>
        <w:t xml:space="preserve"> </w:t>
      </w:r>
      <w:r>
        <w:rPr>
          <w:rFonts w:ascii="Arial" w:hAnsi="Arial" w:cs="Arial"/>
          <w:color w:val="000000"/>
          <w:sz w:val="56"/>
          <w:szCs w:val="56"/>
        </w:rPr>
        <w:t>OIL,</w:t>
      </w:r>
      <w:r>
        <w:rPr>
          <w:rFonts w:ascii="Arial" w:hAnsi="Arial" w:cs="Arial"/>
          <w:color w:val="000000"/>
          <w:spacing w:val="-20"/>
          <w:sz w:val="56"/>
          <w:szCs w:val="56"/>
        </w:rPr>
        <w:t xml:space="preserve"> </w:t>
      </w:r>
      <w:r>
        <w:rPr>
          <w:rFonts w:ascii="Arial" w:hAnsi="Arial" w:cs="Arial"/>
          <w:color w:val="000000"/>
          <w:sz w:val="56"/>
          <w:szCs w:val="56"/>
        </w:rPr>
        <w:t>XODL,</w:t>
      </w:r>
      <w:r>
        <w:rPr>
          <w:rFonts w:ascii="Arial" w:hAnsi="Arial" w:cs="Arial"/>
          <w:color w:val="000000"/>
          <w:spacing w:val="-15"/>
          <w:sz w:val="56"/>
          <w:szCs w:val="56"/>
        </w:rPr>
        <w:t xml:space="preserve"> </w:t>
      </w:r>
      <w:r>
        <w:rPr>
          <w:rFonts w:ascii="Arial" w:hAnsi="Arial" w:cs="Arial"/>
          <w:sz w:val="56"/>
          <w:szCs w:val="56"/>
        </w:rPr>
        <w:t>XML,</w:t>
      </w:r>
      <w:r>
        <w:rPr>
          <w:rFonts w:ascii="Arial" w:hAnsi="Arial" w:cs="Arial"/>
          <w:spacing w:val="-24"/>
          <w:sz w:val="56"/>
          <w:szCs w:val="56"/>
        </w:rPr>
        <w:t xml:space="preserve"> </w:t>
      </w:r>
      <w:r>
        <w:rPr>
          <w:rFonts w:ascii="Arial" w:hAnsi="Arial" w:cs="Arial"/>
          <w:sz w:val="56"/>
          <w:szCs w:val="56"/>
        </w:rPr>
        <w:t>RDF,</w:t>
      </w:r>
      <w:r>
        <w:rPr>
          <w:rFonts w:ascii="Arial" w:hAnsi="Arial" w:cs="Arial"/>
          <w:spacing w:val="-11"/>
          <w:sz w:val="56"/>
          <w:szCs w:val="56"/>
        </w:rPr>
        <w:t xml:space="preserve"> </w:t>
      </w:r>
      <w:r>
        <w:rPr>
          <w:rFonts w:ascii="Arial" w:hAnsi="Arial" w:cs="Arial"/>
          <w:sz w:val="56"/>
          <w:szCs w:val="56"/>
        </w:rPr>
        <w:t xml:space="preserve">RDFS, </w:t>
      </w:r>
      <w:r>
        <w:rPr>
          <w:rFonts w:ascii="Arial" w:hAnsi="Arial" w:cs="Arial"/>
          <w:spacing w:val="-4"/>
          <w:sz w:val="56"/>
          <w:szCs w:val="56"/>
        </w:rPr>
        <w:t>OWL)</w:t>
      </w:r>
    </w:p>
    <w:p w14:paraId="787B04DB" w14:textId="77777777" w:rsidR="0082156C" w:rsidRDefault="0082156C" w:rsidP="00D35DA9">
      <w:pPr>
        <w:pStyle w:val="a9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lastRenderedPageBreak/>
        <w:t>Выбор</w:t>
      </w:r>
      <w:r>
        <w:rPr>
          <w:rFonts w:ascii="Arial" w:hAnsi="Arial" w:cs="Arial"/>
          <w:spacing w:val="-15"/>
          <w:sz w:val="56"/>
          <w:szCs w:val="56"/>
        </w:rPr>
        <w:t xml:space="preserve"> </w:t>
      </w:r>
      <w:r>
        <w:rPr>
          <w:rFonts w:ascii="Arial" w:hAnsi="Arial" w:cs="Arial"/>
          <w:sz w:val="56"/>
          <w:szCs w:val="56"/>
        </w:rPr>
        <w:t>языка</w:t>
      </w:r>
      <w:r>
        <w:rPr>
          <w:rFonts w:ascii="Arial" w:hAnsi="Arial" w:cs="Arial"/>
          <w:spacing w:val="-21"/>
          <w:sz w:val="56"/>
          <w:szCs w:val="56"/>
        </w:rPr>
        <w:t xml:space="preserve"> </w:t>
      </w:r>
      <w:r>
        <w:rPr>
          <w:rFonts w:ascii="Arial" w:hAnsi="Arial" w:cs="Arial"/>
          <w:sz w:val="56"/>
          <w:szCs w:val="56"/>
        </w:rPr>
        <w:t>зависит</w:t>
      </w:r>
      <w:r>
        <w:rPr>
          <w:rFonts w:ascii="Arial" w:hAnsi="Arial" w:cs="Arial"/>
          <w:spacing w:val="-14"/>
          <w:sz w:val="56"/>
          <w:szCs w:val="56"/>
        </w:rPr>
        <w:t xml:space="preserve"> </w:t>
      </w:r>
      <w:r>
        <w:rPr>
          <w:rFonts w:ascii="Arial" w:hAnsi="Arial" w:cs="Arial"/>
          <w:sz w:val="56"/>
          <w:szCs w:val="56"/>
        </w:rPr>
        <w:t>от</w:t>
      </w:r>
      <w:r>
        <w:rPr>
          <w:rFonts w:ascii="Arial" w:hAnsi="Arial" w:cs="Arial"/>
          <w:spacing w:val="-14"/>
          <w:sz w:val="56"/>
          <w:szCs w:val="56"/>
        </w:rPr>
        <w:t xml:space="preserve"> </w:t>
      </w:r>
      <w:r>
        <w:rPr>
          <w:rFonts w:ascii="Arial" w:hAnsi="Arial" w:cs="Arial"/>
          <w:sz w:val="56"/>
          <w:szCs w:val="56"/>
        </w:rPr>
        <w:t>целей разработки онтологии</w:t>
      </w:r>
    </w:p>
    <w:p w14:paraId="6B216C46" w14:textId="1E7CC6DD" w:rsidR="0082156C" w:rsidRDefault="00C73068" w:rsidP="00D35DA9">
      <w:pPr>
        <w:pStyle w:val="a9"/>
        <w:rPr>
          <w:rFonts w:ascii="Arial" w:hAnsi="Arial" w:cs="Arial"/>
          <w:sz w:val="56"/>
          <w:szCs w:val="56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33E5C947" wp14:editId="11677D17">
            <wp:extent cx="3359150" cy="2129948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365" cy="21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8E5B2" w14:textId="783D4868" w:rsidR="0082156C" w:rsidRDefault="0082156C" w:rsidP="00D35DA9">
      <w:pPr>
        <w:pStyle w:val="a9"/>
        <w:rPr>
          <w:rFonts w:ascii="Calibri Light" w:hAnsi="Calibri Light" w:cs="Calibri Light"/>
          <w:color w:val="0033CC"/>
          <w:spacing w:val="-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0" allowOverlap="1" wp14:anchorId="0176AAC8" wp14:editId="00813790">
                <wp:simplePos x="0" y="0"/>
                <wp:positionH relativeFrom="page">
                  <wp:posOffset>301625</wp:posOffset>
                </wp:positionH>
                <wp:positionV relativeFrom="page">
                  <wp:posOffset>765175</wp:posOffset>
                </wp:positionV>
                <wp:extent cx="8750300" cy="5334000"/>
                <wp:effectExtent l="0" t="3175" r="0" b="0"/>
                <wp:wrapNone/>
                <wp:docPr id="42" name="Прямоугольник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50300" cy="533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80E49E" w14:textId="2F60472D" w:rsidR="0082156C" w:rsidRDefault="0082156C" w:rsidP="0082156C">
                            <w:pPr>
                              <w:spacing w:line="840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9CF4C08" w14:textId="77777777" w:rsidR="0082156C" w:rsidRDefault="0082156C" w:rsidP="0082156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76AAC8" id="Прямоугольник 42" o:spid="_x0000_s1030" style="position:absolute;left:0;text-align:left;margin-left:23.75pt;margin-top:60.25pt;width:689pt;height:420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" o:allowincell="f" filled="f" stroked="f">
                <v:textbox inset="0,0,0,0">
                  <w:txbxContent>
                    <w:p w14:paraId="3680E49E" w14:textId="2F60472D" w:rsidR="0082156C" w:rsidRDefault="0082156C" w:rsidP="0082156C">
                      <w:pPr>
                        <w:spacing w:line="840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9CF4C08" w14:textId="77777777" w:rsidR="0082156C" w:rsidRDefault="0082156C" w:rsidP="0082156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Calibri Light" w:hAnsi="Calibri Light" w:cs="Calibri Light"/>
          <w:color w:val="0033CC"/>
        </w:rPr>
        <w:t>ЛОГИЧЕСКАЯ</w:t>
      </w:r>
      <w:r>
        <w:rPr>
          <w:rFonts w:ascii="Calibri Light" w:hAnsi="Calibri Light" w:cs="Calibri Light"/>
          <w:color w:val="0033CC"/>
          <w:spacing w:val="-6"/>
        </w:rPr>
        <w:t xml:space="preserve"> </w:t>
      </w:r>
      <w:r>
        <w:rPr>
          <w:rFonts w:ascii="Calibri Light" w:hAnsi="Calibri Light" w:cs="Calibri Light"/>
          <w:color w:val="0033CC"/>
        </w:rPr>
        <w:t>ЗАВИСИМОСТЬ</w:t>
      </w:r>
      <w:r>
        <w:rPr>
          <w:rFonts w:ascii="Calibri Light" w:hAnsi="Calibri Light" w:cs="Calibri Light"/>
          <w:color w:val="0033CC"/>
          <w:spacing w:val="-9"/>
        </w:rPr>
        <w:t xml:space="preserve"> </w:t>
      </w:r>
      <w:r>
        <w:rPr>
          <w:rFonts w:ascii="Calibri Light" w:hAnsi="Calibri Light" w:cs="Calibri Light"/>
          <w:color w:val="0033CC"/>
        </w:rPr>
        <w:t>ЯЗЫКОВ</w:t>
      </w:r>
      <w:r>
        <w:rPr>
          <w:rFonts w:ascii="Calibri Light" w:hAnsi="Calibri Light" w:cs="Calibri Light"/>
          <w:color w:val="0033CC"/>
          <w:spacing w:val="-6"/>
        </w:rPr>
        <w:t xml:space="preserve"> </w:t>
      </w:r>
      <w:r>
        <w:rPr>
          <w:rFonts w:ascii="Calibri Light" w:hAnsi="Calibri Light" w:cs="Calibri Light"/>
          <w:color w:val="0033CC"/>
        </w:rPr>
        <w:t xml:space="preserve">ПРЕДСТАВЛЕНИЯ </w:t>
      </w:r>
      <w:r>
        <w:rPr>
          <w:rFonts w:ascii="Calibri Light" w:hAnsi="Calibri Light" w:cs="Calibri Light"/>
          <w:color w:val="0033CC"/>
          <w:spacing w:val="-2"/>
        </w:rPr>
        <w:t>ОНТОЛОГИЙ</w:t>
      </w:r>
    </w:p>
    <w:p w14:paraId="7C439E6E" w14:textId="77777777" w:rsidR="0082156C" w:rsidRDefault="0082156C" w:rsidP="00D35DA9">
      <w:pPr>
        <w:pStyle w:val="a9"/>
        <w:rPr>
          <w:rFonts w:ascii="Calibri Light" w:hAnsi="Calibri Light" w:cs="Calibri Light"/>
          <w:color w:val="0033CC"/>
          <w:spacing w:val="-2"/>
        </w:rPr>
      </w:pPr>
    </w:p>
    <w:p w14:paraId="3960F24B" w14:textId="77777777" w:rsidR="0082156C" w:rsidRDefault="0082156C" w:rsidP="00D35DA9">
      <w:pPr>
        <w:pStyle w:val="a9"/>
        <w:rPr>
          <w:rFonts w:ascii="Calibri" w:hAnsi="Calibri" w:cs="Calibri"/>
        </w:rPr>
      </w:pPr>
      <w:r>
        <w:rPr>
          <w:rFonts w:ascii="Calibri" w:hAnsi="Calibri" w:cs="Calibri"/>
        </w:rPr>
        <w:t>OWL</w:t>
      </w:r>
      <w:r>
        <w:rPr>
          <w:rFonts w:ascii="Calibri" w:hAnsi="Calibri" w:cs="Calibri"/>
          <w:spacing w:val="-20"/>
        </w:rPr>
        <w:t xml:space="preserve"> </w:t>
      </w:r>
      <w:r>
        <w:rPr>
          <w:rFonts w:ascii="Calibri" w:hAnsi="Calibri" w:cs="Calibri"/>
        </w:rPr>
        <w:t>(WEB</w:t>
      </w:r>
      <w:r>
        <w:rPr>
          <w:rFonts w:ascii="Calibri" w:hAnsi="Calibri" w:cs="Calibri"/>
          <w:spacing w:val="-21"/>
        </w:rPr>
        <w:t xml:space="preserve"> </w:t>
      </w:r>
      <w:r>
        <w:rPr>
          <w:rFonts w:ascii="Calibri" w:hAnsi="Calibri" w:cs="Calibri"/>
        </w:rPr>
        <w:t>ONTOLOGY</w:t>
      </w:r>
      <w:r>
        <w:rPr>
          <w:rFonts w:ascii="Calibri" w:hAnsi="Calibri" w:cs="Calibri"/>
          <w:spacing w:val="-22"/>
        </w:rPr>
        <w:t xml:space="preserve"> </w:t>
      </w:r>
      <w:r>
        <w:rPr>
          <w:rFonts w:ascii="Calibri" w:hAnsi="Calibri" w:cs="Calibri"/>
        </w:rPr>
        <w:t>LANGUAGE)</w:t>
      </w:r>
      <w:r>
        <w:rPr>
          <w:rFonts w:ascii="Calibri" w:hAnsi="Calibri" w:cs="Calibri"/>
          <w:spacing w:val="-25"/>
        </w:rPr>
        <w:t xml:space="preserve"> </w:t>
      </w:r>
      <w:r>
        <w:rPr>
          <w:rFonts w:ascii="Calibri" w:hAnsi="Calibri" w:cs="Calibri"/>
        </w:rPr>
        <w:t>– ЯЗЫК WEB-ОНТОЛОГИЙ</w:t>
      </w:r>
    </w:p>
    <w:p w14:paraId="573BED61" w14:textId="77777777" w:rsidR="0082156C" w:rsidRDefault="0082156C" w:rsidP="00D35DA9">
      <w:pPr>
        <w:pStyle w:val="a9"/>
      </w:pPr>
    </w:p>
    <w:p w14:paraId="310E7CAE" w14:textId="77777777" w:rsidR="0082156C" w:rsidRDefault="0082156C" w:rsidP="00D35DA9">
      <w:pPr>
        <w:pStyle w:val="a9"/>
        <w:rPr>
          <w:sz w:val="69"/>
          <w:szCs w:val="69"/>
        </w:rPr>
      </w:pPr>
    </w:p>
    <w:p w14:paraId="13D1DBE8" w14:textId="77777777" w:rsidR="0082156C" w:rsidRDefault="0082156C" w:rsidP="00D35DA9">
      <w:pPr>
        <w:pStyle w:val="a9"/>
        <w:rPr>
          <w:spacing w:val="-2"/>
        </w:rPr>
      </w:pPr>
      <w:r>
        <w:t>Основное</w:t>
      </w:r>
      <w:r>
        <w:rPr>
          <w:spacing w:val="-4"/>
        </w:rPr>
        <w:t xml:space="preserve"> </w:t>
      </w:r>
      <w:r>
        <w:t>назначение</w:t>
      </w:r>
      <w:r>
        <w:rPr>
          <w:spacing w:val="6"/>
        </w:rPr>
        <w:t xml:space="preserve"> </w:t>
      </w:r>
      <w:r>
        <w:t>OWL</w:t>
      </w:r>
      <w:r>
        <w:rPr>
          <w:spacing w:val="48"/>
          <w:w w:val="150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rPr>
          <w:spacing w:val="-2"/>
        </w:rPr>
        <w:t>использования</w:t>
      </w:r>
    </w:p>
    <w:p w14:paraId="74EE0BB3" w14:textId="77777777" w:rsidR="0082156C" w:rsidRDefault="0082156C" w:rsidP="00D35DA9">
      <w:pPr>
        <w:pStyle w:val="a9"/>
      </w:pPr>
      <w:r>
        <w:t>приложениями,</w:t>
      </w:r>
      <w:r>
        <w:rPr>
          <w:spacing w:val="-23"/>
        </w:rPr>
        <w:t xml:space="preserve"> </w:t>
      </w:r>
      <w:r>
        <w:t>которые</w:t>
      </w:r>
      <w:r>
        <w:rPr>
          <w:spacing w:val="-28"/>
        </w:rPr>
        <w:t xml:space="preserve"> </w:t>
      </w:r>
      <w:r>
        <w:t>должны</w:t>
      </w:r>
      <w:r>
        <w:rPr>
          <w:spacing w:val="-22"/>
        </w:rPr>
        <w:t xml:space="preserve"> </w:t>
      </w:r>
      <w:r>
        <w:t>не</w:t>
      </w:r>
      <w:r>
        <w:rPr>
          <w:spacing w:val="-19"/>
        </w:rPr>
        <w:t xml:space="preserve"> </w:t>
      </w:r>
      <w:r>
        <w:t>только</w:t>
      </w:r>
      <w:r>
        <w:rPr>
          <w:spacing w:val="-27"/>
        </w:rPr>
        <w:t xml:space="preserve"> </w:t>
      </w:r>
      <w:r>
        <w:t>представлять информацию человеку, но и обрабатывать ее.</w:t>
      </w:r>
    </w:p>
    <w:p w14:paraId="6B43C99C" w14:textId="77777777" w:rsidR="0082156C" w:rsidRDefault="0082156C" w:rsidP="00D35DA9">
      <w:pPr>
        <w:pStyle w:val="a9"/>
      </w:pPr>
      <w:r>
        <w:t>OWL спроектирован для хранения и отображения большого количества разнородной информации и знаний,</w:t>
      </w:r>
      <w:r>
        <w:rPr>
          <w:spacing w:val="-5"/>
        </w:rPr>
        <w:t xml:space="preserve"> </w:t>
      </w:r>
      <w:r>
        <w:t>а</w:t>
      </w:r>
      <w:r>
        <w:rPr>
          <w:spacing w:val="-13"/>
        </w:rPr>
        <w:t xml:space="preserve"> </w:t>
      </w:r>
      <w:r>
        <w:t>также</w:t>
      </w:r>
      <w:r>
        <w:rPr>
          <w:spacing w:val="-12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поддержки</w:t>
      </w:r>
      <w:r>
        <w:rPr>
          <w:spacing w:val="-13"/>
        </w:rPr>
        <w:t xml:space="preserve"> </w:t>
      </w:r>
      <w:r>
        <w:t>семантики</w:t>
      </w:r>
      <w:r>
        <w:rPr>
          <w:spacing w:val="-6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связей между этими знаниями.</w:t>
      </w:r>
    </w:p>
    <w:p w14:paraId="229A61FB" w14:textId="77777777" w:rsidR="0082156C" w:rsidRDefault="0082156C" w:rsidP="00D35DA9">
      <w:pPr>
        <w:pStyle w:val="a9"/>
        <w:rPr>
          <w:spacing w:val="-2"/>
        </w:rPr>
      </w:pPr>
      <w:r>
        <w:t>OWL</w:t>
      </w:r>
      <w:r>
        <w:rPr>
          <w:spacing w:val="-10"/>
        </w:rPr>
        <w:t xml:space="preserve"> </w:t>
      </w:r>
      <w:r>
        <w:t>предназначен</w:t>
      </w:r>
      <w:r>
        <w:rPr>
          <w:spacing w:val="-11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описания</w:t>
      </w:r>
      <w:r>
        <w:rPr>
          <w:spacing w:val="-11"/>
        </w:rPr>
        <w:t xml:space="preserve"> </w:t>
      </w:r>
      <w:r>
        <w:t>классов</w:t>
      </w:r>
      <w:r>
        <w:rPr>
          <w:spacing w:val="-9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отношений между</w:t>
      </w:r>
      <w:r>
        <w:rPr>
          <w:spacing w:val="-3"/>
        </w:rPr>
        <w:t xml:space="preserve"> </w:t>
      </w:r>
      <w:r>
        <w:t>ними, которые</w:t>
      </w:r>
      <w:r>
        <w:rPr>
          <w:spacing w:val="-11"/>
        </w:rPr>
        <w:t xml:space="preserve"> </w:t>
      </w:r>
      <w:r>
        <w:t>присущи для Web-документов</w:t>
      </w:r>
      <w:r>
        <w:rPr>
          <w:spacing w:val="-6"/>
        </w:rPr>
        <w:t xml:space="preserve"> </w:t>
      </w:r>
      <w:r>
        <w:t xml:space="preserve">и </w:t>
      </w:r>
      <w:r>
        <w:rPr>
          <w:spacing w:val="-2"/>
        </w:rPr>
        <w:t>приложений</w:t>
      </w:r>
    </w:p>
    <w:p w14:paraId="4921DC78" w14:textId="77777777" w:rsidR="0082156C" w:rsidRDefault="0082156C" w:rsidP="00D35DA9">
      <w:pPr>
        <w:pStyle w:val="a9"/>
        <w:rPr>
          <w:spacing w:val="-2"/>
        </w:rPr>
      </w:pPr>
    </w:p>
    <w:p w14:paraId="7A1A474D" w14:textId="77777777" w:rsidR="0082156C" w:rsidRDefault="0082156C" w:rsidP="00D35DA9">
      <w:pPr>
        <w:pStyle w:val="a9"/>
        <w:rPr>
          <w:sz w:val="24"/>
          <w:szCs w:val="24"/>
        </w:rPr>
      </w:pPr>
    </w:p>
    <w:p w14:paraId="5D2E5852" w14:textId="77777777" w:rsidR="0082156C" w:rsidRDefault="0082156C" w:rsidP="00D35DA9">
      <w:pPr>
        <w:pStyle w:val="a9"/>
        <w:rPr>
          <w:spacing w:val="-2"/>
        </w:rPr>
      </w:pPr>
      <w:r>
        <w:t>ЖИЗНЕННЫЙ</w:t>
      </w:r>
      <w:r>
        <w:rPr>
          <w:spacing w:val="-9"/>
        </w:rPr>
        <w:t xml:space="preserve"> </w:t>
      </w:r>
      <w:r>
        <w:t>ЦИКЛ</w:t>
      </w:r>
      <w:r>
        <w:rPr>
          <w:spacing w:val="-4"/>
        </w:rPr>
        <w:t xml:space="preserve"> </w:t>
      </w:r>
      <w:r>
        <w:rPr>
          <w:spacing w:val="-2"/>
        </w:rPr>
        <w:t>ОНТОЛОГИЙ</w:t>
      </w:r>
    </w:p>
    <w:p w14:paraId="55FF2BA9" w14:textId="27FCBEC8" w:rsidR="0082156C" w:rsidRDefault="0082156C" w:rsidP="00D35DA9">
      <w:pPr>
        <w:pStyle w:val="a9"/>
        <w:rPr>
          <w:rFonts w:ascii="Calibri Light" w:hAnsi="Calibri Light" w:cs="Calibri Light"/>
        </w:rPr>
      </w:pPr>
    </w:p>
    <w:p w14:paraId="393AE57C" w14:textId="77777777" w:rsidR="0082156C" w:rsidRDefault="0082156C" w:rsidP="00D35DA9">
      <w:pPr>
        <w:pStyle w:val="a9"/>
        <w:rPr>
          <w:spacing w:val="-2"/>
          <w:sz w:val="36"/>
          <w:szCs w:val="36"/>
        </w:rPr>
      </w:pPr>
      <w:r>
        <w:rPr>
          <w:sz w:val="56"/>
          <w:szCs w:val="56"/>
        </w:rPr>
        <w:t>Планирование</w:t>
      </w:r>
      <w:r>
        <w:rPr>
          <w:spacing w:val="-20"/>
          <w:sz w:val="56"/>
          <w:szCs w:val="56"/>
        </w:rPr>
        <w:t xml:space="preserve"> </w:t>
      </w:r>
      <w:r>
        <w:rPr>
          <w:sz w:val="36"/>
          <w:szCs w:val="36"/>
        </w:rPr>
        <w:t>(задачи,</w:t>
      </w:r>
      <w:r>
        <w:rPr>
          <w:spacing w:val="-1"/>
          <w:sz w:val="36"/>
          <w:szCs w:val="36"/>
        </w:rPr>
        <w:t xml:space="preserve"> </w:t>
      </w:r>
      <w:r>
        <w:rPr>
          <w:sz w:val="36"/>
          <w:szCs w:val="36"/>
        </w:rPr>
        <w:t>ресурсы,</w:t>
      </w:r>
      <w:r>
        <w:rPr>
          <w:spacing w:val="5"/>
          <w:sz w:val="36"/>
          <w:szCs w:val="36"/>
        </w:rPr>
        <w:t xml:space="preserve"> </w:t>
      </w:r>
      <w:r>
        <w:rPr>
          <w:spacing w:val="-2"/>
          <w:sz w:val="36"/>
          <w:szCs w:val="36"/>
        </w:rPr>
        <w:t>сроки)</w:t>
      </w:r>
    </w:p>
    <w:p w14:paraId="23829FE3" w14:textId="77777777" w:rsidR="0082156C" w:rsidRDefault="0082156C" w:rsidP="00D35DA9">
      <w:pPr>
        <w:pStyle w:val="a9"/>
        <w:rPr>
          <w:spacing w:val="-2"/>
          <w:sz w:val="56"/>
          <w:szCs w:val="56"/>
        </w:rPr>
      </w:pPr>
      <w:r>
        <w:rPr>
          <w:spacing w:val="-2"/>
          <w:sz w:val="56"/>
          <w:szCs w:val="56"/>
        </w:rPr>
        <w:t>Разработка</w:t>
      </w:r>
    </w:p>
    <w:p w14:paraId="653C9922" w14:textId="77777777" w:rsidR="0082156C" w:rsidRDefault="0082156C" w:rsidP="00D35DA9">
      <w:pPr>
        <w:pStyle w:val="a9"/>
        <w:rPr>
          <w:szCs w:val="28"/>
        </w:rPr>
      </w:pPr>
      <w:r>
        <w:rPr>
          <w:sz w:val="36"/>
          <w:szCs w:val="36"/>
        </w:rPr>
        <w:t>Спецификация</w:t>
      </w:r>
      <w:r>
        <w:rPr>
          <w:spacing w:val="-21"/>
          <w:sz w:val="36"/>
          <w:szCs w:val="36"/>
        </w:rPr>
        <w:t xml:space="preserve"> </w:t>
      </w:r>
      <w:r>
        <w:rPr>
          <w:sz w:val="36"/>
          <w:szCs w:val="36"/>
        </w:rPr>
        <w:t>–</w:t>
      </w:r>
      <w:r>
        <w:rPr>
          <w:spacing w:val="-14"/>
          <w:sz w:val="36"/>
          <w:szCs w:val="36"/>
        </w:rPr>
        <w:t xml:space="preserve"> </w:t>
      </w:r>
      <w:r>
        <w:rPr>
          <w:szCs w:val="28"/>
        </w:rPr>
        <w:t>определяет</w:t>
      </w:r>
      <w:r>
        <w:rPr>
          <w:spacing w:val="-7"/>
          <w:szCs w:val="28"/>
        </w:rPr>
        <w:t xml:space="preserve"> </w:t>
      </w:r>
      <w:r>
        <w:rPr>
          <w:szCs w:val="28"/>
        </w:rPr>
        <w:t>цели</w:t>
      </w:r>
      <w:r>
        <w:rPr>
          <w:spacing w:val="-7"/>
          <w:szCs w:val="28"/>
        </w:rPr>
        <w:t xml:space="preserve"> </w:t>
      </w:r>
      <w:r>
        <w:rPr>
          <w:szCs w:val="28"/>
        </w:rPr>
        <w:t>создания,</w:t>
      </w:r>
      <w:r>
        <w:rPr>
          <w:spacing w:val="-15"/>
          <w:szCs w:val="28"/>
        </w:rPr>
        <w:t xml:space="preserve"> </w:t>
      </w:r>
      <w:r>
        <w:rPr>
          <w:szCs w:val="28"/>
        </w:rPr>
        <w:t>предполагаемое</w:t>
      </w:r>
      <w:r>
        <w:rPr>
          <w:spacing w:val="-1"/>
          <w:szCs w:val="28"/>
        </w:rPr>
        <w:t xml:space="preserve"> </w:t>
      </w:r>
      <w:r>
        <w:rPr>
          <w:szCs w:val="28"/>
        </w:rPr>
        <w:t>использование</w:t>
      </w:r>
      <w:r>
        <w:rPr>
          <w:spacing w:val="-9"/>
          <w:szCs w:val="28"/>
        </w:rPr>
        <w:t xml:space="preserve"> </w:t>
      </w:r>
      <w:r>
        <w:rPr>
          <w:szCs w:val="28"/>
        </w:rPr>
        <w:t>и потенциальных пользователей</w:t>
      </w:r>
    </w:p>
    <w:p w14:paraId="60CBAD1A" w14:textId="77777777" w:rsidR="0082156C" w:rsidRDefault="0082156C" w:rsidP="00D35DA9">
      <w:pPr>
        <w:pStyle w:val="a9"/>
        <w:rPr>
          <w:spacing w:val="-2"/>
          <w:szCs w:val="28"/>
        </w:rPr>
      </w:pPr>
      <w:r>
        <w:rPr>
          <w:sz w:val="36"/>
          <w:szCs w:val="36"/>
        </w:rPr>
        <w:t>Концептуализация</w:t>
      </w:r>
      <w:r>
        <w:rPr>
          <w:spacing w:val="-21"/>
          <w:sz w:val="36"/>
          <w:szCs w:val="36"/>
        </w:rPr>
        <w:t xml:space="preserve"> </w:t>
      </w:r>
      <w:r>
        <w:rPr>
          <w:sz w:val="36"/>
          <w:szCs w:val="36"/>
        </w:rPr>
        <w:t>–</w:t>
      </w:r>
      <w:r>
        <w:rPr>
          <w:spacing w:val="-20"/>
          <w:sz w:val="36"/>
          <w:szCs w:val="36"/>
        </w:rPr>
        <w:t xml:space="preserve"> </w:t>
      </w:r>
      <w:r>
        <w:rPr>
          <w:szCs w:val="28"/>
        </w:rPr>
        <w:t>обеспечивает</w:t>
      </w:r>
      <w:r>
        <w:rPr>
          <w:spacing w:val="-10"/>
          <w:szCs w:val="28"/>
        </w:rPr>
        <w:t xml:space="preserve"> </w:t>
      </w:r>
      <w:r>
        <w:rPr>
          <w:szCs w:val="28"/>
        </w:rPr>
        <w:t>структурирование</w:t>
      </w:r>
      <w:r>
        <w:rPr>
          <w:spacing w:val="4"/>
          <w:szCs w:val="28"/>
        </w:rPr>
        <w:t xml:space="preserve"> </w:t>
      </w:r>
      <w:r>
        <w:rPr>
          <w:szCs w:val="28"/>
        </w:rPr>
        <w:t xml:space="preserve">предметных </w:t>
      </w:r>
      <w:r>
        <w:rPr>
          <w:spacing w:val="-2"/>
          <w:szCs w:val="28"/>
        </w:rPr>
        <w:t>знаний</w:t>
      </w:r>
    </w:p>
    <w:p w14:paraId="00BCB30A" w14:textId="77777777" w:rsidR="0082156C" w:rsidRDefault="0082156C" w:rsidP="00D35DA9">
      <w:pPr>
        <w:pStyle w:val="a9"/>
        <w:rPr>
          <w:spacing w:val="-2"/>
          <w:szCs w:val="28"/>
        </w:rPr>
      </w:pPr>
      <w:r>
        <w:rPr>
          <w:sz w:val="36"/>
          <w:szCs w:val="36"/>
        </w:rPr>
        <w:t>Формализация</w:t>
      </w:r>
      <w:r>
        <w:rPr>
          <w:spacing w:val="-21"/>
          <w:sz w:val="36"/>
          <w:szCs w:val="36"/>
        </w:rPr>
        <w:t xml:space="preserve"> </w:t>
      </w:r>
      <w:r>
        <w:rPr>
          <w:sz w:val="36"/>
          <w:szCs w:val="36"/>
        </w:rPr>
        <w:t>–</w:t>
      </w:r>
      <w:r>
        <w:rPr>
          <w:spacing w:val="-19"/>
          <w:sz w:val="36"/>
          <w:szCs w:val="36"/>
        </w:rPr>
        <w:t xml:space="preserve"> </w:t>
      </w:r>
      <w:r>
        <w:rPr>
          <w:szCs w:val="28"/>
        </w:rPr>
        <w:t>трансформирует</w:t>
      </w:r>
      <w:r>
        <w:rPr>
          <w:spacing w:val="-1"/>
          <w:szCs w:val="28"/>
        </w:rPr>
        <w:t xml:space="preserve"> </w:t>
      </w:r>
      <w:r>
        <w:rPr>
          <w:szCs w:val="28"/>
        </w:rPr>
        <w:t>концептуальную модель</w:t>
      </w:r>
      <w:r>
        <w:rPr>
          <w:spacing w:val="-9"/>
          <w:szCs w:val="28"/>
        </w:rPr>
        <w:t xml:space="preserve"> </w:t>
      </w:r>
      <w:r>
        <w:rPr>
          <w:szCs w:val="28"/>
        </w:rPr>
        <w:t>в</w:t>
      </w:r>
      <w:r>
        <w:rPr>
          <w:spacing w:val="-14"/>
          <w:szCs w:val="28"/>
        </w:rPr>
        <w:t xml:space="preserve"> </w:t>
      </w:r>
      <w:r>
        <w:rPr>
          <w:szCs w:val="28"/>
        </w:rPr>
        <w:t>формальную</w:t>
      </w:r>
      <w:r>
        <w:rPr>
          <w:spacing w:val="-3"/>
          <w:szCs w:val="28"/>
        </w:rPr>
        <w:t xml:space="preserve"> </w:t>
      </w:r>
      <w:r>
        <w:rPr>
          <w:szCs w:val="28"/>
        </w:rPr>
        <w:t xml:space="preserve">или </w:t>
      </w:r>
      <w:r>
        <w:rPr>
          <w:spacing w:val="-2"/>
          <w:szCs w:val="28"/>
        </w:rPr>
        <w:t>вычислительную</w:t>
      </w:r>
    </w:p>
    <w:p w14:paraId="622D2C05" w14:textId="77777777" w:rsidR="0082156C" w:rsidRDefault="0082156C" w:rsidP="00D35DA9">
      <w:pPr>
        <w:pStyle w:val="a9"/>
        <w:rPr>
          <w:spacing w:val="-2"/>
          <w:szCs w:val="28"/>
        </w:rPr>
      </w:pPr>
      <w:r>
        <w:rPr>
          <w:sz w:val="36"/>
          <w:szCs w:val="36"/>
        </w:rPr>
        <w:lastRenderedPageBreak/>
        <w:t>Реализация</w:t>
      </w:r>
      <w:r>
        <w:rPr>
          <w:spacing w:val="-21"/>
          <w:sz w:val="36"/>
          <w:szCs w:val="36"/>
        </w:rPr>
        <w:t xml:space="preserve"> </w:t>
      </w:r>
      <w:r>
        <w:rPr>
          <w:sz w:val="36"/>
          <w:szCs w:val="36"/>
        </w:rPr>
        <w:t>–</w:t>
      </w:r>
      <w:r>
        <w:rPr>
          <w:spacing w:val="-20"/>
          <w:sz w:val="36"/>
          <w:szCs w:val="36"/>
        </w:rPr>
        <w:t xml:space="preserve"> </w:t>
      </w:r>
      <w:r>
        <w:rPr>
          <w:szCs w:val="28"/>
        </w:rPr>
        <w:t>вычислительная</w:t>
      </w:r>
      <w:r>
        <w:rPr>
          <w:spacing w:val="-13"/>
          <w:szCs w:val="28"/>
        </w:rPr>
        <w:t xml:space="preserve"> </w:t>
      </w:r>
      <w:r>
        <w:rPr>
          <w:szCs w:val="28"/>
        </w:rPr>
        <w:t>модель</w:t>
      </w:r>
      <w:r>
        <w:rPr>
          <w:spacing w:val="-15"/>
          <w:szCs w:val="28"/>
        </w:rPr>
        <w:t xml:space="preserve"> </w:t>
      </w:r>
      <w:r>
        <w:rPr>
          <w:szCs w:val="28"/>
        </w:rPr>
        <w:t>программируется</w:t>
      </w:r>
      <w:r>
        <w:rPr>
          <w:spacing w:val="-7"/>
          <w:szCs w:val="28"/>
        </w:rPr>
        <w:t xml:space="preserve"> </w:t>
      </w:r>
      <w:r>
        <w:rPr>
          <w:szCs w:val="28"/>
        </w:rPr>
        <w:t>на</w:t>
      </w:r>
      <w:r>
        <w:rPr>
          <w:spacing w:val="-16"/>
          <w:szCs w:val="28"/>
        </w:rPr>
        <w:t xml:space="preserve"> </w:t>
      </w:r>
      <w:r>
        <w:rPr>
          <w:szCs w:val="28"/>
        </w:rPr>
        <w:t>соответствующем</w:t>
      </w:r>
      <w:r>
        <w:rPr>
          <w:spacing w:val="-12"/>
          <w:szCs w:val="28"/>
        </w:rPr>
        <w:t xml:space="preserve"> </w:t>
      </w:r>
      <w:r>
        <w:rPr>
          <w:spacing w:val="-2"/>
          <w:szCs w:val="28"/>
        </w:rPr>
        <w:t>языке</w:t>
      </w:r>
    </w:p>
    <w:p w14:paraId="79FEAE28" w14:textId="77777777" w:rsidR="0082156C" w:rsidRDefault="0082156C" w:rsidP="00D35DA9">
      <w:pPr>
        <w:pStyle w:val="a9"/>
        <w:rPr>
          <w:spacing w:val="-2"/>
          <w:szCs w:val="28"/>
        </w:rPr>
      </w:pPr>
      <w:r>
        <w:rPr>
          <w:spacing w:val="-2"/>
          <w:szCs w:val="28"/>
        </w:rPr>
        <w:t>представления</w:t>
      </w:r>
      <w:r>
        <w:rPr>
          <w:spacing w:val="10"/>
          <w:szCs w:val="28"/>
        </w:rPr>
        <w:t xml:space="preserve"> </w:t>
      </w:r>
      <w:r>
        <w:rPr>
          <w:spacing w:val="-2"/>
          <w:szCs w:val="28"/>
        </w:rPr>
        <w:t>знаний</w:t>
      </w:r>
    </w:p>
    <w:p w14:paraId="3A6C20E1" w14:textId="77777777" w:rsidR="0082156C" w:rsidRDefault="0082156C" w:rsidP="00D35DA9">
      <w:pPr>
        <w:pStyle w:val="a9"/>
        <w:rPr>
          <w:szCs w:val="28"/>
        </w:rPr>
      </w:pPr>
      <w:r>
        <w:rPr>
          <w:sz w:val="36"/>
          <w:szCs w:val="36"/>
        </w:rPr>
        <w:t>Проверка</w:t>
      </w:r>
      <w:r>
        <w:rPr>
          <w:spacing w:val="-13"/>
          <w:sz w:val="36"/>
          <w:szCs w:val="36"/>
        </w:rPr>
        <w:t xml:space="preserve"> </w:t>
      </w:r>
      <w:r>
        <w:rPr>
          <w:sz w:val="36"/>
          <w:szCs w:val="36"/>
        </w:rPr>
        <w:t>-</w:t>
      </w:r>
      <w:r>
        <w:rPr>
          <w:spacing w:val="-16"/>
          <w:sz w:val="36"/>
          <w:szCs w:val="36"/>
        </w:rPr>
        <w:t xml:space="preserve"> </w:t>
      </w:r>
      <w:r>
        <w:rPr>
          <w:szCs w:val="28"/>
        </w:rPr>
        <w:t>включает</w:t>
      </w:r>
      <w:r>
        <w:rPr>
          <w:spacing w:val="-11"/>
          <w:szCs w:val="28"/>
        </w:rPr>
        <w:t xml:space="preserve"> </w:t>
      </w:r>
      <w:r>
        <w:rPr>
          <w:szCs w:val="28"/>
        </w:rPr>
        <w:t>в</w:t>
      </w:r>
      <w:r>
        <w:rPr>
          <w:spacing w:val="-12"/>
          <w:szCs w:val="28"/>
        </w:rPr>
        <w:t xml:space="preserve"> </w:t>
      </w:r>
      <w:r>
        <w:rPr>
          <w:szCs w:val="28"/>
        </w:rPr>
        <w:t>себя</w:t>
      </w:r>
      <w:r>
        <w:rPr>
          <w:spacing w:val="-11"/>
          <w:szCs w:val="28"/>
        </w:rPr>
        <w:t xml:space="preserve"> </w:t>
      </w:r>
      <w:r>
        <w:rPr>
          <w:szCs w:val="28"/>
        </w:rPr>
        <w:t>идентификацию и</w:t>
      </w:r>
      <w:r>
        <w:rPr>
          <w:spacing w:val="-11"/>
          <w:szCs w:val="28"/>
        </w:rPr>
        <w:t xml:space="preserve"> </w:t>
      </w:r>
      <w:r>
        <w:rPr>
          <w:szCs w:val="28"/>
        </w:rPr>
        <w:t>редактирование неопределенных терминов; выявление конфликтов и несогласованностей; проверку онтологии на</w:t>
      </w:r>
    </w:p>
    <w:p w14:paraId="61362463" w14:textId="77777777" w:rsidR="0082156C" w:rsidRDefault="0082156C" w:rsidP="00D35DA9">
      <w:pPr>
        <w:pStyle w:val="a9"/>
        <w:rPr>
          <w:spacing w:val="-2"/>
          <w:szCs w:val="28"/>
        </w:rPr>
      </w:pPr>
      <w:r>
        <w:rPr>
          <w:szCs w:val="28"/>
        </w:rPr>
        <w:t>полноту; идентификацию семантических различий между двумя терминами в различных</w:t>
      </w:r>
      <w:r>
        <w:rPr>
          <w:spacing w:val="-4"/>
          <w:szCs w:val="28"/>
        </w:rPr>
        <w:t xml:space="preserve"> </w:t>
      </w:r>
      <w:r>
        <w:rPr>
          <w:szCs w:val="28"/>
        </w:rPr>
        <w:t>онтологиях;</w:t>
      </w:r>
      <w:r>
        <w:rPr>
          <w:spacing w:val="-6"/>
          <w:szCs w:val="28"/>
        </w:rPr>
        <w:t xml:space="preserve"> </w:t>
      </w:r>
      <w:r>
        <w:rPr>
          <w:szCs w:val="28"/>
        </w:rPr>
        <w:t>синтаксический анализ;</w:t>
      </w:r>
      <w:r>
        <w:rPr>
          <w:spacing w:val="-9"/>
          <w:szCs w:val="28"/>
        </w:rPr>
        <w:t xml:space="preserve"> </w:t>
      </w:r>
      <w:r>
        <w:rPr>
          <w:szCs w:val="28"/>
        </w:rPr>
        <w:t>анализ</w:t>
      </w:r>
      <w:r>
        <w:rPr>
          <w:spacing w:val="-9"/>
          <w:szCs w:val="28"/>
        </w:rPr>
        <w:t xml:space="preserve"> </w:t>
      </w:r>
      <w:r>
        <w:rPr>
          <w:szCs w:val="28"/>
        </w:rPr>
        <w:t>таксономии;</w:t>
      </w:r>
      <w:r>
        <w:rPr>
          <w:spacing w:val="-2"/>
          <w:szCs w:val="28"/>
        </w:rPr>
        <w:t xml:space="preserve"> </w:t>
      </w:r>
      <w:r>
        <w:rPr>
          <w:szCs w:val="28"/>
        </w:rPr>
        <w:t xml:space="preserve">семантическую </w:t>
      </w:r>
      <w:r>
        <w:rPr>
          <w:spacing w:val="-2"/>
          <w:szCs w:val="28"/>
        </w:rPr>
        <w:t>оценку</w:t>
      </w:r>
    </w:p>
    <w:p w14:paraId="751EE332" w14:textId="77777777" w:rsidR="0082156C" w:rsidRDefault="0082156C" w:rsidP="00D35DA9">
      <w:pPr>
        <w:pStyle w:val="a9"/>
        <w:rPr>
          <w:spacing w:val="-2"/>
          <w:szCs w:val="28"/>
        </w:rPr>
      </w:pPr>
      <w:r>
        <w:rPr>
          <w:sz w:val="36"/>
          <w:szCs w:val="36"/>
        </w:rPr>
        <w:t>Поддержка</w:t>
      </w:r>
      <w:r>
        <w:rPr>
          <w:spacing w:val="-21"/>
          <w:sz w:val="36"/>
          <w:szCs w:val="36"/>
        </w:rPr>
        <w:t xml:space="preserve"> </w:t>
      </w:r>
      <w:r>
        <w:rPr>
          <w:szCs w:val="28"/>
        </w:rPr>
        <w:t>(одновременно</w:t>
      </w:r>
      <w:r>
        <w:rPr>
          <w:spacing w:val="-7"/>
          <w:szCs w:val="28"/>
        </w:rPr>
        <w:t xml:space="preserve"> </w:t>
      </w:r>
      <w:r>
        <w:rPr>
          <w:szCs w:val="28"/>
        </w:rPr>
        <w:t>с</w:t>
      </w:r>
      <w:r>
        <w:rPr>
          <w:spacing w:val="-13"/>
          <w:szCs w:val="28"/>
        </w:rPr>
        <w:t xml:space="preserve"> </w:t>
      </w:r>
      <w:r>
        <w:rPr>
          <w:szCs w:val="28"/>
        </w:rPr>
        <w:t>разработкой)</w:t>
      </w:r>
      <w:r>
        <w:rPr>
          <w:spacing w:val="-4"/>
          <w:szCs w:val="28"/>
        </w:rPr>
        <w:t xml:space="preserve"> </w:t>
      </w:r>
      <w:r>
        <w:rPr>
          <w:szCs w:val="28"/>
        </w:rPr>
        <w:t>–</w:t>
      </w:r>
      <w:r>
        <w:rPr>
          <w:spacing w:val="-15"/>
          <w:szCs w:val="28"/>
        </w:rPr>
        <w:t xml:space="preserve"> </w:t>
      </w:r>
      <w:r>
        <w:rPr>
          <w:szCs w:val="28"/>
        </w:rPr>
        <w:t>приобретение знаний,</w:t>
      </w:r>
      <w:r>
        <w:rPr>
          <w:spacing w:val="-7"/>
          <w:szCs w:val="28"/>
        </w:rPr>
        <w:t xml:space="preserve"> </w:t>
      </w:r>
      <w:r>
        <w:rPr>
          <w:szCs w:val="28"/>
        </w:rPr>
        <w:t>оценка</w:t>
      </w:r>
      <w:r>
        <w:rPr>
          <w:spacing w:val="-11"/>
          <w:szCs w:val="28"/>
        </w:rPr>
        <w:t xml:space="preserve"> </w:t>
      </w:r>
      <w:r>
        <w:rPr>
          <w:spacing w:val="-2"/>
          <w:szCs w:val="28"/>
        </w:rPr>
        <w:t>онтологии,</w:t>
      </w:r>
    </w:p>
    <w:p w14:paraId="3CFEF152" w14:textId="1B9767E9" w:rsidR="0082156C" w:rsidRDefault="0082156C" w:rsidP="00D35DA9">
      <w:pPr>
        <w:pStyle w:val="a9"/>
        <w:rPr>
          <w:spacing w:val="-2"/>
          <w:szCs w:val="28"/>
        </w:rPr>
      </w:pPr>
      <w:r>
        <w:rPr>
          <w:szCs w:val="28"/>
        </w:rPr>
        <w:t>интеграция</w:t>
      </w:r>
      <w:r>
        <w:rPr>
          <w:spacing w:val="2"/>
          <w:szCs w:val="28"/>
        </w:rPr>
        <w:t xml:space="preserve"> </w:t>
      </w:r>
      <w:r>
        <w:rPr>
          <w:szCs w:val="28"/>
        </w:rPr>
        <w:t>при</w:t>
      </w:r>
      <w:r>
        <w:rPr>
          <w:spacing w:val="-7"/>
          <w:szCs w:val="28"/>
        </w:rPr>
        <w:t xml:space="preserve"> </w:t>
      </w:r>
      <w:r>
        <w:rPr>
          <w:szCs w:val="28"/>
        </w:rPr>
        <w:t>построении</w:t>
      </w:r>
      <w:r>
        <w:rPr>
          <w:spacing w:val="-7"/>
          <w:szCs w:val="28"/>
        </w:rPr>
        <w:t xml:space="preserve"> </w:t>
      </w:r>
      <w:r>
        <w:rPr>
          <w:szCs w:val="28"/>
        </w:rPr>
        <w:t>новой</w:t>
      </w:r>
      <w:r>
        <w:rPr>
          <w:spacing w:val="-12"/>
          <w:szCs w:val="28"/>
        </w:rPr>
        <w:t xml:space="preserve"> </w:t>
      </w:r>
      <w:r>
        <w:rPr>
          <w:szCs w:val="28"/>
        </w:rPr>
        <w:t>онтологии</w:t>
      </w:r>
      <w:r>
        <w:rPr>
          <w:spacing w:val="-7"/>
          <w:szCs w:val="28"/>
        </w:rPr>
        <w:t xml:space="preserve"> </w:t>
      </w:r>
      <w:r>
        <w:rPr>
          <w:szCs w:val="28"/>
        </w:rPr>
        <w:t>с</w:t>
      </w:r>
      <w:r>
        <w:rPr>
          <w:spacing w:val="-16"/>
          <w:szCs w:val="28"/>
        </w:rPr>
        <w:t xml:space="preserve"> </w:t>
      </w:r>
      <w:r>
        <w:rPr>
          <w:szCs w:val="28"/>
        </w:rPr>
        <w:t>использованием</w:t>
      </w:r>
      <w:r>
        <w:rPr>
          <w:spacing w:val="-10"/>
          <w:szCs w:val="28"/>
        </w:rPr>
        <w:t xml:space="preserve"> </w:t>
      </w:r>
      <w:r>
        <w:rPr>
          <w:spacing w:val="-2"/>
          <w:szCs w:val="28"/>
        </w:rPr>
        <w:t>существующих</w:t>
      </w:r>
      <w:r w:rsidR="00C73068">
        <w:rPr>
          <w:rFonts w:cs="Times New Roman"/>
          <w:noProof/>
          <w:sz w:val="24"/>
          <w:szCs w:val="24"/>
        </w:rPr>
        <w:drawing>
          <wp:inline distT="0" distB="0" distL="0" distR="0" wp14:anchorId="1A7A11F7" wp14:editId="01247FB4">
            <wp:extent cx="5940425" cy="360426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3C0D6" w14:textId="77777777" w:rsidR="0082156C" w:rsidRDefault="0082156C" w:rsidP="00D35DA9">
      <w:pPr>
        <w:pStyle w:val="a9"/>
        <w:rPr>
          <w:spacing w:val="-2"/>
          <w:szCs w:val="28"/>
        </w:rPr>
      </w:pPr>
    </w:p>
    <w:p w14:paraId="19742375" w14:textId="77777777" w:rsidR="0082156C" w:rsidRDefault="0082156C" w:rsidP="00D35DA9">
      <w:pPr>
        <w:pStyle w:val="a9"/>
        <w:rPr>
          <w:sz w:val="24"/>
          <w:szCs w:val="24"/>
        </w:rPr>
      </w:pPr>
    </w:p>
    <w:p w14:paraId="1780F561" w14:textId="77777777" w:rsidR="0082156C" w:rsidRDefault="0082156C" w:rsidP="00D35DA9">
      <w:pPr>
        <w:pStyle w:val="a9"/>
        <w:rPr>
          <w:rFonts w:ascii="Calibri Light" w:hAnsi="Calibri Light" w:cs="Calibri Light"/>
          <w:spacing w:val="-2"/>
        </w:rPr>
      </w:pPr>
      <w:r>
        <w:rPr>
          <w:rFonts w:ascii="Calibri Light" w:hAnsi="Calibri Light" w:cs="Calibri Light"/>
        </w:rPr>
        <w:t>ЖИЗНЕННЫЙ</w:t>
      </w:r>
      <w:r>
        <w:rPr>
          <w:rFonts w:ascii="Calibri Light" w:hAnsi="Calibri Light" w:cs="Calibri Light"/>
          <w:spacing w:val="-9"/>
        </w:rPr>
        <w:t xml:space="preserve"> </w:t>
      </w:r>
      <w:r>
        <w:rPr>
          <w:rFonts w:ascii="Calibri Light" w:hAnsi="Calibri Light" w:cs="Calibri Light"/>
        </w:rPr>
        <w:t>ЦИКЛ</w:t>
      </w:r>
      <w:r>
        <w:rPr>
          <w:rFonts w:ascii="Calibri Light" w:hAnsi="Calibri Light" w:cs="Calibri Light"/>
          <w:spacing w:val="-4"/>
        </w:rPr>
        <w:t xml:space="preserve"> </w:t>
      </w:r>
      <w:r>
        <w:rPr>
          <w:rFonts w:ascii="Calibri Light" w:hAnsi="Calibri Light" w:cs="Calibri Light"/>
          <w:spacing w:val="-2"/>
        </w:rPr>
        <w:t>ОНТОЛОГИИ</w:t>
      </w:r>
    </w:p>
    <w:p w14:paraId="495254B7" w14:textId="77777777" w:rsidR="0082156C" w:rsidRDefault="0082156C" w:rsidP="00D35DA9">
      <w:pPr>
        <w:pStyle w:val="a9"/>
        <w:rPr>
          <w:rFonts w:ascii="Calibri Light" w:hAnsi="Calibri Light" w:cs="Calibri Light"/>
          <w:sz w:val="20"/>
          <w:szCs w:val="20"/>
        </w:rPr>
      </w:pPr>
    </w:p>
    <w:p w14:paraId="7688DF72" w14:textId="10890CBB" w:rsidR="0082156C" w:rsidRDefault="0082156C" w:rsidP="00D35DA9">
      <w:pPr>
        <w:pStyle w:val="a9"/>
        <w:rPr>
          <w:rFonts w:ascii="Calibri Light" w:hAnsi="Calibri Light" w:cs="Calibri Light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4144" behindDoc="0" locked="0" layoutInCell="0" allowOverlap="1" wp14:anchorId="40826FC8" wp14:editId="6D487A4F">
                <wp:simplePos x="0" y="0"/>
                <wp:positionH relativeFrom="page">
                  <wp:posOffset>2235200</wp:posOffset>
                </wp:positionH>
                <wp:positionV relativeFrom="paragraph">
                  <wp:posOffset>205105</wp:posOffset>
                </wp:positionV>
                <wp:extent cx="4546600" cy="4610100"/>
                <wp:effectExtent l="0" t="0" r="0" b="3175"/>
                <wp:wrapTopAndBottom/>
                <wp:docPr id="40" name="Прямоугольник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6600" cy="461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AC40F6" w14:textId="287F4943" w:rsidR="0082156C" w:rsidRDefault="0082156C" w:rsidP="0082156C">
                            <w:pPr>
                              <w:spacing w:line="726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0A47F15" wp14:editId="7CFA46E9">
                                  <wp:extent cx="4540250" cy="4603750"/>
                                  <wp:effectExtent l="0" t="0" r="0" b="6350"/>
                                  <wp:docPr id="39" name="Рисунок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40250" cy="4603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84512C7" w14:textId="77777777" w:rsidR="0082156C" w:rsidRDefault="0082156C" w:rsidP="0082156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826FC8" id="Прямоугольник 40" o:spid="_x0000_s1031" style="position:absolute;left:0;text-align:left;margin-left:176pt;margin-top:16.15pt;width:358pt;height:363pt;z-index: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" o:allowincell="f" filled="f" stroked="f">
                <v:textbox inset="0,0,0,0">
                  <w:txbxContent>
                    <w:p w14:paraId="71AC40F6" w14:textId="287F4943" w:rsidR="0082156C" w:rsidRDefault="0082156C" w:rsidP="0082156C">
                      <w:pPr>
                        <w:spacing w:line="726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70A47F15" wp14:editId="7CFA46E9">
                            <wp:extent cx="4540250" cy="4603750"/>
                            <wp:effectExtent l="0" t="0" r="0" b="6350"/>
                            <wp:docPr id="39" name="Рисунок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40250" cy="4603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84512C7" w14:textId="77777777" w:rsidR="0082156C" w:rsidRDefault="0082156C" w:rsidP="0082156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17D99209" w14:textId="77777777" w:rsidR="0082156C" w:rsidRDefault="0082156C" w:rsidP="00D35DA9">
      <w:pPr>
        <w:pStyle w:val="a9"/>
        <w:rPr>
          <w:rFonts w:ascii="Calibri Light" w:hAnsi="Calibri Light" w:cs="Calibri Light"/>
          <w:sz w:val="24"/>
          <w:szCs w:val="24"/>
        </w:rPr>
      </w:pPr>
    </w:p>
    <w:p w14:paraId="6B58966C" w14:textId="77777777" w:rsidR="0082156C" w:rsidRDefault="0082156C" w:rsidP="00D35DA9">
      <w:pPr>
        <w:pStyle w:val="a9"/>
        <w:rPr>
          <w:spacing w:val="-2"/>
        </w:rPr>
      </w:pPr>
      <w:r>
        <w:t>ОСНОВНЫЕ</w:t>
      </w:r>
      <w:r>
        <w:rPr>
          <w:spacing w:val="-30"/>
        </w:rPr>
        <w:t xml:space="preserve"> </w:t>
      </w:r>
      <w:r>
        <w:t>ЭТАПЫ</w:t>
      </w:r>
      <w:r>
        <w:rPr>
          <w:spacing w:val="34"/>
        </w:rPr>
        <w:t xml:space="preserve"> </w:t>
      </w:r>
      <w:r>
        <w:t>РАЗРАБОТКИ</w:t>
      </w:r>
      <w:r>
        <w:rPr>
          <w:spacing w:val="-27"/>
        </w:rPr>
        <w:t xml:space="preserve"> </w:t>
      </w:r>
      <w:r>
        <w:rPr>
          <w:spacing w:val="-2"/>
        </w:rPr>
        <w:t>ОНТОЛОГИЙ</w:t>
      </w:r>
    </w:p>
    <w:p w14:paraId="408F9875" w14:textId="77777777" w:rsidR="0082156C" w:rsidRDefault="0082156C" w:rsidP="00D35DA9">
      <w:pPr>
        <w:pStyle w:val="a9"/>
        <w:rPr>
          <w:sz w:val="56"/>
          <w:szCs w:val="56"/>
        </w:rPr>
      </w:pPr>
      <w:r>
        <w:rPr>
          <w:sz w:val="56"/>
          <w:szCs w:val="56"/>
        </w:rPr>
        <w:t>определение</w:t>
      </w:r>
      <w:r>
        <w:rPr>
          <w:spacing w:val="-21"/>
          <w:sz w:val="56"/>
          <w:szCs w:val="56"/>
        </w:rPr>
        <w:t xml:space="preserve"> </w:t>
      </w:r>
      <w:r>
        <w:rPr>
          <w:sz w:val="56"/>
          <w:szCs w:val="56"/>
        </w:rPr>
        <w:t>классов</w:t>
      </w:r>
      <w:r>
        <w:rPr>
          <w:spacing w:val="-14"/>
          <w:sz w:val="56"/>
          <w:szCs w:val="56"/>
        </w:rPr>
        <w:t xml:space="preserve"> </w:t>
      </w:r>
      <w:r>
        <w:rPr>
          <w:sz w:val="56"/>
          <w:szCs w:val="56"/>
        </w:rPr>
        <w:t>в</w:t>
      </w:r>
      <w:r>
        <w:rPr>
          <w:spacing w:val="-12"/>
          <w:sz w:val="56"/>
          <w:szCs w:val="56"/>
        </w:rPr>
        <w:t xml:space="preserve"> </w:t>
      </w:r>
      <w:r>
        <w:rPr>
          <w:sz w:val="56"/>
          <w:szCs w:val="56"/>
        </w:rPr>
        <w:t>онтологии</w:t>
      </w:r>
      <w:r>
        <w:rPr>
          <w:spacing w:val="-30"/>
          <w:sz w:val="56"/>
          <w:szCs w:val="56"/>
        </w:rPr>
        <w:t xml:space="preserve"> </w:t>
      </w:r>
      <w:r>
        <w:rPr>
          <w:sz w:val="56"/>
          <w:szCs w:val="56"/>
        </w:rPr>
        <w:t>(понятий</w:t>
      </w:r>
      <w:r>
        <w:rPr>
          <w:spacing w:val="-13"/>
          <w:sz w:val="56"/>
          <w:szCs w:val="56"/>
        </w:rPr>
        <w:t xml:space="preserve"> </w:t>
      </w:r>
      <w:r>
        <w:rPr>
          <w:sz w:val="56"/>
          <w:szCs w:val="56"/>
        </w:rPr>
        <w:t>в рассматриваемой предметной области);</w:t>
      </w:r>
    </w:p>
    <w:p w14:paraId="5FD897A5" w14:textId="77777777" w:rsidR="0082156C" w:rsidRDefault="0082156C" w:rsidP="00D35DA9">
      <w:pPr>
        <w:pStyle w:val="a9"/>
        <w:rPr>
          <w:spacing w:val="-2"/>
          <w:sz w:val="56"/>
          <w:szCs w:val="56"/>
        </w:rPr>
      </w:pPr>
      <w:r>
        <w:rPr>
          <w:sz w:val="56"/>
          <w:szCs w:val="56"/>
        </w:rPr>
        <w:t>определение</w:t>
      </w:r>
      <w:r>
        <w:rPr>
          <w:spacing w:val="-25"/>
          <w:sz w:val="56"/>
          <w:szCs w:val="56"/>
        </w:rPr>
        <w:t xml:space="preserve"> </w:t>
      </w:r>
      <w:r>
        <w:rPr>
          <w:sz w:val="56"/>
          <w:szCs w:val="56"/>
        </w:rPr>
        <w:t>слотов</w:t>
      </w:r>
      <w:r>
        <w:rPr>
          <w:spacing w:val="-24"/>
          <w:sz w:val="56"/>
          <w:szCs w:val="56"/>
        </w:rPr>
        <w:t xml:space="preserve"> </w:t>
      </w:r>
      <w:r>
        <w:rPr>
          <w:sz w:val="56"/>
          <w:szCs w:val="56"/>
        </w:rPr>
        <w:t>(свойств</w:t>
      </w:r>
      <w:r>
        <w:rPr>
          <w:spacing w:val="-18"/>
          <w:sz w:val="56"/>
          <w:szCs w:val="56"/>
        </w:rPr>
        <w:t xml:space="preserve"> </w:t>
      </w:r>
      <w:r>
        <w:rPr>
          <w:sz w:val="56"/>
          <w:szCs w:val="56"/>
        </w:rPr>
        <w:t>и</w:t>
      </w:r>
      <w:r>
        <w:rPr>
          <w:spacing w:val="-18"/>
          <w:sz w:val="56"/>
          <w:szCs w:val="56"/>
        </w:rPr>
        <w:t xml:space="preserve"> </w:t>
      </w:r>
      <w:r>
        <w:rPr>
          <w:sz w:val="56"/>
          <w:szCs w:val="56"/>
        </w:rPr>
        <w:t>атрибутов</w:t>
      </w:r>
      <w:r>
        <w:rPr>
          <w:spacing w:val="-18"/>
          <w:sz w:val="56"/>
          <w:szCs w:val="56"/>
        </w:rPr>
        <w:t xml:space="preserve"> </w:t>
      </w:r>
      <w:r>
        <w:rPr>
          <w:sz w:val="56"/>
          <w:szCs w:val="56"/>
        </w:rPr>
        <w:t xml:space="preserve">каждого </w:t>
      </w:r>
      <w:r>
        <w:rPr>
          <w:spacing w:val="-2"/>
          <w:sz w:val="56"/>
          <w:szCs w:val="56"/>
        </w:rPr>
        <w:t>понятия);</w:t>
      </w:r>
    </w:p>
    <w:p w14:paraId="133E784D" w14:textId="77777777" w:rsidR="0082156C" w:rsidRDefault="0082156C" w:rsidP="00D35DA9">
      <w:pPr>
        <w:pStyle w:val="a9"/>
        <w:rPr>
          <w:sz w:val="56"/>
          <w:szCs w:val="56"/>
        </w:rPr>
      </w:pPr>
      <w:r>
        <w:rPr>
          <w:sz w:val="56"/>
          <w:szCs w:val="56"/>
        </w:rPr>
        <w:t>описание</w:t>
      </w:r>
      <w:r>
        <w:rPr>
          <w:spacing w:val="-14"/>
          <w:sz w:val="56"/>
          <w:szCs w:val="56"/>
        </w:rPr>
        <w:t xml:space="preserve"> </w:t>
      </w:r>
      <w:r>
        <w:rPr>
          <w:sz w:val="56"/>
          <w:szCs w:val="56"/>
        </w:rPr>
        <w:t>допускаемых</w:t>
      </w:r>
      <w:r>
        <w:rPr>
          <w:spacing w:val="-21"/>
          <w:sz w:val="56"/>
          <w:szCs w:val="56"/>
        </w:rPr>
        <w:t xml:space="preserve"> </w:t>
      </w:r>
      <w:r>
        <w:rPr>
          <w:sz w:val="56"/>
          <w:szCs w:val="56"/>
        </w:rPr>
        <w:t>значений</w:t>
      </w:r>
      <w:r>
        <w:rPr>
          <w:spacing w:val="-20"/>
          <w:sz w:val="56"/>
          <w:szCs w:val="56"/>
        </w:rPr>
        <w:t xml:space="preserve"> </w:t>
      </w:r>
      <w:r>
        <w:rPr>
          <w:sz w:val="56"/>
          <w:szCs w:val="56"/>
        </w:rPr>
        <w:t>этих</w:t>
      </w:r>
      <w:r>
        <w:rPr>
          <w:spacing w:val="-7"/>
          <w:sz w:val="56"/>
          <w:szCs w:val="56"/>
        </w:rPr>
        <w:t xml:space="preserve"> </w:t>
      </w:r>
      <w:r>
        <w:rPr>
          <w:sz w:val="56"/>
          <w:szCs w:val="56"/>
        </w:rPr>
        <w:t>слотов</w:t>
      </w:r>
      <w:r>
        <w:rPr>
          <w:spacing w:val="-17"/>
          <w:sz w:val="56"/>
          <w:szCs w:val="56"/>
        </w:rPr>
        <w:t xml:space="preserve"> </w:t>
      </w:r>
      <w:r>
        <w:rPr>
          <w:sz w:val="56"/>
          <w:szCs w:val="56"/>
        </w:rPr>
        <w:t>и ограничений, наложенных на слоты.</w:t>
      </w:r>
    </w:p>
    <w:p w14:paraId="5E99CFE7" w14:textId="77777777" w:rsidR="0082156C" w:rsidRDefault="0082156C" w:rsidP="00D35DA9">
      <w:pPr>
        <w:pStyle w:val="a9"/>
        <w:rPr>
          <w:spacing w:val="-2"/>
          <w:sz w:val="56"/>
          <w:szCs w:val="56"/>
        </w:rPr>
      </w:pPr>
      <w:r>
        <w:rPr>
          <w:sz w:val="56"/>
          <w:szCs w:val="56"/>
        </w:rPr>
        <w:lastRenderedPageBreak/>
        <w:t>отображение</w:t>
      </w:r>
      <w:r>
        <w:rPr>
          <w:spacing w:val="-32"/>
          <w:sz w:val="56"/>
          <w:szCs w:val="56"/>
        </w:rPr>
        <w:t xml:space="preserve"> </w:t>
      </w:r>
      <w:r>
        <w:rPr>
          <w:sz w:val="56"/>
          <w:szCs w:val="56"/>
        </w:rPr>
        <w:t>иерархии</w:t>
      </w:r>
      <w:r>
        <w:rPr>
          <w:spacing w:val="-18"/>
          <w:sz w:val="56"/>
          <w:szCs w:val="56"/>
        </w:rPr>
        <w:t xml:space="preserve"> </w:t>
      </w:r>
      <w:r>
        <w:rPr>
          <w:sz w:val="56"/>
          <w:szCs w:val="56"/>
        </w:rPr>
        <w:t>классов</w:t>
      </w:r>
      <w:r>
        <w:rPr>
          <w:spacing w:val="-18"/>
          <w:sz w:val="56"/>
          <w:szCs w:val="56"/>
        </w:rPr>
        <w:t xml:space="preserve"> </w:t>
      </w:r>
      <w:r>
        <w:rPr>
          <w:sz w:val="56"/>
          <w:szCs w:val="56"/>
        </w:rPr>
        <w:t>(подкласс</w:t>
      </w:r>
      <w:r>
        <w:rPr>
          <w:spacing w:val="-13"/>
          <w:sz w:val="56"/>
          <w:szCs w:val="56"/>
        </w:rPr>
        <w:t xml:space="preserve"> </w:t>
      </w:r>
      <w:r>
        <w:rPr>
          <w:sz w:val="56"/>
          <w:szCs w:val="56"/>
        </w:rPr>
        <w:t xml:space="preserve">– </w:t>
      </w:r>
      <w:r>
        <w:rPr>
          <w:spacing w:val="-2"/>
          <w:sz w:val="56"/>
          <w:szCs w:val="56"/>
        </w:rPr>
        <w:t>надкласс);</w:t>
      </w:r>
    </w:p>
    <w:p w14:paraId="4DC9B805" w14:textId="77777777" w:rsidR="0082156C" w:rsidRDefault="0082156C" w:rsidP="00D35DA9">
      <w:pPr>
        <w:pStyle w:val="a9"/>
        <w:rPr>
          <w:spacing w:val="-2"/>
          <w:sz w:val="56"/>
          <w:szCs w:val="56"/>
        </w:rPr>
      </w:pPr>
      <w:r>
        <w:rPr>
          <w:sz w:val="56"/>
          <w:szCs w:val="56"/>
        </w:rPr>
        <w:t>определение</w:t>
      </w:r>
      <w:r>
        <w:rPr>
          <w:spacing w:val="-27"/>
          <w:sz w:val="56"/>
          <w:szCs w:val="56"/>
        </w:rPr>
        <w:t xml:space="preserve"> </w:t>
      </w:r>
      <w:r>
        <w:rPr>
          <w:sz w:val="56"/>
          <w:szCs w:val="56"/>
        </w:rPr>
        <w:t>других</w:t>
      </w:r>
      <w:r>
        <w:rPr>
          <w:spacing w:val="-17"/>
          <w:sz w:val="56"/>
          <w:szCs w:val="56"/>
        </w:rPr>
        <w:t xml:space="preserve"> </w:t>
      </w:r>
      <w:r>
        <w:rPr>
          <w:sz w:val="56"/>
          <w:szCs w:val="56"/>
        </w:rPr>
        <w:t>отношений</w:t>
      </w:r>
      <w:r>
        <w:rPr>
          <w:spacing w:val="-32"/>
          <w:sz w:val="56"/>
          <w:szCs w:val="56"/>
        </w:rPr>
        <w:t xml:space="preserve"> </w:t>
      </w:r>
      <w:r>
        <w:rPr>
          <w:sz w:val="56"/>
          <w:szCs w:val="56"/>
        </w:rPr>
        <w:t>между</w:t>
      </w:r>
      <w:r>
        <w:rPr>
          <w:spacing w:val="-20"/>
          <w:sz w:val="56"/>
          <w:szCs w:val="56"/>
        </w:rPr>
        <w:t xml:space="preserve"> </w:t>
      </w:r>
      <w:r>
        <w:rPr>
          <w:spacing w:val="-2"/>
          <w:sz w:val="56"/>
          <w:szCs w:val="56"/>
        </w:rPr>
        <w:t>классами.</w:t>
      </w:r>
    </w:p>
    <w:p w14:paraId="10C410E7" w14:textId="77777777" w:rsidR="0082156C" w:rsidRDefault="0082156C" w:rsidP="00D35DA9">
      <w:pPr>
        <w:pStyle w:val="a9"/>
        <w:rPr>
          <w:spacing w:val="-2"/>
          <w:sz w:val="56"/>
          <w:szCs w:val="56"/>
        </w:rPr>
      </w:pPr>
    </w:p>
    <w:p w14:paraId="3BAA0FD8" w14:textId="77777777" w:rsidR="0082156C" w:rsidRDefault="0082156C" w:rsidP="00D35DA9">
      <w:pPr>
        <w:pStyle w:val="a9"/>
        <w:rPr>
          <w:rFonts w:ascii="Calibri" w:hAnsi="Calibri" w:cs="Calibri"/>
          <w:spacing w:val="-2"/>
        </w:rPr>
      </w:pPr>
      <w:r>
        <w:rPr>
          <w:rFonts w:ascii="Calibri" w:hAnsi="Calibri" w:cs="Calibri"/>
          <w:spacing w:val="-2"/>
        </w:rPr>
        <w:t>КРИТЕРИИ</w:t>
      </w:r>
      <w:r>
        <w:rPr>
          <w:rFonts w:ascii="Calibri" w:hAnsi="Calibri" w:cs="Calibri"/>
          <w:spacing w:val="-24"/>
        </w:rPr>
        <w:t xml:space="preserve"> </w:t>
      </w:r>
      <w:r>
        <w:rPr>
          <w:rFonts w:ascii="Calibri" w:hAnsi="Calibri" w:cs="Calibri"/>
          <w:spacing w:val="-2"/>
        </w:rPr>
        <w:t>РАЗРАБОТКИ</w:t>
      </w:r>
      <w:r>
        <w:rPr>
          <w:rFonts w:ascii="Calibri" w:hAnsi="Calibri" w:cs="Calibri"/>
          <w:spacing w:val="-21"/>
        </w:rPr>
        <w:t xml:space="preserve"> </w:t>
      </w:r>
      <w:r>
        <w:rPr>
          <w:rFonts w:ascii="Calibri" w:hAnsi="Calibri" w:cs="Calibri"/>
          <w:spacing w:val="-2"/>
        </w:rPr>
        <w:t>ОНТОЛОГИЙ</w:t>
      </w:r>
    </w:p>
    <w:p w14:paraId="062E9548" w14:textId="77777777" w:rsidR="0082156C" w:rsidRDefault="0082156C" w:rsidP="00D35DA9">
      <w:pPr>
        <w:pStyle w:val="a9"/>
        <w:rPr>
          <w:spacing w:val="-2"/>
        </w:rPr>
      </w:pPr>
      <w:r>
        <w:rPr>
          <w:spacing w:val="-2"/>
        </w:rPr>
        <w:t>(</w:t>
      </w:r>
      <w:proofErr w:type="spellStart"/>
      <w:r>
        <w:rPr>
          <w:spacing w:val="-2"/>
        </w:rPr>
        <w:t>Gruber</w:t>
      </w:r>
      <w:proofErr w:type="spellEnd"/>
      <w:r>
        <w:rPr>
          <w:spacing w:val="-2"/>
        </w:rPr>
        <w:t>)</w:t>
      </w:r>
    </w:p>
    <w:p w14:paraId="4421AD65" w14:textId="77777777" w:rsidR="0082156C" w:rsidRDefault="0082156C" w:rsidP="00D35DA9">
      <w:pPr>
        <w:pStyle w:val="a9"/>
      </w:pPr>
    </w:p>
    <w:p w14:paraId="5B05C50B" w14:textId="77777777" w:rsidR="0082156C" w:rsidRDefault="0082156C" w:rsidP="00D35DA9">
      <w:pPr>
        <w:pStyle w:val="a9"/>
      </w:pPr>
    </w:p>
    <w:p w14:paraId="07653089" w14:textId="77777777" w:rsidR="0082156C" w:rsidRDefault="0082156C" w:rsidP="00D35DA9">
      <w:pPr>
        <w:pStyle w:val="a9"/>
      </w:pPr>
    </w:p>
    <w:p w14:paraId="50039CB5" w14:textId="77777777" w:rsidR="0082156C" w:rsidRDefault="0082156C" w:rsidP="00D35DA9">
      <w:pPr>
        <w:pStyle w:val="a9"/>
      </w:pPr>
    </w:p>
    <w:p w14:paraId="359FBAA6" w14:textId="77777777" w:rsidR="0082156C" w:rsidRDefault="0082156C" w:rsidP="00D35DA9">
      <w:pPr>
        <w:pStyle w:val="a9"/>
        <w:rPr>
          <w:sz w:val="38"/>
          <w:szCs w:val="38"/>
        </w:rPr>
      </w:pPr>
      <w:r>
        <w:rPr>
          <w:sz w:val="38"/>
          <w:szCs w:val="38"/>
        </w:rPr>
        <w:t>Ясность-</w:t>
      </w:r>
      <w:r>
        <w:rPr>
          <w:spacing w:val="-15"/>
          <w:sz w:val="38"/>
          <w:szCs w:val="38"/>
        </w:rPr>
        <w:t xml:space="preserve"> </w:t>
      </w:r>
      <w:r>
        <w:rPr>
          <w:sz w:val="38"/>
          <w:szCs w:val="38"/>
        </w:rPr>
        <w:t>онтология</w:t>
      </w:r>
      <w:r>
        <w:rPr>
          <w:spacing w:val="-18"/>
          <w:sz w:val="38"/>
          <w:szCs w:val="38"/>
        </w:rPr>
        <w:t xml:space="preserve"> </w:t>
      </w:r>
      <w:r>
        <w:rPr>
          <w:sz w:val="38"/>
          <w:szCs w:val="38"/>
        </w:rPr>
        <w:t>должна</w:t>
      </w:r>
      <w:r>
        <w:rPr>
          <w:spacing w:val="-11"/>
          <w:sz w:val="38"/>
          <w:szCs w:val="38"/>
        </w:rPr>
        <w:t xml:space="preserve"> </w:t>
      </w:r>
      <w:r>
        <w:rPr>
          <w:sz w:val="38"/>
          <w:szCs w:val="38"/>
        </w:rPr>
        <w:t>эффективно</w:t>
      </w:r>
      <w:r>
        <w:rPr>
          <w:spacing w:val="-15"/>
          <w:sz w:val="38"/>
          <w:szCs w:val="38"/>
        </w:rPr>
        <w:t xml:space="preserve"> </w:t>
      </w:r>
      <w:r>
        <w:rPr>
          <w:sz w:val="38"/>
          <w:szCs w:val="38"/>
        </w:rPr>
        <w:t>описывать</w:t>
      </w:r>
      <w:r>
        <w:rPr>
          <w:spacing w:val="-19"/>
          <w:sz w:val="38"/>
          <w:szCs w:val="38"/>
        </w:rPr>
        <w:t xml:space="preserve"> </w:t>
      </w:r>
      <w:r>
        <w:rPr>
          <w:sz w:val="38"/>
          <w:szCs w:val="38"/>
        </w:rPr>
        <w:t>смысл определяемых терминов.</w:t>
      </w:r>
    </w:p>
    <w:p w14:paraId="4BC8458D" w14:textId="77777777" w:rsidR="0082156C" w:rsidRDefault="0082156C" w:rsidP="00D35DA9">
      <w:pPr>
        <w:pStyle w:val="a9"/>
        <w:rPr>
          <w:spacing w:val="-10"/>
          <w:sz w:val="38"/>
          <w:szCs w:val="38"/>
        </w:rPr>
      </w:pPr>
      <w:r>
        <w:rPr>
          <w:spacing w:val="-2"/>
          <w:sz w:val="38"/>
          <w:szCs w:val="38"/>
        </w:rPr>
        <w:t>Согласованность-</w:t>
      </w:r>
      <w:r>
        <w:rPr>
          <w:spacing w:val="-12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онтология</w:t>
      </w:r>
      <w:r>
        <w:rPr>
          <w:spacing w:val="-16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должна</w:t>
      </w:r>
      <w:r>
        <w:rPr>
          <w:spacing w:val="-10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быть</w:t>
      </w:r>
      <w:r>
        <w:rPr>
          <w:spacing w:val="-18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согласованной,</w:t>
      </w:r>
      <w:r>
        <w:rPr>
          <w:spacing w:val="-10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определения</w:t>
      </w:r>
      <w:r>
        <w:rPr>
          <w:spacing w:val="-8"/>
          <w:sz w:val="38"/>
          <w:szCs w:val="38"/>
        </w:rPr>
        <w:t xml:space="preserve"> </w:t>
      </w:r>
      <w:r>
        <w:rPr>
          <w:spacing w:val="-10"/>
          <w:sz w:val="38"/>
          <w:szCs w:val="38"/>
        </w:rPr>
        <w:t>и</w:t>
      </w:r>
    </w:p>
    <w:p w14:paraId="5D21047E" w14:textId="77777777" w:rsidR="0082156C" w:rsidRDefault="0082156C" w:rsidP="00D35DA9">
      <w:pPr>
        <w:pStyle w:val="a9"/>
        <w:rPr>
          <w:spacing w:val="-2"/>
          <w:sz w:val="38"/>
          <w:szCs w:val="38"/>
        </w:rPr>
      </w:pPr>
      <w:r>
        <w:rPr>
          <w:spacing w:val="-2"/>
          <w:sz w:val="38"/>
          <w:szCs w:val="38"/>
        </w:rPr>
        <w:t>выводимые</w:t>
      </w:r>
      <w:r>
        <w:rPr>
          <w:spacing w:val="-10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утверждения</w:t>
      </w:r>
      <w:r>
        <w:rPr>
          <w:spacing w:val="-7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должны</w:t>
      </w:r>
      <w:r>
        <w:rPr>
          <w:spacing w:val="-3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быть</w:t>
      </w:r>
      <w:r>
        <w:rPr>
          <w:spacing w:val="-13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непротиворечивыми.</w:t>
      </w:r>
    </w:p>
    <w:p w14:paraId="56B6408C" w14:textId="77777777" w:rsidR="0082156C" w:rsidRDefault="0082156C" w:rsidP="00D35DA9">
      <w:pPr>
        <w:pStyle w:val="a9"/>
        <w:rPr>
          <w:spacing w:val="-2"/>
          <w:sz w:val="38"/>
          <w:szCs w:val="38"/>
        </w:rPr>
      </w:pPr>
      <w:r>
        <w:rPr>
          <w:spacing w:val="-2"/>
          <w:sz w:val="38"/>
          <w:szCs w:val="38"/>
        </w:rPr>
        <w:t>Расширяемость- онтология</w:t>
      </w:r>
      <w:r>
        <w:rPr>
          <w:spacing w:val="-5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должна</w:t>
      </w:r>
      <w:r>
        <w:rPr>
          <w:spacing w:val="-5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предусматривать</w:t>
      </w:r>
      <w:r>
        <w:rPr>
          <w:spacing w:val="-5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возможность</w:t>
      </w:r>
    </w:p>
    <w:p w14:paraId="28D70E7B" w14:textId="77777777" w:rsidR="0082156C" w:rsidRDefault="0082156C" w:rsidP="00D35DA9">
      <w:pPr>
        <w:pStyle w:val="a9"/>
        <w:rPr>
          <w:spacing w:val="-2"/>
          <w:sz w:val="38"/>
          <w:szCs w:val="38"/>
        </w:rPr>
      </w:pPr>
      <w:r>
        <w:rPr>
          <w:spacing w:val="-2"/>
          <w:sz w:val="38"/>
          <w:szCs w:val="38"/>
        </w:rPr>
        <w:t>определения</w:t>
      </w:r>
      <w:r>
        <w:rPr>
          <w:spacing w:val="-6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новых</w:t>
      </w:r>
      <w:r>
        <w:rPr>
          <w:spacing w:val="-14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терминов</w:t>
      </w:r>
      <w:r>
        <w:rPr>
          <w:spacing w:val="-11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без</w:t>
      </w:r>
      <w:r>
        <w:rPr>
          <w:spacing w:val="-11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необходимости</w:t>
      </w:r>
      <w:r>
        <w:rPr>
          <w:spacing w:val="-11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пересмотра</w:t>
      </w:r>
    </w:p>
    <w:p w14:paraId="5D53536F" w14:textId="77777777" w:rsidR="0082156C" w:rsidRDefault="0082156C" w:rsidP="00D35DA9">
      <w:pPr>
        <w:pStyle w:val="a9"/>
        <w:rPr>
          <w:spacing w:val="-2"/>
          <w:sz w:val="38"/>
          <w:szCs w:val="38"/>
        </w:rPr>
      </w:pPr>
      <w:r>
        <w:rPr>
          <w:spacing w:val="-2"/>
          <w:sz w:val="38"/>
          <w:szCs w:val="38"/>
        </w:rPr>
        <w:t>существующих</w:t>
      </w:r>
      <w:r>
        <w:rPr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определений.</w:t>
      </w:r>
    </w:p>
    <w:p w14:paraId="60B49F7D" w14:textId="77777777" w:rsidR="0082156C" w:rsidRDefault="0082156C" w:rsidP="00D35DA9">
      <w:pPr>
        <w:pStyle w:val="a9"/>
        <w:rPr>
          <w:spacing w:val="-4"/>
          <w:sz w:val="38"/>
          <w:szCs w:val="38"/>
        </w:rPr>
      </w:pPr>
      <w:r>
        <w:rPr>
          <w:spacing w:val="-2"/>
          <w:sz w:val="38"/>
          <w:szCs w:val="38"/>
        </w:rPr>
        <w:t>Минимум</w:t>
      </w:r>
      <w:r>
        <w:rPr>
          <w:spacing w:val="-12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влияния кодирования-</w:t>
      </w:r>
      <w:r>
        <w:rPr>
          <w:spacing w:val="-15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концептуализация</w:t>
      </w:r>
      <w:r>
        <w:rPr>
          <w:spacing w:val="-10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должна</w:t>
      </w:r>
      <w:r>
        <w:rPr>
          <w:spacing w:val="-4"/>
          <w:sz w:val="38"/>
          <w:szCs w:val="38"/>
        </w:rPr>
        <w:t xml:space="preserve"> быть</w:t>
      </w:r>
    </w:p>
    <w:p w14:paraId="0C577A45" w14:textId="77777777" w:rsidR="0082156C" w:rsidRDefault="0082156C" w:rsidP="00D35DA9">
      <w:pPr>
        <w:pStyle w:val="a9"/>
        <w:rPr>
          <w:spacing w:val="-2"/>
          <w:sz w:val="38"/>
          <w:szCs w:val="38"/>
        </w:rPr>
      </w:pPr>
      <w:r>
        <w:rPr>
          <w:sz w:val="38"/>
          <w:szCs w:val="38"/>
        </w:rPr>
        <w:t>специфицирована</w:t>
      </w:r>
      <w:r>
        <w:rPr>
          <w:spacing w:val="-19"/>
          <w:sz w:val="38"/>
          <w:szCs w:val="38"/>
        </w:rPr>
        <w:t xml:space="preserve"> </w:t>
      </w:r>
      <w:r>
        <w:rPr>
          <w:sz w:val="38"/>
          <w:szCs w:val="38"/>
        </w:rPr>
        <w:t>на</w:t>
      </w:r>
      <w:r>
        <w:rPr>
          <w:spacing w:val="-16"/>
          <w:sz w:val="38"/>
          <w:szCs w:val="38"/>
        </w:rPr>
        <w:t xml:space="preserve"> </w:t>
      </w:r>
      <w:r>
        <w:rPr>
          <w:sz w:val="38"/>
          <w:szCs w:val="38"/>
        </w:rPr>
        <w:t>уровне</w:t>
      </w:r>
      <w:r>
        <w:rPr>
          <w:spacing w:val="-18"/>
          <w:sz w:val="38"/>
          <w:szCs w:val="38"/>
        </w:rPr>
        <w:t xml:space="preserve"> </w:t>
      </w:r>
      <w:r>
        <w:rPr>
          <w:sz w:val="38"/>
          <w:szCs w:val="38"/>
        </w:rPr>
        <w:t>знаний</w:t>
      </w:r>
      <w:r>
        <w:rPr>
          <w:spacing w:val="-14"/>
          <w:sz w:val="38"/>
          <w:szCs w:val="38"/>
        </w:rPr>
        <w:t xml:space="preserve"> </w:t>
      </w:r>
      <w:r>
        <w:rPr>
          <w:sz w:val="38"/>
          <w:szCs w:val="38"/>
        </w:rPr>
        <w:t>вне</w:t>
      </w:r>
      <w:r>
        <w:rPr>
          <w:spacing w:val="-18"/>
          <w:sz w:val="38"/>
          <w:szCs w:val="38"/>
        </w:rPr>
        <w:t xml:space="preserve"> </w:t>
      </w:r>
      <w:r>
        <w:rPr>
          <w:sz w:val="38"/>
          <w:szCs w:val="38"/>
        </w:rPr>
        <w:t>зависимости</w:t>
      </w:r>
      <w:r>
        <w:rPr>
          <w:spacing w:val="-14"/>
          <w:sz w:val="38"/>
          <w:szCs w:val="38"/>
        </w:rPr>
        <w:t xml:space="preserve"> </w:t>
      </w:r>
      <w:r>
        <w:rPr>
          <w:sz w:val="38"/>
          <w:szCs w:val="38"/>
        </w:rPr>
        <w:t>от</w:t>
      </w:r>
      <w:r>
        <w:rPr>
          <w:spacing w:val="-14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конкретного</w:t>
      </w:r>
    </w:p>
    <w:p w14:paraId="12FA6636" w14:textId="77777777" w:rsidR="0082156C" w:rsidRDefault="0082156C" w:rsidP="00D35DA9">
      <w:pPr>
        <w:pStyle w:val="a9"/>
        <w:rPr>
          <w:spacing w:val="-2"/>
          <w:sz w:val="38"/>
          <w:szCs w:val="38"/>
        </w:rPr>
      </w:pPr>
      <w:r>
        <w:rPr>
          <w:sz w:val="38"/>
          <w:szCs w:val="38"/>
        </w:rPr>
        <w:t>способа</w:t>
      </w:r>
      <w:r>
        <w:rPr>
          <w:spacing w:val="-15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кодирования.</w:t>
      </w:r>
    </w:p>
    <w:p w14:paraId="2B2FE17D" w14:textId="77777777" w:rsidR="0082156C" w:rsidRDefault="0082156C" w:rsidP="00D35DA9">
      <w:pPr>
        <w:pStyle w:val="a9"/>
        <w:rPr>
          <w:sz w:val="38"/>
          <w:szCs w:val="38"/>
        </w:rPr>
      </w:pPr>
      <w:r>
        <w:rPr>
          <w:sz w:val="38"/>
          <w:szCs w:val="38"/>
        </w:rPr>
        <w:t>Минимальное</w:t>
      </w:r>
      <w:r>
        <w:rPr>
          <w:spacing w:val="-15"/>
          <w:sz w:val="38"/>
          <w:szCs w:val="38"/>
        </w:rPr>
        <w:t xml:space="preserve"> </w:t>
      </w:r>
      <w:r>
        <w:rPr>
          <w:sz w:val="38"/>
          <w:szCs w:val="38"/>
        </w:rPr>
        <w:t>онтологическое</w:t>
      </w:r>
      <w:r>
        <w:rPr>
          <w:spacing w:val="-19"/>
          <w:sz w:val="38"/>
          <w:szCs w:val="38"/>
        </w:rPr>
        <w:t xml:space="preserve"> </w:t>
      </w:r>
      <w:r>
        <w:rPr>
          <w:sz w:val="38"/>
          <w:szCs w:val="38"/>
        </w:rPr>
        <w:t>соглашение-</w:t>
      </w:r>
      <w:r>
        <w:rPr>
          <w:spacing w:val="-10"/>
          <w:sz w:val="38"/>
          <w:szCs w:val="38"/>
        </w:rPr>
        <w:t xml:space="preserve"> </w:t>
      </w:r>
      <w:r>
        <w:rPr>
          <w:sz w:val="38"/>
          <w:szCs w:val="38"/>
        </w:rPr>
        <w:t>для</w:t>
      </w:r>
      <w:r>
        <w:rPr>
          <w:spacing w:val="-16"/>
          <w:sz w:val="38"/>
          <w:szCs w:val="38"/>
        </w:rPr>
        <w:t xml:space="preserve"> </w:t>
      </w:r>
      <w:r>
        <w:rPr>
          <w:sz w:val="38"/>
          <w:szCs w:val="38"/>
        </w:rPr>
        <w:t>онтологии</w:t>
      </w:r>
      <w:r>
        <w:rPr>
          <w:spacing w:val="-21"/>
          <w:sz w:val="38"/>
          <w:szCs w:val="38"/>
        </w:rPr>
        <w:t xml:space="preserve"> </w:t>
      </w:r>
      <w:r>
        <w:rPr>
          <w:sz w:val="38"/>
          <w:szCs w:val="38"/>
        </w:rPr>
        <w:t>должен</w:t>
      </w:r>
      <w:r>
        <w:rPr>
          <w:spacing w:val="-11"/>
          <w:sz w:val="38"/>
          <w:szCs w:val="38"/>
        </w:rPr>
        <w:t xml:space="preserve"> </w:t>
      </w:r>
      <w:r>
        <w:rPr>
          <w:sz w:val="38"/>
          <w:szCs w:val="38"/>
        </w:rPr>
        <w:t>быть достигнут минимальный объем словаря, достаточный для описания знаний, которые предполагается совместно использовать.</w:t>
      </w:r>
    </w:p>
    <w:p w14:paraId="4CC93925" w14:textId="77777777" w:rsidR="0082156C" w:rsidRDefault="0082156C" w:rsidP="00D35DA9">
      <w:pPr>
        <w:pStyle w:val="a9"/>
        <w:rPr>
          <w:sz w:val="38"/>
          <w:szCs w:val="38"/>
        </w:rPr>
      </w:pPr>
    </w:p>
    <w:p w14:paraId="41630C79" w14:textId="77777777" w:rsidR="0082156C" w:rsidRDefault="0082156C" w:rsidP="00D35DA9">
      <w:pPr>
        <w:pStyle w:val="a9"/>
        <w:rPr>
          <w:sz w:val="24"/>
          <w:szCs w:val="24"/>
        </w:rPr>
      </w:pPr>
    </w:p>
    <w:p w14:paraId="0FE24FC8" w14:textId="77777777" w:rsidR="0082156C" w:rsidRDefault="0082156C" w:rsidP="00D35DA9">
      <w:pPr>
        <w:pStyle w:val="a9"/>
        <w:rPr>
          <w:spacing w:val="-2"/>
        </w:rPr>
      </w:pPr>
      <w:r>
        <w:t>СРЕДСТВА</w:t>
      </w:r>
      <w:r>
        <w:rPr>
          <w:spacing w:val="-5"/>
        </w:rPr>
        <w:t xml:space="preserve"> </w:t>
      </w:r>
      <w:r>
        <w:t>ПОСТРОЕНИЯ</w:t>
      </w:r>
      <w:r>
        <w:rPr>
          <w:spacing w:val="6"/>
        </w:rPr>
        <w:t xml:space="preserve"> </w:t>
      </w:r>
      <w:r>
        <w:rPr>
          <w:spacing w:val="-2"/>
        </w:rPr>
        <w:t>ОНТОЛОГИЙ</w:t>
      </w:r>
    </w:p>
    <w:p w14:paraId="781B6C9E" w14:textId="77777777" w:rsidR="0082156C" w:rsidRDefault="0082156C" w:rsidP="00D35DA9">
      <w:pPr>
        <w:pStyle w:val="a9"/>
        <w:rPr>
          <w:spacing w:val="-2"/>
        </w:rPr>
      </w:pPr>
      <w:r>
        <w:t>Свободно</w:t>
      </w:r>
      <w:r>
        <w:rPr>
          <w:spacing w:val="-14"/>
        </w:rPr>
        <w:t xml:space="preserve"> </w:t>
      </w:r>
      <w:r>
        <w:t>доступные</w:t>
      </w:r>
      <w:r>
        <w:rPr>
          <w:spacing w:val="31"/>
          <w:w w:val="150"/>
        </w:rPr>
        <w:t xml:space="preserve"> </w:t>
      </w:r>
      <w:r>
        <w:t>специализированные</w:t>
      </w:r>
      <w:r>
        <w:rPr>
          <w:spacing w:val="-10"/>
        </w:rPr>
        <w:t xml:space="preserve"> </w:t>
      </w:r>
      <w:r>
        <w:rPr>
          <w:spacing w:val="-2"/>
        </w:rPr>
        <w:t>программные</w:t>
      </w:r>
    </w:p>
    <w:p w14:paraId="4F22D5BF" w14:textId="77777777" w:rsidR="0082156C" w:rsidRDefault="0082156C" w:rsidP="00D35DA9">
      <w:pPr>
        <w:pStyle w:val="a9"/>
        <w:rPr>
          <w:spacing w:val="-2"/>
        </w:rPr>
      </w:pPr>
      <w:r>
        <w:rPr>
          <w:spacing w:val="-2"/>
        </w:rPr>
        <w:t>средства:</w:t>
      </w:r>
    </w:p>
    <w:p w14:paraId="066ECD0B" w14:textId="77777777" w:rsidR="0082156C" w:rsidRDefault="0082156C" w:rsidP="00D35DA9">
      <w:pPr>
        <w:pStyle w:val="a9"/>
        <w:rPr>
          <w:spacing w:val="-2"/>
        </w:rPr>
      </w:pPr>
      <w:r>
        <w:rPr>
          <w:spacing w:val="-2"/>
        </w:rPr>
        <w:t>системы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Protégé</w:t>
      </w:r>
      <w:proofErr w:type="spellEnd"/>
      <w:r>
        <w:rPr>
          <w:spacing w:val="-2"/>
        </w:rPr>
        <w:t>,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CMapTools</w:t>
      </w:r>
      <w:proofErr w:type="spellEnd"/>
      <w:r>
        <w:rPr>
          <w:spacing w:val="-2"/>
        </w:rPr>
        <w:t>,</w:t>
      </w:r>
      <w:r>
        <w:rPr>
          <w:spacing w:val="-18"/>
        </w:rPr>
        <w:t xml:space="preserve"> </w:t>
      </w:r>
      <w:proofErr w:type="spellStart"/>
      <w:r>
        <w:rPr>
          <w:spacing w:val="-2"/>
        </w:rPr>
        <w:t>FaCТ</w:t>
      </w:r>
      <w:proofErr w:type="spellEnd"/>
      <w:r>
        <w:rPr>
          <w:spacing w:val="-2"/>
        </w:rPr>
        <w:t>.</w:t>
      </w:r>
    </w:p>
    <w:p w14:paraId="63BCCB80" w14:textId="77777777" w:rsidR="0082156C" w:rsidRPr="00BC540D" w:rsidRDefault="0082156C" w:rsidP="00D35DA9">
      <w:pPr>
        <w:pStyle w:val="a9"/>
        <w:rPr>
          <w:spacing w:val="-2"/>
          <w:lang w:val="en-US"/>
        </w:rPr>
      </w:pPr>
      <w:r w:rsidRPr="00BC540D">
        <w:rPr>
          <w:lang w:val="en-US"/>
        </w:rPr>
        <w:t>The</w:t>
      </w:r>
      <w:r w:rsidRPr="00BC540D">
        <w:rPr>
          <w:spacing w:val="-11"/>
          <w:lang w:val="en-US"/>
        </w:rPr>
        <w:t xml:space="preserve"> </w:t>
      </w:r>
      <w:r w:rsidRPr="00BC540D">
        <w:rPr>
          <w:lang w:val="en-US"/>
        </w:rPr>
        <w:t>Protégé</w:t>
      </w:r>
      <w:r w:rsidRPr="00BC540D">
        <w:rPr>
          <w:spacing w:val="-13"/>
          <w:lang w:val="en-US"/>
        </w:rPr>
        <w:t xml:space="preserve"> </w:t>
      </w:r>
      <w:r w:rsidRPr="00BC540D">
        <w:rPr>
          <w:lang w:val="en-US"/>
        </w:rPr>
        <w:t>Ontology</w:t>
      </w:r>
      <w:r w:rsidRPr="00BC540D">
        <w:rPr>
          <w:spacing w:val="-16"/>
          <w:lang w:val="en-US"/>
        </w:rPr>
        <w:t xml:space="preserve"> </w:t>
      </w:r>
      <w:r w:rsidRPr="00BC540D">
        <w:rPr>
          <w:lang w:val="en-US"/>
        </w:rPr>
        <w:t>Editor</w:t>
      </w:r>
      <w:r w:rsidRPr="00BC540D">
        <w:rPr>
          <w:spacing w:val="-18"/>
          <w:lang w:val="en-US"/>
        </w:rPr>
        <w:t xml:space="preserve"> </w:t>
      </w:r>
      <w:r w:rsidRPr="00BC540D">
        <w:rPr>
          <w:lang w:val="en-US"/>
        </w:rPr>
        <w:t>and</w:t>
      </w:r>
      <w:r w:rsidRPr="00BC540D">
        <w:rPr>
          <w:spacing w:val="-8"/>
          <w:lang w:val="en-US"/>
        </w:rPr>
        <w:t xml:space="preserve"> </w:t>
      </w:r>
      <w:r w:rsidRPr="00BC540D">
        <w:rPr>
          <w:lang w:val="en-US"/>
        </w:rPr>
        <w:t>Knowledge</w:t>
      </w:r>
      <w:r w:rsidRPr="00BC540D">
        <w:rPr>
          <w:spacing w:val="-13"/>
          <w:lang w:val="en-US"/>
        </w:rPr>
        <w:t xml:space="preserve"> </w:t>
      </w:r>
      <w:r w:rsidRPr="00BC540D">
        <w:rPr>
          <w:lang w:val="en-US"/>
        </w:rPr>
        <w:t>Acquisition</w:t>
      </w:r>
      <w:r w:rsidRPr="00BC540D">
        <w:rPr>
          <w:spacing w:val="-15"/>
          <w:lang w:val="en-US"/>
        </w:rPr>
        <w:t xml:space="preserve"> </w:t>
      </w:r>
      <w:r w:rsidRPr="00BC540D">
        <w:rPr>
          <w:spacing w:val="-2"/>
          <w:lang w:val="en-US"/>
        </w:rPr>
        <w:t>System</w:t>
      </w:r>
    </w:p>
    <w:p w14:paraId="5CD7E9A8" w14:textId="77777777" w:rsidR="0082156C" w:rsidRDefault="0082156C" w:rsidP="00D35DA9">
      <w:pPr>
        <w:pStyle w:val="a9"/>
        <w:rPr>
          <w:spacing w:val="-2"/>
        </w:rPr>
      </w:pPr>
      <w:r>
        <w:t>–</w:t>
      </w:r>
      <w:r>
        <w:rPr>
          <w:spacing w:val="-9"/>
        </w:rPr>
        <w:t xml:space="preserve"> </w:t>
      </w:r>
      <w:r>
        <w:t>система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Protégé</w:t>
      </w:r>
      <w:proofErr w:type="spellEnd"/>
    </w:p>
    <w:p w14:paraId="622BAB0B" w14:textId="77777777" w:rsidR="0082156C" w:rsidRDefault="009F594E" w:rsidP="00D35DA9">
      <w:pPr>
        <w:pStyle w:val="a9"/>
        <w:rPr>
          <w:spacing w:val="-2"/>
        </w:rPr>
      </w:pPr>
      <w:hyperlink r:id="rId44" w:history="1">
        <w:r w:rsidR="0082156C">
          <w:rPr>
            <w:spacing w:val="-2"/>
          </w:rPr>
          <w:t>http://protégé.stanford.edu</w:t>
        </w:r>
      </w:hyperlink>
    </w:p>
    <w:p w14:paraId="404DBD1B" w14:textId="77777777" w:rsidR="0082156C" w:rsidRDefault="0082156C" w:rsidP="00D35DA9">
      <w:pPr>
        <w:pStyle w:val="a9"/>
        <w:rPr>
          <w:color w:val="0462C1"/>
        </w:rPr>
      </w:pPr>
      <w:r>
        <w:rPr>
          <w:spacing w:val="-2"/>
        </w:rPr>
        <w:t>&lt;http://prot%C3%A9g%C3%A9.stanford.edu/&gt;</w:t>
      </w:r>
      <w:r>
        <w:rPr>
          <w:spacing w:val="-12"/>
        </w:rPr>
        <w:t xml:space="preserve"> </w:t>
      </w:r>
      <w:r>
        <w:rPr>
          <w:spacing w:val="-2"/>
        </w:rPr>
        <w:t xml:space="preserve">- </w:t>
      </w:r>
      <w:r>
        <w:t xml:space="preserve">IHMC </w:t>
      </w:r>
      <w:proofErr w:type="spellStart"/>
      <w:r>
        <w:t>CmapTools</w:t>
      </w:r>
      <w:proofErr w:type="spellEnd"/>
      <w:r>
        <w:t xml:space="preserve"> – система </w:t>
      </w:r>
      <w:proofErr w:type="spellStart"/>
      <w:r>
        <w:t>CmapTools</w:t>
      </w:r>
      <w:proofErr w:type="spellEnd"/>
      <w:r>
        <w:t xml:space="preserve"> </w:t>
      </w:r>
      <w:hyperlink r:id="rId45" w:history="1">
        <w:r>
          <w:rPr>
            <w:color w:val="0462C1"/>
            <w:u w:val="single"/>
          </w:rPr>
          <w:t>http://cmap.ihmc.us</w:t>
        </w:r>
        <w:r>
          <w:rPr>
            <w:color w:val="0462C1"/>
          </w:rPr>
          <w:t xml:space="preserve"> </w:t>
        </w:r>
      </w:hyperlink>
      <w:hyperlink r:id="rId46" w:history="1">
        <w:r>
          <w:rPr>
            <w:color w:val="0462C1"/>
            <w:u w:val="single"/>
          </w:rPr>
          <w:t>&lt;http://cmap.ihmc.us/&gt;</w:t>
        </w:r>
      </w:hyperlink>
    </w:p>
    <w:p w14:paraId="015C952C" w14:textId="77777777" w:rsidR="0082156C" w:rsidRDefault="0082156C" w:rsidP="00D35DA9">
      <w:pPr>
        <w:pStyle w:val="a9"/>
        <w:rPr>
          <w:color w:val="000000"/>
        </w:rPr>
      </w:pPr>
      <w:r>
        <w:t>The</w:t>
      </w:r>
      <w:r>
        <w:rPr>
          <w:spacing w:val="-28"/>
        </w:rPr>
        <w:t xml:space="preserve"> </w:t>
      </w:r>
      <w:proofErr w:type="spellStart"/>
      <w:r>
        <w:t>FaCT</w:t>
      </w:r>
      <w:proofErr w:type="spellEnd"/>
      <w:r>
        <w:rPr>
          <w:spacing w:val="-27"/>
        </w:rPr>
        <w:t xml:space="preserve"> </w:t>
      </w:r>
      <w:r>
        <w:t>System,</w:t>
      </w:r>
      <w:r>
        <w:rPr>
          <w:spacing w:val="-27"/>
        </w:rPr>
        <w:t xml:space="preserve"> </w:t>
      </w:r>
      <w:hyperlink r:id="rId47" w:history="1">
        <w:r>
          <w:t>http://www.cs.man.ac.uk/~horrocks/FaCT/</w:t>
        </w:r>
      </w:hyperlink>
      <w:r>
        <w:rPr>
          <w:spacing w:val="28"/>
        </w:rPr>
        <w:t xml:space="preserve"> </w:t>
      </w:r>
      <w:r>
        <w:rPr>
          <w:color w:val="000000"/>
        </w:rPr>
        <w:t xml:space="preserve">- система </w:t>
      </w:r>
      <w:proofErr w:type="spellStart"/>
      <w:r>
        <w:rPr>
          <w:color w:val="000000"/>
        </w:rPr>
        <w:t>FaCT</w:t>
      </w:r>
      <w:proofErr w:type="spellEnd"/>
      <w:r>
        <w:rPr>
          <w:color w:val="000000"/>
        </w:rPr>
        <w:t xml:space="preserve"> (поддерживает основные операции</w:t>
      </w:r>
    </w:p>
    <w:p w14:paraId="57D35CB9" w14:textId="77777777" w:rsidR="0082156C" w:rsidRDefault="0082156C" w:rsidP="00D35DA9">
      <w:pPr>
        <w:pStyle w:val="a9"/>
        <w:rPr>
          <w:spacing w:val="-2"/>
        </w:rPr>
      </w:pPr>
      <w:r>
        <w:t>логического</w:t>
      </w:r>
      <w:r>
        <w:rPr>
          <w:spacing w:val="-26"/>
        </w:rPr>
        <w:t xml:space="preserve"> </w:t>
      </w:r>
      <w:r>
        <w:rPr>
          <w:spacing w:val="-2"/>
        </w:rPr>
        <w:t>вывода)</w:t>
      </w:r>
    </w:p>
    <w:p w14:paraId="629917B2" w14:textId="77777777" w:rsidR="0082156C" w:rsidRDefault="009F594E" w:rsidP="00D35DA9">
      <w:pPr>
        <w:pStyle w:val="a9"/>
        <w:rPr>
          <w:color w:val="000000"/>
          <w:spacing w:val="-6"/>
        </w:rPr>
      </w:pPr>
      <w:hyperlink r:id="rId48" w:history="1">
        <w:r w:rsidR="0082156C">
          <w:rPr>
            <w:color w:val="0462C1"/>
            <w:u w:val="single"/>
          </w:rPr>
          <w:t>http://www.daml.org/tools/</w:t>
        </w:r>
        <w:r w:rsidR="0082156C">
          <w:rPr>
            <w:color w:val="0462C1"/>
            <w:spacing w:val="-28"/>
          </w:rPr>
          <w:t xml:space="preserve"> </w:t>
        </w:r>
      </w:hyperlink>
      <w:r w:rsidR="0082156C">
        <w:rPr>
          <w:color w:val="000000"/>
        </w:rPr>
        <w:t>-</w:t>
      </w:r>
      <w:r w:rsidR="0082156C">
        <w:rPr>
          <w:color w:val="000000"/>
          <w:spacing w:val="-27"/>
        </w:rPr>
        <w:t xml:space="preserve"> </w:t>
      </w:r>
      <w:r w:rsidR="0082156C">
        <w:rPr>
          <w:color w:val="000000"/>
        </w:rPr>
        <w:t>обзор</w:t>
      </w:r>
      <w:r w:rsidR="0082156C">
        <w:rPr>
          <w:color w:val="000000"/>
          <w:spacing w:val="-27"/>
        </w:rPr>
        <w:t xml:space="preserve"> </w:t>
      </w:r>
      <w:r w:rsidR="0082156C">
        <w:rPr>
          <w:color w:val="000000"/>
        </w:rPr>
        <w:t xml:space="preserve">инструментальных средств ( в т.ч. система </w:t>
      </w:r>
      <w:proofErr w:type="spellStart"/>
      <w:r w:rsidR="0082156C">
        <w:rPr>
          <w:color w:val="000000"/>
        </w:rPr>
        <w:t>FaCT</w:t>
      </w:r>
      <w:proofErr w:type="spellEnd"/>
      <w:r w:rsidR="0082156C">
        <w:rPr>
          <w:color w:val="000000"/>
        </w:rPr>
        <w:t>)</w:t>
      </w:r>
      <w:r w:rsidR="0082156C">
        <w:rPr>
          <w:color w:val="000000"/>
        </w:rPr>
        <w:tab/>
      </w:r>
      <w:r w:rsidR="0082156C">
        <w:rPr>
          <w:color w:val="000000"/>
          <w:spacing w:val="-6"/>
        </w:rPr>
        <w:t>86</w:t>
      </w:r>
    </w:p>
    <w:p w14:paraId="5EA2285E" w14:textId="77777777" w:rsidR="0082156C" w:rsidRDefault="0082156C" w:rsidP="00D35DA9">
      <w:pPr>
        <w:pStyle w:val="a9"/>
        <w:rPr>
          <w:color w:val="000000"/>
          <w:spacing w:val="-6"/>
        </w:rPr>
      </w:pPr>
    </w:p>
    <w:p w14:paraId="746A8B89" w14:textId="77777777" w:rsidR="0082156C" w:rsidRDefault="0082156C" w:rsidP="00D35DA9">
      <w:pPr>
        <w:pStyle w:val="a9"/>
        <w:rPr>
          <w:rFonts w:ascii="Calibri Light" w:hAnsi="Calibri Light" w:cs="Calibri Light"/>
          <w:color w:val="0033CC"/>
        </w:rPr>
      </w:pPr>
      <w:r>
        <w:rPr>
          <w:rFonts w:ascii="Calibri Light" w:hAnsi="Calibri Light" w:cs="Calibri Light"/>
          <w:color w:val="0033CC"/>
        </w:rPr>
        <w:t>ПРИМЕР</w:t>
      </w:r>
      <w:r>
        <w:rPr>
          <w:rFonts w:ascii="Calibri Light" w:hAnsi="Calibri Light" w:cs="Calibri Light"/>
          <w:color w:val="0033CC"/>
          <w:spacing w:val="-9"/>
        </w:rPr>
        <w:t xml:space="preserve"> </w:t>
      </w:r>
      <w:r>
        <w:rPr>
          <w:rFonts w:ascii="Calibri Light" w:hAnsi="Calibri Light" w:cs="Calibri Light"/>
          <w:color w:val="0033CC"/>
        </w:rPr>
        <w:t>ГРАФИЧЕСКОГО</w:t>
      </w:r>
      <w:r>
        <w:rPr>
          <w:rFonts w:ascii="Calibri Light" w:hAnsi="Calibri Light" w:cs="Calibri Light"/>
          <w:color w:val="0033CC"/>
          <w:spacing w:val="-8"/>
        </w:rPr>
        <w:t xml:space="preserve"> </w:t>
      </w:r>
      <w:r>
        <w:rPr>
          <w:rFonts w:ascii="Calibri Light" w:hAnsi="Calibri Light" w:cs="Calibri Light"/>
          <w:color w:val="0033CC"/>
        </w:rPr>
        <w:t>ПРЕДСТАВЛЕНИЯ</w:t>
      </w:r>
      <w:r>
        <w:rPr>
          <w:rFonts w:ascii="Calibri Light" w:hAnsi="Calibri Light" w:cs="Calibri Light"/>
          <w:color w:val="0033CC"/>
          <w:spacing w:val="-14"/>
        </w:rPr>
        <w:t xml:space="preserve"> </w:t>
      </w:r>
      <w:r>
        <w:rPr>
          <w:rFonts w:ascii="Calibri Light" w:hAnsi="Calibri Light" w:cs="Calibri Light"/>
          <w:color w:val="0033CC"/>
        </w:rPr>
        <w:t xml:space="preserve">ОНТОЛОГИИ В СИСТЕМЕ </w:t>
      </w:r>
      <w:proofErr w:type="spellStart"/>
      <w:r>
        <w:rPr>
          <w:rFonts w:ascii="Calibri Light" w:hAnsi="Calibri Light" w:cs="Calibri Light"/>
          <w:color w:val="0033CC"/>
        </w:rPr>
        <w:t>CmapTOOLS</w:t>
      </w:r>
      <w:proofErr w:type="spellEnd"/>
    </w:p>
    <w:p w14:paraId="3677F2D1" w14:textId="1F674362" w:rsidR="0082156C" w:rsidRDefault="0082156C" w:rsidP="00D35DA9">
      <w:pPr>
        <w:pStyle w:val="a9"/>
        <w:rPr>
          <w:rFonts w:ascii="Calibri Light" w:hAnsi="Calibri Light" w:cs="Calibri Light"/>
          <w:sz w:val="25"/>
          <w:szCs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0" locked="0" layoutInCell="0" allowOverlap="1" wp14:anchorId="67071D2D" wp14:editId="75AA4007">
                <wp:simplePos x="0" y="0"/>
                <wp:positionH relativeFrom="page">
                  <wp:posOffset>502920</wp:posOffset>
                </wp:positionH>
                <wp:positionV relativeFrom="paragraph">
                  <wp:posOffset>209550</wp:posOffset>
                </wp:positionV>
                <wp:extent cx="8064500" cy="4991100"/>
                <wp:effectExtent l="0" t="1270" r="3175" b="0"/>
                <wp:wrapTopAndBottom/>
                <wp:docPr id="38" name="Прямоугольник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64500" cy="4991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42DE33" w14:textId="7AC288D9" w:rsidR="0082156C" w:rsidRDefault="0082156C" w:rsidP="0082156C">
                            <w:pPr>
                              <w:spacing w:line="786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CEE4E6A" wp14:editId="1CC633EB">
                                  <wp:extent cx="6578600" cy="4068445"/>
                                  <wp:effectExtent l="0" t="0" r="0" b="8255"/>
                                  <wp:docPr id="37" name="Рисунок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78600" cy="40684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9530C03" w14:textId="77777777" w:rsidR="0082156C" w:rsidRDefault="0082156C" w:rsidP="0082156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071D2D" id="Прямоугольник 38" o:spid="_x0000_s1032" style="position:absolute;left:0;text-align:left;margin-left:39.6pt;margin-top:16.5pt;width:635pt;height:393pt;z-index: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" o:allowincell="f" filled="f" stroked="f">
                <v:textbox inset="0,0,0,0">
                  <w:txbxContent>
                    <w:p w14:paraId="2D42DE33" w14:textId="7AC288D9" w:rsidR="0082156C" w:rsidRDefault="0082156C" w:rsidP="0082156C">
                      <w:pPr>
                        <w:spacing w:line="786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0CEE4E6A" wp14:editId="1CC633EB">
                            <wp:extent cx="6578600" cy="4068445"/>
                            <wp:effectExtent l="0" t="0" r="0" b="8255"/>
                            <wp:docPr id="37" name="Рисунок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78600" cy="40684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9530C03" w14:textId="77777777" w:rsidR="0082156C" w:rsidRDefault="0082156C" w:rsidP="0082156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0DF37585" w14:textId="77777777" w:rsidR="0082156C" w:rsidRDefault="0082156C" w:rsidP="00D35DA9">
      <w:pPr>
        <w:pStyle w:val="a9"/>
        <w:rPr>
          <w:rFonts w:ascii="Calibri Light" w:hAnsi="Calibri Light" w:cs="Calibri Light"/>
          <w:sz w:val="25"/>
          <w:szCs w:val="25"/>
        </w:rPr>
      </w:pPr>
    </w:p>
    <w:p w14:paraId="68075687" w14:textId="77777777" w:rsidR="0082156C" w:rsidRDefault="0082156C" w:rsidP="00D35DA9">
      <w:pPr>
        <w:pStyle w:val="a9"/>
        <w:rPr>
          <w:spacing w:val="-2"/>
        </w:rPr>
      </w:pPr>
      <w:r>
        <w:lastRenderedPageBreak/>
        <w:t>ОСНОВНЫЕ</w:t>
      </w:r>
      <w:r>
        <w:rPr>
          <w:spacing w:val="-34"/>
        </w:rPr>
        <w:t xml:space="preserve"> </w:t>
      </w:r>
      <w:r>
        <w:t>НАПРАВЛЕНИЯ</w:t>
      </w:r>
      <w:r>
        <w:rPr>
          <w:spacing w:val="-33"/>
        </w:rPr>
        <w:t xml:space="preserve"> </w:t>
      </w:r>
      <w:r>
        <w:t xml:space="preserve">ПРИМЕНЕНИЯ </w:t>
      </w:r>
      <w:r>
        <w:rPr>
          <w:spacing w:val="-2"/>
        </w:rPr>
        <w:t>ОНТОЛОГИЙ</w:t>
      </w:r>
    </w:p>
    <w:p w14:paraId="7C8F73B2" w14:textId="77777777" w:rsidR="0082156C" w:rsidRDefault="0082156C" w:rsidP="00D35DA9">
      <w:pPr>
        <w:pStyle w:val="a9"/>
        <w:rPr>
          <w:rFonts w:ascii="Arial" w:hAnsi="Arial" w:cs="Arial"/>
          <w:sz w:val="44"/>
          <w:szCs w:val="44"/>
        </w:rPr>
      </w:pPr>
    </w:p>
    <w:p w14:paraId="26568121" w14:textId="77777777" w:rsidR="0082156C" w:rsidRDefault="0082156C" w:rsidP="00D35DA9">
      <w:pPr>
        <w:pStyle w:val="a9"/>
        <w:rPr>
          <w:rFonts w:ascii="Arial" w:hAnsi="Arial" w:cs="Arial"/>
          <w:spacing w:val="-2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Формализованное</w:t>
      </w:r>
      <w:r>
        <w:rPr>
          <w:rFonts w:ascii="Arial" w:hAnsi="Arial" w:cs="Arial"/>
          <w:spacing w:val="-32"/>
          <w:sz w:val="48"/>
          <w:szCs w:val="48"/>
        </w:rPr>
        <w:t xml:space="preserve"> </w:t>
      </w:r>
      <w:r>
        <w:rPr>
          <w:rFonts w:ascii="Arial" w:hAnsi="Arial" w:cs="Arial"/>
          <w:sz w:val="48"/>
          <w:szCs w:val="48"/>
        </w:rPr>
        <w:t>представление</w:t>
      </w:r>
      <w:r>
        <w:rPr>
          <w:rFonts w:ascii="Arial" w:hAnsi="Arial" w:cs="Arial"/>
          <w:spacing w:val="-32"/>
          <w:sz w:val="48"/>
          <w:szCs w:val="48"/>
        </w:rPr>
        <w:t xml:space="preserve"> </w:t>
      </w:r>
      <w:r>
        <w:rPr>
          <w:rFonts w:ascii="Arial" w:hAnsi="Arial" w:cs="Arial"/>
          <w:spacing w:val="-2"/>
          <w:sz w:val="48"/>
          <w:szCs w:val="48"/>
        </w:rPr>
        <w:t>знаний</w:t>
      </w:r>
    </w:p>
    <w:p w14:paraId="5FA4A66E" w14:textId="77777777" w:rsidR="0082156C" w:rsidRDefault="0082156C" w:rsidP="00D35DA9">
      <w:pPr>
        <w:pStyle w:val="a9"/>
        <w:rPr>
          <w:rFonts w:ascii="Arial" w:hAnsi="Arial" w:cs="Arial"/>
          <w:spacing w:val="-2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организация</w:t>
      </w:r>
      <w:r>
        <w:rPr>
          <w:rFonts w:ascii="Arial" w:hAnsi="Arial" w:cs="Arial"/>
          <w:spacing w:val="-15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>общей</w:t>
      </w:r>
      <w:r>
        <w:rPr>
          <w:rFonts w:ascii="Arial" w:hAnsi="Arial" w:cs="Arial"/>
          <w:spacing w:val="-18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>и</w:t>
      </w:r>
      <w:r>
        <w:rPr>
          <w:rFonts w:ascii="Arial" w:hAnsi="Arial" w:cs="Arial"/>
          <w:spacing w:val="-8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>предметной</w:t>
      </w:r>
      <w:r>
        <w:rPr>
          <w:rFonts w:ascii="Arial" w:hAnsi="Arial" w:cs="Arial"/>
          <w:spacing w:val="-13"/>
          <w:sz w:val="36"/>
          <w:szCs w:val="36"/>
        </w:rPr>
        <w:t xml:space="preserve"> </w:t>
      </w:r>
      <w:r>
        <w:rPr>
          <w:rFonts w:ascii="Arial" w:hAnsi="Arial" w:cs="Arial"/>
          <w:spacing w:val="-2"/>
          <w:sz w:val="36"/>
          <w:szCs w:val="36"/>
        </w:rPr>
        <w:t>терминологии</w:t>
      </w:r>
    </w:p>
    <w:p w14:paraId="4A91A2D3" w14:textId="77777777" w:rsidR="0082156C" w:rsidRDefault="0082156C" w:rsidP="00D35DA9">
      <w:pPr>
        <w:pStyle w:val="a9"/>
        <w:rPr>
          <w:rFonts w:ascii="Arial" w:hAnsi="Arial" w:cs="Arial"/>
          <w:spacing w:val="-2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описание</w:t>
      </w:r>
      <w:r>
        <w:rPr>
          <w:rFonts w:ascii="Arial" w:hAnsi="Arial" w:cs="Arial"/>
          <w:spacing w:val="-23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>предметных</w:t>
      </w:r>
      <w:r>
        <w:rPr>
          <w:rFonts w:ascii="Arial" w:hAnsi="Arial" w:cs="Arial"/>
          <w:spacing w:val="-16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>областей</w:t>
      </w:r>
      <w:r>
        <w:rPr>
          <w:rFonts w:ascii="Arial" w:hAnsi="Arial" w:cs="Arial"/>
          <w:spacing w:val="-21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>для</w:t>
      </w:r>
      <w:r>
        <w:rPr>
          <w:rFonts w:ascii="Arial" w:hAnsi="Arial" w:cs="Arial"/>
          <w:spacing w:val="-16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>совместного</w:t>
      </w:r>
      <w:r>
        <w:rPr>
          <w:rFonts w:ascii="Arial" w:hAnsi="Arial" w:cs="Arial"/>
          <w:spacing w:val="-16"/>
          <w:sz w:val="36"/>
          <w:szCs w:val="36"/>
        </w:rPr>
        <w:t xml:space="preserve"> </w:t>
      </w:r>
      <w:r>
        <w:rPr>
          <w:rFonts w:ascii="Arial" w:hAnsi="Arial" w:cs="Arial"/>
          <w:spacing w:val="-2"/>
          <w:sz w:val="36"/>
          <w:szCs w:val="36"/>
        </w:rPr>
        <w:t>использования</w:t>
      </w:r>
    </w:p>
    <w:p w14:paraId="502062D3" w14:textId="77777777" w:rsidR="0082156C" w:rsidRDefault="0082156C" w:rsidP="00D35DA9">
      <w:pPr>
        <w:pStyle w:val="a9"/>
        <w:rPr>
          <w:rFonts w:ascii="Arial" w:hAnsi="Arial" w:cs="Arial"/>
          <w:spacing w:val="-2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человеком</w:t>
      </w:r>
      <w:r>
        <w:rPr>
          <w:rFonts w:ascii="Arial" w:hAnsi="Arial" w:cs="Arial"/>
          <w:spacing w:val="-11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>и</w:t>
      </w:r>
      <w:r>
        <w:rPr>
          <w:rFonts w:ascii="Arial" w:hAnsi="Arial" w:cs="Arial"/>
          <w:spacing w:val="-2"/>
          <w:sz w:val="36"/>
          <w:szCs w:val="36"/>
        </w:rPr>
        <w:t xml:space="preserve"> компьютером</w:t>
      </w:r>
    </w:p>
    <w:p w14:paraId="057C2142" w14:textId="77777777" w:rsidR="0082156C" w:rsidRDefault="0082156C" w:rsidP="00D35DA9">
      <w:pPr>
        <w:pStyle w:val="a9"/>
        <w:rPr>
          <w:rFonts w:ascii="Arial" w:hAnsi="Arial" w:cs="Arial"/>
          <w:spacing w:val="-2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индексирование,</w:t>
      </w:r>
      <w:r>
        <w:rPr>
          <w:rFonts w:ascii="Arial" w:hAnsi="Arial" w:cs="Arial"/>
          <w:spacing w:val="-22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>фильтрация</w:t>
      </w:r>
      <w:r>
        <w:rPr>
          <w:rFonts w:ascii="Arial" w:hAnsi="Arial" w:cs="Arial"/>
          <w:spacing w:val="-23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>и</w:t>
      </w:r>
      <w:r>
        <w:rPr>
          <w:rFonts w:ascii="Arial" w:hAnsi="Arial" w:cs="Arial"/>
          <w:spacing w:val="-11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>классификация</w:t>
      </w:r>
      <w:r>
        <w:rPr>
          <w:rFonts w:ascii="Arial" w:hAnsi="Arial" w:cs="Arial"/>
          <w:spacing w:val="-25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 xml:space="preserve">формализованных </w:t>
      </w:r>
      <w:r>
        <w:rPr>
          <w:rFonts w:ascii="Arial" w:hAnsi="Arial" w:cs="Arial"/>
          <w:spacing w:val="-2"/>
          <w:sz w:val="36"/>
          <w:szCs w:val="36"/>
        </w:rPr>
        <w:t>знаний</w:t>
      </w:r>
    </w:p>
    <w:p w14:paraId="061483F9" w14:textId="77777777" w:rsidR="0082156C" w:rsidRDefault="0082156C" w:rsidP="00D35DA9">
      <w:pPr>
        <w:pStyle w:val="a9"/>
        <w:rPr>
          <w:rFonts w:ascii="Arial" w:hAnsi="Arial" w:cs="Arial"/>
          <w:spacing w:val="-2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приобретение,</w:t>
      </w:r>
      <w:r>
        <w:rPr>
          <w:rFonts w:ascii="Arial" w:hAnsi="Arial" w:cs="Arial"/>
          <w:spacing w:val="-16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>структурирование</w:t>
      </w:r>
      <w:r>
        <w:rPr>
          <w:rFonts w:ascii="Arial" w:hAnsi="Arial" w:cs="Arial"/>
          <w:spacing w:val="-9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>знаний</w:t>
      </w:r>
      <w:r>
        <w:rPr>
          <w:rFonts w:ascii="Arial" w:hAnsi="Arial" w:cs="Arial"/>
          <w:spacing w:val="-2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>и</w:t>
      </w:r>
      <w:r>
        <w:rPr>
          <w:rFonts w:ascii="Arial" w:hAnsi="Arial" w:cs="Arial"/>
          <w:spacing w:val="-10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>формирование</w:t>
      </w:r>
      <w:r>
        <w:rPr>
          <w:rFonts w:ascii="Arial" w:hAnsi="Arial" w:cs="Arial"/>
          <w:spacing w:val="-19"/>
          <w:sz w:val="36"/>
          <w:szCs w:val="36"/>
        </w:rPr>
        <w:t xml:space="preserve"> </w:t>
      </w:r>
      <w:r>
        <w:rPr>
          <w:rFonts w:ascii="Arial" w:hAnsi="Arial" w:cs="Arial"/>
          <w:spacing w:val="-2"/>
          <w:sz w:val="36"/>
          <w:szCs w:val="36"/>
        </w:rPr>
        <w:t>новых</w:t>
      </w:r>
    </w:p>
    <w:p w14:paraId="5C179443" w14:textId="77777777" w:rsidR="0082156C" w:rsidRDefault="0082156C" w:rsidP="00D35DA9">
      <w:pPr>
        <w:pStyle w:val="a9"/>
        <w:rPr>
          <w:rFonts w:ascii="Arial" w:hAnsi="Arial" w:cs="Arial"/>
          <w:spacing w:val="-2"/>
          <w:sz w:val="36"/>
          <w:szCs w:val="36"/>
        </w:rPr>
      </w:pPr>
      <w:r>
        <w:rPr>
          <w:rFonts w:ascii="Arial" w:hAnsi="Arial" w:cs="Arial"/>
          <w:spacing w:val="-2"/>
          <w:sz w:val="36"/>
          <w:szCs w:val="36"/>
        </w:rPr>
        <w:t>знаний</w:t>
      </w:r>
    </w:p>
    <w:p w14:paraId="0F9FC002" w14:textId="77777777" w:rsidR="0082156C" w:rsidRDefault="0082156C" w:rsidP="00D35DA9">
      <w:pPr>
        <w:pStyle w:val="a9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48"/>
          <w:szCs w:val="48"/>
        </w:rPr>
        <w:t xml:space="preserve">Семантическая интеграция информационных ресурсов </w:t>
      </w:r>
      <w:r>
        <w:rPr>
          <w:rFonts w:ascii="Arial" w:hAnsi="Arial" w:cs="Arial"/>
          <w:sz w:val="36"/>
          <w:szCs w:val="36"/>
        </w:rPr>
        <w:t>(Формирование</w:t>
      </w:r>
      <w:r>
        <w:rPr>
          <w:rFonts w:ascii="Arial" w:hAnsi="Arial" w:cs="Arial"/>
          <w:spacing w:val="-25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>единого</w:t>
      </w:r>
      <w:r>
        <w:rPr>
          <w:rFonts w:ascii="Arial" w:hAnsi="Arial" w:cs="Arial"/>
          <w:spacing w:val="-8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>сетевого</w:t>
      </w:r>
      <w:r>
        <w:rPr>
          <w:rFonts w:ascii="Arial" w:hAnsi="Arial" w:cs="Arial"/>
          <w:spacing w:val="-12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>пространства</w:t>
      </w:r>
      <w:r>
        <w:rPr>
          <w:rFonts w:ascii="Arial" w:hAnsi="Arial" w:cs="Arial"/>
          <w:spacing w:val="-20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>знаний</w:t>
      </w:r>
      <w:r>
        <w:rPr>
          <w:rFonts w:ascii="Arial" w:hAnsi="Arial" w:cs="Arial"/>
          <w:spacing w:val="-8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>)</w:t>
      </w:r>
    </w:p>
    <w:p w14:paraId="7E95D541" w14:textId="77777777" w:rsidR="0082156C" w:rsidRDefault="0082156C" w:rsidP="00D35DA9">
      <w:pPr>
        <w:pStyle w:val="a9"/>
        <w:rPr>
          <w:rFonts w:ascii="Arial" w:hAnsi="Arial" w:cs="Arial"/>
          <w:spacing w:val="-2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Обеспечение</w:t>
      </w:r>
      <w:r>
        <w:rPr>
          <w:rFonts w:ascii="Arial" w:hAnsi="Arial" w:cs="Arial"/>
          <w:spacing w:val="-17"/>
          <w:sz w:val="48"/>
          <w:szCs w:val="48"/>
        </w:rPr>
        <w:t xml:space="preserve"> </w:t>
      </w:r>
      <w:r>
        <w:rPr>
          <w:rFonts w:ascii="Arial" w:hAnsi="Arial" w:cs="Arial"/>
          <w:sz w:val="48"/>
          <w:szCs w:val="48"/>
        </w:rPr>
        <w:t>возможности</w:t>
      </w:r>
      <w:r>
        <w:rPr>
          <w:rFonts w:ascii="Arial" w:hAnsi="Arial" w:cs="Arial"/>
          <w:spacing w:val="-17"/>
          <w:sz w:val="48"/>
          <w:szCs w:val="48"/>
        </w:rPr>
        <w:t xml:space="preserve"> </w:t>
      </w:r>
      <w:r>
        <w:rPr>
          <w:rFonts w:ascii="Arial" w:hAnsi="Arial" w:cs="Arial"/>
          <w:sz w:val="48"/>
          <w:szCs w:val="48"/>
        </w:rPr>
        <w:t>поиска</w:t>
      </w:r>
      <w:r>
        <w:rPr>
          <w:rFonts w:ascii="Arial" w:hAnsi="Arial" w:cs="Arial"/>
          <w:spacing w:val="-12"/>
          <w:sz w:val="48"/>
          <w:szCs w:val="48"/>
        </w:rPr>
        <w:t xml:space="preserve"> </w:t>
      </w:r>
      <w:r>
        <w:rPr>
          <w:rFonts w:ascii="Arial" w:hAnsi="Arial" w:cs="Arial"/>
          <w:spacing w:val="-2"/>
          <w:sz w:val="48"/>
          <w:szCs w:val="48"/>
        </w:rPr>
        <w:t>нужной</w:t>
      </w:r>
    </w:p>
    <w:p w14:paraId="55231839" w14:textId="77777777" w:rsidR="0082156C" w:rsidRDefault="0082156C" w:rsidP="00D35DA9">
      <w:pPr>
        <w:pStyle w:val="a9"/>
        <w:rPr>
          <w:rFonts w:ascii="Arial" w:hAnsi="Arial" w:cs="Arial"/>
          <w:spacing w:val="-2"/>
          <w:sz w:val="40"/>
          <w:szCs w:val="40"/>
        </w:rPr>
      </w:pPr>
      <w:r>
        <w:rPr>
          <w:rFonts w:ascii="Arial" w:hAnsi="Arial" w:cs="Arial"/>
        </w:rPr>
        <w:t>информации</w:t>
      </w:r>
      <w:r>
        <w:rPr>
          <w:rFonts w:ascii="Arial" w:hAnsi="Arial" w:cs="Arial"/>
          <w:spacing w:val="-34"/>
        </w:rPr>
        <w:t xml:space="preserve"> </w:t>
      </w:r>
      <w:r>
        <w:rPr>
          <w:rFonts w:ascii="Arial" w:hAnsi="Arial" w:cs="Arial"/>
        </w:rPr>
        <w:t>(</w:t>
      </w:r>
      <w:r>
        <w:rPr>
          <w:rFonts w:ascii="Arial" w:hAnsi="Arial" w:cs="Arial"/>
          <w:sz w:val="40"/>
          <w:szCs w:val="40"/>
        </w:rPr>
        <w:t>индексирование,</w:t>
      </w:r>
      <w:r>
        <w:rPr>
          <w:rFonts w:ascii="Arial" w:hAnsi="Arial" w:cs="Arial"/>
          <w:spacing w:val="-22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фильтрация</w:t>
      </w:r>
      <w:r>
        <w:rPr>
          <w:rFonts w:ascii="Arial" w:hAnsi="Arial" w:cs="Arial"/>
          <w:spacing w:val="-13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>и</w:t>
      </w:r>
      <w:r>
        <w:rPr>
          <w:rFonts w:ascii="Arial" w:hAnsi="Arial" w:cs="Arial"/>
          <w:spacing w:val="-28"/>
          <w:sz w:val="40"/>
          <w:szCs w:val="40"/>
        </w:rPr>
        <w:t xml:space="preserve"> </w:t>
      </w:r>
      <w:r>
        <w:rPr>
          <w:rFonts w:ascii="Arial" w:hAnsi="Arial" w:cs="Arial"/>
          <w:spacing w:val="-2"/>
          <w:sz w:val="40"/>
          <w:szCs w:val="40"/>
        </w:rPr>
        <w:t>классификация</w:t>
      </w:r>
    </w:p>
    <w:p w14:paraId="3E65150E" w14:textId="77777777" w:rsidR="0082156C" w:rsidRDefault="0082156C" w:rsidP="00D35DA9">
      <w:pPr>
        <w:pStyle w:val="a9"/>
        <w:rPr>
          <w:rFonts w:ascii="Arial" w:hAnsi="Arial" w:cs="Arial"/>
          <w:spacing w:val="-10"/>
          <w:sz w:val="40"/>
          <w:szCs w:val="40"/>
        </w:rPr>
      </w:pPr>
      <w:r>
        <w:rPr>
          <w:rFonts w:ascii="Arial" w:hAnsi="Arial" w:cs="Arial"/>
          <w:spacing w:val="-2"/>
          <w:sz w:val="40"/>
          <w:szCs w:val="40"/>
        </w:rPr>
        <w:t>формализованных</w:t>
      </w:r>
      <w:r>
        <w:rPr>
          <w:rFonts w:ascii="Arial" w:hAnsi="Arial" w:cs="Arial"/>
          <w:spacing w:val="-9"/>
          <w:sz w:val="40"/>
          <w:szCs w:val="40"/>
        </w:rPr>
        <w:t xml:space="preserve"> </w:t>
      </w:r>
      <w:r>
        <w:rPr>
          <w:rFonts w:ascii="Arial" w:hAnsi="Arial" w:cs="Arial"/>
          <w:spacing w:val="-2"/>
          <w:sz w:val="40"/>
          <w:szCs w:val="40"/>
        </w:rPr>
        <w:t>знаний</w:t>
      </w:r>
      <w:r>
        <w:rPr>
          <w:rFonts w:ascii="Arial" w:hAnsi="Arial" w:cs="Arial"/>
          <w:spacing w:val="-18"/>
          <w:sz w:val="40"/>
          <w:szCs w:val="40"/>
        </w:rPr>
        <w:t xml:space="preserve"> </w:t>
      </w:r>
      <w:r>
        <w:rPr>
          <w:rFonts w:ascii="Arial" w:hAnsi="Arial" w:cs="Arial"/>
          <w:spacing w:val="-10"/>
          <w:sz w:val="40"/>
          <w:szCs w:val="40"/>
        </w:rPr>
        <w:t>)</w:t>
      </w:r>
    </w:p>
    <w:p w14:paraId="4FF01AD9" w14:textId="77777777" w:rsidR="0082156C" w:rsidRDefault="0082156C" w:rsidP="00D35DA9">
      <w:pPr>
        <w:pStyle w:val="a9"/>
        <w:rPr>
          <w:rFonts w:ascii="Arial" w:hAnsi="Arial" w:cs="Arial"/>
          <w:spacing w:val="-10"/>
          <w:sz w:val="40"/>
          <w:szCs w:val="40"/>
        </w:rPr>
      </w:pPr>
    </w:p>
    <w:p w14:paraId="6E3DF5BA" w14:textId="77777777" w:rsidR="0082156C" w:rsidRDefault="0082156C" w:rsidP="00D35DA9">
      <w:pPr>
        <w:pStyle w:val="a9"/>
        <w:rPr>
          <w:rFonts w:ascii="Arial" w:hAnsi="Arial" w:cs="Arial"/>
          <w:sz w:val="25"/>
          <w:szCs w:val="25"/>
        </w:rPr>
      </w:pPr>
    </w:p>
    <w:p w14:paraId="5A08D60E" w14:textId="77777777" w:rsidR="0082156C" w:rsidRDefault="0082156C" w:rsidP="00D35DA9">
      <w:pPr>
        <w:pStyle w:val="a9"/>
        <w:rPr>
          <w:rFonts w:ascii="Calibri Light" w:hAnsi="Calibri Light" w:cs="Calibri Light"/>
          <w:spacing w:val="-2"/>
        </w:rPr>
      </w:pPr>
      <w:r>
        <w:rPr>
          <w:rFonts w:ascii="Calibri Light" w:hAnsi="Calibri Light" w:cs="Calibri Light"/>
        </w:rPr>
        <w:t>ПРАКТИЧЕСКОЕ</w:t>
      </w:r>
      <w:r>
        <w:rPr>
          <w:rFonts w:ascii="Calibri Light" w:hAnsi="Calibri Light" w:cs="Calibri Light"/>
          <w:spacing w:val="1"/>
        </w:rPr>
        <w:t xml:space="preserve"> </w:t>
      </w:r>
      <w:r>
        <w:rPr>
          <w:rFonts w:ascii="Calibri Light" w:hAnsi="Calibri Light" w:cs="Calibri Light"/>
        </w:rPr>
        <w:t>ПРИМЕНЕНИЕ</w:t>
      </w:r>
      <w:r>
        <w:rPr>
          <w:rFonts w:ascii="Calibri Light" w:hAnsi="Calibri Light" w:cs="Calibri Light"/>
          <w:spacing w:val="-6"/>
        </w:rPr>
        <w:t xml:space="preserve"> </w:t>
      </w:r>
      <w:r>
        <w:rPr>
          <w:rFonts w:ascii="Calibri Light" w:hAnsi="Calibri Light" w:cs="Calibri Light"/>
          <w:spacing w:val="-2"/>
        </w:rPr>
        <w:t>ОНТОЛОГИЙ</w:t>
      </w:r>
    </w:p>
    <w:p w14:paraId="2008D019" w14:textId="77777777" w:rsidR="0082156C" w:rsidRDefault="0082156C" w:rsidP="00D35DA9">
      <w:pPr>
        <w:pStyle w:val="a9"/>
        <w:rPr>
          <w:rFonts w:ascii="Calibri Light" w:hAnsi="Calibri Light" w:cs="Calibri Light"/>
          <w:sz w:val="55"/>
          <w:szCs w:val="55"/>
        </w:rPr>
      </w:pPr>
    </w:p>
    <w:p w14:paraId="0D240FF9" w14:textId="77777777" w:rsidR="0082156C" w:rsidRDefault="0082156C" w:rsidP="00D35DA9">
      <w:pPr>
        <w:pStyle w:val="a9"/>
        <w:rPr>
          <w:spacing w:val="-2"/>
          <w:sz w:val="56"/>
          <w:szCs w:val="56"/>
        </w:rPr>
      </w:pPr>
      <w:r>
        <w:rPr>
          <w:spacing w:val="-2"/>
          <w:sz w:val="56"/>
          <w:szCs w:val="56"/>
        </w:rPr>
        <w:t>Порталы</w:t>
      </w:r>
    </w:p>
    <w:p w14:paraId="3B858279" w14:textId="77777777" w:rsidR="0082156C" w:rsidRDefault="0082156C" w:rsidP="00D35DA9">
      <w:pPr>
        <w:pStyle w:val="a9"/>
        <w:rPr>
          <w:spacing w:val="-2"/>
          <w:sz w:val="56"/>
          <w:szCs w:val="56"/>
        </w:rPr>
      </w:pPr>
      <w:r>
        <w:rPr>
          <w:sz w:val="56"/>
          <w:szCs w:val="56"/>
        </w:rPr>
        <w:t>Системы</w:t>
      </w:r>
      <w:r>
        <w:rPr>
          <w:spacing w:val="-28"/>
          <w:sz w:val="56"/>
          <w:szCs w:val="56"/>
        </w:rPr>
        <w:t xml:space="preserve"> </w:t>
      </w:r>
      <w:r>
        <w:rPr>
          <w:sz w:val="56"/>
          <w:szCs w:val="56"/>
        </w:rPr>
        <w:t>автоматизированного</w:t>
      </w:r>
      <w:r>
        <w:rPr>
          <w:spacing w:val="-32"/>
          <w:sz w:val="56"/>
          <w:szCs w:val="56"/>
        </w:rPr>
        <w:t xml:space="preserve"> </w:t>
      </w:r>
      <w:r>
        <w:rPr>
          <w:sz w:val="56"/>
          <w:szCs w:val="56"/>
        </w:rPr>
        <w:t>сбора</w:t>
      </w:r>
      <w:r>
        <w:rPr>
          <w:spacing w:val="-22"/>
          <w:sz w:val="56"/>
          <w:szCs w:val="56"/>
        </w:rPr>
        <w:t xml:space="preserve"> </w:t>
      </w:r>
      <w:r>
        <w:rPr>
          <w:spacing w:val="-2"/>
          <w:sz w:val="56"/>
          <w:szCs w:val="56"/>
        </w:rPr>
        <w:t>информации</w:t>
      </w:r>
    </w:p>
    <w:p w14:paraId="0BEB2C95" w14:textId="77777777" w:rsidR="0082156C" w:rsidRDefault="0082156C" w:rsidP="00D35DA9">
      <w:pPr>
        <w:pStyle w:val="a9"/>
        <w:rPr>
          <w:spacing w:val="-2"/>
          <w:sz w:val="56"/>
          <w:szCs w:val="56"/>
        </w:rPr>
      </w:pPr>
      <w:r>
        <w:rPr>
          <w:sz w:val="56"/>
          <w:szCs w:val="56"/>
        </w:rPr>
        <w:lastRenderedPageBreak/>
        <w:t>Управление</w:t>
      </w:r>
      <w:r>
        <w:rPr>
          <w:spacing w:val="-32"/>
          <w:sz w:val="56"/>
          <w:szCs w:val="56"/>
        </w:rPr>
        <w:t xml:space="preserve"> </w:t>
      </w:r>
      <w:r>
        <w:rPr>
          <w:sz w:val="56"/>
          <w:szCs w:val="56"/>
        </w:rPr>
        <w:t>корпоративными</w:t>
      </w:r>
      <w:r>
        <w:rPr>
          <w:spacing w:val="-27"/>
          <w:sz w:val="56"/>
          <w:szCs w:val="56"/>
        </w:rPr>
        <w:t xml:space="preserve"> </w:t>
      </w:r>
      <w:r>
        <w:rPr>
          <w:sz w:val="56"/>
          <w:szCs w:val="56"/>
        </w:rPr>
        <w:t xml:space="preserve">информационными </w:t>
      </w:r>
      <w:r>
        <w:rPr>
          <w:spacing w:val="-2"/>
          <w:sz w:val="56"/>
          <w:szCs w:val="56"/>
        </w:rPr>
        <w:t>ресурсами</w:t>
      </w:r>
    </w:p>
    <w:p w14:paraId="581A14B0" w14:textId="77777777" w:rsidR="0082156C" w:rsidRDefault="0082156C" w:rsidP="00D35DA9">
      <w:pPr>
        <w:pStyle w:val="a9"/>
        <w:rPr>
          <w:spacing w:val="-2"/>
          <w:sz w:val="56"/>
          <w:szCs w:val="56"/>
        </w:rPr>
      </w:pPr>
      <w:r>
        <w:rPr>
          <w:sz w:val="56"/>
          <w:szCs w:val="56"/>
        </w:rPr>
        <w:t>Обучающие</w:t>
      </w:r>
      <w:r>
        <w:rPr>
          <w:spacing w:val="-19"/>
          <w:sz w:val="56"/>
          <w:szCs w:val="56"/>
        </w:rPr>
        <w:t xml:space="preserve"> </w:t>
      </w:r>
      <w:r>
        <w:rPr>
          <w:spacing w:val="-2"/>
          <w:sz w:val="56"/>
          <w:szCs w:val="56"/>
        </w:rPr>
        <w:t>системы</w:t>
      </w:r>
    </w:p>
    <w:p w14:paraId="7B98857E" w14:textId="77777777" w:rsidR="0082156C" w:rsidRDefault="0082156C" w:rsidP="00D35DA9">
      <w:pPr>
        <w:pStyle w:val="a9"/>
        <w:rPr>
          <w:spacing w:val="-2"/>
          <w:sz w:val="56"/>
          <w:szCs w:val="56"/>
        </w:rPr>
      </w:pPr>
      <w:r>
        <w:rPr>
          <w:spacing w:val="-2"/>
          <w:sz w:val="56"/>
          <w:szCs w:val="56"/>
        </w:rPr>
        <w:t>Мультимедийные</w:t>
      </w:r>
      <w:r>
        <w:rPr>
          <w:spacing w:val="-19"/>
          <w:sz w:val="56"/>
          <w:szCs w:val="56"/>
        </w:rPr>
        <w:t xml:space="preserve"> </w:t>
      </w:r>
      <w:r>
        <w:rPr>
          <w:spacing w:val="-2"/>
          <w:sz w:val="56"/>
          <w:szCs w:val="56"/>
        </w:rPr>
        <w:t>энциклопедии</w:t>
      </w:r>
      <w:r>
        <w:rPr>
          <w:spacing w:val="-17"/>
          <w:sz w:val="56"/>
          <w:szCs w:val="56"/>
        </w:rPr>
        <w:t xml:space="preserve"> </w:t>
      </w:r>
      <w:r>
        <w:rPr>
          <w:spacing w:val="-2"/>
          <w:sz w:val="56"/>
          <w:szCs w:val="56"/>
        </w:rPr>
        <w:t>и</w:t>
      </w:r>
      <w:r>
        <w:rPr>
          <w:spacing w:val="-9"/>
          <w:sz w:val="56"/>
          <w:szCs w:val="56"/>
        </w:rPr>
        <w:t xml:space="preserve"> </w:t>
      </w:r>
      <w:r>
        <w:rPr>
          <w:spacing w:val="-2"/>
          <w:sz w:val="56"/>
          <w:szCs w:val="56"/>
        </w:rPr>
        <w:t>коллекции</w:t>
      </w:r>
    </w:p>
    <w:p w14:paraId="25461FA5" w14:textId="77777777" w:rsidR="0082156C" w:rsidRDefault="0082156C" w:rsidP="00D35DA9">
      <w:pPr>
        <w:pStyle w:val="a9"/>
        <w:rPr>
          <w:spacing w:val="-2"/>
          <w:sz w:val="56"/>
          <w:szCs w:val="56"/>
        </w:rPr>
      </w:pPr>
      <w:r>
        <w:rPr>
          <w:sz w:val="56"/>
          <w:szCs w:val="56"/>
        </w:rPr>
        <w:t>Взаимодействие</w:t>
      </w:r>
      <w:r>
        <w:rPr>
          <w:spacing w:val="-34"/>
          <w:sz w:val="56"/>
          <w:szCs w:val="56"/>
        </w:rPr>
        <w:t xml:space="preserve"> </w:t>
      </w:r>
      <w:r>
        <w:rPr>
          <w:sz w:val="56"/>
          <w:szCs w:val="56"/>
        </w:rPr>
        <w:t>электронных</w:t>
      </w:r>
      <w:r>
        <w:rPr>
          <w:spacing w:val="-32"/>
          <w:sz w:val="56"/>
          <w:szCs w:val="56"/>
        </w:rPr>
        <w:t xml:space="preserve"> </w:t>
      </w:r>
      <w:r>
        <w:rPr>
          <w:sz w:val="56"/>
          <w:szCs w:val="56"/>
        </w:rPr>
        <w:t>бытовых</w:t>
      </w:r>
      <w:r>
        <w:rPr>
          <w:spacing w:val="-30"/>
          <w:sz w:val="56"/>
          <w:szCs w:val="56"/>
        </w:rPr>
        <w:t xml:space="preserve"> </w:t>
      </w:r>
      <w:r>
        <w:rPr>
          <w:spacing w:val="-2"/>
          <w:sz w:val="56"/>
          <w:szCs w:val="56"/>
        </w:rPr>
        <w:t>устройств</w:t>
      </w:r>
    </w:p>
    <w:p w14:paraId="4942E520" w14:textId="77777777" w:rsidR="0082156C" w:rsidRDefault="0082156C" w:rsidP="00D35DA9">
      <w:pPr>
        <w:pStyle w:val="a9"/>
        <w:rPr>
          <w:spacing w:val="-2"/>
          <w:sz w:val="56"/>
          <w:szCs w:val="56"/>
        </w:rPr>
      </w:pPr>
    </w:p>
    <w:p w14:paraId="35274D3E" w14:textId="77777777" w:rsidR="0082156C" w:rsidRDefault="0082156C" w:rsidP="00D35DA9">
      <w:pPr>
        <w:pStyle w:val="a9"/>
        <w:rPr>
          <w:sz w:val="24"/>
          <w:szCs w:val="24"/>
        </w:rPr>
      </w:pPr>
    </w:p>
    <w:p w14:paraId="3FCB200F" w14:textId="77777777" w:rsidR="0082156C" w:rsidRDefault="0082156C" w:rsidP="00D35DA9">
      <w:pPr>
        <w:pStyle w:val="a9"/>
        <w:rPr>
          <w:rFonts w:ascii="Calibri" w:hAnsi="Calibri" w:cs="Calibri"/>
          <w:spacing w:val="-2"/>
        </w:rPr>
      </w:pPr>
      <w:r>
        <w:rPr>
          <w:rFonts w:ascii="Calibri" w:hAnsi="Calibri" w:cs="Calibri"/>
        </w:rPr>
        <w:t>КОЛЛЕКЦИИ</w:t>
      </w:r>
      <w:r>
        <w:rPr>
          <w:rFonts w:ascii="Calibri" w:hAnsi="Calibri" w:cs="Calibri"/>
          <w:spacing w:val="-25"/>
        </w:rPr>
        <w:t xml:space="preserve"> </w:t>
      </w:r>
      <w:r>
        <w:rPr>
          <w:rFonts w:ascii="Calibri" w:hAnsi="Calibri" w:cs="Calibri"/>
          <w:spacing w:val="-2"/>
        </w:rPr>
        <w:t>ОНТОЛОГИЙ</w:t>
      </w:r>
    </w:p>
    <w:p w14:paraId="6E99C5CC" w14:textId="77777777" w:rsidR="0082156C" w:rsidRDefault="0082156C" w:rsidP="00D35DA9">
      <w:pPr>
        <w:pStyle w:val="a9"/>
      </w:pPr>
    </w:p>
    <w:p w14:paraId="1C4627F6" w14:textId="77777777" w:rsidR="0082156C" w:rsidRDefault="0082156C" w:rsidP="00D35DA9">
      <w:pPr>
        <w:pStyle w:val="a9"/>
        <w:rPr>
          <w:sz w:val="38"/>
          <w:szCs w:val="38"/>
        </w:rPr>
      </w:pPr>
    </w:p>
    <w:p w14:paraId="4A77BDCA" w14:textId="77777777" w:rsidR="0082156C" w:rsidRDefault="0082156C" w:rsidP="00D35DA9">
      <w:pPr>
        <w:pStyle w:val="a9"/>
        <w:rPr>
          <w:sz w:val="36"/>
          <w:szCs w:val="36"/>
        </w:rPr>
      </w:pPr>
      <w:r>
        <w:rPr>
          <w:sz w:val="36"/>
          <w:szCs w:val="36"/>
        </w:rPr>
        <w:t>(KA)2 (</w:t>
      </w:r>
      <w:proofErr w:type="spellStart"/>
      <w:r>
        <w:rPr>
          <w:sz w:val="36"/>
          <w:szCs w:val="36"/>
        </w:rPr>
        <w:t>Knowledge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Annotation</w:t>
      </w:r>
      <w:proofErr w:type="spellEnd"/>
      <w:r>
        <w:rPr>
          <w:sz w:val="36"/>
          <w:szCs w:val="36"/>
        </w:rPr>
        <w:t xml:space="preserve"> Initiative </w:t>
      </w:r>
      <w:proofErr w:type="spellStart"/>
      <w:r>
        <w:rPr>
          <w:sz w:val="36"/>
          <w:szCs w:val="36"/>
        </w:rPr>
        <w:t>of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Knowledge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Acquisition</w:t>
      </w:r>
      <w:proofErr w:type="spellEnd"/>
      <w:r>
        <w:rPr>
          <w:sz w:val="36"/>
          <w:szCs w:val="36"/>
        </w:rPr>
        <w:t xml:space="preserve"> Community) – Аннотация знаний сообществом приобретения знаний (разрабатываются</w:t>
      </w:r>
      <w:r>
        <w:rPr>
          <w:spacing w:val="-4"/>
          <w:sz w:val="36"/>
          <w:szCs w:val="36"/>
        </w:rPr>
        <w:t xml:space="preserve"> </w:t>
      </w:r>
      <w:r>
        <w:rPr>
          <w:sz w:val="36"/>
          <w:szCs w:val="36"/>
        </w:rPr>
        <w:t>онтологии</w:t>
      </w:r>
      <w:r>
        <w:rPr>
          <w:spacing w:val="-17"/>
          <w:sz w:val="36"/>
          <w:szCs w:val="36"/>
        </w:rPr>
        <w:t xml:space="preserve"> </w:t>
      </w:r>
      <w:r>
        <w:rPr>
          <w:sz w:val="36"/>
          <w:szCs w:val="36"/>
        </w:rPr>
        <w:t>организаций,</w:t>
      </w:r>
      <w:r>
        <w:rPr>
          <w:spacing w:val="-13"/>
          <w:sz w:val="36"/>
          <w:szCs w:val="36"/>
        </w:rPr>
        <w:t xml:space="preserve"> </w:t>
      </w:r>
      <w:r>
        <w:rPr>
          <w:sz w:val="36"/>
          <w:szCs w:val="36"/>
        </w:rPr>
        <w:t>проекта,</w:t>
      </w:r>
      <w:r>
        <w:rPr>
          <w:spacing w:val="-9"/>
          <w:sz w:val="36"/>
          <w:szCs w:val="36"/>
        </w:rPr>
        <w:t xml:space="preserve"> </w:t>
      </w:r>
      <w:r>
        <w:rPr>
          <w:sz w:val="36"/>
          <w:szCs w:val="36"/>
        </w:rPr>
        <w:t>личности,</w:t>
      </w:r>
      <w:r>
        <w:rPr>
          <w:spacing w:val="-13"/>
          <w:sz w:val="36"/>
          <w:szCs w:val="36"/>
        </w:rPr>
        <w:t xml:space="preserve"> </w:t>
      </w:r>
      <w:r>
        <w:rPr>
          <w:sz w:val="36"/>
          <w:szCs w:val="36"/>
        </w:rPr>
        <w:t xml:space="preserve">направления исследований, публикаций, событий, исследовательских продуктов, </w:t>
      </w:r>
      <w:proofErr w:type="spellStart"/>
      <w:r>
        <w:rPr>
          <w:sz w:val="36"/>
          <w:szCs w:val="36"/>
        </w:rPr>
        <w:t>тсследовательских</w:t>
      </w:r>
      <w:proofErr w:type="spellEnd"/>
      <w:r>
        <w:rPr>
          <w:sz w:val="36"/>
          <w:szCs w:val="36"/>
        </w:rPr>
        <w:t xml:space="preserve"> групп) Инструментарий – </w:t>
      </w:r>
      <w:proofErr w:type="spellStart"/>
      <w:r>
        <w:rPr>
          <w:sz w:val="36"/>
          <w:szCs w:val="36"/>
        </w:rPr>
        <w:t>Ontobroker</w:t>
      </w:r>
      <w:proofErr w:type="spellEnd"/>
    </w:p>
    <w:p w14:paraId="6EB8DBC7" w14:textId="77777777" w:rsidR="0082156C" w:rsidRDefault="0082156C" w:rsidP="00D35DA9">
      <w:pPr>
        <w:pStyle w:val="a9"/>
        <w:rPr>
          <w:spacing w:val="-4"/>
          <w:sz w:val="36"/>
          <w:szCs w:val="36"/>
        </w:rPr>
      </w:pPr>
      <w:r w:rsidRPr="00BC540D">
        <w:rPr>
          <w:sz w:val="36"/>
          <w:szCs w:val="36"/>
          <w:lang w:val="en-US"/>
        </w:rPr>
        <w:t>SHOE</w:t>
      </w:r>
      <w:r w:rsidRPr="00BC540D">
        <w:rPr>
          <w:spacing w:val="-14"/>
          <w:sz w:val="36"/>
          <w:szCs w:val="36"/>
          <w:lang w:val="en-US"/>
        </w:rPr>
        <w:t xml:space="preserve"> </w:t>
      </w:r>
      <w:r w:rsidRPr="00BC540D">
        <w:rPr>
          <w:sz w:val="36"/>
          <w:szCs w:val="36"/>
          <w:lang w:val="en-US"/>
        </w:rPr>
        <w:t>(Simple</w:t>
      </w:r>
      <w:r w:rsidRPr="00BC540D">
        <w:rPr>
          <w:spacing w:val="-2"/>
          <w:sz w:val="36"/>
          <w:szCs w:val="36"/>
          <w:lang w:val="en-US"/>
        </w:rPr>
        <w:t xml:space="preserve"> </w:t>
      </w:r>
      <w:r w:rsidRPr="00BC540D">
        <w:rPr>
          <w:sz w:val="36"/>
          <w:szCs w:val="36"/>
          <w:lang w:val="en-US"/>
        </w:rPr>
        <w:t>HTML</w:t>
      </w:r>
      <w:r w:rsidRPr="00BC540D">
        <w:rPr>
          <w:spacing w:val="-9"/>
          <w:sz w:val="36"/>
          <w:szCs w:val="36"/>
          <w:lang w:val="en-US"/>
        </w:rPr>
        <w:t xml:space="preserve"> </w:t>
      </w:r>
      <w:r w:rsidRPr="00BC540D">
        <w:rPr>
          <w:sz w:val="36"/>
          <w:szCs w:val="36"/>
          <w:lang w:val="en-US"/>
        </w:rPr>
        <w:t>Ontology</w:t>
      </w:r>
      <w:r w:rsidRPr="00BC540D">
        <w:rPr>
          <w:spacing w:val="-8"/>
          <w:sz w:val="36"/>
          <w:szCs w:val="36"/>
          <w:lang w:val="en-US"/>
        </w:rPr>
        <w:t xml:space="preserve"> </w:t>
      </w:r>
      <w:r w:rsidRPr="00BC540D">
        <w:rPr>
          <w:sz w:val="36"/>
          <w:szCs w:val="36"/>
          <w:lang w:val="en-US"/>
        </w:rPr>
        <w:t>Extensions))</w:t>
      </w:r>
      <w:r w:rsidRPr="00BC540D">
        <w:rPr>
          <w:spacing w:val="6"/>
          <w:sz w:val="36"/>
          <w:szCs w:val="36"/>
          <w:lang w:val="en-US"/>
        </w:rPr>
        <w:t xml:space="preserve"> </w:t>
      </w:r>
      <w:r w:rsidRPr="00BC540D">
        <w:rPr>
          <w:sz w:val="36"/>
          <w:szCs w:val="36"/>
          <w:lang w:val="en-US"/>
        </w:rPr>
        <w:t>–</w:t>
      </w:r>
      <w:r w:rsidRPr="00BC540D">
        <w:rPr>
          <w:spacing w:val="-6"/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осуществляет</w:t>
      </w:r>
      <w:r w:rsidRPr="00BC540D">
        <w:rPr>
          <w:spacing w:val="-9"/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аннотацию</w:t>
      </w:r>
      <w:r w:rsidRPr="00BC540D">
        <w:rPr>
          <w:spacing w:val="-5"/>
          <w:sz w:val="36"/>
          <w:szCs w:val="36"/>
          <w:lang w:val="en-US"/>
        </w:rPr>
        <w:t xml:space="preserve"> </w:t>
      </w:r>
      <w:r>
        <w:rPr>
          <w:spacing w:val="-4"/>
          <w:sz w:val="36"/>
          <w:szCs w:val="36"/>
        </w:rPr>
        <w:t>Web-</w:t>
      </w:r>
    </w:p>
    <w:p w14:paraId="44D442A0" w14:textId="77777777" w:rsidR="0082156C" w:rsidRDefault="0082156C" w:rsidP="00D35DA9">
      <w:pPr>
        <w:pStyle w:val="a9"/>
        <w:rPr>
          <w:spacing w:val="-2"/>
          <w:sz w:val="36"/>
          <w:szCs w:val="36"/>
        </w:rPr>
      </w:pPr>
      <w:r>
        <w:rPr>
          <w:sz w:val="36"/>
          <w:szCs w:val="36"/>
        </w:rPr>
        <w:t>страниц</w:t>
      </w:r>
      <w:r>
        <w:rPr>
          <w:spacing w:val="-3"/>
          <w:sz w:val="36"/>
          <w:szCs w:val="36"/>
        </w:rPr>
        <w:t xml:space="preserve"> </w:t>
      </w:r>
      <w:r>
        <w:rPr>
          <w:sz w:val="36"/>
          <w:szCs w:val="36"/>
        </w:rPr>
        <w:t>семантической</w:t>
      </w:r>
      <w:r>
        <w:rPr>
          <w:spacing w:val="-5"/>
          <w:sz w:val="36"/>
          <w:szCs w:val="36"/>
        </w:rPr>
        <w:t xml:space="preserve"> </w:t>
      </w:r>
      <w:r>
        <w:rPr>
          <w:spacing w:val="-2"/>
          <w:sz w:val="36"/>
          <w:szCs w:val="36"/>
        </w:rPr>
        <w:t>информацией</w:t>
      </w:r>
    </w:p>
    <w:p w14:paraId="1E0CCC2B" w14:textId="77777777" w:rsidR="0082156C" w:rsidRDefault="0082156C" w:rsidP="00D35DA9">
      <w:pPr>
        <w:pStyle w:val="a9"/>
        <w:rPr>
          <w:spacing w:val="-2"/>
          <w:sz w:val="36"/>
          <w:szCs w:val="36"/>
        </w:rPr>
      </w:pPr>
      <w:r>
        <w:rPr>
          <w:sz w:val="36"/>
          <w:szCs w:val="36"/>
        </w:rPr>
        <w:t>CYC</w:t>
      </w:r>
      <w:r>
        <w:rPr>
          <w:spacing w:val="-12"/>
          <w:sz w:val="36"/>
          <w:szCs w:val="36"/>
        </w:rPr>
        <w:t xml:space="preserve"> </w:t>
      </w:r>
      <w:r>
        <w:rPr>
          <w:sz w:val="36"/>
          <w:szCs w:val="36"/>
        </w:rPr>
        <w:t>–</w:t>
      </w:r>
      <w:r>
        <w:rPr>
          <w:spacing w:val="-3"/>
          <w:sz w:val="36"/>
          <w:szCs w:val="36"/>
        </w:rPr>
        <w:t xml:space="preserve"> </w:t>
      </w:r>
      <w:r>
        <w:rPr>
          <w:sz w:val="36"/>
          <w:szCs w:val="36"/>
        </w:rPr>
        <w:t>ориентация</w:t>
      </w:r>
      <w:r>
        <w:rPr>
          <w:spacing w:val="-8"/>
          <w:sz w:val="36"/>
          <w:szCs w:val="36"/>
        </w:rPr>
        <w:t xml:space="preserve"> </w:t>
      </w:r>
      <w:r>
        <w:rPr>
          <w:sz w:val="36"/>
          <w:szCs w:val="36"/>
        </w:rPr>
        <w:t>на</w:t>
      </w:r>
      <w:r>
        <w:rPr>
          <w:spacing w:val="-2"/>
          <w:sz w:val="36"/>
          <w:szCs w:val="36"/>
        </w:rPr>
        <w:t xml:space="preserve"> </w:t>
      </w:r>
      <w:r>
        <w:rPr>
          <w:sz w:val="36"/>
          <w:szCs w:val="36"/>
        </w:rPr>
        <w:t>создание</w:t>
      </w:r>
      <w:r>
        <w:rPr>
          <w:spacing w:val="-12"/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мультиагентной</w:t>
      </w:r>
      <w:proofErr w:type="spellEnd"/>
      <w:r>
        <w:rPr>
          <w:spacing w:val="-8"/>
          <w:sz w:val="36"/>
          <w:szCs w:val="36"/>
        </w:rPr>
        <w:t xml:space="preserve"> </w:t>
      </w:r>
      <w:r>
        <w:rPr>
          <w:sz w:val="36"/>
          <w:szCs w:val="36"/>
        </w:rPr>
        <w:t>базы</w:t>
      </w:r>
      <w:r>
        <w:rPr>
          <w:spacing w:val="-6"/>
          <w:sz w:val="36"/>
          <w:szCs w:val="36"/>
        </w:rPr>
        <w:t xml:space="preserve"> </w:t>
      </w:r>
      <w:r>
        <w:rPr>
          <w:sz w:val="36"/>
          <w:szCs w:val="36"/>
        </w:rPr>
        <w:t>знаний</w:t>
      </w:r>
      <w:r>
        <w:rPr>
          <w:spacing w:val="-4"/>
          <w:sz w:val="36"/>
          <w:szCs w:val="36"/>
        </w:rPr>
        <w:t xml:space="preserve"> </w:t>
      </w:r>
      <w:r>
        <w:rPr>
          <w:sz w:val="36"/>
          <w:szCs w:val="36"/>
        </w:rPr>
        <w:t>всех</w:t>
      </w:r>
      <w:r>
        <w:rPr>
          <w:spacing w:val="-8"/>
          <w:sz w:val="36"/>
          <w:szCs w:val="36"/>
        </w:rPr>
        <w:t xml:space="preserve"> </w:t>
      </w:r>
      <w:r>
        <w:rPr>
          <w:spacing w:val="-2"/>
          <w:sz w:val="36"/>
          <w:szCs w:val="36"/>
        </w:rPr>
        <w:t>общих</w:t>
      </w:r>
    </w:p>
    <w:p w14:paraId="6C015181" w14:textId="77777777" w:rsidR="0082156C" w:rsidRDefault="0082156C" w:rsidP="00D35DA9">
      <w:pPr>
        <w:pStyle w:val="a9"/>
        <w:rPr>
          <w:spacing w:val="-4"/>
          <w:sz w:val="36"/>
          <w:szCs w:val="36"/>
        </w:rPr>
      </w:pPr>
      <w:r>
        <w:rPr>
          <w:sz w:val="36"/>
          <w:szCs w:val="36"/>
        </w:rPr>
        <w:t>понятий,</w:t>
      </w:r>
      <w:r>
        <w:rPr>
          <w:spacing w:val="-12"/>
          <w:sz w:val="36"/>
          <w:szCs w:val="36"/>
        </w:rPr>
        <w:t xml:space="preserve"> </w:t>
      </w:r>
      <w:r>
        <w:rPr>
          <w:sz w:val="36"/>
          <w:szCs w:val="36"/>
        </w:rPr>
        <w:t>включая</w:t>
      </w:r>
      <w:r>
        <w:rPr>
          <w:spacing w:val="-6"/>
          <w:sz w:val="36"/>
          <w:szCs w:val="36"/>
        </w:rPr>
        <w:t xml:space="preserve"> </w:t>
      </w:r>
      <w:r>
        <w:rPr>
          <w:sz w:val="36"/>
          <w:szCs w:val="36"/>
        </w:rPr>
        <w:t>семантическую</w:t>
      </w:r>
      <w:r>
        <w:rPr>
          <w:spacing w:val="-10"/>
          <w:sz w:val="36"/>
          <w:szCs w:val="36"/>
        </w:rPr>
        <w:t xml:space="preserve"> </w:t>
      </w:r>
      <w:r>
        <w:rPr>
          <w:sz w:val="36"/>
          <w:szCs w:val="36"/>
        </w:rPr>
        <w:t>структуру</w:t>
      </w:r>
      <w:r>
        <w:rPr>
          <w:spacing w:val="2"/>
          <w:sz w:val="36"/>
          <w:szCs w:val="36"/>
        </w:rPr>
        <w:t xml:space="preserve"> </w:t>
      </w:r>
      <w:r>
        <w:rPr>
          <w:sz w:val="36"/>
          <w:szCs w:val="36"/>
        </w:rPr>
        <w:t>терминов</w:t>
      </w:r>
      <w:r>
        <w:rPr>
          <w:spacing w:val="-2"/>
          <w:sz w:val="36"/>
          <w:szCs w:val="36"/>
        </w:rPr>
        <w:t xml:space="preserve"> </w:t>
      </w:r>
      <w:r>
        <w:rPr>
          <w:sz w:val="36"/>
          <w:szCs w:val="36"/>
        </w:rPr>
        <w:t>и</w:t>
      </w:r>
      <w:r>
        <w:rPr>
          <w:spacing w:val="-5"/>
          <w:sz w:val="36"/>
          <w:szCs w:val="36"/>
        </w:rPr>
        <w:t xml:space="preserve"> </w:t>
      </w:r>
      <w:r>
        <w:rPr>
          <w:sz w:val="36"/>
          <w:szCs w:val="36"/>
        </w:rPr>
        <w:t>связей</w:t>
      </w:r>
      <w:r>
        <w:rPr>
          <w:spacing w:val="-9"/>
          <w:sz w:val="36"/>
          <w:szCs w:val="36"/>
        </w:rPr>
        <w:t xml:space="preserve"> </w:t>
      </w:r>
      <w:r>
        <w:rPr>
          <w:sz w:val="36"/>
          <w:szCs w:val="36"/>
        </w:rPr>
        <w:t>между</w:t>
      </w:r>
      <w:r>
        <w:rPr>
          <w:spacing w:val="-5"/>
          <w:sz w:val="36"/>
          <w:szCs w:val="36"/>
        </w:rPr>
        <w:t xml:space="preserve"> </w:t>
      </w:r>
      <w:r>
        <w:rPr>
          <w:spacing w:val="-4"/>
          <w:sz w:val="36"/>
          <w:szCs w:val="36"/>
        </w:rPr>
        <w:t>ними</w:t>
      </w:r>
    </w:p>
    <w:p w14:paraId="09A0B16F" w14:textId="77777777" w:rsidR="0082156C" w:rsidRPr="00BC540D" w:rsidRDefault="0082156C" w:rsidP="00D35DA9">
      <w:pPr>
        <w:pStyle w:val="a9"/>
        <w:rPr>
          <w:spacing w:val="-5"/>
          <w:sz w:val="36"/>
          <w:szCs w:val="36"/>
          <w:lang w:val="en-US"/>
        </w:rPr>
      </w:pPr>
      <w:r w:rsidRPr="00BC540D">
        <w:rPr>
          <w:sz w:val="36"/>
          <w:szCs w:val="36"/>
          <w:lang w:val="en-US"/>
        </w:rPr>
        <w:t>TOVE</w:t>
      </w:r>
      <w:r w:rsidRPr="00BC540D">
        <w:rPr>
          <w:spacing w:val="-22"/>
          <w:sz w:val="36"/>
          <w:szCs w:val="36"/>
          <w:lang w:val="en-US"/>
        </w:rPr>
        <w:t xml:space="preserve"> </w:t>
      </w:r>
      <w:r w:rsidRPr="00BC540D">
        <w:rPr>
          <w:sz w:val="36"/>
          <w:szCs w:val="36"/>
          <w:lang w:val="en-US"/>
        </w:rPr>
        <w:t>(Toronto</w:t>
      </w:r>
      <w:r w:rsidRPr="00BC540D">
        <w:rPr>
          <w:spacing w:val="-14"/>
          <w:sz w:val="36"/>
          <w:szCs w:val="36"/>
          <w:lang w:val="en-US"/>
        </w:rPr>
        <w:t xml:space="preserve"> </w:t>
      </w:r>
      <w:r w:rsidRPr="00BC540D">
        <w:rPr>
          <w:sz w:val="36"/>
          <w:szCs w:val="36"/>
          <w:lang w:val="en-US"/>
        </w:rPr>
        <w:t>Virtual</w:t>
      </w:r>
      <w:r w:rsidRPr="00BC540D">
        <w:rPr>
          <w:spacing w:val="-11"/>
          <w:sz w:val="36"/>
          <w:szCs w:val="36"/>
          <w:lang w:val="en-US"/>
        </w:rPr>
        <w:t xml:space="preserve"> </w:t>
      </w:r>
      <w:r w:rsidRPr="00BC540D">
        <w:rPr>
          <w:sz w:val="36"/>
          <w:szCs w:val="36"/>
          <w:lang w:val="en-US"/>
        </w:rPr>
        <w:t>Enterprise</w:t>
      </w:r>
      <w:r w:rsidRPr="00BC540D">
        <w:rPr>
          <w:spacing w:val="-8"/>
          <w:sz w:val="36"/>
          <w:szCs w:val="36"/>
          <w:lang w:val="en-US"/>
        </w:rPr>
        <w:t xml:space="preserve"> </w:t>
      </w:r>
      <w:r w:rsidRPr="00BC540D">
        <w:rPr>
          <w:sz w:val="36"/>
          <w:szCs w:val="36"/>
          <w:lang w:val="en-US"/>
        </w:rPr>
        <w:t>Project)-</w:t>
      </w:r>
      <w:r w:rsidRPr="00BC540D">
        <w:rPr>
          <w:spacing w:val="-19"/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предметно</w:t>
      </w:r>
      <w:r w:rsidRPr="00BC540D">
        <w:rPr>
          <w:spacing w:val="-10"/>
          <w:sz w:val="36"/>
          <w:szCs w:val="36"/>
          <w:lang w:val="en-US"/>
        </w:rPr>
        <w:t xml:space="preserve"> </w:t>
      </w:r>
      <w:r>
        <w:rPr>
          <w:sz w:val="36"/>
          <w:szCs w:val="36"/>
        </w:rPr>
        <w:t>ориентирована</w:t>
      </w:r>
      <w:r w:rsidRPr="00BC540D">
        <w:rPr>
          <w:spacing w:val="-14"/>
          <w:sz w:val="36"/>
          <w:szCs w:val="36"/>
          <w:lang w:val="en-US"/>
        </w:rPr>
        <w:t xml:space="preserve"> </w:t>
      </w:r>
      <w:r>
        <w:rPr>
          <w:spacing w:val="-5"/>
          <w:sz w:val="36"/>
          <w:szCs w:val="36"/>
        </w:rPr>
        <w:t>на</w:t>
      </w:r>
    </w:p>
    <w:p w14:paraId="74C3B4A1" w14:textId="77777777" w:rsidR="0082156C" w:rsidRDefault="0082156C" w:rsidP="00D35DA9">
      <w:pPr>
        <w:pStyle w:val="a9"/>
        <w:rPr>
          <w:spacing w:val="-2"/>
          <w:sz w:val="36"/>
          <w:szCs w:val="36"/>
        </w:rPr>
      </w:pPr>
      <w:r>
        <w:rPr>
          <w:spacing w:val="-2"/>
          <w:sz w:val="36"/>
          <w:szCs w:val="36"/>
        </w:rPr>
        <w:t>представление</w:t>
      </w:r>
      <w:r>
        <w:rPr>
          <w:spacing w:val="2"/>
          <w:sz w:val="36"/>
          <w:szCs w:val="36"/>
        </w:rPr>
        <w:t xml:space="preserve"> </w:t>
      </w:r>
      <w:r>
        <w:rPr>
          <w:spacing w:val="-2"/>
          <w:sz w:val="36"/>
          <w:szCs w:val="36"/>
        </w:rPr>
        <w:t>модели</w:t>
      </w:r>
      <w:r>
        <w:rPr>
          <w:spacing w:val="-7"/>
          <w:sz w:val="36"/>
          <w:szCs w:val="36"/>
        </w:rPr>
        <w:t xml:space="preserve"> </w:t>
      </w:r>
      <w:r>
        <w:rPr>
          <w:spacing w:val="-2"/>
          <w:sz w:val="36"/>
          <w:szCs w:val="36"/>
        </w:rPr>
        <w:t>корпорации</w:t>
      </w:r>
    </w:p>
    <w:p w14:paraId="12F5855E" w14:textId="77777777" w:rsidR="0082156C" w:rsidRDefault="0082156C" w:rsidP="00D35DA9">
      <w:pPr>
        <w:pStyle w:val="a9"/>
        <w:rPr>
          <w:sz w:val="36"/>
          <w:szCs w:val="36"/>
        </w:rPr>
      </w:pPr>
      <w:proofErr w:type="spellStart"/>
      <w:r>
        <w:rPr>
          <w:sz w:val="36"/>
          <w:szCs w:val="36"/>
        </w:rPr>
        <w:t>Plinius</w:t>
      </w:r>
      <w:proofErr w:type="spellEnd"/>
      <w:r>
        <w:rPr>
          <w:sz w:val="36"/>
          <w:szCs w:val="36"/>
        </w:rPr>
        <w:t xml:space="preserve"> –</w:t>
      </w:r>
      <w:r>
        <w:rPr>
          <w:spacing w:val="-8"/>
          <w:sz w:val="36"/>
          <w:szCs w:val="36"/>
        </w:rPr>
        <w:t xml:space="preserve"> </w:t>
      </w:r>
      <w:r>
        <w:rPr>
          <w:sz w:val="36"/>
          <w:szCs w:val="36"/>
        </w:rPr>
        <w:t>предназначена для</w:t>
      </w:r>
      <w:r>
        <w:rPr>
          <w:spacing w:val="-9"/>
          <w:sz w:val="36"/>
          <w:szCs w:val="36"/>
        </w:rPr>
        <w:t xml:space="preserve"> </w:t>
      </w:r>
      <w:r>
        <w:rPr>
          <w:sz w:val="36"/>
          <w:szCs w:val="36"/>
        </w:rPr>
        <w:t>полуавтоматического</w:t>
      </w:r>
      <w:r>
        <w:rPr>
          <w:spacing w:val="-13"/>
          <w:sz w:val="36"/>
          <w:szCs w:val="36"/>
        </w:rPr>
        <w:t xml:space="preserve"> </w:t>
      </w:r>
      <w:r>
        <w:rPr>
          <w:sz w:val="36"/>
          <w:szCs w:val="36"/>
        </w:rPr>
        <w:t>извлечения знаний</w:t>
      </w:r>
      <w:r>
        <w:rPr>
          <w:spacing w:val="-8"/>
          <w:sz w:val="36"/>
          <w:szCs w:val="36"/>
        </w:rPr>
        <w:t xml:space="preserve"> </w:t>
      </w:r>
      <w:r>
        <w:rPr>
          <w:sz w:val="36"/>
          <w:szCs w:val="36"/>
        </w:rPr>
        <w:t>в области химии</w:t>
      </w:r>
    </w:p>
    <w:p w14:paraId="105C01DA" w14:textId="77777777" w:rsidR="0082156C" w:rsidRDefault="0082156C" w:rsidP="00D35DA9">
      <w:pPr>
        <w:pStyle w:val="a9"/>
        <w:rPr>
          <w:sz w:val="36"/>
          <w:szCs w:val="36"/>
        </w:rPr>
      </w:pPr>
    </w:p>
    <w:p w14:paraId="511921DD" w14:textId="77777777" w:rsidR="0082156C" w:rsidRDefault="0082156C" w:rsidP="00D35DA9">
      <w:pPr>
        <w:pStyle w:val="a9"/>
        <w:rPr>
          <w:sz w:val="24"/>
          <w:szCs w:val="24"/>
        </w:rPr>
      </w:pPr>
    </w:p>
    <w:p w14:paraId="4C34ED08" w14:textId="77777777" w:rsidR="0082156C" w:rsidRDefault="0082156C" w:rsidP="00D35DA9">
      <w:pPr>
        <w:pStyle w:val="a9"/>
        <w:rPr>
          <w:spacing w:val="-2"/>
        </w:rPr>
      </w:pPr>
      <w:r>
        <w:t>НАПРАВЛЕНИЯ</w:t>
      </w:r>
      <w:r>
        <w:rPr>
          <w:spacing w:val="-3"/>
        </w:rPr>
        <w:t xml:space="preserve"> </w:t>
      </w:r>
      <w:r>
        <w:t>РАЗВИТИЯ</w:t>
      </w:r>
      <w:r>
        <w:rPr>
          <w:spacing w:val="-5"/>
        </w:rPr>
        <w:t xml:space="preserve"> </w:t>
      </w:r>
      <w:r>
        <w:rPr>
          <w:spacing w:val="-2"/>
        </w:rPr>
        <w:t>ОНТОЛОГИЙ</w:t>
      </w:r>
    </w:p>
    <w:p w14:paraId="25762C44" w14:textId="77777777" w:rsidR="0082156C" w:rsidRDefault="0082156C" w:rsidP="00D35DA9">
      <w:pPr>
        <w:pStyle w:val="a9"/>
        <w:rPr>
          <w:spacing w:val="-2"/>
          <w:sz w:val="42"/>
          <w:szCs w:val="42"/>
        </w:rPr>
      </w:pPr>
      <w:r>
        <w:rPr>
          <w:sz w:val="42"/>
          <w:szCs w:val="42"/>
        </w:rPr>
        <w:t>Совершенствование</w:t>
      </w:r>
      <w:r>
        <w:rPr>
          <w:spacing w:val="-22"/>
          <w:sz w:val="42"/>
          <w:szCs w:val="42"/>
        </w:rPr>
        <w:t xml:space="preserve"> </w:t>
      </w:r>
      <w:r>
        <w:rPr>
          <w:sz w:val="42"/>
          <w:szCs w:val="42"/>
        </w:rPr>
        <w:t>способов</w:t>
      </w:r>
      <w:r>
        <w:rPr>
          <w:spacing w:val="-12"/>
          <w:sz w:val="42"/>
          <w:szCs w:val="42"/>
        </w:rPr>
        <w:t xml:space="preserve"> </w:t>
      </w:r>
      <w:r>
        <w:rPr>
          <w:sz w:val="42"/>
          <w:szCs w:val="42"/>
        </w:rPr>
        <w:t>доступа</w:t>
      </w:r>
      <w:r>
        <w:rPr>
          <w:spacing w:val="-16"/>
          <w:sz w:val="42"/>
          <w:szCs w:val="42"/>
        </w:rPr>
        <w:t xml:space="preserve"> </w:t>
      </w:r>
      <w:r>
        <w:rPr>
          <w:sz w:val="42"/>
          <w:szCs w:val="42"/>
        </w:rPr>
        <w:t>к</w:t>
      </w:r>
      <w:r>
        <w:rPr>
          <w:spacing w:val="-6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знаниям</w:t>
      </w:r>
    </w:p>
    <w:p w14:paraId="418CF6CF" w14:textId="77777777" w:rsidR="0082156C" w:rsidRDefault="0082156C" w:rsidP="00D35DA9">
      <w:pPr>
        <w:pStyle w:val="a9"/>
        <w:rPr>
          <w:spacing w:val="-2"/>
          <w:sz w:val="42"/>
          <w:szCs w:val="42"/>
        </w:rPr>
      </w:pPr>
      <w:r>
        <w:rPr>
          <w:sz w:val="42"/>
          <w:szCs w:val="42"/>
        </w:rPr>
        <w:t>Развитие</w:t>
      </w:r>
      <w:r>
        <w:rPr>
          <w:spacing w:val="-26"/>
          <w:sz w:val="42"/>
          <w:szCs w:val="42"/>
        </w:rPr>
        <w:t xml:space="preserve"> </w:t>
      </w:r>
      <w:r>
        <w:rPr>
          <w:sz w:val="42"/>
          <w:szCs w:val="42"/>
        </w:rPr>
        <w:t>средств</w:t>
      </w:r>
      <w:r>
        <w:rPr>
          <w:spacing w:val="-21"/>
          <w:sz w:val="42"/>
          <w:szCs w:val="42"/>
        </w:rPr>
        <w:t xml:space="preserve"> </w:t>
      </w:r>
      <w:r>
        <w:rPr>
          <w:sz w:val="42"/>
          <w:szCs w:val="42"/>
        </w:rPr>
        <w:t>разработки</w:t>
      </w:r>
      <w:r>
        <w:rPr>
          <w:spacing w:val="-23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онтологий</w:t>
      </w:r>
    </w:p>
    <w:p w14:paraId="57E52F53" w14:textId="77777777" w:rsidR="0082156C" w:rsidRDefault="0082156C" w:rsidP="00D35DA9">
      <w:pPr>
        <w:pStyle w:val="a9"/>
        <w:rPr>
          <w:spacing w:val="-2"/>
          <w:sz w:val="42"/>
          <w:szCs w:val="42"/>
        </w:rPr>
      </w:pPr>
      <w:r>
        <w:rPr>
          <w:sz w:val="42"/>
          <w:szCs w:val="42"/>
        </w:rPr>
        <w:t>Совершенствование</w:t>
      </w:r>
      <w:r>
        <w:rPr>
          <w:spacing w:val="-26"/>
          <w:sz w:val="42"/>
          <w:szCs w:val="42"/>
        </w:rPr>
        <w:t xml:space="preserve"> </w:t>
      </w:r>
      <w:r>
        <w:rPr>
          <w:sz w:val="42"/>
          <w:szCs w:val="42"/>
        </w:rPr>
        <w:t>методов</w:t>
      </w:r>
      <w:r>
        <w:rPr>
          <w:spacing w:val="-24"/>
          <w:sz w:val="42"/>
          <w:szCs w:val="42"/>
        </w:rPr>
        <w:t xml:space="preserve"> </w:t>
      </w:r>
      <w:r>
        <w:rPr>
          <w:sz w:val="42"/>
          <w:szCs w:val="42"/>
        </w:rPr>
        <w:t>автоматического</w:t>
      </w:r>
      <w:r>
        <w:rPr>
          <w:spacing w:val="-24"/>
          <w:sz w:val="42"/>
          <w:szCs w:val="42"/>
        </w:rPr>
        <w:t xml:space="preserve"> </w:t>
      </w:r>
      <w:r>
        <w:rPr>
          <w:sz w:val="42"/>
          <w:szCs w:val="42"/>
        </w:rPr>
        <w:t>вывода</w:t>
      </w:r>
      <w:r>
        <w:rPr>
          <w:spacing w:val="-23"/>
          <w:sz w:val="42"/>
          <w:szCs w:val="42"/>
        </w:rPr>
        <w:t xml:space="preserve"> </w:t>
      </w:r>
      <w:r>
        <w:rPr>
          <w:sz w:val="42"/>
          <w:szCs w:val="42"/>
        </w:rPr>
        <w:t>на</w:t>
      </w:r>
      <w:r>
        <w:rPr>
          <w:spacing w:val="-21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онтологиях</w:t>
      </w:r>
    </w:p>
    <w:p w14:paraId="0E5571FA" w14:textId="77777777" w:rsidR="0082156C" w:rsidRDefault="0082156C" w:rsidP="00D35DA9">
      <w:pPr>
        <w:pStyle w:val="a9"/>
        <w:rPr>
          <w:spacing w:val="-2"/>
          <w:sz w:val="42"/>
          <w:szCs w:val="42"/>
        </w:rPr>
      </w:pPr>
      <w:r>
        <w:rPr>
          <w:sz w:val="42"/>
          <w:szCs w:val="42"/>
        </w:rPr>
        <w:t>Развитие</w:t>
      </w:r>
      <w:r>
        <w:rPr>
          <w:spacing w:val="-20"/>
          <w:sz w:val="42"/>
          <w:szCs w:val="42"/>
        </w:rPr>
        <w:t xml:space="preserve"> </w:t>
      </w:r>
      <w:r>
        <w:rPr>
          <w:sz w:val="42"/>
          <w:szCs w:val="42"/>
        </w:rPr>
        <w:t>средств</w:t>
      </w:r>
      <w:r>
        <w:rPr>
          <w:spacing w:val="-16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представления</w:t>
      </w:r>
    </w:p>
    <w:p w14:paraId="7F0229BB" w14:textId="77777777" w:rsidR="0082156C" w:rsidRDefault="0082156C" w:rsidP="00D35DA9">
      <w:pPr>
        <w:pStyle w:val="a9"/>
        <w:rPr>
          <w:spacing w:val="-2"/>
          <w:sz w:val="42"/>
          <w:szCs w:val="42"/>
        </w:rPr>
      </w:pPr>
      <w:r>
        <w:rPr>
          <w:sz w:val="42"/>
          <w:szCs w:val="42"/>
        </w:rPr>
        <w:t>Развитие</w:t>
      </w:r>
      <w:r>
        <w:rPr>
          <w:spacing w:val="-26"/>
          <w:sz w:val="42"/>
          <w:szCs w:val="42"/>
        </w:rPr>
        <w:t xml:space="preserve"> </w:t>
      </w:r>
      <w:r>
        <w:rPr>
          <w:sz w:val="42"/>
          <w:szCs w:val="42"/>
        </w:rPr>
        <w:t>средств</w:t>
      </w:r>
      <w:r>
        <w:rPr>
          <w:spacing w:val="-23"/>
          <w:sz w:val="42"/>
          <w:szCs w:val="42"/>
        </w:rPr>
        <w:t xml:space="preserve"> </w:t>
      </w:r>
      <w:r>
        <w:rPr>
          <w:sz w:val="42"/>
          <w:szCs w:val="42"/>
        </w:rPr>
        <w:t>взаимодействия</w:t>
      </w:r>
      <w:r>
        <w:rPr>
          <w:spacing w:val="-23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онтологий</w:t>
      </w:r>
    </w:p>
    <w:p w14:paraId="775C88F6" w14:textId="39763132" w:rsidR="00033F3A" w:rsidRDefault="00033F3A" w:rsidP="00D35DA9">
      <w:pPr>
        <w:pStyle w:val="a9"/>
      </w:pPr>
    </w:p>
    <w:p w14:paraId="4FB6B4F1" w14:textId="77777777" w:rsidR="007A17A3" w:rsidRDefault="007A17A3" w:rsidP="00D35DA9">
      <w:pPr>
        <w:pStyle w:val="a9"/>
        <w:rPr>
          <w:rFonts w:cs="Times New Roman"/>
          <w:sz w:val="20"/>
          <w:szCs w:val="20"/>
        </w:rPr>
      </w:pPr>
    </w:p>
    <w:p w14:paraId="2F486B0D" w14:textId="77777777" w:rsidR="007A17A3" w:rsidRDefault="007A17A3" w:rsidP="00D35DA9">
      <w:pPr>
        <w:pStyle w:val="a9"/>
        <w:rPr>
          <w:rFonts w:cs="Times New Roman"/>
          <w:sz w:val="20"/>
          <w:szCs w:val="20"/>
        </w:rPr>
      </w:pPr>
    </w:p>
    <w:p w14:paraId="083FA1F9" w14:textId="77777777" w:rsidR="007A17A3" w:rsidRDefault="007A17A3" w:rsidP="00D35DA9">
      <w:pPr>
        <w:pStyle w:val="a9"/>
        <w:rPr>
          <w:rFonts w:cs="Times New Roman"/>
          <w:sz w:val="20"/>
          <w:szCs w:val="20"/>
        </w:rPr>
      </w:pPr>
    </w:p>
    <w:p w14:paraId="0C35958B" w14:textId="77777777" w:rsidR="007A17A3" w:rsidRDefault="007A17A3" w:rsidP="00D35DA9">
      <w:pPr>
        <w:pStyle w:val="a9"/>
        <w:rPr>
          <w:rFonts w:ascii="Arial" w:hAnsi="Arial" w:cs="Arial"/>
          <w:color w:val="000000"/>
          <w:spacing w:val="-2"/>
          <w:sz w:val="48"/>
          <w:szCs w:val="48"/>
        </w:rPr>
      </w:pPr>
      <w:r>
        <w:rPr>
          <w:sz w:val="48"/>
          <w:szCs w:val="48"/>
        </w:rPr>
        <w:t>Под</w:t>
      </w:r>
      <w:r>
        <w:rPr>
          <w:spacing w:val="-19"/>
          <w:sz w:val="48"/>
          <w:szCs w:val="48"/>
        </w:rPr>
        <w:t xml:space="preserve"> </w:t>
      </w:r>
      <w:r>
        <w:rPr>
          <w:sz w:val="48"/>
          <w:szCs w:val="48"/>
        </w:rPr>
        <w:t>эволюцией</w:t>
      </w:r>
      <w:r>
        <w:rPr>
          <w:spacing w:val="-14"/>
          <w:sz w:val="48"/>
          <w:szCs w:val="48"/>
        </w:rPr>
        <w:t xml:space="preserve"> </w:t>
      </w:r>
      <w:r>
        <w:rPr>
          <w:sz w:val="48"/>
          <w:szCs w:val="48"/>
        </w:rPr>
        <w:t>понимаются</w:t>
      </w:r>
      <w:r>
        <w:rPr>
          <w:spacing w:val="-11"/>
          <w:sz w:val="48"/>
          <w:szCs w:val="48"/>
        </w:rPr>
        <w:t xml:space="preserve"> </w:t>
      </w:r>
      <w:r>
        <w:rPr>
          <w:sz w:val="48"/>
          <w:szCs w:val="48"/>
        </w:rPr>
        <w:t>медленные,</w:t>
      </w:r>
      <w:r>
        <w:rPr>
          <w:spacing w:val="-15"/>
          <w:sz w:val="48"/>
          <w:szCs w:val="48"/>
        </w:rPr>
        <w:t xml:space="preserve"> </w:t>
      </w:r>
      <w:r>
        <w:rPr>
          <w:spacing w:val="-2"/>
          <w:sz w:val="48"/>
          <w:szCs w:val="48"/>
        </w:rPr>
        <w:t>постепенные</w:t>
      </w:r>
    </w:p>
    <w:p w14:paraId="7EB69EEE" w14:textId="77777777" w:rsidR="007A17A3" w:rsidRDefault="007A17A3" w:rsidP="00D35DA9">
      <w:pPr>
        <w:pStyle w:val="a9"/>
        <w:rPr>
          <w:spacing w:val="-2"/>
        </w:rPr>
      </w:pPr>
      <w:r>
        <w:t>количественные</w:t>
      </w:r>
      <w:r>
        <w:rPr>
          <w:spacing w:val="-10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качественные</w:t>
      </w:r>
      <w:r>
        <w:rPr>
          <w:spacing w:val="-9"/>
        </w:rPr>
        <w:t xml:space="preserve"> </w:t>
      </w:r>
      <w:r>
        <w:t>изменения</w:t>
      </w:r>
      <w:r>
        <w:rPr>
          <w:spacing w:val="-7"/>
        </w:rPr>
        <w:t xml:space="preserve"> </w:t>
      </w:r>
      <w:r>
        <w:rPr>
          <w:spacing w:val="-2"/>
        </w:rPr>
        <w:t>объекта.</w:t>
      </w:r>
    </w:p>
    <w:p w14:paraId="3EFBFB75" w14:textId="77777777" w:rsidR="007A17A3" w:rsidRDefault="007A17A3" w:rsidP="00D35DA9">
      <w:pPr>
        <w:pStyle w:val="a9"/>
        <w:rPr>
          <w:rFonts w:ascii="Arial" w:hAnsi="Arial" w:cs="Arial"/>
          <w:color w:val="000000"/>
          <w:sz w:val="48"/>
          <w:szCs w:val="48"/>
        </w:rPr>
      </w:pPr>
      <w:r>
        <w:rPr>
          <w:sz w:val="48"/>
          <w:szCs w:val="48"/>
        </w:rPr>
        <w:t>При</w:t>
      </w:r>
      <w:r>
        <w:rPr>
          <w:spacing w:val="-12"/>
          <w:sz w:val="48"/>
          <w:szCs w:val="48"/>
        </w:rPr>
        <w:t xml:space="preserve"> </w:t>
      </w:r>
      <w:r>
        <w:rPr>
          <w:sz w:val="48"/>
          <w:szCs w:val="48"/>
        </w:rPr>
        <w:t>этом</w:t>
      </w:r>
      <w:r>
        <w:rPr>
          <w:spacing w:val="-10"/>
          <w:sz w:val="48"/>
          <w:szCs w:val="48"/>
        </w:rPr>
        <w:t xml:space="preserve"> </w:t>
      </w:r>
      <w:r>
        <w:rPr>
          <w:sz w:val="48"/>
          <w:szCs w:val="48"/>
        </w:rPr>
        <w:t>каждое</w:t>
      </w:r>
      <w:r>
        <w:rPr>
          <w:spacing w:val="-15"/>
          <w:sz w:val="48"/>
          <w:szCs w:val="48"/>
        </w:rPr>
        <w:t xml:space="preserve"> </w:t>
      </w:r>
      <w:r>
        <w:rPr>
          <w:sz w:val="48"/>
          <w:szCs w:val="48"/>
        </w:rPr>
        <w:t>новое</w:t>
      </w:r>
      <w:r>
        <w:rPr>
          <w:spacing w:val="-11"/>
          <w:sz w:val="48"/>
          <w:szCs w:val="48"/>
        </w:rPr>
        <w:t xml:space="preserve"> </w:t>
      </w:r>
      <w:r>
        <w:rPr>
          <w:sz w:val="48"/>
          <w:szCs w:val="48"/>
        </w:rPr>
        <w:t>состояние</w:t>
      </w:r>
      <w:r>
        <w:rPr>
          <w:spacing w:val="-8"/>
          <w:sz w:val="48"/>
          <w:szCs w:val="48"/>
        </w:rPr>
        <w:t xml:space="preserve"> </w:t>
      </w:r>
      <w:r>
        <w:rPr>
          <w:sz w:val="48"/>
          <w:szCs w:val="48"/>
        </w:rPr>
        <w:t>объекта,</w:t>
      </w:r>
      <w:r>
        <w:rPr>
          <w:spacing w:val="-16"/>
          <w:sz w:val="48"/>
          <w:szCs w:val="48"/>
        </w:rPr>
        <w:t xml:space="preserve"> </w:t>
      </w:r>
      <w:r>
        <w:rPr>
          <w:sz w:val="48"/>
          <w:szCs w:val="48"/>
        </w:rPr>
        <w:t>как</w:t>
      </w:r>
      <w:r>
        <w:rPr>
          <w:spacing w:val="-10"/>
          <w:sz w:val="48"/>
          <w:szCs w:val="48"/>
        </w:rPr>
        <w:t xml:space="preserve"> </w:t>
      </w:r>
      <w:r>
        <w:rPr>
          <w:sz w:val="48"/>
          <w:szCs w:val="48"/>
        </w:rPr>
        <w:t>правило, имеет по сравнению с предыдущим более высокий уровень развития и организации.</w:t>
      </w:r>
    </w:p>
    <w:p w14:paraId="63EAA007" w14:textId="77777777" w:rsidR="007A17A3" w:rsidRDefault="007A17A3" w:rsidP="00D35DA9">
      <w:pPr>
        <w:pStyle w:val="a9"/>
        <w:rPr>
          <w:rFonts w:ascii="Arial" w:hAnsi="Arial" w:cs="Arial"/>
          <w:color w:val="000000"/>
          <w:sz w:val="48"/>
          <w:szCs w:val="48"/>
        </w:rPr>
      </w:pPr>
      <w:r>
        <w:rPr>
          <w:sz w:val="48"/>
          <w:szCs w:val="48"/>
        </w:rPr>
        <w:t>Эволюция</w:t>
      </w:r>
      <w:r>
        <w:rPr>
          <w:spacing w:val="-13"/>
          <w:sz w:val="48"/>
          <w:szCs w:val="48"/>
        </w:rPr>
        <w:t xml:space="preserve"> </w:t>
      </w:r>
      <w:r>
        <w:rPr>
          <w:sz w:val="48"/>
          <w:szCs w:val="48"/>
        </w:rPr>
        <w:t>приводит</w:t>
      </w:r>
      <w:r>
        <w:rPr>
          <w:spacing w:val="-19"/>
          <w:sz w:val="48"/>
          <w:szCs w:val="48"/>
        </w:rPr>
        <w:t xml:space="preserve"> </w:t>
      </w:r>
      <w:r>
        <w:rPr>
          <w:sz w:val="48"/>
          <w:szCs w:val="48"/>
        </w:rPr>
        <w:t>к</w:t>
      </w:r>
      <w:r>
        <w:rPr>
          <w:spacing w:val="-13"/>
          <w:sz w:val="48"/>
          <w:szCs w:val="48"/>
        </w:rPr>
        <w:t xml:space="preserve"> </w:t>
      </w:r>
      <w:r>
        <w:rPr>
          <w:sz w:val="48"/>
          <w:szCs w:val="48"/>
        </w:rPr>
        <w:t>формированию</w:t>
      </w:r>
      <w:r>
        <w:rPr>
          <w:spacing w:val="-17"/>
          <w:sz w:val="48"/>
          <w:szCs w:val="48"/>
        </w:rPr>
        <w:t xml:space="preserve"> </w:t>
      </w:r>
      <w:r>
        <w:rPr>
          <w:sz w:val="48"/>
          <w:szCs w:val="48"/>
        </w:rPr>
        <w:t>адаптации (приспособлений) организмов к условиям их</w:t>
      </w:r>
    </w:p>
    <w:p w14:paraId="3B0A154B" w14:textId="77777777" w:rsidR="007A17A3" w:rsidRDefault="007A17A3" w:rsidP="00D35DA9">
      <w:pPr>
        <w:pStyle w:val="a9"/>
        <w:rPr>
          <w:spacing w:val="-2"/>
        </w:rPr>
      </w:pPr>
      <w:r>
        <w:rPr>
          <w:spacing w:val="-2"/>
        </w:rPr>
        <w:t>существования.</w:t>
      </w:r>
    </w:p>
    <w:p w14:paraId="0CDFB58A" w14:textId="77777777" w:rsidR="007A17A3" w:rsidRDefault="007A17A3" w:rsidP="00D35DA9">
      <w:pPr>
        <w:pStyle w:val="a9"/>
        <w:rPr>
          <w:rFonts w:ascii="Arial" w:hAnsi="Arial" w:cs="Arial"/>
          <w:color w:val="000000"/>
          <w:sz w:val="48"/>
          <w:szCs w:val="48"/>
        </w:rPr>
      </w:pPr>
      <w:r>
        <w:rPr>
          <w:sz w:val="48"/>
          <w:szCs w:val="48"/>
        </w:rPr>
        <w:t>В</w:t>
      </w:r>
      <w:r>
        <w:rPr>
          <w:spacing w:val="-13"/>
          <w:sz w:val="48"/>
          <w:szCs w:val="48"/>
        </w:rPr>
        <w:t xml:space="preserve"> </w:t>
      </w:r>
      <w:r>
        <w:rPr>
          <w:sz w:val="48"/>
          <w:szCs w:val="48"/>
        </w:rPr>
        <w:t>науке</w:t>
      </w:r>
      <w:r>
        <w:rPr>
          <w:spacing w:val="-10"/>
          <w:sz w:val="48"/>
          <w:szCs w:val="48"/>
        </w:rPr>
        <w:t xml:space="preserve"> </w:t>
      </w:r>
      <w:r>
        <w:rPr>
          <w:sz w:val="48"/>
          <w:szCs w:val="48"/>
        </w:rPr>
        <w:t>под</w:t>
      </w:r>
      <w:r>
        <w:rPr>
          <w:spacing w:val="-14"/>
          <w:sz w:val="48"/>
          <w:szCs w:val="48"/>
        </w:rPr>
        <w:t xml:space="preserve"> </w:t>
      </w:r>
      <w:r>
        <w:rPr>
          <w:sz w:val="48"/>
          <w:szCs w:val="48"/>
        </w:rPr>
        <w:t>адаптацией</w:t>
      </w:r>
      <w:r>
        <w:rPr>
          <w:spacing w:val="-14"/>
          <w:sz w:val="48"/>
          <w:szCs w:val="48"/>
        </w:rPr>
        <w:t xml:space="preserve"> </w:t>
      </w:r>
      <w:r>
        <w:rPr>
          <w:sz w:val="48"/>
          <w:szCs w:val="48"/>
        </w:rPr>
        <w:t>понимают</w:t>
      </w:r>
      <w:r>
        <w:rPr>
          <w:spacing w:val="-10"/>
          <w:sz w:val="48"/>
          <w:szCs w:val="48"/>
        </w:rPr>
        <w:t xml:space="preserve"> </w:t>
      </w:r>
      <w:r>
        <w:rPr>
          <w:sz w:val="48"/>
          <w:szCs w:val="48"/>
        </w:rPr>
        <w:t>процесс</w:t>
      </w:r>
      <w:r>
        <w:rPr>
          <w:spacing w:val="-12"/>
          <w:sz w:val="48"/>
          <w:szCs w:val="48"/>
        </w:rPr>
        <w:t xml:space="preserve"> </w:t>
      </w:r>
      <w:r>
        <w:rPr>
          <w:sz w:val="48"/>
          <w:szCs w:val="48"/>
        </w:rPr>
        <w:t>накопления</w:t>
      </w:r>
      <w:r>
        <w:rPr>
          <w:spacing w:val="-9"/>
          <w:sz w:val="48"/>
          <w:szCs w:val="48"/>
        </w:rPr>
        <w:t xml:space="preserve"> </w:t>
      </w:r>
      <w:r>
        <w:rPr>
          <w:sz w:val="48"/>
          <w:szCs w:val="48"/>
        </w:rPr>
        <w:t>и использования</w:t>
      </w:r>
      <w:r>
        <w:rPr>
          <w:spacing w:val="-12"/>
          <w:sz w:val="48"/>
          <w:szCs w:val="48"/>
        </w:rPr>
        <w:t xml:space="preserve"> </w:t>
      </w:r>
      <w:r>
        <w:rPr>
          <w:sz w:val="48"/>
          <w:szCs w:val="48"/>
        </w:rPr>
        <w:t>информации</w:t>
      </w:r>
      <w:r>
        <w:rPr>
          <w:spacing w:val="-12"/>
          <w:sz w:val="48"/>
          <w:szCs w:val="48"/>
        </w:rPr>
        <w:t xml:space="preserve"> </w:t>
      </w:r>
      <w:r>
        <w:rPr>
          <w:sz w:val="48"/>
          <w:szCs w:val="48"/>
        </w:rPr>
        <w:t>в</w:t>
      </w:r>
      <w:r>
        <w:rPr>
          <w:spacing w:val="-10"/>
          <w:sz w:val="48"/>
          <w:szCs w:val="48"/>
        </w:rPr>
        <w:t xml:space="preserve"> </w:t>
      </w:r>
      <w:r>
        <w:rPr>
          <w:sz w:val="48"/>
          <w:szCs w:val="48"/>
        </w:rPr>
        <w:t>системе,</w:t>
      </w:r>
      <w:r>
        <w:rPr>
          <w:spacing w:val="-13"/>
          <w:sz w:val="48"/>
          <w:szCs w:val="48"/>
        </w:rPr>
        <w:t xml:space="preserve"> </w:t>
      </w:r>
      <w:r>
        <w:rPr>
          <w:sz w:val="48"/>
          <w:szCs w:val="48"/>
        </w:rPr>
        <w:t>направленный</w:t>
      </w:r>
      <w:r>
        <w:rPr>
          <w:spacing w:val="-6"/>
          <w:sz w:val="48"/>
          <w:szCs w:val="48"/>
        </w:rPr>
        <w:t xml:space="preserve"> </w:t>
      </w:r>
      <w:r>
        <w:rPr>
          <w:sz w:val="48"/>
          <w:szCs w:val="48"/>
        </w:rPr>
        <w:t>на достижение ее (системы) оптимального состояния, при</w:t>
      </w:r>
    </w:p>
    <w:p w14:paraId="7D443A0F" w14:textId="77777777" w:rsidR="007A17A3" w:rsidRDefault="007A17A3" w:rsidP="00D35DA9">
      <w:pPr>
        <w:pStyle w:val="a9"/>
        <w:rPr>
          <w:spacing w:val="-2"/>
        </w:rPr>
      </w:pPr>
      <w:r>
        <w:t>первоначальной</w:t>
      </w:r>
      <w:r>
        <w:rPr>
          <w:spacing w:val="-15"/>
        </w:rPr>
        <w:t xml:space="preserve"> </w:t>
      </w:r>
      <w:r>
        <w:t>неопределенности</w:t>
      </w:r>
      <w:r>
        <w:rPr>
          <w:spacing w:val="-10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rPr>
          <w:spacing w:val="-2"/>
        </w:rPr>
        <w:t>изменяющихся</w:t>
      </w:r>
    </w:p>
    <w:p w14:paraId="3D7443DD" w14:textId="77777777" w:rsidR="007A17A3" w:rsidRDefault="007A17A3" w:rsidP="00D35DA9">
      <w:pPr>
        <w:pStyle w:val="a9"/>
        <w:rPr>
          <w:spacing w:val="-2"/>
        </w:rPr>
      </w:pPr>
      <w:r>
        <w:t xml:space="preserve">внешних </w:t>
      </w:r>
      <w:r>
        <w:rPr>
          <w:spacing w:val="-2"/>
        </w:rPr>
        <w:t>условиях.</w:t>
      </w:r>
    </w:p>
    <w:p w14:paraId="042198D2" w14:textId="77777777" w:rsidR="007F7AD1" w:rsidRDefault="007F7AD1" w:rsidP="00D35DA9">
      <w:pPr>
        <w:pStyle w:val="a9"/>
        <w:rPr>
          <w:spacing w:val="-2"/>
        </w:rPr>
      </w:pPr>
    </w:p>
    <w:p w14:paraId="6270B7FB" w14:textId="77777777" w:rsidR="007A17A3" w:rsidRDefault="007A17A3" w:rsidP="00D35DA9">
      <w:pPr>
        <w:pStyle w:val="a9"/>
        <w:rPr>
          <w:sz w:val="20"/>
          <w:szCs w:val="20"/>
        </w:rPr>
      </w:pPr>
    </w:p>
    <w:p w14:paraId="194F1072" w14:textId="77777777" w:rsidR="007A17A3" w:rsidRDefault="007A17A3" w:rsidP="00D35DA9">
      <w:pPr>
        <w:pStyle w:val="a9"/>
        <w:rPr>
          <w:sz w:val="20"/>
          <w:szCs w:val="20"/>
        </w:rPr>
      </w:pPr>
    </w:p>
    <w:p w14:paraId="0936AD59" w14:textId="77777777" w:rsidR="007A17A3" w:rsidRDefault="007A17A3" w:rsidP="00D35DA9">
      <w:pPr>
        <w:pStyle w:val="a9"/>
        <w:rPr>
          <w:sz w:val="29"/>
          <w:szCs w:val="29"/>
        </w:rPr>
      </w:pPr>
    </w:p>
    <w:p w14:paraId="11A4F132" w14:textId="77777777" w:rsidR="007A17A3" w:rsidRDefault="007A17A3" w:rsidP="00D35DA9">
      <w:pPr>
        <w:pStyle w:val="a9"/>
        <w:rPr>
          <w:rFonts w:ascii="Arial" w:hAnsi="Arial" w:cs="Arial"/>
          <w:color w:val="000000"/>
          <w:sz w:val="44"/>
          <w:szCs w:val="44"/>
        </w:rPr>
      </w:pPr>
      <w:r>
        <w:rPr>
          <w:sz w:val="44"/>
          <w:szCs w:val="44"/>
        </w:rPr>
        <w:t>В связи с развитием теории эволюции эти идеи все более используются</w:t>
      </w:r>
      <w:r>
        <w:rPr>
          <w:spacing w:val="-25"/>
          <w:sz w:val="44"/>
          <w:szCs w:val="44"/>
        </w:rPr>
        <w:t xml:space="preserve"> </w:t>
      </w:r>
      <w:r>
        <w:rPr>
          <w:sz w:val="44"/>
          <w:szCs w:val="44"/>
        </w:rPr>
        <w:t>при</w:t>
      </w:r>
      <w:r>
        <w:rPr>
          <w:spacing w:val="-14"/>
          <w:sz w:val="44"/>
          <w:szCs w:val="44"/>
        </w:rPr>
        <w:t xml:space="preserve"> </w:t>
      </w:r>
      <w:r>
        <w:rPr>
          <w:sz w:val="44"/>
          <w:szCs w:val="44"/>
        </w:rPr>
        <w:t>моделировании</w:t>
      </w:r>
      <w:r>
        <w:rPr>
          <w:spacing w:val="-17"/>
          <w:sz w:val="44"/>
          <w:szCs w:val="44"/>
        </w:rPr>
        <w:t xml:space="preserve"> </w:t>
      </w:r>
      <w:r>
        <w:rPr>
          <w:sz w:val="44"/>
          <w:szCs w:val="44"/>
        </w:rPr>
        <w:t>мышления</w:t>
      </w:r>
      <w:r>
        <w:rPr>
          <w:spacing w:val="-20"/>
          <w:sz w:val="44"/>
          <w:szCs w:val="44"/>
        </w:rPr>
        <w:t xml:space="preserve"> </w:t>
      </w:r>
      <w:r>
        <w:rPr>
          <w:sz w:val="44"/>
          <w:szCs w:val="44"/>
        </w:rPr>
        <w:t>и</w:t>
      </w:r>
      <w:r>
        <w:rPr>
          <w:spacing w:val="-9"/>
          <w:sz w:val="44"/>
          <w:szCs w:val="44"/>
        </w:rPr>
        <w:t xml:space="preserve"> </w:t>
      </w:r>
      <w:r>
        <w:rPr>
          <w:sz w:val="44"/>
          <w:szCs w:val="44"/>
        </w:rPr>
        <w:t>поведения человека, создании систем принятия решений в</w:t>
      </w:r>
    </w:p>
    <w:p w14:paraId="7FC5D809" w14:textId="77777777" w:rsidR="007A17A3" w:rsidRDefault="007A17A3" w:rsidP="00D35DA9">
      <w:pPr>
        <w:pStyle w:val="a9"/>
        <w:rPr>
          <w:spacing w:val="-2"/>
          <w:sz w:val="44"/>
          <w:szCs w:val="44"/>
        </w:rPr>
      </w:pPr>
      <w:r>
        <w:rPr>
          <w:sz w:val="44"/>
          <w:szCs w:val="44"/>
        </w:rPr>
        <w:t>неопределенных</w:t>
      </w:r>
      <w:r>
        <w:rPr>
          <w:spacing w:val="-7"/>
          <w:sz w:val="44"/>
          <w:szCs w:val="44"/>
        </w:rPr>
        <w:t xml:space="preserve"> </w:t>
      </w:r>
      <w:r>
        <w:rPr>
          <w:sz w:val="44"/>
          <w:szCs w:val="44"/>
        </w:rPr>
        <w:t>и</w:t>
      </w:r>
      <w:r>
        <w:rPr>
          <w:spacing w:val="-1"/>
          <w:sz w:val="44"/>
          <w:szCs w:val="44"/>
        </w:rPr>
        <w:t xml:space="preserve"> </w:t>
      </w:r>
      <w:r>
        <w:rPr>
          <w:sz w:val="44"/>
          <w:szCs w:val="44"/>
        </w:rPr>
        <w:t>нечетких</w:t>
      </w:r>
      <w:r>
        <w:rPr>
          <w:spacing w:val="-6"/>
          <w:sz w:val="44"/>
          <w:szCs w:val="44"/>
        </w:rPr>
        <w:t xml:space="preserve"> </w:t>
      </w:r>
      <w:r>
        <w:rPr>
          <w:sz w:val="44"/>
          <w:szCs w:val="44"/>
        </w:rPr>
        <w:t>условиях,</w:t>
      </w:r>
      <w:r>
        <w:rPr>
          <w:spacing w:val="-12"/>
          <w:sz w:val="44"/>
          <w:szCs w:val="44"/>
        </w:rPr>
        <w:t xml:space="preserve"> </w:t>
      </w:r>
      <w:r>
        <w:rPr>
          <w:sz w:val="44"/>
          <w:szCs w:val="44"/>
        </w:rPr>
        <w:t>решении оптимизационных</w:t>
      </w:r>
      <w:r>
        <w:rPr>
          <w:spacing w:val="-21"/>
          <w:sz w:val="44"/>
          <w:szCs w:val="44"/>
        </w:rPr>
        <w:t xml:space="preserve"> </w:t>
      </w:r>
      <w:r>
        <w:rPr>
          <w:sz w:val="44"/>
          <w:szCs w:val="44"/>
        </w:rPr>
        <w:t>задач</w:t>
      </w:r>
      <w:r>
        <w:rPr>
          <w:spacing w:val="-12"/>
          <w:sz w:val="44"/>
          <w:szCs w:val="44"/>
        </w:rPr>
        <w:t xml:space="preserve"> </w:t>
      </w:r>
      <w:r>
        <w:rPr>
          <w:sz w:val="44"/>
          <w:szCs w:val="44"/>
        </w:rPr>
        <w:t>большой</w:t>
      </w:r>
      <w:r>
        <w:rPr>
          <w:spacing w:val="-13"/>
          <w:sz w:val="44"/>
          <w:szCs w:val="44"/>
        </w:rPr>
        <w:t xml:space="preserve"> </w:t>
      </w:r>
      <w:r>
        <w:rPr>
          <w:spacing w:val="-2"/>
          <w:sz w:val="44"/>
          <w:szCs w:val="44"/>
        </w:rPr>
        <w:t>размерности.</w:t>
      </w:r>
    </w:p>
    <w:p w14:paraId="63FDDF68" w14:textId="77777777" w:rsidR="007A17A3" w:rsidRDefault="007A17A3" w:rsidP="00D35DA9">
      <w:pPr>
        <w:pStyle w:val="a9"/>
        <w:rPr>
          <w:rFonts w:ascii="Arial" w:hAnsi="Arial" w:cs="Arial"/>
          <w:color w:val="000000"/>
          <w:spacing w:val="-2"/>
          <w:sz w:val="44"/>
          <w:szCs w:val="44"/>
        </w:rPr>
      </w:pPr>
      <w:r>
        <w:rPr>
          <w:sz w:val="44"/>
          <w:szCs w:val="44"/>
        </w:rPr>
        <w:t>Для</w:t>
      </w:r>
      <w:r>
        <w:rPr>
          <w:spacing w:val="-19"/>
          <w:sz w:val="44"/>
          <w:szCs w:val="44"/>
        </w:rPr>
        <w:t xml:space="preserve"> </w:t>
      </w:r>
      <w:r>
        <w:rPr>
          <w:sz w:val="44"/>
          <w:szCs w:val="44"/>
        </w:rPr>
        <w:t>описания</w:t>
      </w:r>
      <w:r>
        <w:rPr>
          <w:spacing w:val="-25"/>
          <w:sz w:val="44"/>
          <w:szCs w:val="44"/>
        </w:rPr>
        <w:t xml:space="preserve"> </w:t>
      </w:r>
      <w:r>
        <w:rPr>
          <w:sz w:val="44"/>
          <w:szCs w:val="44"/>
        </w:rPr>
        <w:t>концепций</w:t>
      </w:r>
      <w:r>
        <w:rPr>
          <w:spacing w:val="-23"/>
          <w:sz w:val="44"/>
          <w:szCs w:val="44"/>
        </w:rPr>
        <w:t xml:space="preserve"> </w:t>
      </w:r>
      <w:r>
        <w:rPr>
          <w:sz w:val="44"/>
          <w:szCs w:val="44"/>
        </w:rPr>
        <w:t>популяционной</w:t>
      </w:r>
      <w:r>
        <w:rPr>
          <w:spacing w:val="-24"/>
          <w:sz w:val="44"/>
          <w:szCs w:val="44"/>
        </w:rPr>
        <w:t xml:space="preserve"> </w:t>
      </w:r>
      <w:r>
        <w:rPr>
          <w:sz w:val="44"/>
          <w:szCs w:val="44"/>
        </w:rPr>
        <w:t>генетики</w:t>
      </w:r>
      <w:r>
        <w:rPr>
          <w:spacing w:val="-23"/>
          <w:sz w:val="44"/>
          <w:szCs w:val="44"/>
        </w:rPr>
        <w:t xml:space="preserve"> </w:t>
      </w:r>
      <w:r>
        <w:rPr>
          <w:sz w:val="44"/>
          <w:szCs w:val="44"/>
        </w:rPr>
        <w:t>Ф.</w:t>
      </w:r>
      <w:r>
        <w:rPr>
          <w:spacing w:val="-11"/>
          <w:sz w:val="44"/>
          <w:szCs w:val="44"/>
        </w:rPr>
        <w:t xml:space="preserve"> </w:t>
      </w:r>
      <w:proofErr w:type="spellStart"/>
      <w:r>
        <w:rPr>
          <w:spacing w:val="-2"/>
          <w:sz w:val="44"/>
          <w:szCs w:val="44"/>
        </w:rPr>
        <w:t>Хедрик</w:t>
      </w:r>
      <w:proofErr w:type="spellEnd"/>
    </w:p>
    <w:p w14:paraId="1D7088A7" w14:textId="77777777" w:rsidR="007A17A3" w:rsidRDefault="007A17A3" w:rsidP="00D35DA9">
      <w:pPr>
        <w:pStyle w:val="a9"/>
        <w:rPr>
          <w:spacing w:val="-5"/>
          <w:sz w:val="44"/>
          <w:szCs w:val="44"/>
        </w:rPr>
      </w:pPr>
      <w:r>
        <w:rPr>
          <w:spacing w:val="-2"/>
          <w:sz w:val="44"/>
          <w:szCs w:val="44"/>
        </w:rPr>
        <w:t>предлагает</w:t>
      </w:r>
      <w:r>
        <w:rPr>
          <w:spacing w:val="-12"/>
          <w:sz w:val="44"/>
          <w:szCs w:val="44"/>
        </w:rPr>
        <w:t xml:space="preserve"> </w:t>
      </w:r>
      <w:r>
        <w:rPr>
          <w:spacing w:val="-2"/>
          <w:sz w:val="44"/>
          <w:szCs w:val="44"/>
        </w:rPr>
        <w:t>использовать</w:t>
      </w:r>
      <w:r>
        <w:rPr>
          <w:spacing w:val="-11"/>
          <w:sz w:val="44"/>
          <w:szCs w:val="44"/>
        </w:rPr>
        <w:t xml:space="preserve"> </w:t>
      </w:r>
      <w:r>
        <w:rPr>
          <w:spacing w:val="-2"/>
          <w:sz w:val="44"/>
          <w:szCs w:val="44"/>
        </w:rPr>
        <w:t>различные</w:t>
      </w:r>
      <w:r>
        <w:rPr>
          <w:spacing w:val="-6"/>
          <w:sz w:val="44"/>
          <w:szCs w:val="44"/>
        </w:rPr>
        <w:t xml:space="preserve"> </w:t>
      </w:r>
      <w:r>
        <w:rPr>
          <w:spacing w:val="-2"/>
          <w:sz w:val="44"/>
          <w:szCs w:val="44"/>
        </w:rPr>
        <w:t>модели.</w:t>
      </w:r>
      <w:r>
        <w:rPr>
          <w:spacing w:val="2"/>
          <w:sz w:val="44"/>
          <w:szCs w:val="44"/>
        </w:rPr>
        <w:t xml:space="preserve"> </w:t>
      </w:r>
      <w:r>
        <w:rPr>
          <w:spacing w:val="-5"/>
          <w:sz w:val="44"/>
          <w:szCs w:val="44"/>
        </w:rPr>
        <w:t>Они</w:t>
      </w:r>
    </w:p>
    <w:p w14:paraId="0137296A" w14:textId="77777777" w:rsidR="007A17A3" w:rsidRDefault="007A17A3" w:rsidP="00D35DA9">
      <w:pPr>
        <w:pStyle w:val="a9"/>
        <w:rPr>
          <w:sz w:val="44"/>
          <w:szCs w:val="44"/>
        </w:rPr>
      </w:pPr>
      <w:r>
        <w:rPr>
          <w:sz w:val="44"/>
          <w:szCs w:val="44"/>
        </w:rPr>
        <w:t>представляют собой вербальное, графическое или математическое описание событий. Преимущество моделей перед</w:t>
      </w:r>
      <w:r>
        <w:rPr>
          <w:spacing w:val="-7"/>
          <w:sz w:val="44"/>
          <w:szCs w:val="44"/>
        </w:rPr>
        <w:t xml:space="preserve"> </w:t>
      </w:r>
      <w:r>
        <w:rPr>
          <w:sz w:val="44"/>
          <w:szCs w:val="44"/>
        </w:rPr>
        <w:t>простым</w:t>
      </w:r>
      <w:r>
        <w:rPr>
          <w:spacing w:val="-12"/>
          <w:sz w:val="44"/>
          <w:szCs w:val="44"/>
        </w:rPr>
        <w:t xml:space="preserve"> </w:t>
      </w:r>
      <w:r>
        <w:rPr>
          <w:sz w:val="44"/>
          <w:szCs w:val="44"/>
        </w:rPr>
        <w:t>описанием</w:t>
      </w:r>
      <w:r>
        <w:rPr>
          <w:spacing w:val="-11"/>
          <w:sz w:val="44"/>
          <w:szCs w:val="44"/>
        </w:rPr>
        <w:t xml:space="preserve"> </w:t>
      </w:r>
      <w:r>
        <w:rPr>
          <w:sz w:val="44"/>
          <w:szCs w:val="44"/>
        </w:rPr>
        <w:t>состоит</w:t>
      </w:r>
      <w:r>
        <w:rPr>
          <w:spacing w:val="-16"/>
          <w:sz w:val="44"/>
          <w:szCs w:val="44"/>
        </w:rPr>
        <w:t xml:space="preserve"> </w:t>
      </w:r>
      <w:r>
        <w:rPr>
          <w:sz w:val="44"/>
          <w:szCs w:val="44"/>
        </w:rPr>
        <w:t>в</w:t>
      </w:r>
      <w:r>
        <w:rPr>
          <w:spacing w:val="-5"/>
          <w:sz w:val="44"/>
          <w:szCs w:val="44"/>
        </w:rPr>
        <w:t xml:space="preserve"> </w:t>
      </w:r>
      <w:r>
        <w:rPr>
          <w:sz w:val="44"/>
          <w:szCs w:val="44"/>
        </w:rPr>
        <w:t>том,</w:t>
      </w:r>
      <w:r>
        <w:rPr>
          <w:spacing w:val="-6"/>
          <w:sz w:val="44"/>
          <w:szCs w:val="44"/>
        </w:rPr>
        <w:t xml:space="preserve"> </w:t>
      </w:r>
      <w:r>
        <w:rPr>
          <w:sz w:val="44"/>
          <w:szCs w:val="44"/>
        </w:rPr>
        <w:t>что</w:t>
      </w:r>
      <w:r>
        <w:rPr>
          <w:spacing w:val="-3"/>
          <w:sz w:val="44"/>
          <w:szCs w:val="44"/>
        </w:rPr>
        <w:t xml:space="preserve"> </w:t>
      </w:r>
      <w:r>
        <w:rPr>
          <w:sz w:val="44"/>
          <w:szCs w:val="44"/>
        </w:rPr>
        <w:t>они</w:t>
      </w:r>
      <w:r>
        <w:rPr>
          <w:spacing w:val="-5"/>
          <w:sz w:val="44"/>
          <w:szCs w:val="44"/>
        </w:rPr>
        <w:t xml:space="preserve"> </w:t>
      </w:r>
      <w:r>
        <w:rPr>
          <w:sz w:val="44"/>
          <w:szCs w:val="44"/>
        </w:rPr>
        <w:t>охватывают как сам процесс, так и его составные части.</w:t>
      </w:r>
    </w:p>
    <w:p w14:paraId="3C3C8A92" w14:textId="77777777" w:rsidR="007A17A3" w:rsidRDefault="007A17A3" w:rsidP="00D35DA9">
      <w:pPr>
        <w:pStyle w:val="a9"/>
        <w:rPr>
          <w:rFonts w:ascii="Arial" w:hAnsi="Arial" w:cs="Arial"/>
          <w:color w:val="000000"/>
          <w:sz w:val="44"/>
          <w:szCs w:val="44"/>
        </w:rPr>
      </w:pPr>
      <w:r>
        <w:rPr>
          <w:sz w:val="44"/>
          <w:szCs w:val="44"/>
        </w:rPr>
        <w:t>Из</w:t>
      </w:r>
      <w:r>
        <w:rPr>
          <w:spacing w:val="-6"/>
          <w:sz w:val="44"/>
          <w:szCs w:val="44"/>
        </w:rPr>
        <w:t xml:space="preserve"> </w:t>
      </w:r>
      <w:r>
        <w:rPr>
          <w:sz w:val="44"/>
          <w:szCs w:val="44"/>
        </w:rPr>
        <w:t>многочисленных</w:t>
      </w:r>
      <w:r>
        <w:rPr>
          <w:spacing w:val="-17"/>
          <w:sz w:val="44"/>
          <w:szCs w:val="44"/>
        </w:rPr>
        <w:t xml:space="preserve"> </w:t>
      </w:r>
      <w:r>
        <w:rPr>
          <w:sz w:val="44"/>
          <w:szCs w:val="44"/>
        </w:rPr>
        <w:t>теорий</w:t>
      </w:r>
      <w:r>
        <w:rPr>
          <w:spacing w:val="-10"/>
          <w:sz w:val="44"/>
          <w:szCs w:val="44"/>
        </w:rPr>
        <w:t xml:space="preserve"> </w:t>
      </w:r>
      <w:r>
        <w:rPr>
          <w:sz w:val="44"/>
          <w:szCs w:val="44"/>
        </w:rPr>
        <w:t>эволюционного</w:t>
      </w:r>
      <w:r>
        <w:rPr>
          <w:spacing w:val="-14"/>
          <w:sz w:val="44"/>
          <w:szCs w:val="44"/>
        </w:rPr>
        <w:t xml:space="preserve"> </w:t>
      </w:r>
      <w:r>
        <w:rPr>
          <w:sz w:val="44"/>
          <w:szCs w:val="44"/>
        </w:rPr>
        <w:t>развития</w:t>
      </w:r>
      <w:r>
        <w:rPr>
          <w:spacing w:val="-18"/>
          <w:sz w:val="44"/>
          <w:szCs w:val="44"/>
        </w:rPr>
        <w:t xml:space="preserve"> </w:t>
      </w:r>
      <w:r>
        <w:rPr>
          <w:sz w:val="44"/>
          <w:szCs w:val="44"/>
        </w:rPr>
        <w:t>авторы планируют использовать и рассматривать шесть моделей (видов) эволюции.</w:t>
      </w:r>
    </w:p>
    <w:p w14:paraId="17F05AA0" w14:textId="77777777" w:rsidR="007F7AD1" w:rsidRDefault="007F7AD1" w:rsidP="00D35DA9">
      <w:pPr>
        <w:pStyle w:val="a9"/>
        <w:rPr>
          <w:rFonts w:ascii="Arial" w:hAnsi="Arial" w:cs="Arial"/>
          <w:color w:val="000000"/>
          <w:sz w:val="44"/>
          <w:szCs w:val="44"/>
        </w:rPr>
      </w:pPr>
    </w:p>
    <w:p w14:paraId="0F573D75" w14:textId="77777777" w:rsidR="007A17A3" w:rsidRDefault="007A17A3" w:rsidP="00D35DA9">
      <w:pPr>
        <w:pStyle w:val="a9"/>
        <w:rPr>
          <w:sz w:val="24"/>
          <w:szCs w:val="24"/>
        </w:rPr>
      </w:pPr>
    </w:p>
    <w:p w14:paraId="20DD7910" w14:textId="77777777" w:rsidR="007A17A3" w:rsidRDefault="007A17A3" w:rsidP="00D35DA9">
      <w:pPr>
        <w:pStyle w:val="a9"/>
        <w:rPr>
          <w:rFonts w:ascii="Calibri Light" w:hAnsi="Calibri Light" w:cs="Calibri Light"/>
          <w:color w:val="0000FF"/>
          <w:spacing w:val="-2"/>
          <w:sz w:val="48"/>
          <w:szCs w:val="48"/>
        </w:rPr>
      </w:pPr>
      <w:r>
        <w:rPr>
          <w:rFonts w:ascii="Calibri Light" w:hAnsi="Calibri Light" w:cs="Calibri Light"/>
          <w:color w:val="0000FF"/>
          <w:sz w:val="48"/>
          <w:szCs w:val="48"/>
        </w:rPr>
        <w:t>МОДЕЛЬ</w:t>
      </w:r>
      <w:r>
        <w:rPr>
          <w:rFonts w:ascii="Calibri Light" w:hAnsi="Calibri Light" w:cs="Calibri Light"/>
          <w:color w:val="0000FF"/>
          <w:spacing w:val="1"/>
          <w:sz w:val="48"/>
          <w:szCs w:val="48"/>
        </w:rPr>
        <w:t xml:space="preserve"> </w:t>
      </w:r>
      <w:r>
        <w:rPr>
          <w:rFonts w:ascii="Calibri Light" w:hAnsi="Calibri Light" w:cs="Calibri Light"/>
          <w:color w:val="0000FF"/>
          <w:sz w:val="48"/>
          <w:szCs w:val="48"/>
        </w:rPr>
        <w:t>ЭВОЛЮЦИИ</w:t>
      </w:r>
      <w:r>
        <w:rPr>
          <w:rFonts w:ascii="Calibri Light" w:hAnsi="Calibri Light" w:cs="Calibri Light"/>
          <w:color w:val="0000FF"/>
          <w:spacing w:val="-4"/>
          <w:sz w:val="48"/>
          <w:szCs w:val="48"/>
        </w:rPr>
        <w:t xml:space="preserve"> </w:t>
      </w:r>
      <w:r>
        <w:rPr>
          <w:rFonts w:ascii="Calibri Light" w:hAnsi="Calibri Light" w:cs="Calibri Light"/>
          <w:color w:val="0000FF"/>
          <w:spacing w:val="-2"/>
          <w:sz w:val="48"/>
          <w:szCs w:val="48"/>
        </w:rPr>
        <w:t>ДАРВИНА</w:t>
      </w:r>
    </w:p>
    <w:p w14:paraId="6B7A2032" w14:textId="2B48DDF2" w:rsidR="007A17A3" w:rsidRDefault="007A17A3" w:rsidP="00D35DA9">
      <w:pPr>
        <w:pStyle w:val="a9"/>
        <w:rPr>
          <w:rFonts w:ascii="Calibri Light" w:hAnsi="Calibri Light" w:cs="Calibri Light"/>
          <w:sz w:val="12"/>
          <w:szCs w:val="1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6192" behindDoc="0" locked="0" layoutInCell="0" allowOverlap="1" wp14:anchorId="199D90B5" wp14:editId="100502CB">
                <wp:simplePos x="0" y="0"/>
                <wp:positionH relativeFrom="page">
                  <wp:posOffset>972185</wp:posOffset>
                </wp:positionH>
                <wp:positionV relativeFrom="paragraph">
                  <wp:posOffset>114300</wp:posOffset>
                </wp:positionV>
                <wp:extent cx="7327900" cy="4724400"/>
                <wp:effectExtent l="635" t="0" r="0" b="4445"/>
                <wp:wrapTopAndBottom/>
                <wp:docPr id="15" name="Прямоугольник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472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B0A924" w14:textId="766669CB" w:rsidR="007A17A3" w:rsidRDefault="007A17A3" w:rsidP="007A17A3">
                            <w:pPr>
                              <w:spacing w:line="744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drawing>
                                <wp:inline distT="0" distB="0" distL="0" distR="0" wp14:anchorId="63425B2D" wp14:editId="07D7A1CA">
                                  <wp:extent cx="5473700" cy="3517265"/>
                                  <wp:effectExtent l="0" t="0" r="0" b="6985"/>
                                  <wp:docPr id="14" name="Рисунок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73700" cy="3517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556AC0" w14:textId="77777777" w:rsidR="007A17A3" w:rsidRDefault="007A17A3" w:rsidP="007A17A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9D90B5" id="Прямоугольник 15" o:spid="_x0000_s1033" style="position:absolute;left:0;text-align:left;margin-left:76.55pt;margin-top:9pt;width:577pt;height:372pt;z-index: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" o:allowincell="f" filled="f" stroked="f">
                <v:textbox inset="0,0,0,0">
                  <w:txbxContent>
                    <w:p w14:paraId="03B0A924" w14:textId="766669CB" w:rsidR="007A17A3" w:rsidRDefault="007A17A3" w:rsidP="007A17A3">
                      <w:pPr>
                        <w:spacing w:line="744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drawing>
                          <wp:inline distT="0" distB="0" distL="0" distR="0" wp14:anchorId="63425B2D" wp14:editId="07D7A1CA">
                            <wp:extent cx="5473700" cy="3517265"/>
                            <wp:effectExtent l="0" t="0" r="0" b="6985"/>
                            <wp:docPr id="14" name="Рисунок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73700" cy="3517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556AC0" w14:textId="77777777" w:rsidR="007A17A3" w:rsidRDefault="007A17A3" w:rsidP="007A17A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7AD177A6" w14:textId="77777777" w:rsidR="007F7AD1" w:rsidRDefault="007F7AD1" w:rsidP="00D35DA9">
      <w:pPr>
        <w:pStyle w:val="a9"/>
        <w:rPr>
          <w:rFonts w:ascii="Calibri Light" w:hAnsi="Calibri Light" w:cs="Calibri Light"/>
          <w:sz w:val="12"/>
          <w:szCs w:val="12"/>
        </w:rPr>
      </w:pPr>
    </w:p>
    <w:p w14:paraId="642942EB" w14:textId="77777777" w:rsidR="007A17A3" w:rsidRDefault="007A17A3" w:rsidP="00D35DA9">
      <w:pPr>
        <w:pStyle w:val="a9"/>
        <w:rPr>
          <w:rFonts w:ascii="Calibri Light" w:hAnsi="Calibri Light" w:cs="Calibri Light"/>
          <w:sz w:val="20"/>
          <w:szCs w:val="20"/>
        </w:rPr>
      </w:pPr>
    </w:p>
    <w:p w14:paraId="1DF91361" w14:textId="77777777" w:rsidR="007A17A3" w:rsidRDefault="007A17A3" w:rsidP="00D35DA9">
      <w:pPr>
        <w:pStyle w:val="a9"/>
        <w:rPr>
          <w:rFonts w:ascii="Calibri Light" w:hAnsi="Calibri Light" w:cs="Calibri Light"/>
          <w:sz w:val="20"/>
          <w:szCs w:val="20"/>
        </w:rPr>
      </w:pPr>
    </w:p>
    <w:p w14:paraId="77693A30" w14:textId="77777777" w:rsidR="007A17A3" w:rsidRDefault="007A17A3" w:rsidP="00D35DA9">
      <w:pPr>
        <w:pStyle w:val="a9"/>
        <w:rPr>
          <w:rFonts w:ascii="Calibri Light" w:hAnsi="Calibri Light" w:cs="Calibri Light"/>
          <w:sz w:val="29"/>
          <w:szCs w:val="29"/>
        </w:rPr>
      </w:pPr>
    </w:p>
    <w:p w14:paraId="1AEA4E5B" w14:textId="77777777" w:rsidR="007A17A3" w:rsidRDefault="007A17A3" w:rsidP="00D35DA9">
      <w:pPr>
        <w:pStyle w:val="a9"/>
        <w:rPr>
          <w:rFonts w:ascii="Arial" w:hAnsi="Arial" w:cs="Arial"/>
          <w:color w:val="000000"/>
          <w:spacing w:val="-2"/>
          <w:sz w:val="44"/>
          <w:szCs w:val="44"/>
        </w:rPr>
      </w:pPr>
      <w:r>
        <w:rPr>
          <w:sz w:val="44"/>
          <w:szCs w:val="44"/>
        </w:rPr>
        <w:t>Это</w:t>
      </w:r>
      <w:r>
        <w:rPr>
          <w:spacing w:val="-10"/>
          <w:sz w:val="44"/>
          <w:szCs w:val="44"/>
        </w:rPr>
        <w:t xml:space="preserve"> </w:t>
      </w:r>
      <w:r>
        <w:rPr>
          <w:sz w:val="44"/>
          <w:szCs w:val="44"/>
        </w:rPr>
        <w:t>условная</w:t>
      </w:r>
      <w:r>
        <w:rPr>
          <w:spacing w:val="-22"/>
          <w:sz w:val="44"/>
          <w:szCs w:val="44"/>
        </w:rPr>
        <w:t xml:space="preserve"> </w:t>
      </w:r>
      <w:r>
        <w:rPr>
          <w:sz w:val="44"/>
          <w:szCs w:val="44"/>
        </w:rPr>
        <w:t>структура,</w:t>
      </w:r>
      <w:r>
        <w:rPr>
          <w:spacing w:val="-18"/>
          <w:sz w:val="44"/>
          <w:szCs w:val="44"/>
        </w:rPr>
        <w:t xml:space="preserve"> </w:t>
      </w:r>
      <w:r>
        <w:rPr>
          <w:sz w:val="44"/>
          <w:szCs w:val="44"/>
        </w:rPr>
        <w:t>реализующая</w:t>
      </w:r>
      <w:r>
        <w:rPr>
          <w:spacing w:val="-17"/>
          <w:sz w:val="44"/>
          <w:szCs w:val="44"/>
        </w:rPr>
        <w:t xml:space="preserve"> </w:t>
      </w:r>
      <w:r>
        <w:rPr>
          <w:sz w:val="44"/>
          <w:szCs w:val="44"/>
        </w:rPr>
        <w:t>процесс,</w:t>
      </w:r>
      <w:r>
        <w:rPr>
          <w:spacing w:val="-14"/>
          <w:sz w:val="44"/>
          <w:szCs w:val="44"/>
        </w:rPr>
        <w:t xml:space="preserve"> </w:t>
      </w:r>
      <w:r>
        <w:rPr>
          <w:spacing w:val="-2"/>
          <w:sz w:val="44"/>
          <w:szCs w:val="44"/>
        </w:rPr>
        <w:t>посредством</w:t>
      </w:r>
    </w:p>
    <w:p w14:paraId="29CCC9E8" w14:textId="77777777" w:rsidR="007A17A3" w:rsidRDefault="007A17A3" w:rsidP="00D35DA9">
      <w:pPr>
        <w:pStyle w:val="a9"/>
        <w:rPr>
          <w:sz w:val="44"/>
          <w:szCs w:val="44"/>
        </w:rPr>
      </w:pPr>
      <w:r>
        <w:rPr>
          <w:sz w:val="44"/>
          <w:szCs w:val="44"/>
        </w:rPr>
        <w:t>которого особи некоторой популяции, имеющие более высокое</w:t>
      </w:r>
      <w:r>
        <w:rPr>
          <w:spacing w:val="-17"/>
          <w:sz w:val="44"/>
          <w:szCs w:val="44"/>
        </w:rPr>
        <w:t xml:space="preserve"> </w:t>
      </w:r>
      <w:r>
        <w:rPr>
          <w:sz w:val="44"/>
          <w:szCs w:val="44"/>
        </w:rPr>
        <w:t>функциональное</w:t>
      </w:r>
      <w:r>
        <w:rPr>
          <w:spacing w:val="-13"/>
          <w:sz w:val="44"/>
          <w:szCs w:val="44"/>
        </w:rPr>
        <w:t xml:space="preserve"> </w:t>
      </w:r>
      <w:r>
        <w:rPr>
          <w:sz w:val="44"/>
          <w:szCs w:val="44"/>
        </w:rPr>
        <w:t>значение,</w:t>
      </w:r>
      <w:r>
        <w:rPr>
          <w:spacing w:val="-14"/>
          <w:sz w:val="44"/>
          <w:szCs w:val="44"/>
        </w:rPr>
        <w:t xml:space="preserve"> </w:t>
      </w:r>
      <w:r>
        <w:rPr>
          <w:sz w:val="44"/>
          <w:szCs w:val="44"/>
        </w:rPr>
        <w:t>получают</w:t>
      </w:r>
      <w:r>
        <w:rPr>
          <w:spacing w:val="-9"/>
          <w:sz w:val="44"/>
          <w:szCs w:val="44"/>
        </w:rPr>
        <w:t xml:space="preserve"> </w:t>
      </w:r>
      <w:r>
        <w:rPr>
          <w:sz w:val="44"/>
          <w:szCs w:val="44"/>
        </w:rPr>
        <w:t>большую</w:t>
      </w:r>
    </w:p>
    <w:p w14:paraId="306AA2BF" w14:textId="77777777" w:rsidR="007A17A3" w:rsidRDefault="007A17A3" w:rsidP="00D35DA9">
      <w:pPr>
        <w:pStyle w:val="a9"/>
        <w:rPr>
          <w:i/>
          <w:iCs/>
          <w:spacing w:val="-2"/>
          <w:sz w:val="44"/>
          <w:szCs w:val="44"/>
        </w:rPr>
      </w:pPr>
      <w:r>
        <w:rPr>
          <w:sz w:val="44"/>
          <w:szCs w:val="44"/>
        </w:rPr>
        <w:t>возможность для воспроизведения потомков, чем «слабые» особи.</w:t>
      </w:r>
      <w:r>
        <w:rPr>
          <w:spacing w:val="-17"/>
          <w:sz w:val="44"/>
          <w:szCs w:val="44"/>
        </w:rPr>
        <w:t xml:space="preserve"> </w:t>
      </w:r>
      <w:r>
        <w:rPr>
          <w:sz w:val="44"/>
          <w:szCs w:val="44"/>
        </w:rPr>
        <w:t>Такой</w:t>
      </w:r>
      <w:r>
        <w:rPr>
          <w:spacing w:val="-16"/>
          <w:sz w:val="44"/>
          <w:szCs w:val="44"/>
        </w:rPr>
        <w:t xml:space="preserve"> </w:t>
      </w:r>
      <w:r>
        <w:rPr>
          <w:sz w:val="44"/>
          <w:szCs w:val="44"/>
        </w:rPr>
        <w:t>механизм</w:t>
      </w:r>
      <w:r>
        <w:rPr>
          <w:spacing w:val="-22"/>
          <w:sz w:val="44"/>
          <w:szCs w:val="44"/>
        </w:rPr>
        <w:t xml:space="preserve"> </w:t>
      </w:r>
      <w:r>
        <w:rPr>
          <w:sz w:val="44"/>
          <w:szCs w:val="44"/>
        </w:rPr>
        <w:t>часто</w:t>
      </w:r>
      <w:r>
        <w:rPr>
          <w:spacing w:val="-15"/>
          <w:sz w:val="44"/>
          <w:szCs w:val="44"/>
        </w:rPr>
        <w:t xml:space="preserve"> </w:t>
      </w:r>
      <w:r>
        <w:rPr>
          <w:sz w:val="44"/>
          <w:szCs w:val="44"/>
        </w:rPr>
        <w:t>называют</w:t>
      </w:r>
      <w:r>
        <w:rPr>
          <w:spacing w:val="-9"/>
          <w:sz w:val="44"/>
          <w:szCs w:val="44"/>
        </w:rPr>
        <w:t xml:space="preserve"> </w:t>
      </w:r>
      <w:r>
        <w:rPr>
          <w:i/>
          <w:iCs/>
          <w:sz w:val="44"/>
          <w:szCs w:val="44"/>
        </w:rPr>
        <w:t>методом</w:t>
      </w:r>
      <w:r>
        <w:rPr>
          <w:i/>
          <w:iCs/>
          <w:spacing w:val="-15"/>
          <w:sz w:val="44"/>
          <w:szCs w:val="44"/>
        </w:rPr>
        <w:t xml:space="preserve"> </w:t>
      </w:r>
      <w:r>
        <w:rPr>
          <w:i/>
          <w:iCs/>
          <w:sz w:val="44"/>
          <w:szCs w:val="44"/>
        </w:rPr>
        <w:t xml:space="preserve">«выживания </w:t>
      </w:r>
      <w:r>
        <w:rPr>
          <w:i/>
          <w:iCs/>
          <w:spacing w:val="-2"/>
          <w:sz w:val="44"/>
          <w:szCs w:val="44"/>
        </w:rPr>
        <w:t>сильнейших».</w:t>
      </w:r>
    </w:p>
    <w:p w14:paraId="05F24E96" w14:textId="77777777" w:rsidR="007A17A3" w:rsidRDefault="007A17A3" w:rsidP="00D35DA9">
      <w:pPr>
        <w:pStyle w:val="a9"/>
        <w:rPr>
          <w:rFonts w:ascii="Arial" w:hAnsi="Arial" w:cs="Arial"/>
          <w:color w:val="000000"/>
          <w:spacing w:val="-2"/>
          <w:sz w:val="44"/>
          <w:szCs w:val="44"/>
        </w:rPr>
      </w:pPr>
      <w:r>
        <w:rPr>
          <w:sz w:val="44"/>
          <w:szCs w:val="44"/>
        </w:rPr>
        <w:t>Эволюция</w:t>
      </w:r>
      <w:r>
        <w:rPr>
          <w:spacing w:val="-15"/>
          <w:sz w:val="44"/>
          <w:szCs w:val="44"/>
        </w:rPr>
        <w:t xml:space="preserve"> </w:t>
      </w:r>
      <w:r>
        <w:rPr>
          <w:sz w:val="44"/>
          <w:szCs w:val="44"/>
        </w:rPr>
        <w:t>по</w:t>
      </w:r>
      <w:r>
        <w:rPr>
          <w:spacing w:val="-7"/>
          <w:sz w:val="44"/>
          <w:szCs w:val="44"/>
        </w:rPr>
        <w:t xml:space="preserve"> </w:t>
      </w:r>
      <w:r>
        <w:rPr>
          <w:sz w:val="44"/>
          <w:szCs w:val="44"/>
        </w:rPr>
        <w:t>Дарвину</w:t>
      </w:r>
      <w:r>
        <w:rPr>
          <w:spacing w:val="-13"/>
          <w:sz w:val="44"/>
          <w:szCs w:val="44"/>
        </w:rPr>
        <w:t xml:space="preserve"> </w:t>
      </w:r>
      <w:r>
        <w:rPr>
          <w:sz w:val="44"/>
          <w:szCs w:val="44"/>
        </w:rPr>
        <w:t>состоит</w:t>
      </w:r>
      <w:r>
        <w:rPr>
          <w:spacing w:val="-20"/>
          <w:sz w:val="44"/>
          <w:szCs w:val="44"/>
        </w:rPr>
        <w:t xml:space="preserve"> </w:t>
      </w:r>
      <w:r>
        <w:rPr>
          <w:sz w:val="44"/>
          <w:szCs w:val="44"/>
        </w:rPr>
        <w:t>из</w:t>
      </w:r>
      <w:r>
        <w:rPr>
          <w:spacing w:val="-8"/>
          <w:sz w:val="44"/>
          <w:szCs w:val="44"/>
        </w:rPr>
        <w:t xml:space="preserve"> </w:t>
      </w:r>
      <w:r>
        <w:rPr>
          <w:sz w:val="44"/>
          <w:szCs w:val="44"/>
        </w:rPr>
        <w:t>следующих</w:t>
      </w:r>
      <w:r>
        <w:rPr>
          <w:spacing w:val="-13"/>
          <w:sz w:val="44"/>
          <w:szCs w:val="44"/>
        </w:rPr>
        <w:t xml:space="preserve"> </w:t>
      </w:r>
      <w:r>
        <w:rPr>
          <w:spacing w:val="-2"/>
          <w:sz w:val="44"/>
          <w:szCs w:val="44"/>
        </w:rPr>
        <w:t>положений:</w:t>
      </w:r>
    </w:p>
    <w:p w14:paraId="3BBD71C3" w14:textId="77777777" w:rsidR="007A17A3" w:rsidRDefault="007A17A3" w:rsidP="00D35DA9">
      <w:pPr>
        <w:pStyle w:val="a9"/>
        <w:rPr>
          <w:rFonts w:ascii="Arial" w:hAnsi="Arial" w:cs="Arial"/>
          <w:color w:val="000000"/>
          <w:spacing w:val="-2"/>
          <w:sz w:val="44"/>
          <w:szCs w:val="44"/>
        </w:rPr>
      </w:pPr>
      <w:r>
        <w:rPr>
          <w:sz w:val="44"/>
          <w:szCs w:val="44"/>
        </w:rPr>
        <w:t>в</w:t>
      </w:r>
      <w:r>
        <w:rPr>
          <w:spacing w:val="-15"/>
          <w:sz w:val="44"/>
          <w:szCs w:val="44"/>
        </w:rPr>
        <w:t xml:space="preserve"> </w:t>
      </w:r>
      <w:r>
        <w:rPr>
          <w:sz w:val="44"/>
          <w:szCs w:val="44"/>
        </w:rPr>
        <w:t>природе</w:t>
      </w:r>
      <w:r>
        <w:rPr>
          <w:spacing w:val="-14"/>
          <w:sz w:val="44"/>
          <w:szCs w:val="44"/>
        </w:rPr>
        <w:t xml:space="preserve"> </w:t>
      </w:r>
      <w:r>
        <w:rPr>
          <w:sz w:val="44"/>
          <w:szCs w:val="44"/>
        </w:rPr>
        <w:t>все</w:t>
      </w:r>
      <w:r>
        <w:rPr>
          <w:spacing w:val="-15"/>
          <w:sz w:val="44"/>
          <w:szCs w:val="44"/>
        </w:rPr>
        <w:t xml:space="preserve"> </w:t>
      </w:r>
      <w:r>
        <w:rPr>
          <w:sz w:val="44"/>
          <w:szCs w:val="44"/>
        </w:rPr>
        <w:t>подвержено</w:t>
      </w:r>
      <w:r>
        <w:rPr>
          <w:spacing w:val="-18"/>
          <w:sz w:val="44"/>
          <w:szCs w:val="44"/>
        </w:rPr>
        <w:t xml:space="preserve"> </w:t>
      </w:r>
      <w:r>
        <w:rPr>
          <w:spacing w:val="-2"/>
          <w:sz w:val="44"/>
          <w:szCs w:val="44"/>
        </w:rPr>
        <w:t>неопределенной</w:t>
      </w:r>
    </w:p>
    <w:p w14:paraId="6DC21230" w14:textId="77777777" w:rsidR="007A17A3" w:rsidRDefault="007A17A3" w:rsidP="00D35DA9">
      <w:pPr>
        <w:pStyle w:val="a9"/>
        <w:rPr>
          <w:spacing w:val="-2"/>
          <w:sz w:val="44"/>
          <w:szCs w:val="44"/>
        </w:rPr>
      </w:pPr>
      <w:r>
        <w:rPr>
          <w:spacing w:val="-2"/>
          <w:sz w:val="44"/>
          <w:szCs w:val="44"/>
        </w:rPr>
        <w:lastRenderedPageBreak/>
        <w:t>наследственной</w:t>
      </w:r>
      <w:r>
        <w:rPr>
          <w:spacing w:val="-6"/>
          <w:sz w:val="44"/>
          <w:szCs w:val="44"/>
        </w:rPr>
        <w:t xml:space="preserve"> </w:t>
      </w:r>
      <w:r>
        <w:rPr>
          <w:spacing w:val="-2"/>
          <w:sz w:val="44"/>
          <w:szCs w:val="44"/>
        </w:rPr>
        <w:t>изменчивости,</w:t>
      </w:r>
      <w:r>
        <w:rPr>
          <w:spacing w:val="2"/>
          <w:sz w:val="44"/>
          <w:szCs w:val="44"/>
        </w:rPr>
        <w:t xml:space="preserve"> </w:t>
      </w:r>
      <w:r>
        <w:rPr>
          <w:spacing w:val="-2"/>
          <w:sz w:val="44"/>
          <w:szCs w:val="44"/>
        </w:rPr>
        <w:t>производится потомство,</w:t>
      </w:r>
    </w:p>
    <w:p w14:paraId="4940BF29" w14:textId="77777777" w:rsidR="007A17A3" w:rsidRDefault="007A17A3" w:rsidP="00D35DA9">
      <w:pPr>
        <w:pStyle w:val="a9"/>
        <w:rPr>
          <w:spacing w:val="-2"/>
          <w:sz w:val="44"/>
          <w:szCs w:val="44"/>
        </w:rPr>
      </w:pPr>
      <w:r>
        <w:rPr>
          <w:sz w:val="44"/>
          <w:szCs w:val="44"/>
        </w:rPr>
        <w:t>отличающееся</w:t>
      </w:r>
      <w:r>
        <w:rPr>
          <w:spacing w:val="-22"/>
          <w:sz w:val="44"/>
          <w:szCs w:val="44"/>
        </w:rPr>
        <w:t xml:space="preserve"> </w:t>
      </w:r>
      <w:r>
        <w:rPr>
          <w:sz w:val="44"/>
          <w:szCs w:val="44"/>
        </w:rPr>
        <w:t>по</w:t>
      </w:r>
      <w:r>
        <w:rPr>
          <w:spacing w:val="-11"/>
          <w:sz w:val="44"/>
          <w:szCs w:val="44"/>
        </w:rPr>
        <w:t xml:space="preserve"> </w:t>
      </w:r>
      <w:r>
        <w:rPr>
          <w:sz w:val="44"/>
          <w:szCs w:val="44"/>
        </w:rPr>
        <w:t>многим</w:t>
      </w:r>
      <w:r>
        <w:rPr>
          <w:spacing w:val="-17"/>
          <w:sz w:val="44"/>
          <w:szCs w:val="44"/>
        </w:rPr>
        <w:t xml:space="preserve"> </w:t>
      </w:r>
      <w:r>
        <w:rPr>
          <w:spacing w:val="-2"/>
          <w:sz w:val="44"/>
          <w:szCs w:val="44"/>
        </w:rPr>
        <w:t>признакам;</w:t>
      </w:r>
    </w:p>
    <w:p w14:paraId="53F26E52" w14:textId="77777777" w:rsidR="007A17A3" w:rsidRDefault="007A17A3" w:rsidP="00D35DA9">
      <w:pPr>
        <w:pStyle w:val="a9"/>
        <w:rPr>
          <w:rFonts w:ascii="Arial" w:hAnsi="Arial" w:cs="Arial"/>
          <w:color w:val="000000"/>
          <w:spacing w:val="-2"/>
          <w:sz w:val="44"/>
          <w:szCs w:val="44"/>
        </w:rPr>
      </w:pPr>
      <w:r>
        <w:rPr>
          <w:sz w:val="44"/>
          <w:szCs w:val="44"/>
        </w:rPr>
        <w:t>все</w:t>
      </w:r>
      <w:r>
        <w:rPr>
          <w:spacing w:val="-13"/>
          <w:sz w:val="44"/>
          <w:szCs w:val="44"/>
        </w:rPr>
        <w:t xml:space="preserve"> </w:t>
      </w:r>
      <w:r>
        <w:rPr>
          <w:sz w:val="44"/>
          <w:szCs w:val="44"/>
        </w:rPr>
        <w:t>организмы</w:t>
      </w:r>
      <w:r>
        <w:rPr>
          <w:spacing w:val="-21"/>
          <w:sz w:val="44"/>
          <w:szCs w:val="44"/>
        </w:rPr>
        <w:t xml:space="preserve"> </w:t>
      </w:r>
      <w:r>
        <w:rPr>
          <w:sz w:val="44"/>
          <w:szCs w:val="44"/>
        </w:rPr>
        <w:t>в</w:t>
      </w:r>
      <w:r>
        <w:rPr>
          <w:spacing w:val="-9"/>
          <w:sz w:val="44"/>
          <w:szCs w:val="44"/>
        </w:rPr>
        <w:t xml:space="preserve"> </w:t>
      </w:r>
      <w:r>
        <w:rPr>
          <w:sz w:val="44"/>
          <w:szCs w:val="44"/>
        </w:rPr>
        <w:t>природе</w:t>
      </w:r>
      <w:r>
        <w:rPr>
          <w:spacing w:val="-10"/>
          <w:sz w:val="44"/>
          <w:szCs w:val="44"/>
        </w:rPr>
        <w:t xml:space="preserve"> </w:t>
      </w:r>
      <w:r>
        <w:rPr>
          <w:sz w:val="44"/>
          <w:szCs w:val="44"/>
        </w:rPr>
        <w:t>размножаются</w:t>
      </w:r>
      <w:r>
        <w:rPr>
          <w:spacing w:val="-20"/>
          <w:sz w:val="44"/>
          <w:szCs w:val="44"/>
        </w:rPr>
        <w:t xml:space="preserve"> </w:t>
      </w:r>
      <w:r>
        <w:rPr>
          <w:sz w:val="44"/>
          <w:szCs w:val="44"/>
        </w:rPr>
        <w:t>в</w:t>
      </w:r>
      <w:r>
        <w:rPr>
          <w:spacing w:val="-11"/>
          <w:sz w:val="44"/>
          <w:szCs w:val="44"/>
        </w:rPr>
        <w:t xml:space="preserve"> </w:t>
      </w:r>
      <w:r>
        <w:rPr>
          <w:spacing w:val="-2"/>
          <w:sz w:val="44"/>
          <w:szCs w:val="44"/>
        </w:rPr>
        <w:t>геометрической</w:t>
      </w:r>
    </w:p>
    <w:p w14:paraId="167F253F" w14:textId="77777777" w:rsidR="007A17A3" w:rsidRDefault="007A17A3" w:rsidP="00D35DA9">
      <w:pPr>
        <w:pStyle w:val="a9"/>
        <w:rPr>
          <w:sz w:val="44"/>
          <w:szCs w:val="44"/>
        </w:rPr>
      </w:pPr>
      <w:r>
        <w:rPr>
          <w:sz w:val="44"/>
          <w:szCs w:val="44"/>
        </w:rPr>
        <w:t>прогрессии,</w:t>
      </w:r>
      <w:r>
        <w:rPr>
          <w:spacing w:val="-13"/>
          <w:sz w:val="44"/>
          <w:szCs w:val="44"/>
        </w:rPr>
        <w:t xml:space="preserve"> </w:t>
      </w:r>
      <w:r>
        <w:rPr>
          <w:sz w:val="44"/>
          <w:szCs w:val="44"/>
        </w:rPr>
        <w:t>но</w:t>
      </w:r>
      <w:r>
        <w:rPr>
          <w:spacing w:val="-3"/>
          <w:sz w:val="44"/>
          <w:szCs w:val="44"/>
        </w:rPr>
        <w:t xml:space="preserve"> </w:t>
      </w:r>
      <w:r>
        <w:rPr>
          <w:sz w:val="44"/>
          <w:szCs w:val="44"/>
        </w:rPr>
        <w:t>численность</w:t>
      </w:r>
      <w:r>
        <w:rPr>
          <w:spacing w:val="-10"/>
          <w:sz w:val="44"/>
          <w:szCs w:val="44"/>
        </w:rPr>
        <w:t xml:space="preserve"> </w:t>
      </w:r>
      <w:r>
        <w:rPr>
          <w:sz w:val="44"/>
          <w:szCs w:val="44"/>
        </w:rPr>
        <w:t>всех</w:t>
      </w:r>
      <w:r>
        <w:rPr>
          <w:spacing w:val="-8"/>
          <w:sz w:val="44"/>
          <w:szCs w:val="44"/>
        </w:rPr>
        <w:t xml:space="preserve"> </w:t>
      </w:r>
      <w:r>
        <w:rPr>
          <w:sz w:val="44"/>
          <w:szCs w:val="44"/>
        </w:rPr>
        <w:t>организмов</w:t>
      </w:r>
      <w:r>
        <w:rPr>
          <w:spacing w:val="-19"/>
          <w:sz w:val="44"/>
          <w:szCs w:val="44"/>
        </w:rPr>
        <w:t xml:space="preserve"> </w:t>
      </w:r>
      <w:r>
        <w:rPr>
          <w:sz w:val="44"/>
          <w:szCs w:val="44"/>
        </w:rPr>
        <w:t>в среднем остается более или менее постоянной, она колеблется около средней величины;</w:t>
      </w:r>
    </w:p>
    <w:p w14:paraId="26C4931E" w14:textId="77777777" w:rsidR="007A17A3" w:rsidRDefault="007A17A3" w:rsidP="00D35DA9">
      <w:pPr>
        <w:pStyle w:val="a9"/>
        <w:rPr>
          <w:rFonts w:ascii="Arial" w:hAnsi="Arial" w:cs="Arial"/>
          <w:color w:val="000000"/>
          <w:spacing w:val="-2"/>
          <w:sz w:val="44"/>
          <w:szCs w:val="44"/>
        </w:rPr>
      </w:pPr>
      <w:r>
        <w:rPr>
          <w:sz w:val="44"/>
          <w:szCs w:val="44"/>
        </w:rPr>
        <w:t>основой</w:t>
      </w:r>
      <w:r>
        <w:rPr>
          <w:spacing w:val="-22"/>
          <w:sz w:val="44"/>
          <w:szCs w:val="44"/>
        </w:rPr>
        <w:t xml:space="preserve"> </w:t>
      </w:r>
      <w:r>
        <w:rPr>
          <w:sz w:val="44"/>
          <w:szCs w:val="44"/>
        </w:rPr>
        <w:t>отбора</w:t>
      </w:r>
      <w:r>
        <w:rPr>
          <w:spacing w:val="-17"/>
          <w:sz w:val="44"/>
          <w:szCs w:val="44"/>
        </w:rPr>
        <w:t xml:space="preserve"> </w:t>
      </w:r>
      <w:r>
        <w:rPr>
          <w:sz w:val="44"/>
          <w:szCs w:val="44"/>
        </w:rPr>
        <w:t>является</w:t>
      </w:r>
      <w:r>
        <w:rPr>
          <w:spacing w:val="-24"/>
          <w:sz w:val="44"/>
          <w:szCs w:val="44"/>
        </w:rPr>
        <w:t xml:space="preserve"> </w:t>
      </w:r>
      <w:r>
        <w:rPr>
          <w:sz w:val="44"/>
          <w:szCs w:val="44"/>
        </w:rPr>
        <w:t>метод</w:t>
      </w:r>
      <w:r>
        <w:rPr>
          <w:spacing w:val="-14"/>
          <w:sz w:val="44"/>
          <w:szCs w:val="44"/>
        </w:rPr>
        <w:t xml:space="preserve"> </w:t>
      </w:r>
      <w:r>
        <w:rPr>
          <w:sz w:val="44"/>
          <w:szCs w:val="44"/>
        </w:rPr>
        <w:t>«выживания</w:t>
      </w:r>
      <w:r>
        <w:rPr>
          <w:spacing w:val="-18"/>
          <w:sz w:val="44"/>
          <w:szCs w:val="44"/>
        </w:rPr>
        <w:t xml:space="preserve"> </w:t>
      </w:r>
      <w:r>
        <w:rPr>
          <w:spacing w:val="-2"/>
          <w:sz w:val="44"/>
          <w:szCs w:val="44"/>
        </w:rPr>
        <w:t>сильнейших».</w:t>
      </w:r>
    </w:p>
    <w:p w14:paraId="50E81F1A" w14:textId="77777777" w:rsidR="007F7AD1" w:rsidRDefault="007F7AD1" w:rsidP="00D35DA9">
      <w:pPr>
        <w:pStyle w:val="a9"/>
        <w:rPr>
          <w:rFonts w:ascii="Arial" w:hAnsi="Arial" w:cs="Arial"/>
          <w:color w:val="000000"/>
          <w:spacing w:val="-2"/>
          <w:sz w:val="44"/>
          <w:szCs w:val="44"/>
        </w:rPr>
      </w:pPr>
    </w:p>
    <w:p w14:paraId="3D96132D" w14:textId="77777777" w:rsidR="007A17A3" w:rsidRDefault="007A17A3" w:rsidP="00D35DA9">
      <w:pPr>
        <w:pStyle w:val="a9"/>
        <w:rPr>
          <w:sz w:val="20"/>
          <w:szCs w:val="20"/>
        </w:rPr>
      </w:pPr>
    </w:p>
    <w:p w14:paraId="416A6855" w14:textId="77777777" w:rsidR="007A17A3" w:rsidRDefault="007A17A3" w:rsidP="00D35DA9">
      <w:pPr>
        <w:pStyle w:val="a9"/>
        <w:rPr>
          <w:sz w:val="20"/>
          <w:szCs w:val="20"/>
        </w:rPr>
      </w:pPr>
    </w:p>
    <w:p w14:paraId="2A316D8E" w14:textId="77777777" w:rsidR="007A17A3" w:rsidRDefault="007A17A3" w:rsidP="00D35DA9">
      <w:pPr>
        <w:pStyle w:val="a9"/>
        <w:rPr>
          <w:sz w:val="20"/>
          <w:szCs w:val="20"/>
        </w:rPr>
      </w:pPr>
    </w:p>
    <w:p w14:paraId="4544B0E9" w14:textId="77777777" w:rsidR="007A17A3" w:rsidRDefault="007A17A3" w:rsidP="00D35DA9">
      <w:pPr>
        <w:pStyle w:val="a9"/>
        <w:rPr>
          <w:sz w:val="20"/>
          <w:szCs w:val="20"/>
        </w:rPr>
      </w:pPr>
    </w:p>
    <w:p w14:paraId="7743A9B1" w14:textId="77777777" w:rsidR="007A17A3" w:rsidRDefault="007A17A3" w:rsidP="00D35DA9">
      <w:pPr>
        <w:pStyle w:val="a9"/>
        <w:rPr>
          <w:sz w:val="16"/>
          <w:szCs w:val="16"/>
        </w:rPr>
      </w:pPr>
    </w:p>
    <w:p w14:paraId="79D1DD57" w14:textId="77777777" w:rsidR="007A17A3" w:rsidRDefault="007A17A3" w:rsidP="00D35DA9">
      <w:pPr>
        <w:pStyle w:val="a9"/>
        <w:rPr>
          <w:rFonts w:ascii="Arial" w:hAnsi="Arial" w:cs="Arial"/>
          <w:color w:val="000000"/>
          <w:sz w:val="30"/>
          <w:szCs w:val="30"/>
        </w:rPr>
      </w:pPr>
      <w:r>
        <w:rPr>
          <w:rFonts w:cs="Times New Roman"/>
        </w:rPr>
        <w:tab/>
      </w:r>
      <w:r>
        <w:rPr>
          <w:i/>
          <w:iCs/>
          <w:sz w:val="34"/>
          <w:szCs w:val="34"/>
        </w:rPr>
        <w:t>Популяция.</w:t>
      </w:r>
      <w:r>
        <w:rPr>
          <w:i/>
          <w:iCs/>
          <w:spacing w:val="-18"/>
          <w:sz w:val="34"/>
          <w:szCs w:val="34"/>
        </w:rPr>
        <w:t xml:space="preserve"> </w:t>
      </w:r>
      <w:r>
        <w:rPr>
          <w:sz w:val="34"/>
          <w:szCs w:val="34"/>
        </w:rPr>
        <w:t>Пусть</w:t>
      </w:r>
      <w:r>
        <w:rPr>
          <w:spacing w:val="-5"/>
          <w:sz w:val="34"/>
          <w:szCs w:val="34"/>
        </w:rPr>
        <w:t xml:space="preserve"> </w:t>
      </w:r>
      <w:r>
        <w:rPr>
          <w:sz w:val="34"/>
          <w:szCs w:val="34"/>
        </w:rPr>
        <w:t>существует</w:t>
      </w:r>
      <w:r>
        <w:rPr>
          <w:spacing w:val="-2"/>
          <w:sz w:val="34"/>
          <w:szCs w:val="34"/>
        </w:rPr>
        <w:t xml:space="preserve"> </w:t>
      </w:r>
      <w:r>
        <w:rPr>
          <w:sz w:val="34"/>
          <w:szCs w:val="34"/>
        </w:rPr>
        <w:t>популяция</w:t>
      </w:r>
      <w:r>
        <w:rPr>
          <w:spacing w:val="-7"/>
          <w:sz w:val="34"/>
          <w:szCs w:val="34"/>
        </w:rPr>
        <w:t xml:space="preserve"> </w:t>
      </w:r>
      <w:r>
        <w:rPr>
          <w:sz w:val="34"/>
          <w:szCs w:val="34"/>
        </w:rPr>
        <w:t>особей</w:t>
      </w:r>
      <w:r>
        <w:rPr>
          <w:spacing w:val="-9"/>
          <w:sz w:val="34"/>
          <w:szCs w:val="34"/>
        </w:rPr>
        <w:t xml:space="preserve"> </w:t>
      </w:r>
      <w:r>
        <w:rPr>
          <w:sz w:val="34"/>
          <w:szCs w:val="34"/>
        </w:rPr>
        <w:t>(например,</w:t>
      </w:r>
      <w:r>
        <w:rPr>
          <w:spacing w:val="-10"/>
          <w:sz w:val="34"/>
          <w:szCs w:val="34"/>
        </w:rPr>
        <w:t xml:space="preserve"> </w:t>
      </w:r>
      <w:r>
        <w:rPr>
          <w:sz w:val="34"/>
          <w:szCs w:val="34"/>
        </w:rPr>
        <w:t>табун лошадей)</w:t>
      </w:r>
      <w:r>
        <w:rPr>
          <w:spacing w:val="-5"/>
          <w:sz w:val="34"/>
          <w:szCs w:val="34"/>
        </w:rPr>
        <w:t xml:space="preserve"> </w:t>
      </w:r>
      <w:r>
        <w:rPr>
          <w:sz w:val="34"/>
          <w:szCs w:val="34"/>
        </w:rPr>
        <w:t>на</w:t>
      </w:r>
      <w:r>
        <w:rPr>
          <w:spacing w:val="-7"/>
          <w:sz w:val="34"/>
          <w:szCs w:val="34"/>
        </w:rPr>
        <w:t xml:space="preserve"> </w:t>
      </w:r>
      <w:r>
        <w:rPr>
          <w:sz w:val="34"/>
          <w:szCs w:val="34"/>
        </w:rPr>
        <w:t>некоторой территории обитания</w:t>
      </w:r>
      <w:r>
        <w:rPr>
          <w:spacing w:val="-2"/>
          <w:sz w:val="34"/>
          <w:szCs w:val="34"/>
        </w:rPr>
        <w:t xml:space="preserve"> </w:t>
      </w:r>
      <w:r>
        <w:rPr>
          <w:sz w:val="34"/>
          <w:szCs w:val="34"/>
        </w:rPr>
        <w:t>(степь).</w:t>
      </w:r>
      <w:r>
        <w:rPr>
          <w:spacing w:val="-3"/>
          <w:sz w:val="34"/>
          <w:szCs w:val="34"/>
        </w:rPr>
        <w:t xml:space="preserve"> </w:t>
      </w:r>
      <w:r>
        <w:rPr>
          <w:sz w:val="34"/>
          <w:szCs w:val="34"/>
        </w:rPr>
        <w:t>Табун</w:t>
      </w:r>
      <w:r>
        <w:rPr>
          <w:spacing w:val="-11"/>
          <w:sz w:val="34"/>
          <w:szCs w:val="34"/>
        </w:rPr>
        <w:t xml:space="preserve"> </w:t>
      </w:r>
      <w:r>
        <w:rPr>
          <w:sz w:val="34"/>
          <w:szCs w:val="34"/>
        </w:rPr>
        <w:t xml:space="preserve">(попу </w:t>
      </w:r>
      <w:proofErr w:type="spellStart"/>
      <w:r>
        <w:rPr>
          <w:sz w:val="34"/>
          <w:szCs w:val="34"/>
        </w:rPr>
        <w:t>ляция</w:t>
      </w:r>
      <w:proofErr w:type="spellEnd"/>
      <w:r>
        <w:rPr>
          <w:sz w:val="34"/>
          <w:szCs w:val="34"/>
        </w:rPr>
        <w:t>) насчитывает 50 взрослых лошадей (особей).</w:t>
      </w:r>
    </w:p>
    <w:p w14:paraId="03253E22" w14:textId="77777777" w:rsidR="007A17A3" w:rsidRDefault="007A17A3" w:rsidP="00D35DA9">
      <w:pPr>
        <w:pStyle w:val="a9"/>
        <w:rPr>
          <w:rFonts w:ascii="Arial" w:hAnsi="Arial" w:cs="Arial"/>
          <w:color w:val="000000"/>
          <w:spacing w:val="-2"/>
          <w:sz w:val="34"/>
          <w:szCs w:val="34"/>
        </w:rPr>
      </w:pPr>
      <w:r>
        <w:rPr>
          <w:i/>
          <w:iCs/>
          <w:sz w:val="34"/>
          <w:szCs w:val="34"/>
        </w:rPr>
        <w:t>Наследственность.</w:t>
      </w:r>
      <w:r>
        <w:rPr>
          <w:i/>
          <w:iCs/>
          <w:spacing w:val="-12"/>
          <w:sz w:val="34"/>
          <w:szCs w:val="34"/>
        </w:rPr>
        <w:t xml:space="preserve"> </w:t>
      </w:r>
      <w:r>
        <w:rPr>
          <w:sz w:val="34"/>
          <w:szCs w:val="34"/>
        </w:rPr>
        <w:t>Каждый</w:t>
      </w:r>
      <w:r>
        <w:rPr>
          <w:spacing w:val="-11"/>
          <w:sz w:val="34"/>
          <w:szCs w:val="34"/>
        </w:rPr>
        <w:t xml:space="preserve"> </w:t>
      </w:r>
      <w:r>
        <w:rPr>
          <w:sz w:val="34"/>
          <w:szCs w:val="34"/>
        </w:rPr>
        <w:t>год</w:t>
      </w:r>
      <w:r>
        <w:rPr>
          <w:spacing w:val="-10"/>
          <w:sz w:val="34"/>
          <w:szCs w:val="34"/>
        </w:rPr>
        <w:t xml:space="preserve"> </w:t>
      </w:r>
      <w:r>
        <w:rPr>
          <w:sz w:val="34"/>
          <w:szCs w:val="34"/>
        </w:rPr>
        <w:t>в</w:t>
      </w:r>
      <w:r>
        <w:rPr>
          <w:spacing w:val="-10"/>
          <w:sz w:val="34"/>
          <w:szCs w:val="34"/>
        </w:rPr>
        <w:t xml:space="preserve"> </w:t>
      </w:r>
      <w:r>
        <w:rPr>
          <w:sz w:val="34"/>
          <w:szCs w:val="34"/>
        </w:rPr>
        <w:t>табуне</w:t>
      </w:r>
      <w:r>
        <w:rPr>
          <w:spacing w:val="-12"/>
          <w:sz w:val="34"/>
          <w:szCs w:val="34"/>
        </w:rPr>
        <w:t xml:space="preserve"> </w:t>
      </w:r>
      <w:r>
        <w:rPr>
          <w:sz w:val="34"/>
          <w:szCs w:val="34"/>
        </w:rPr>
        <w:t>(популяции)</w:t>
      </w:r>
      <w:r>
        <w:rPr>
          <w:spacing w:val="-9"/>
          <w:sz w:val="34"/>
          <w:szCs w:val="34"/>
        </w:rPr>
        <w:t xml:space="preserve"> </w:t>
      </w:r>
      <w:r>
        <w:rPr>
          <w:spacing w:val="-2"/>
          <w:sz w:val="34"/>
          <w:szCs w:val="34"/>
        </w:rPr>
        <w:t>рождаются</w:t>
      </w:r>
    </w:p>
    <w:p w14:paraId="46CD44A4" w14:textId="77777777" w:rsidR="007A17A3" w:rsidRDefault="007A17A3" w:rsidP="00D35DA9">
      <w:pPr>
        <w:pStyle w:val="a9"/>
        <w:rPr>
          <w:spacing w:val="-2"/>
          <w:sz w:val="34"/>
          <w:szCs w:val="34"/>
        </w:rPr>
      </w:pPr>
      <w:r>
        <w:rPr>
          <w:sz w:val="34"/>
          <w:szCs w:val="34"/>
        </w:rPr>
        <w:t>жеребята</w:t>
      </w:r>
      <w:r>
        <w:rPr>
          <w:spacing w:val="-15"/>
          <w:sz w:val="34"/>
          <w:szCs w:val="34"/>
        </w:rPr>
        <w:t xml:space="preserve"> </w:t>
      </w:r>
      <w:r>
        <w:rPr>
          <w:sz w:val="34"/>
          <w:szCs w:val="34"/>
        </w:rPr>
        <w:t>(новое</w:t>
      </w:r>
      <w:r>
        <w:rPr>
          <w:spacing w:val="-10"/>
          <w:sz w:val="34"/>
          <w:szCs w:val="34"/>
        </w:rPr>
        <w:t xml:space="preserve"> </w:t>
      </w:r>
      <w:r>
        <w:rPr>
          <w:sz w:val="34"/>
          <w:szCs w:val="34"/>
        </w:rPr>
        <w:t>поколение,</w:t>
      </w:r>
      <w:r>
        <w:rPr>
          <w:spacing w:val="-3"/>
          <w:sz w:val="34"/>
          <w:szCs w:val="34"/>
        </w:rPr>
        <w:t xml:space="preserve"> </w:t>
      </w:r>
      <w:r>
        <w:rPr>
          <w:spacing w:val="-2"/>
          <w:sz w:val="34"/>
          <w:szCs w:val="34"/>
        </w:rPr>
        <w:t>потомство).</w:t>
      </w:r>
    </w:p>
    <w:p w14:paraId="4BCF1A73" w14:textId="77777777" w:rsidR="007A17A3" w:rsidRDefault="007A17A3" w:rsidP="00D35DA9">
      <w:pPr>
        <w:pStyle w:val="a9"/>
        <w:rPr>
          <w:rFonts w:ascii="Arial" w:hAnsi="Arial" w:cs="Arial"/>
          <w:color w:val="000000"/>
          <w:sz w:val="34"/>
          <w:szCs w:val="34"/>
        </w:rPr>
      </w:pPr>
      <w:r>
        <w:rPr>
          <w:i/>
          <w:iCs/>
          <w:sz w:val="34"/>
          <w:szCs w:val="34"/>
        </w:rPr>
        <w:t xml:space="preserve">Изменчивость. </w:t>
      </w:r>
      <w:r>
        <w:rPr>
          <w:sz w:val="34"/>
          <w:szCs w:val="34"/>
        </w:rPr>
        <w:t>Все родившиеся жеребята (потомки) отличаются друг</w:t>
      </w:r>
      <w:r>
        <w:rPr>
          <w:spacing w:val="-11"/>
          <w:sz w:val="34"/>
          <w:szCs w:val="34"/>
        </w:rPr>
        <w:t xml:space="preserve"> </w:t>
      </w:r>
      <w:r>
        <w:rPr>
          <w:sz w:val="34"/>
          <w:szCs w:val="34"/>
        </w:rPr>
        <w:t>от</w:t>
      </w:r>
      <w:r>
        <w:rPr>
          <w:spacing w:val="-6"/>
          <w:sz w:val="34"/>
          <w:szCs w:val="34"/>
        </w:rPr>
        <w:t xml:space="preserve"> </w:t>
      </w:r>
      <w:r>
        <w:rPr>
          <w:sz w:val="34"/>
          <w:szCs w:val="34"/>
        </w:rPr>
        <w:t>друга</w:t>
      </w:r>
      <w:r>
        <w:rPr>
          <w:spacing w:val="-16"/>
          <w:sz w:val="34"/>
          <w:szCs w:val="34"/>
        </w:rPr>
        <w:t xml:space="preserve"> </w:t>
      </w:r>
      <w:r>
        <w:rPr>
          <w:sz w:val="34"/>
          <w:szCs w:val="34"/>
        </w:rPr>
        <w:t>и</w:t>
      </w:r>
      <w:r>
        <w:rPr>
          <w:spacing w:val="-10"/>
          <w:sz w:val="34"/>
          <w:szCs w:val="34"/>
        </w:rPr>
        <w:t xml:space="preserve"> </w:t>
      </w:r>
      <w:r>
        <w:rPr>
          <w:sz w:val="34"/>
          <w:szCs w:val="34"/>
        </w:rPr>
        <w:t>от</w:t>
      </w:r>
      <w:r>
        <w:rPr>
          <w:spacing w:val="-6"/>
          <w:sz w:val="34"/>
          <w:szCs w:val="34"/>
        </w:rPr>
        <w:t xml:space="preserve"> </w:t>
      </w:r>
      <w:r>
        <w:rPr>
          <w:sz w:val="34"/>
          <w:szCs w:val="34"/>
        </w:rPr>
        <w:t>родителей</w:t>
      </w:r>
      <w:r>
        <w:rPr>
          <w:spacing w:val="-1"/>
          <w:sz w:val="34"/>
          <w:szCs w:val="34"/>
        </w:rPr>
        <w:t xml:space="preserve"> </w:t>
      </w:r>
      <w:r>
        <w:rPr>
          <w:sz w:val="34"/>
          <w:szCs w:val="34"/>
        </w:rPr>
        <w:t>цветом,</w:t>
      </w:r>
      <w:r>
        <w:rPr>
          <w:spacing w:val="-7"/>
          <w:sz w:val="34"/>
          <w:szCs w:val="34"/>
        </w:rPr>
        <w:t xml:space="preserve"> </w:t>
      </w:r>
      <w:r>
        <w:rPr>
          <w:sz w:val="34"/>
          <w:szCs w:val="34"/>
        </w:rPr>
        <w:t>размерами,</w:t>
      </w:r>
      <w:r>
        <w:rPr>
          <w:spacing w:val="-7"/>
          <w:sz w:val="34"/>
          <w:szCs w:val="34"/>
        </w:rPr>
        <w:t xml:space="preserve"> </w:t>
      </w:r>
      <w:r>
        <w:rPr>
          <w:sz w:val="34"/>
          <w:szCs w:val="34"/>
        </w:rPr>
        <w:t>ростом,</w:t>
      </w:r>
      <w:r>
        <w:rPr>
          <w:spacing w:val="-7"/>
          <w:sz w:val="34"/>
          <w:szCs w:val="34"/>
        </w:rPr>
        <w:t xml:space="preserve"> </w:t>
      </w:r>
      <w:proofErr w:type="spellStart"/>
      <w:r>
        <w:rPr>
          <w:sz w:val="34"/>
          <w:szCs w:val="34"/>
        </w:rPr>
        <w:t>физиче</w:t>
      </w:r>
      <w:proofErr w:type="spellEnd"/>
      <w:r>
        <w:rPr>
          <w:sz w:val="34"/>
          <w:szCs w:val="34"/>
        </w:rPr>
        <w:t xml:space="preserve"> </w:t>
      </w:r>
      <w:proofErr w:type="spellStart"/>
      <w:r>
        <w:rPr>
          <w:sz w:val="34"/>
          <w:szCs w:val="34"/>
        </w:rPr>
        <w:t>скими</w:t>
      </w:r>
      <w:proofErr w:type="spellEnd"/>
      <w:r>
        <w:rPr>
          <w:sz w:val="34"/>
          <w:szCs w:val="34"/>
        </w:rPr>
        <w:t xml:space="preserve"> данными (скорость, выносливость и т.д.).</w:t>
      </w:r>
    </w:p>
    <w:p w14:paraId="63369A92" w14:textId="77777777" w:rsidR="007A17A3" w:rsidRDefault="007A17A3" w:rsidP="00D35DA9">
      <w:pPr>
        <w:pStyle w:val="a9"/>
        <w:rPr>
          <w:rFonts w:ascii="Arial" w:hAnsi="Arial" w:cs="Arial"/>
          <w:color w:val="000000"/>
          <w:spacing w:val="-5"/>
          <w:sz w:val="34"/>
          <w:szCs w:val="34"/>
        </w:rPr>
      </w:pPr>
      <w:r>
        <w:rPr>
          <w:i/>
          <w:iCs/>
          <w:sz w:val="34"/>
          <w:szCs w:val="34"/>
        </w:rPr>
        <w:t>Отбор.</w:t>
      </w:r>
      <w:r>
        <w:rPr>
          <w:i/>
          <w:iCs/>
          <w:spacing w:val="-5"/>
          <w:sz w:val="34"/>
          <w:szCs w:val="34"/>
        </w:rPr>
        <w:t xml:space="preserve"> </w:t>
      </w:r>
      <w:r>
        <w:rPr>
          <w:sz w:val="34"/>
          <w:szCs w:val="34"/>
        </w:rPr>
        <w:t>Наибольшие</w:t>
      </w:r>
      <w:r>
        <w:rPr>
          <w:spacing w:val="-4"/>
          <w:sz w:val="34"/>
          <w:szCs w:val="34"/>
        </w:rPr>
        <w:t xml:space="preserve"> </w:t>
      </w:r>
      <w:r>
        <w:rPr>
          <w:sz w:val="34"/>
          <w:szCs w:val="34"/>
        </w:rPr>
        <w:t>шансы</w:t>
      </w:r>
      <w:r>
        <w:rPr>
          <w:spacing w:val="-6"/>
          <w:sz w:val="34"/>
          <w:szCs w:val="34"/>
        </w:rPr>
        <w:t xml:space="preserve"> </w:t>
      </w:r>
      <w:r>
        <w:rPr>
          <w:sz w:val="34"/>
          <w:szCs w:val="34"/>
        </w:rPr>
        <w:t>выжить</w:t>
      </w:r>
      <w:r>
        <w:rPr>
          <w:spacing w:val="2"/>
          <w:sz w:val="34"/>
          <w:szCs w:val="34"/>
        </w:rPr>
        <w:t xml:space="preserve"> </w:t>
      </w:r>
      <w:r>
        <w:rPr>
          <w:sz w:val="34"/>
          <w:szCs w:val="34"/>
        </w:rPr>
        <w:t>и</w:t>
      </w:r>
      <w:r>
        <w:rPr>
          <w:spacing w:val="-3"/>
          <w:sz w:val="34"/>
          <w:szCs w:val="34"/>
        </w:rPr>
        <w:t xml:space="preserve"> </w:t>
      </w:r>
      <w:r>
        <w:rPr>
          <w:sz w:val="34"/>
          <w:szCs w:val="34"/>
        </w:rPr>
        <w:t>закрепиться в</w:t>
      </w:r>
      <w:r>
        <w:rPr>
          <w:spacing w:val="-5"/>
          <w:sz w:val="34"/>
          <w:szCs w:val="34"/>
        </w:rPr>
        <w:t xml:space="preserve"> </w:t>
      </w:r>
      <w:r>
        <w:rPr>
          <w:sz w:val="34"/>
          <w:szCs w:val="34"/>
        </w:rPr>
        <w:t>табуне</w:t>
      </w:r>
      <w:r>
        <w:rPr>
          <w:spacing w:val="-3"/>
          <w:sz w:val="34"/>
          <w:szCs w:val="34"/>
        </w:rPr>
        <w:t xml:space="preserve"> </w:t>
      </w:r>
      <w:r>
        <w:rPr>
          <w:spacing w:val="-5"/>
          <w:sz w:val="34"/>
          <w:szCs w:val="34"/>
        </w:rPr>
        <w:t>(по</w:t>
      </w:r>
    </w:p>
    <w:p w14:paraId="40D4C95A" w14:textId="77777777" w:rsidR="007A17A3" w:rsidRDefault="007A17A3" w:rsidP="00D35DA9">
      <w:pPr>
        <w:pStyle w:val="a9"/>
        <w:rPr>
          <w:spacing w:val="-10"/>
          <w:sz w:val="34"/>
          <w:szCs w:val="34"/>
        </w:rPr>
      </w:pPr>
      <w:proofErr w:type="spellStart"/>
      <w:r>
        <w:rPr>
          <w:sz w:val="34"/>
          <w:szCs w:val="34"/>
        </w:rPr>
        <w:t>пуляции</w:t>
      </w:r>
      <w:proofErr w:type="spellEnd"/>
      <w:r>
        <w:rPr>
          <w:sz w:val="34"/>
          <w:szCs w:val="34"/>
        </w:rPr>
        <w:t>)</w:t>
      </w:r>
      <w:r>
        <w:rPr>
          <w:spacing w:val="-12"/>
          <w:sz w:val="34"/>
          <w:szCs w:val="34"/>
        </w:rPr>
        <w:t xml:space="preserve"> </w:t>
      </w:r>
      <w:r>
        <w:rPr>
          <w:sz w:val="34"/>
          <w:szCs w:val="34"/>
        </w:rPr>
        <w:t>имеют</w:t>
      </w:r>
      <w:r>
        <w:rPr>
          <w:spacing w:val="-2"/>
          <w:sz w:val="34"/>
          <w:szCs w:val="34"/>
        </w:rPr>
        <w:t xml:space="preserve"> </w:t>
      </w:r>
      <w:r>
        <w:rPr>
          <w:sz w:val="34"/>
          <w:szCs w:val="34"/>
        </w:rPr>
        <w:t>физически более</w:t>
      </w:r>
      <w:r>
        <w:rPr>
          <w:spacing w:val="-13"/>
          <w:sz w:val="34"/>
          <w:szCs w:val="34"/>
        </w:rPr>
        <w:t xml:space="preserve"> </w:t>
      </w:r>
      <w:r>
        <w:rPr>
          <w:sz w:val="34"/>
          <w:szCs w:val="34"/>
        </w:rPr>
        <w:t>мощные</w:t>
      </w:r>
      <w:r>
        <w:rPr>
          <w:spacing w:val="-5"/>
          <w:sz w:val="34"/>
          <w:szCs w:val="34"/>
        </w:rPr>
        <w:t xml:space="preserve"> </w:t>
      </w:r>
      <w:r>
        <w:rPr>
          <w:sz w:val="34"/>
          <w:szCs w:val="34"/>
        </w:rPr>
        <w:t>жеребята</w:t>
      </w:r>
      <w:r>
        <w:rPr>
          <w:spacing w:val="-11"/>
          <w:sz w:val="34"/>
          <w:szCs w:val="34"/>
        </w:rPr>
        <w:t xml:space="preserve"> </w:t>
      </w:r>
      <w:r>
        <w:rPr>
          <w:spacing w:val="-2"/>
          <w:sz w:val="34"/>
          <w:szCs w:val="34"/>
        </w:rPr>
        <w:t>(способность</w:t>
      </w:r>
      <w:r>
        <w:rPr>
          <w:sz w:val="34"/>
          <w:szCs w:val="34"/>
        </w:rPr>
        <w:tab/>
      </w:r>
      <w:r>
        <w:rPr>
          <w:spacing w:val="-10"/>
          <w:sz w:val="34"/>
          <w:szCs w:val="34"/>
        </w:rPr>
        <w:t>к</w:t>
      </w:r>
    </w:p>
    <w:p w14:paraId="3E3D5444" w14:textId="77777777" w:rsidR="007A17A3" w:rsidRDefault="007A17A3" w:rsidP="00D35DA9">
      <w:pPr>
        <w:pStyle w:val="a9"/>
        <w:rPr>
          <w:spacing w:val="-10"/>
          <w:sz w:val="34"/>
          <w:szCs w:val="34"/>
        </w:rPr>
      </w:pPr>
      <w:r>
        <w:rPr>
          <w:sz w:val="34"/>
          <w:szCs w:val="34"/>
        </w:rPr>
        <w:t>самозащите,</w:t>
      </w:r>
      <w:r>
        <w:rPr>
          <w:spacing w:val="-7"/>
          <w:sz w:val="34"/>
          <w:szCs w:val="34"/>
        </w:rPr>
        <w:t xml:space="preserve"> </w:t>
      </w:r>
      <w:r>
        <w:rPr>
          <w:sz w:val="34"/>
          <w:szCs w:val="34"/>
        </w:rPr>
        <w:t>возможность</w:t>
      </w:r>
      <w:r>
        <w:rPr>
          <w:spacing w:val="-2"/>
          <w:sz w:val="34"/>
          <w:szCs w:val="34"/>
        </w:rPr>
        <w:t xml:space="preserve"> </w:t>
      </w:r>
      <w:r>
        <w:rPr>
          <w:sz w:val="34"/>
          <w:szCs w:val="34"/>
        </w:rPr>
        <w:t>победить</w:t>
      </w:r>
      <w:r>
        <w:rPr>
          <w:spacing w:val="-12"/>
          <w:sz w:val="34"/>
          <w:szCs w:val="34"/>
        </w:rPr>
        <w:t xml:space="preserve"> </w:t>
      </w:r>
      <w:r>
        <w:rPr>
          <w:sz w:val="34"/>
          <w:szCs w:val="34"/>
        </w:rPr>
        <w:t>соперников,</w:t>
      </w:r>
      <w:r>
        <w:rPr>
          <w:spacing w:val="-6"/>
          <w:sz w:val="34"/>
          <w:szCs w:val="34"/>
        </w:rPr>
        <w:t xml:space="preserve"> </w:t>
      </w:r>
      <w:r>
        <w:rPr>
          <w:sz w:val="34"/>
          <w:szCs w:val="34"/>
        </w:rPr>
        <w:t>способность</w:t>
      </w:r>
      <w:r>
        <w:rPr>
          <w:spacing w:val="-5"/>
          <w:sz w:val="34"/>
          <w:szCs w:val="34"/>
        </w:rPr>
        <w:t xml:space="preserve"> </w:t>
      </w:r>
      <w:r>
        <w:rPr>
          <w:spacing w:val="-10"/>
          <w:sz w:val="34"/>
          <w:szCs w:val="34"/>
        </w:rPr>
        <w:t>к</w:t>
      </w:r>
    </w:p>
    <w:p w14:paraId="51D694FC" w14:textId="77777777" w:rsidR="007A17A3" w:rsidRDefault="007A17A3" w:rsidP="00D35DA9">
      <w:pPr>
        <w:pStyle w:val="a9"/>
        <w:rPr>
          <w:sz w:val="34"/>
          <w:szCs w:val="34"/>
        </w:rPr>
      </w:pPr>
      <w:r>
        <w:rPr>
          <w:sz w:val="34"/>
          <w:szCs w:val="34"/>
        </w:rPr>
        <w:t>воспроизводству),</w:t>
      </w:r>
      <w:r>
        <w:rPr>
          <w:spacing w:val="-6"/>
          <w:sz w:val="34"/>
          <w:szCs w:val="34"/>
        </w:rPr>
        <w:t xml:space="preserve"> </w:t>
      </w:r>
      <w:r>
        <w:rPr>
          <w:sz w:val="34"/>
          <w:szCs w:val="34"/>
        </w:rPr>
        <w:t>обладающие</w:t>
      </w:r>
      <w:r>
        <w:rPr>
          <w:spacing w:val="-16"/>
          <w:sz w:val="34"/>
          <w:szCs w:val="34"/>
        </w:rPr>
        <w:t xml:space="preserve"> </w:t>
      </w:r>
      <w:r>
        <w:rPr>
          <w:sz w:val="34"/>
          <w:szCs w:val="34"/>
        </w:rPr>
        <w:t>большей</w:t>
      </w:r>
      <w:r>
        <w:rPr>
          <w:spacing w:val="-13"/>
          <w:sz w:val="34"/>
          <w:szCs w:val="34"/>
        </w:rPr>
        <w:t xml:space="preserve"> </w:t>
      </w:r>
      <w:r>
        <w:rPr>
          <w:sz w:val="34"/>
          <w:szCs w:val="34"/>
        </w:rPr>
        <w:t>скоростью</w:t>
      </w:r>
      <w:r>
        <w:rPr>
          <w:spacing w:val="-8"/>
          <w:sz w:val="34"/>
          <w:szCs w:val="34"/>
        </w:rPr>
        <w:t xml:space="preserve"> </w:t>
      </w:r>
      <w:r>
        <w:rPr>
          <w:sz w:val="34"/>
          <w:szCs w:val="34"/>
        </w:rPr>
        <w:t>(возможность</w:t>
      </w:r>
      <w:r>
        <w:rPr>
          <w:spacing w:val="-8"/>
          <w:sz w:val="34"/>
          <w:szCs w:val="34"/>
        </w:rPr>
        <w:t xml:space="preserve"> </w:t>
      </w:r>
      <w:r>
        <w:rPr>
          <w:sz w:val="34"/>
          <w:szCs w:val="34"/>
        </w:rPr>
        <w:t>спастись</w:t>
      </w:r>
      <w:r>
        <w:rPr>
          <w:spacing w:val="-4"/>
          <w:sz w:val="34"/>
          <w:szCs w:val="34"/>
        </w:rPr>
        <w:t xml:space="preserve"> </w:t>
      </w:r>
      <w:r>
        <w:rPr>
          <w:sz w:val="34"/>
          <w:szCs w:val="34"/>
        </w:rPr>
        <w:t>от хищников),</w:t>
      </w:r>
      <w:r>
        <w:rPr>
          <w:spacing w:val="-9"/>
          <w:sz w:val="34"/>
          <w:szCs w:val="34"/>
        </w:rPr>
        <w:t xml:space="preserve"> </w:t>
      </w:r>
      <w:r>
        <w:rPr>
          <w:sz w:val="34"/>
          <w:szCs w:val="34"/>
        </w:rPr>
        <w:t>выносливостью (способность преодолевать</w:t>
      </w:r>
      <w:r>
        <w:rPr>
          <w:spacing w:val="-8"/>
          <w:sz w:val="34"/>
          <w:szCs w:val="34"/>
        </w:rPr>
        <w:t xml:space="preserve"> </w:t>
      </w:r>
      <w:r>
        <w:rPr>
          <w:sz w:val="34"/>
          <w:szCs w:val="34"/>
        </w:rPr>
        <w:t>большие</w:t>
      </w:r>
      <w:r>
        <w:rPr>
          <w:spacing w:val="-8"/>
          <w:sz w:val="34"/>
          <w:szCs w:val="34"/>
        </w:rPr>
        <w:t xml:space="preserve"> </w:t>
      </w:r>
      <w:r>
        <w:rPr>
          <w:sz w:val="34"/>
          <w:szCs w:val="34"/>
        </w:rPr>
        <w:t>расстояния</w:t>
      </w:r>
      <w:r>
        <w:rPr>
          <w:spacing w:val="-5"/>
          <w:sz w:val="34"/>
          <w:szCs w:val="34"/>
        </w:rPr>
        <w:t xml:space="preserve"> </w:t>
      </w:r>
      <w:r>
        <w:rPr>
          <w:sz w:val="34"/>
          <w:szCs w:val="34"/>
        </w:rPr>
        <w:t xml:space="preserve">в поисках </w:t>
      </w:r>
      <w:r>
        <w:rPr>
          <w:sz w:val="34"/>
          <w:szCs w:val="34"/>
        </w:rPr>
        <w:lastRenderedPageBreak/>
        <w:t>пищи). В то же время в ходе эволюции могут появляться особи с так</w:t>
      </w:r>
    </w:p>
    <w:p w14:paraId="301E710C" w14:textId="77777777" w:rsidR="007A17A3" w:rsidRDefault="007A17A3" w:rsidP="00D35DA9">
      <w:pPr>
        <w:pStyle w:val="a9"/>
        <w:rPr>
          <w:spacing w:val="-2"/>
          <w:sz w:val="34"/>
          <w:szCs w:val="34"/>
        </w:rPr>
      </w:pPr>
      <w:r>
        <w:rPr>
          <w:sz w:val="34"/>
          <w:szCs w:val="34"/>
        </w:rPr>
        <w:t>называемыми</w:t>
      </w:r>
      <w:r>
        <w:rPr>
          <w:spacing w:val="-15"/>
          <w:sz w:val="34"/>
          <w:szCs w:val="34"/>
        </w:rPr>
        <w:t xml:space="preserve"> </w:t>
      </w:r>
      <w:r>
        <w:rPr>
          <w:sz w:val="34"/>
          <w:szCs w:val="34"/>
        </w:rPr>
        <w:t>«полезными»</w:t>
      </w:r>
      <w:r>
        <w:rPr>
          <w:spacing w:val="-6"/>
          <w:sz w:val="34"/>
          <w:szCs w:val="34"/>
        </w:rPr>
        <w:t xml:space="preserve"> </w:t>
      </w:r>
      <w:r>
        <w:rPr>
          <w:sz w:val="34"/>
          <w:szCs w:val="34"/>
        </w:rPr>
        <w:t>отклонениями</w:t>
      </w:r>
      <w:r>
        <w:rPr>
          <w:spacing w:val="-6"/>
          <w:sz w:val="34"/>
          <w:szCs w:val="34"/>
        </w:rPr>
        <w:t xml:space="preserve"> </w:t>
      </w:r>
      <w:r>
        <w:rPr>
          <w:sz w:val="34"/>
          <w:szCs w:val="34"/>
        </w:rPr>
        <w:t>от</w:t>
      </w:r>
      <w:r>
        <w:rPr>
          <w:spacing w:val="-14"/>
          <w:sz w:val="34"/>
          <w:szCs w:val="34"/>
        </w:rPr>
        <w:t xml:space="preserve"> </w:t>
      </w:r>
      <w:r>
        <w:rPr>
          <w:sz w:val="34"/>
          <w:szCs w:val="34"/>
        </w:rPr>
        <w:t>доминирующего</w:t>
      </w:r>
      <w:r>
        <w:rPr>
          <w:spacing w:val="-2"/>
          <w:sz w:val="34"/>
          <w:szCs w:val="34"/>
        </w:rPr>
        <w:t xml:space="preserve"> </w:t>
      </w:r>
      <w:r>
        <w:rPr>
          <w:sz w:val="34"/>
          <w:szCs w:val="34"/>
        </w:rPr>
        <w:t>в</w:t>
      </w:r>
      <w:r>
        <w:rPr>
          <w:spacing w:val="-15"/>
          <w:sz w:val="34"/>
          <w:szCs w:val="34"/>
        </w:rPr>
        <w:t xml:space="preserve"> </w:t>
      </w:r>
      <w:r>
        <w:rPr>
          <w:spacing w:val="-2"/>
          <w:sz w:val="34"/>
          <w:szCs w:val="34"/>
        </w:rPr>
        <w:t>табуне</w:t>
      </w:r>
    </w:p>
    <w:p w14:paraId="1AE3A99C" w14:textId="77777777" w:rsidR="007A17A3" w:rsidRDefault="007A17A3" w:rsidP="00D35DA9">
      <w:pPr>
        <w:pStyle w:val="a9"/>
        <w:rPr>
          <w:sz w:val="34"/>
          <w:szCs w:val="34"/>
        </w:rPr>
      </w:pPr>
      <w:r>
        <w:rPr>
          <w:sz w:val="34"/>
          <w:szCs w:val="34"/>
        </w:rPr>
        <w:t>(популяции)</w:t>
      </w:r>
      <w:r>
        <w:rPr>
          <w:spacing w:val="-12"/>
          <w:sz w:val="34"/>
          <w:szCs w:val="34"/>
        </w:rPr>
        <w:t xml:space="preserve"> </w:t>
      </w:r>
      <w:r>
        <w:rPr>
          <w:sz w:val="34"/>
          <w:szCs w:val="34"/>
        </w:rPr>
        <w:t>«стандарта»</w:t>
      </w:r>
      <w:r>
        <w:rPr>
          <w:spacing w:val="-8"/>
          <w:sz w:val="34"/>
          <w:szCs w:val="34"/>
        </w:rPr>
        <w:t xml:space="preserve"> </w:t>
      </w:r>
      <w:r>
        <w:rPr>
          <w:sz w:val="34"/>
          <w:szCs w:val="34"/>
        </w:rPr>
        <w:t>(генотипа),</w:t>
      </w:r>
      <w:r>
        <w:rPr>
          <w:spacing w:val="-10"/>
          <w:sz w:val="34"/>
          <w:szCs w:val="34"/>
        </w:rPr>
        <w:t xml:space="preserve"> </w:t>
      </w:r>
      <w:r>
        <w:rPr>
          <w:sz w:val="34"/>
          <w:szCs w:val="34"/>
        </w:rPr>
        <w:t>которые</w:t>
      </w:r>
      <w:r>
        <w:rPr>
          <w:spacing w:val="-4"/>
          <w:sz w:val="34"/>
          <w:szCs w:val="34"/>
        </w:rPr>
        <w:t xml:space="preserve"> </w:t>
      </w:r>
      <w:r>
        <w:rPr>
          <w:sz w:val="34"/>
          <w:szCs w:val="34"/>
        </w:rPr>
        <w:t>позволяют</w:t>
      </w:r>
      <w:r>
        <w:rPr>
          <w:spacing w:val="-13"/>
          <w:sz w:val="34"/>
          <w:szCs w:val="34"/>
        </w:rPr>
        <w:t xml:space="preserve"> </w:t>
      </w:r>
      <w:r>
        <w:rPr>
          <w:sz w:val="34"/>
          <w:szCs w:val="34"/>
        </w:rPr>
        <w:t>их</w:t>
      </w:r>
      <w:r>
        <w:rPr>
          <w:spacing w:val="-13"/>
          <w:sz w:val="34"/>
          <w:szCs w:val="34"/>
        </w:rPr>
        <w:t xml:space="preserve"> </w:t>
      </w:r>
      <w:r>
        <w:rPr>
          <w:sz w:val="34"/>
          <w:szCs w:val="34"/>
        </w:rPr>
        <w:t>носителям</w:t>
      </w:r>
      <w:r>
        <w:rPr>
          <w:spacing w:val="-7"/>
          <w:sz w:val="34"/>
          <w:szCs w:val="34"/>
        </w:rPr>
        <w:t xml:space="preserve"> </w:t>
      </w:r>
      <w:r>
        <w:rPr>
          <w:sz w:val="34"/>
          <w:szCs w:val="34"/>
        </w:rPr>
        <w:t>успешнее выживать в существующих условиях.</w:t>
      </w:r>
    </w:p>
    <w:p w14:paraId="2AEE8DC1" w14:textId="77777777" w:rsidR="007A17A3" w:rsidRDefault="007A17A3" w:rsidP="00D35DA9">
      <w:pPr>
        <w:pStyle w:val="a9"/>
        <w:rPr>
          <w:rFonts w:ascii="Arial" w:hAnsi="Arial" w:cs="Arial"/>
          <w:color w:val="000000"/>
          <w:sz w:val="34"/>
          <w:szCs w:val="34"/>
        </w:rPr>
      </w:pPr>
      <w:r>
        <w:rPr>
          <w:i/>
          <w:iCs/>
          <w:sz w:val="34"/>
          <w:szCs w:val="34"/>
        </w:rPr>
        <w:t>Эволюционная</w:t>
      </w:r>
      <w:r>
        <w:rPr>
          <w:i/>
          <w:iCs/>
          <w:spacing w:val="-5"/>
          <w:sz w:val="34"/>
          <w:szCs w:val="34"/>
        </w:rPr>
        <w:t xml:space="preserve"> </w:t>
      </w:r>
      <w:r>
        <w:rPr>
          <w:i/>
          <w:iCs/>
          <w:sz w:val="34"/>
          <w:szCs w:val="34"/>
        </w:rPr>
        <w:t>смена</w:t>
      </w:r>
      <w:r>
        <w:rPr>
          <w:i/>
          <w:iCs/>
          <w:spacing w:val="-5"/>
          <w:sz w:val="34"/>
          <w:szCs w:val="34"/>
        </w:rPr>
        <w:t xml:space="preserve"> </w:t>
      </w:r>
      <w:r>
        <w:rPr>
          <w:i/>
          <w:iCs/>
          <w:sz w:val="34"/>
          <w:szCs w:val="34"/>
        </w:rPr>
        <w:t>форм.</w:t>
      </w:r>
      <w:r>
        <w:rPr>
          <w:i/>
          <w:iCs/>
          <w:spacing w:val="-2"/>
          <w:sz w:val="34"/>
          <w:szCs w:val="34"/>
        </w:rPr>
        <w:t xml:space="preserve"> </w:t>
      </w:r>
      <w:r>
        <w:rPr>
          <w:sz w:val="34"/>
          <w:szCs w:val="34"/>
        </w:rPr>
        <w:t>Именно</w:t>
      </w:r>
      <w:r>
        <w:rPr>
          <w:spacing w:val="-9"/>
          <w:sz w:val="34"/>
          <w:szCs w:val="34"/>
        </w:rPr>
        <w:t xml:space="preserve"> </w:t>
      </w:r>
      <w:r>
        <w:rPr>
          <w:sz w:val="34"/>
          <w:szCs w:val="34"/>
        </w:rPr>
        <w:t>такие</w:t>
      </w:r>
      <w:r>
        <w:rPr>
          <w:spacing w:val="-4"/>
          <w:sz w:val="34"/>
          <w:szCs w:val="34"/>
        </w:rPr>
        <w:t xml:space="preserve"> </w:t>
      </w:r>
      <w:r>
        <w:rPr>
          <w:sz w:val="34"/>
          <w:szCs w:val="34"/>
        </w:rPr>
        <w:t>особи,</w:t>
      </w:r>
      <w:r>
        <w:rPr>
          <w:spacing w:val="-1"/>
          <w:sz w:val="34"/>
          <w:szCs w:val="34"/>
        </w:rPr>
        <w:t xml:space="preserve"> </w:t>
      </w:r>
      <w:r>
        <w:rPr>
          <w:sz w:val="34"/>
          <w:szCs w:val="34"/>
        </w:rPr>
        <w:t>как</w:t>
      </w:r>
      <w:r>
        <w:rPr>
          <w:spacing w:val="-6"/>
          <w:sz w:val="34"/>
          <w:szCs w:val="34"/>
        </w:rPr>
        <w:t xml:space="preserve"> </w:t>
      </w:r>
      <w:r>
        <w:rPr>
          <w:sz w:val="34"/>
          <w:szCs w:val="34"/>
        </w:rPr>
        <w:t>правило,</w:t>
      </w:r>
      <w:r>
        <w:rPr>
          <w:spacing w:val="-5"/>
          <w:sz w:val="34"/>
          <w:szCs w:val="34"/>
        </w:rPr>
        <w:t xml:space="preserve"> </w:t>
      </w:r>
      <w:r>
        <w:rPr>
          <w:sz w:val="34"/>
          <w:szCs w:val="34"/>
        </w:rPr>
        <w:t>выживают в результате схемы эволюции Дарвина и они постепенно, поколение за</w:t>
      </w:r>
    </w:p>
    <w:p w14:paraId="1CC0F4EA" w14:textId="77777777" w:rsidR="007A17A3" w:rsidRDefault="007A17A3" w:rsidP="00D35DA9">
      <w:pPr>
        <w:pStyle w:val="a9"/>
        <w:rPr>
          <w:spacing w:val="-2"/>
          <w:sz w:val="34"/>
          <w:szCs w:val="34"/>
        </w:rPr>
      </w:pPr>
      <w:r>
        <w:rPr>
          <w:sz w:val="34"/>
          <w:szCs w:val="34"/>
        </w:rPr>
        <w:t>поколением</w:t>
      </w:r>
      <w:r>
        <w:rPr>
          <w:spacing w:val="-10"/>
          <w:sz w:val="34"/>
          <w:szCs w:val="34"/>
        </w:rPr>
        <w:t xml:space="preserve"> </w:t>
      </w:r>
      <w:r>
        <w:rPr>
          <w:sz w:val="34"/>
          <w:szCs w:val="34"/>
        </w:rPr>
        <w:t>становятся</w:t>
      </w:r>
      <w:r>
        <w:rPr>
          <w:spacing w:val="-5"/>
          <w:sz w:val="34"/>
          <w:szCs w:val="34"/>
        </w:rPr>
        <w:t xml:space="preserve"> </w:t>
      </w:r>
      <w:r>
        <w:rPr>
          <w:sz w:val="34"/>
          <w:szCs w:val="34"/>
        </w:rPr>
        <w:t>преобладающим</w:t>
      </w:r>
      <w:r>
        <w:rPr>
          <w:spacing w:val="-15"/>
          <w:sz w:val="34"/>
          <w:szCs w:val="34"/>
        </w:rPr>
        <w:t xml:space="preserve"> </w:t>
      </w:r>
      <w:r>
        <w:rPr>
          <w:sz w:val="34"/>
          <w:szCs w:val="34"/>
        </w:rPr>
        <w:t>(доминирующим)</w:t>
      </w:r>
      <w:r>
        <w:rPr>
          <w:spacing w:val="-5"/>
          <w:sz w:val="34"/>
          <w:szCs w:val="34"/>
        </w:rPr>
        <w:t xml:space="preserve"> </w:t>
      </w:r>
      <w:r>
        <w:rPr>
          <w:sz w:val="34"/>
          <w:szCs w:val="34"/>
        </w:rPr>
        <w:t>видом</w:t>
      </w:r>
      <w:r>
        <w:rPr>
          <w:spacing w:val="-15"/>
          <w:sz w:val="34"/>
          <w:szCs w:val="34"/>
        </w:rPr>
        <w:t xml:space="preserve"> </w:t>
      </w:r>
      <w:r>
        <w:rPr>
          <w:sz w:val="34"/>
          <w:szCs w:val="34"/>
        </w:rPr>
        <w:t>в</w:t>
      </w:r>
      <w:r>
        <w:rPr>
          <w:spacing w:val="-14"/>
          <w:sz w:val="34"/>
          <w:szCs w:val="34"/>
        </w:rPr>
        <w:t xml:space="preserve"> </w:t>
      </w:r>
      <w:r>
        <w:rPr>
          <w:sz w:val="34"/>
          <w:szCs w:val="34"/>
        </w:rPr>
        <w:t xml:space="preserve">данной </w:t>
      </w:r>
      <w:r>
        <w:rPr>
          <w:spacing w:val="-2"/>
          <w:sz w:val="34"/>
          <w:szCs w:val="34"/>
        </w:rPr>
        <w:t>популяции.</w:t>
      </w:r>
    </w:p>
    <w:p w14:paraId="73FE15C3" w14:textId="77777777" w:rsidR="007F7AD1" w:rsidRDefault="007F7AD1" w:rsidP="00D35DA9">
      <w:pPr>
        <w:pStyle w:val="a9"/>
        <w:rPr>
          <w:spacing w:val="-2"/>
          <w:sz w:val="34"/>
          <w:szCs w:val="34"/>
        </w:rPr>
      </w:pPr>
    </w:p>
    <w:p w14:paraId="28C7711B" w14:textId="18BB0505" w:rsidR="007A17A3" w:rsidRDefault="007A17A3" w:rsidP="00D35DA9">
      <w:pPr>
        <w:pStyle w:val="a9"/>
        <w:rPr>
          <w:rFonts w:ascii="Calibri Light" w:hAnsi="Calibri Light" w:cs="Calibri Light"/>
          <w:i/>
          <w:iCs/>
          <w:color w:val="0000FF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4CC537C2" wp14:editId="0D6938F7">
                <wp:simplePos x="0" y="0"/>
                <wp:positionH relativeFrom="page">
                  <wp:posOffset>2188210</wp:posOffset>
                </wp:positionH>
                <wp:positionV relativeFrom="paragraph">
                  <wp:posOffset>415925</wp:posOffset>
                </wp:positionV>
                <wp:extent cx="3378200" cy="5257800"/>
                <wp:effectExtent l="0" t="3175" r="0" b="0"/>
                <wp:wrapNone/>
                <wp:docPr id="13" name="Прямоугольник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78200" cy="525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26FC7A" w14:textId="1E0FC398" w:rsidR="007A17A3" w:rsidRDefault="007A17A3" w:rsidP="007A17A3">
                            <w:pPr>
                              <w:spacing w:line="828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FB0C803" w14:textId="77777777" w:rsidR="007A17A3" w:rsidRDefault="007A17A3" w:rsidP="007A17A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C537C2" id="Прямоугольник 13" o:spid="_x0000_s1034" style="position:absolute;left:0;text-align:left;margin-left:172.3pt;margin-top:32.75pt;width:266pt;height:414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" o:allowincell="f" filled="f" stroked="f">
                <v:textbox inset="0,0,0,0">
                  <w:txbxContent>
                    <w:p w14:paraId="6126FC7A" w14:textId="1E0FC398" w:rsidR="007A17A3" w:rsidRDefault="007A17A3" w:rsidP="007A17A3">
                      <w:pPr>
                        <w:spacing w:line="828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2FB0C803" w14:textId="77777777" w:rsidR="007A17A3" w:rsidRDefault="007A17A3" w:rsidP="007A17A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ascii="Calibri Light" w:hAnsi="Calibri Light" w:cs="Calibri Light"/>
          <w:color w:val="0000FF"/>
          <w:sz w:val="48"/>
          <w:szCs w:val="48"/>
        </w:rPr>
        <w:t>МОДЕЛЬ</w:t>
      </w:r>
      <w:r>
        <w:rPr>
          <w:rFonts w:ascii="Calibri Light" w:hAnsi="Calibri Light" w:cs="Calibri Light"/>
          <w:color w:val="0000FF"/>
          <w:spacing w:val="-1"/>
          <w:sz w:val="48"/>
          <w:szCs w:val="48"/>
        </w:rPr>
        <w:t xml:space="preserve"> </w:t>
      </w:r>
      <w:r>
        <w:rPr>
          <w:rFonts w:ascii="Calibri Light" w:hAnsi="Calibri Light" w:cs="Calibri Light"/>
          <w:color w:val="0000FF"/>
          <w:sz w:val="48"/>
          <w:szCs w:val="48"/>
        </w:rPr>
        <w:t>ЭВОЛЮЦИИ</w:t>
      </w:r>
      <w:r>
        <w:rPr>
          <w:rFonts w:ascii="Calibri Light" w:hAnsi="Calibri Light" w:cs="Calibri Light"/>
          <w:color w:val="0000FF"/>
          <w:spacing w:val="-9"/>
          <w:sz w:val="48"/>
          <w:szCs w:val="48"/>
        </w:rPr>
        <w:t xml:space="preserve"> </w:t>
      </w:r>
      <w:r>
        <w:rPr>
          <w:rFonts w:ascii="Calibri Light" w:hAnsi="Calibri Light" w:cs="Calibri Light"/>
          <w:color w:val="0000FF"/>
          <w:sz w:val="48"/>
          <w:szCs w:val="48"/>
        </w:rPr>
        <w:t>ЭЙГЕНА</w:t>
      </w:r>
      <w:r>
        <w:rPr>
          <w:rFonts w:ascii="Calibri Light" w:hAnsi="Calibri Light" w:cs="Calibri Light"/>
          <w:color w:val="0000FF"/>
          <w:spacing w:val="-11"/>
          <w:sz w:val="48"/>
          <w:szCs w:val="48"/>
        </w:rPr>
        <w:t xml:space="preserve"> </w:t>
      </w:r>
      <w:r>
        <w:rPr>
          <w:rFonts w:ascii="Calibri Light" w:hAnsi="Calibri Light" w:cs="Calibri Light"/>
          <w:color w:val="0000FF"/>
          <w:sz w:val="48"/>
          <w:szCs w:val="48"/>
        </w:rPr>
        <w:t>И</w:t>
      </w:r>
      <w:r>
        <w:rPr>
          <w:rFonts w:ascii="Calibri Light" w:hAnsi="Calibri Light" w:cs="Calibri Light"/>
          <w:color w:val="0000FF"/>
          <w:spacing w:val="-9"/>
          <w:sz w:val="48"/>
          <w:szCs w:val="48"/>
        </w:rPr>
        <w:t xml:space="preserve"> </w:t>
      </w:r>
      <w:r>
        <w:rPr>
          <w:rFonts w:ascii="Calibri Light" w:hAnsi="Calibri Light" w:cs="Calibri Light"/>
          <w:color w:val="0000FF"/>
          <w:sz w:val="48"/>
          <w:szCs w:val="48"/>
        </w:rPr>
        <w:t xml:space="preserve">ШУСТЕРА ( </w:t>
      </w:r>
      <w:r>
        <w:rPr>
          <w:rFonts w:ascii="Calibri Light" w:hAnsi="Calibri Light" w:cs="Calibri Light"/>
          <w:i/>
          <w:iCs/>
          <w:color w:val="0000FF"/>
          <w:sz w:val="48"/>
          <w:szCs w:val="48"/>
        </w:rPr>
        <w:t>МОДЕЛЬ ГИПЕРЦИКЛОВ)</w:t>
      </w:r>
    </w:p>
    <w:p w14:paraId="7595DA90" w14:textId="77777777" w:rsidR="007F7AD1" w:rsidRDefault="007F7AD1" w:rsidP="00D35DA9">
      <w:pPr>
        <w:pStyle w:val="a9"/>
        <w:rPr>
          <w:rFonts w:ascii="Calibri Light" w:hAnsi="Calibri Light" w:cs="Calibri Light"/>
          <w:i/>
          <w:iCs/>
          <w:color w:val="0000FF"/>
          <w:sz w:val="48"/>
          <w:szCs w:val="48"/>
        </w:rPr>
      </w:pPr>
    </w:p>
    <w:p w14:paraId="00C7E476" w14:textId="77777777" w:rsidR="007A17A3" w:rsidRDefault="007A17A3" w:rsidP="00D35DA9">
      <w:pPr>
        <w:pStyle w:val="a9"/>
        <w:rPr>
          <w:rFonts w:ascii="Calibri Light" w:hAnsi="Calibri Light" w:cs="Calibri Light"/>
          <w:color w:val="0000FF"/>
          <w:spacing w:val="-2"/>
        </w:rPr>
      </w:pPr>
      <w:r>
        <w:rPr>
          <w:rFonts w:ascii="Calibri Light" w:hAnsi="Calibri Light" w:cs="Calibri Light"/>
          <w:color w:val="0000FF"/>
        </w:rPr>
        <w:t>МОДЕЛЬ</w:t>
      </w:r>
      <w:r>
        <w:rPr>
          <w:rFonts w:ascii="Calibri Light" w:hAnsi="Calibri Light" w:cs="Calibri Light"/>
          <w:color w:val="0000FF"/>
          <w:spacing w:val="-2"/>
        </w:rPr>
        <w:t xml:space="preserve"> </w:t>
      </w:r>
      <w:r>
        <w:rPr>
          <w:rFonts w:ascii="Calibri Light" w:hAnsi="Calibri Light" w:cs="Calibri Light"/>
          <w:color w:val="0000FF"/>
        </w:rPr>
        <w:t>ЭВОЛЮЦИИ</w:t>
      </w:r>
      <w:r>
        <w:rPr>
          <w:rFonts w:ascii="Calibri Light" w:hAnsi="Calibri Light" w:cs="Calibri Light"/>
          <w:color w:val="0000FF"/>
          <w:spacing w:val="-4"/>
        </w:rPr>
        <w:t xml:space="preserve"> </w:t>
      </w:r>
      <w:r>
        <w:rPr>
          <w:rFonts w:ascii="Calibri Light" w:hAnsi="Calibri Light" w:cs="Calibri Light"/>
          <w:color w:val="0000FF"/>
        </w:rPr>
        <w:t>ЭЙГЕНА</w:t>
      </w:r>
      <w:r>
        <w:rPr>
          <w:rFonts w:ascii="Calibri Light" w:hAnsi="Calibri Light" w:cs="Calibri Light"/>
          <w:color w:val="0000FF"/>
          <w:spacing w:val="-5"/>
        </w:rPr>
        <w:t xml:space="preserve"> </w:t>
      </w:r>
      <w:r>
        <w:rPr>
          <w:rFonts w:ascii="Calibri Light" w:hAnsi="Calibri Light" w:cs="Calibri Light"/>
          <w:color w:val="0000FF"/>
        </w:rPr>
        <w:t>И</w:t>
      </w:r>
      <w:r>
        <w:rPr>
          <w:rFonts w:ascii="Calibri Light" w:hAnsi="Calibri Light" w:cs="Calibri Light"/>
          <w:color w:val="0000FF"/>
          <w:spacing w:val="-3"/>
        </w:rPr>
        <w:t xml:space="preserve"> </w:t>
      </w:r>
      <w:r>
        <w:rPr>
          <w:rFonts w:ascii="Calibri Light" w:hAnsi="Calibri Light" w:cs="Calibri Light"/>
          <w:color w:val="0000FF"/>
          <w:spacing w:val="-2"/>
        </w:rPr>
        <w:t>ШУСТЕРА</w:t>
      </w:r>
    </w:p>
    <w:p w14:paraId="0F94276F" w14:textId="5DCF6074" w:rsidR="007A17A3" w:rsidRDefault="0036197A" w:rsidP="00D35DA9">
      <w:pPr>
        <w:pStyle w:val="a9"/>
        <w:rPr>
          <w:rFonts w:ascii="Calibri Light" w:hAnsi="Calibri Light" w:cs="Calibri Light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77B431DB" wp14:editId="56E99817">
            <wp:extent cx="1392451" cy="21672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159" cy="217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99961" w14:textId="77777777" w:rsidR="007A17A3" w:rsidRDefault="007A17A3" w:rsidP="00D35DA9">
      <w:pPr>
        <w:pStyle w:val="a9"/>
        <w:rPr>
          <w:rFonts w:ascii="Calibri Light" w:hAnsi="Calibri Light" w:cs="Calibri Light"/>
          <w:sz w:val="59"/>
          <w:szCs w:val="59"/>
        </w:rPr>
      </w:pPr>
    </w:p>
    <w:p w14:paraId="083DEB3B" w14:textId="77777777" w:rsidR="007A17A3" w:rsidRDefault="007A17A3" w:rsidP="00D35DA9">
      <w:pPr>
        <w:pStyle w:val="a9"/>
        <w:rPr>
          <w:rFonts w:ascii="Arial" w:hAnsi="Arial" w:cs="Arial"/>
          <w:color w:val="000000"/>
          <w:sz w:val="42"/>
          <w:szCs w:val="42"/>
        </w:rPr>
      </w:pPr>
      <w:r>
        <w:rPr>
          <w:sz w:val="42"/>
          <w:szCs w:val="42"/>
        </w:rPr>
        <w:t>Моделирует</w:t>
      </w:r>
      <w:r>
        <w:rPr>
          <w:spacing w:val="-3"/>
          <w:sz w:val="42"/>
          <w:szCs w:val="42"/>
        </w:rPr>
        <w:t xml:space="preserve"> </w:t>
      </w:r>
      <w:r>
        <w:rPr>
          <w:sz w:val="42"/>
          <w:szCs w:val="42"/>
        </w:rPr>
        <w:t>условную стадию</w:t>
      </w:r>
      <w:r>
        <w:rPr>
          <w:spacing w:val="-2"/>
          <w:sz w:val="42"/>
          <w:szCs w:val="42"/>
        </w:rPr>
        <w:t xml:space="preserve"> </w:t>
      </w:r>
      <w:r>
        <w:rPr>
          <w:sz w:val="42"/>
          <w:szCs w:val="42"/>
        </w:rPr>
        <w:t>эволюции.</w:t>
      </w:r>
      <w:r>
        <w:rPr>
          <w:spacing w:val="-5"/>
          <w:sz w:val="42"/>
          <w:szCs w:val="42"/>
        </w:rPr>
        <w:t xml:space="preserve"> </w:t>
      </w:r>
      <w:r>
        <w:rPr>
          <w:sz w:val="42"/>
          <w:szCs w:val="42"/>
        </w:rPr>
        <w:t xml:space="preserve">М. </w:t>
      </w:r>
      <w:proofErr w:type="spellStart"/>
      <w:r>
        <w:rPr>
          <w:sz w:val="42"/>
          <w:szCs w:val="42"/>
        </w:rPr>
        <w:t>Эйген</w:t>
      </w:r>
      <w:proofErr w:type="spellEnd"/>
      <w:r>
        <w:rPr>
          <w:sz w:val="42"/>
          <w:szCs w:val="42"/>
        </w:rPr>
        <w:t xml:space="preserve"> на основе гиперциклов</w:t>
      </w:r>
      <w:r>
        <w:rPr>
          <w:spacing w:val="-19"/>
          <w:sz w:val="42"/>
          <w:szCs w:val="42"/>
        </w:rPr>
        <w:t xml:space="preserve"> </w:t>
      </w:r>
      <w:r>
        <w:rPr>
          <w:sz w:val="42"/>
          <w:szCs w:val="42"/>
        </w:rPr>
        <w:t>описал</w:t>
      </w:r>
      <w:r>
        <w:rPr>
          <w:spacing w:val="-13"/>
          <w:sz w:val="42"/>
          <w:szCs w:val="42"/>
        </w:rPr>
        <w:t xml:space="preserve"> </w:t>
      </w:r>
      <w:r>
        <w:rPr>
          <w:sz w:val="42"/>
          <w:szCs w:val="42"/>
        </w:rPr>
        <w:t>добиологическую</w:t>
      </w:r>
      <w:r>
        <w:rPr>
          <w:spacing w:val="-15"/>
          <w:sz w:val="42"/>
          <w:szCs w:val="42"/>
        </w:rPr>
        <w:t xml:space="preserve"> </w:t>
      </w:r>
      <w:r>
        <w:rPr>
          <w:sz w:val="42"/>
          <w:szCs w:val="42"/>
        </w:rPr>
        <w:t>фазу</w:t>
      </w:r>
      <w:r>
        <w:rPr>
          <w:spacing w:val="-7"/>
          <w:sz w:val="42"/>
          <w:szCs w:val="42"/>
        </w:rPr>
        <w:t xml:space="preserve"> </w:t>
      </w:r>
      <w:r>
        <w:rPr>
          <w:sz w:val="42"/>
          <w:szCs w:val="42"/>
        </w:rPr>
        <w:t>эволюции,</w:t>
      </w:r>
      <w:r>
        <w:rPr>
          <w:spacing w:val="-22"/>
          <w:sz w:val="42"/>
          <w:szCs w:val="42"/>
        </w:rPr>
        <w:t xml:space="preserve"> </w:t>
      </w:r>
      <w:r>
        <w:rPr>
          <w:sz w:val="42"/>
          <w:szCs w:val="42"/>
        </w:rPr>
        <w:t>в</w:t>
      </w:r>
      <w:r>
        <w:rPr>
          <w:spacing w:val="-5"/>
          <w:sz w:val="42"/>
          <w:szCs w:val="42"/>
        </w:rPr>
        <w:t xml:space="preserve"> </w:t>
      </w:r>
      <w:r>
        <w:rPr>
          <w:sz w:val="42"/>
          <w:szCs w:val="42"/>
        </w:rPr>
        <w:t>ходе которой</w:t>
      </w:r>
      <w:r>
        <w:rPr>
          <w:spacing w:val="-3"/>
          <w:sz w:val="42"/>
          <w:szCs w:val="42"/>
        </w:rPr>
        <w:t xml:space="preserve"> </w:t>
      </w:r>
      <w:r>
        <w:rPr>
          <w:sz w:val="42"/>
          <w:szCs w:val="42"/>
        </w:rPr>
        <w:t>происходят</w:t>
      </w:r>
      <w:r>
        <w:rPr>
          <w:spacing w:val="-18"/>
          <w:sz w:val="42"/>
          <w:szCs w:val="42"/>
        </w:rPr>
        <w:t xml:space="preserve"> </w:t>
      </w:r>
      <w:r>
        <w:rPr>
          <w:sz w:val="42"/>
          <w:szCs w:val="42"/>
        </w:rPr>
        <w:t>процессы</w:t>
      </w:r>
      <w:r>
        <w:rPr>
          <w:spacing w:val="-12"/>
          <w:sz w:val="42"/>
          <w:szCs w:val="42"/>
        </w:rPr>
        <w:t xml:space="preserve"> </w:t>
      </w:r>
      <w:r>
        <w:rPr>
          <w:sz w:val="42"/>
          <w:szCs w:val="42"/>
        </w:rPr>
        <w:t>отбора,</w:t>
      </w:r>
      <w:r>
        <w:rPr>
          <w:spacing w:val="-9"/>
          <w:sz w:val="42"/>
          <w:szCs w:val="42"/>
        </w:rPr>
        <w:t xml:space="preserve"> </w:t>
      </w:r>
      <w:r>
        <w:rPr>
          <w:sz w:val="42"/>
          <w:szCs w:val="42"/>
        </w:rPr>
        <w:t>выражающие</w:t>
      </w:r>
      <w:r>
        <w:rPr>
          <w:spacing w:val="-17"/>
          <w:sz w:val="42"/>
          <w:szCs w:val="42"/>
        </w:rPr>
        <w:t xml:space="preserve"> </w:t>
      </w:r>
      <w:r>
        <w:rPr>
          <w:sz w:val="42"/>
          <w:szCs w:val="42"/>
        </w:rPr>
        <w:t>свойства вещества в особых системах реакций. Они известны как каталитические циклы.</w:t>
      </w:r>
    </w:p>
    <w:p w14:paraId="4A75EF14" w14:textId="77777777" w:rsidR="007A17A3" w:rsidRDefault="007A17A3" w:rsidP="00D35DA9">
      <w:pPr>
        <w:pStyle w:val="a9"/>
        <w:rPr>
          <w:rFonts w:ascii="Arial" w:hAnsi="Arial" w:cs="Arial"/>
          <w:color w:val="000000"/>
          <w:spacing w:val="-2"/>
          <w:sz w:val="42"/>
          <w:szCs w:val="42"/>
        </w:rPr>
      </w:pPr>
      <w:r>
        <w:rPr>
          <w:sz w:val="42"/>
          <w:szCs w:val="42"/>
        </w:rPr>
        <w:lastRenderedPageBreak/>
        <w:t>М.</w:t>
      </w:r>
      <w:r>
        <w:rPr>
          <w:spacing w:val="-9"/>
          <w:sz w:val="42"/>
          <w:szCs w:val="42"/>
        </w:rPr>
        <w:t xml:space="preserve"> </w:t>
      </w:r>
      <w:proofErr w:type="spellStart"/>
      <w:r>
        <w:rPr>
          <w:sz w:val="42"/>
          <w:szCs w:val="42"/>
        </w:rPr>
        <w:t>Эйген</w:t>
      </w:r>
      <w:proofErr w:type="spellEnd"/>
      <w:r>
        <w:rPr>
          <w:spacing w:val="-10"/>
          <w:sz w:val="42"/>
          <w:szCs w:val="42"/>
        </w:rPr>
        <w:t xml:space="preserve"> </w:t>
      </w:r>
      <w:r>
        <w:rPr>
          <w:sz w:val="42"/>
          <w:szCs w:val="42"/>
        </w:rPr>
        <w:t>отмечал,</w:t>
      </w:r>
      <w:r>
        <w:rPr>
          <w:spacing w:val="-15"/>
          <w:sz w:val="42"/>
          <w:szCs w:val="42"/>
        </w:rPr>
        <w:t xml:space="preserve"> </w:t>
      </w:r>
      <w:r>
        <w:rPr>
          <w:sz w:val="42"/>
          <w:szCs w:val="42"/>
        </w:rPr>
        <w:t>что</w:t>
      </w:r>
      <w:r>
        <w:rPr>
          <w:spacing w:val="-8"/>
          <w:sz w:val="42"/>
          <w:szCs w:val="42"/>
        </w:rPr>
        <w:t xml:space="preserve"> </w:t>
      </w:r>
      <w:r>
        <w:rPr>
          <w:sz w:val="42"/>
          <w:szCs w:val="42"/>
        </w:rPr>
        <w:t>в</w:t>
      </w:r>
      <w:r>
        <w:rPr>
          <w:spacing w:val="-6"/>
          <w:sz w:val="42"/>
          <w:szCs w:val="42"/>
        </w:rPr>
        <w:t xml:space="preserve"> </w:t>
      </w:r>
      <w:r>
        <w:rPr>
          <w:sz w:val="42"/>
          <w:szCs w:val="42"/>
        </w:rPr>
        <w:t>далеких</w:t>
      </w:r>
      <w:r>
        <w:rPr>
          <w:spacing w:val="-16"/>
          <w:sz w:val="42"/>
          <w:szCs w:val="42"/>
        </w:rPr>
        <w:t xml:space="preserve"> </w:t>
      </w:r>
      <w:r>
        <w:rPr>
          <w:sz w:val="42"/>
          <w:szCs w:val="42"/>
        </w:rPr>
        <w:t>от</w:t>
      </w:r>
      <w:r>
        <w:rPr>
          <w:spacing w:val="-7"/>
          <w:sz w:val="42"/>
          <w:szCs w:val="42"/>
        </w:rPr>
        <w:t xml:space="preserve"> </w:t>
      </w:r>
      <w:r>
        <w:rPr>
          <w:sz w:val="42"/>
          <w:szCs w:val="42"/>
        </w:rPr>
        <w:t>равновесия</w:t>
      </w:r>
      <w:r>
        <w:rPr>
          <w:spacing w:val="-13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биохимических</w:t>
      </w:r>
    </w:p>
    <w:p w14:paraId="2961B865" w14:textId="77777777" w:rsidR="007A17A3" w:rsidRDefault="007A17A3" w:rsidP="00D35DA9">
      <w:pPr>
        <w:pStyle w:val="a9"/>
        <w:rPr>
          <w:spacing w:val="-2"/>
          <w:sz w:val="42"/>
          <w:szCs w:val="42"/>
        </w:rPr>
      </w:pPr>
      <w:r>
        <w:rPr>
          <w:sz w:val="42"/>
          <w:szCs w:val="42"/>
        </w:rPr>
        <w:t>системах</w:t>
      </w:r>
      <w:r>
        <w:rPr>
          <w:spacing w:val="-25"/>
          <w:sz w:val="42"/>
          <w:szCs w:val="42"/>
        </w:rPr>
        <w:t xml:space="preserve"> </w:t>
      </w:r>
      <w:r>
        <w:rPr>
          <w:sz w:val="42"/>
          <w:szCs w:val="42"/>
        </w:rPr>
        <w:t>каталитические</w:t>
      </w:r>
      <w:r>
        <w:rPr>
          <w:spacing w:val="-23"/>
          <w:sz w:val="42"/>
          <w:szCs w:val="42"/>
        </w:rPr>
        <w:t xml:space="preserve"> </w:t>
      </w:r>
      <w:r>
        <w:rPr>
          <w:sz w:val="42"/>
          <w:szCs w:val="42"/>
        </w:rPr>
        <w:t>реакции</w:t>
      </w:r>
      <w:r>
        <w:rPr>
          <w:spacing w:val="-22"/>
          <w:sz w:val="42"/>
          <w:szCs w:val="42"/>
        </w:rPr>
        <w:t xml:space="preserve"> </w:t>
      </w:r>
      <w:r>
        <w:rPr>
          <w:sz w:val="42"/>
          <w:szCs w:val="42"/>
        </w:rPr>
        <w:t>объединяются,</w:t>
      </w:r>
      <w:r>
        <w:rPr>
          <w:spacing w:val="-22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формируя</w:t>
      </w:r>
    </w:p>
    <w:p w14:paraId="24EBC446" w14:textId="77777777" w:rsidR="007A17A3" w:rsidRDefault="007A17A3" w:rsidP="00D35DA9">
      <w:pPr>
        <w:pStyle w:val="a9"/>
        <w:rPr>
          <w:spacing w:val="-2"/>
          <w:sz w:val="42"/>
          <w:szCs w:val="42"/>
        </w:rPr>
      </w:pPr>
      <w:r>
        <w:rPr>
          <w:sz w:val="42"/>
          <w:szCs w:val="42"/>
        </w:rPr>
        <w:t>сложные</w:t>
      </w:r>
      <w:r>
        <w:rPr>
          <w:spacing w:val="-15"/>
          <w:sz w:val="42"/>
          <w:szCs w:val="42"/>
        </w:rPr>
        <w:t xml:space="preserve"> </w:t>
      </w:r>
      <w:r>
        <w:rPr>
          <w:sz w:val="42"/>
          <w:szCs w:val="42"/>
        </w:rPr>
        <w:t>сети,</w:t>
      </w:r>
      <w:r>
        <w:rPr>
          <w:spacing w:val="-11"/>
          <w:sz w:val="42"/>
          <w:szCs w:val="42"/>
        </w:rPr>
        <w:t xml:space="preserve"> </w:t>
      </w:r>
      <w:r>
        <w:rPr>
          <w:sz w:val="42"/>
          <w:szCs w:val="42"/>
        </w:rPr>
        <w:t>в</w:t>
      </w:r>
      <w:r>
        <w:rPr>
          <w:spacing w:val="-11"/>
          <w:sz w:val="42"/>
          <w:szCs w:val="42"/>
        </w:rPr>
        <w:t xml:space="preserve"> </w:t>
      </w:r>
      <w:r>
        <w:rPr>
          <w:sz w:val="42"/>
          <w:szCs w:val="42"/>
        </w:rPr>
        <w:t>которых</w:t>
      </w:r>
      <w:r>
        <w:rPr>
          <w:spacing w:val="-7"/>
          <w:sz w:val="42"/>
          <w:szCs w:val="42"/>
        </w:rPr>
        <w:t xml:space="preserve"> </w:t>
      </w:r>
      <w:r>
        <w:rPr>
          <w:sz w:val="42"/>
          <w:szCs w:val="42"/>
        </w:rPr>
        <w:t>могут</w:t>
      </w:r>
      <w:r>
        <w:rPr>
          <w:spacing w:val="-10"/>
          <w:sz w:val="42"/>
          <w:szCs w:val="42"/>
        </w:rPr>
        <w:t xml:space="preserve"> </w:t>
      </w:r>
      <w:r>
        <w:rPr>
          <w:sz w:val="42"/>
          <w:szCs w:val="42"/>
        </w:rPr>
        <w:t>содержаться</w:t>
      </w:r>
      <w:r>
        <w:rPr>
          <w:spacing w:val="-19"/>
          <w:sz w:val="42"/>
          <w:szCs w:val="42"/>
        </w:rPr>
        <w:t xml:space="preserve"> </w:t>
      </w:r>
      <w:r>
        <w:rPr>
          <w:sz w:val="42"/>
          <w:szCs w:val="42"/>
        </w:rPr>
        <w:t>и</w:t>
      </w:r>
      <w:r>
        <w:rPr>
          <w:spacing w:val="-9"/>
          <w:sz w:val="42"/>
          <w:szCs w:val="42"/>
        </w:rPr>
        <w:t xml:space="preserve"> </w:t>
      </w:r>
      <w:r>
        <w:rPr>
          <w:sz w:val="42"/>
          <w:szCs w:val="42"/>
        </w:rPr>
        <w:t>замкнутые</w:t>
      </w:r>
      <w:r>
        <w:rPr>
          <w:spacing w:val="-19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циклы.</w:t>
      </w:r>
    </w:p>
    <w:p w14:paraId="03D57325" w14:textId="77777777" w:rsidR="007A17A3" w:rsidRDefault="007A17A3" w:rsidP="00D35DA9">
      <w:pPr>
        <w:pStyle w:val="a9"/>
        <w:rPr>
          <w:rFonts w:ascii="Arial" w:hAnsi="Arial" w:cs="Arial"/>
          <w:color w:val="000000"/>
          <w:spacing w:val="-10"/>
          <w:sz w:val="42"/>
          <w:szCs w:val="42"/>
        </w:rPr>
      </w:pPr>
      <w:r>
        <w:rPr>
          <w:sz w:val="42"/>
          <w:szCs w:val="42"/>
        </w:rPr>
        <w:t>М.</w:t>
      </w:r>
      <w:r>
        <w:rPr>
          <w:spacing w:val="-11"/>
          <w:sz w:val="42"/>
          <w:szCs w:val="42"/>
        </w:rPr>
        <w:t xml:space="preserve"> </w:t>
      </w:r>
      <w:proofErr w:type="spellStart"/>
      <w:r>
        <w:rPr>
          <w:sz w:val="42"/>
          <w:szCs w:val="42"/>
        </w:rPr>
        <w:t>Эйген</w:t>
      </w:r>
      <w:proofErr w:type="spellEnd"/>
      <w:r>
        <w:rPr>
          <w:spacing w:val="-10"/>
          <w:sz w:val="42"/>
          <w:szCs w:val="42"/>
        </w:rPr>
        <w:t xml:space="preserve"> </w:t>
      </w:r>
      <w:r>
        <w:rPr>
          <w:sz w:val="42"/>
          <w:szCs w:val="42"/>
        </w:rPr>
        <w:t>установил,</w:t>
      </w:r>
      <w:r>
        <w:rPr>
          <w:spacing w:val="-19"/>
          <w:sz w:val="42"/>
          <w:szCs w:val="42"/>
        </w:rPr>
        <w:t xml:space="preserve"> </w:t>
      </w:r>
      <w:r>
        <w:rPr>
          <w:sz w:val="42"/>
          <w:szCs w:val="42"/>
        </w:rPr>
        <w:t>что</w:t>
      </w:r>
      <w:r>
        <w:rPr>
          <w:spacing w:val="-9"/>
          <w:sz w:val="42"/>
          <w:szCs w:val="42"/>
        </w:rPr>
        <w:t xml:space="preserve"> </w:t>
      </w:r>
      <w:r>
        <w:rPr>
          <w:sz w:val="42"/>
          <w:szCs w:val="42"/>
        </w:rPr>
        <w:t>в</w:t>
      </w:r>
      <w:r>
        <w:rPr>
          <w:spacing w:val="-7"/>
          <w:sz w:val="42"/>
          <w:szCs w:val="42"/>
        </w:rPr>
        <w:t xml:space="preserve"> </w:t>
      </w:r>
      <w:r>
        <w:rPr>
          <w:sz w:val="42"/>
          <w:szCs w:val="42"/>
        </w:rPr>
        <w:t>условиях</w:t>
      </w:r>
      <w:r>
        <w:rPr>
          <w:spacing w:val="-16"/>
          <w:sz w:val="42"/>
          <w:szCs w:val="42"/>
        </w:rPr>
        <w:t xml:space="preserve"> </w:t>
      </w:r>
      <w:r>
        <w:rPr>
          <w:sz w:val="42"/>
          <w:szCs w:val="42"/>
        </w:rPr>
        <w:t>достаточного</w:t>
      </w:r>
      <w:r>
        <w:rPr>
          <w:spacing w:val="-8"/>
          <w:sz w:val="42"/>
          <w:szCs w:val="42"/>
        </w:rPr>
        <w:t xml:space="preserve"> </w:t>
      </w:r>
      <w:r>
        <w:rPr>
          <w:sz w:val="42"/>
          <w:szCs w:val="42"/>
        </w:rPr>
        <w:t>времени</w:t>
      </w:r>
      <w:r>
        <w:rPr>
          <w:spacing w:val="-13"/>
          <w:sz w:val="42"/>
          <w:szCs w:val="42"/>
        </w:rPr>
        <w:t xml:space="preserve"> </w:t>
      </w:r>
      <w:r>
        <w:rPr>
          <w:spacing w:val="-10"/>
          <w:sz w:val="42"/>
          <w:szCs w:val="42"/>
        </w:rPr>
        <w:t>и</w:t>
      </w:r>
    </w:p>
    <w:p w14:paraId="2EAF1162" w14:textId="77777777" w:rsidR="007A17A3" w:rsidRDefault="007A17A3" w:rsidP="00D35DA9">
      <w:pPr>
        <w:pStyle w:val="a9"/>
        <w:rPr>
          <w:sz w:val="42"/>
          <w:szCs w:val="42"/>
        </w:rPr>
      </w:pPr>
      <w:r>
        <w:rPr>
          <w:sz w:val="42"/>
          <w:szCs w:val="42"/>
        </w:rPr>
        <w:t>непрерывного</w:t>
      </w:r>
      <w:r>
        <w:rPr>
          <w:spacing w:val="-13"/>
          <w:sz w:val="42"/>
          <w:szCs w:val="42"/>
        </w:rPr>
        <w:t xml:space="preserve"> </w:t>
      </w:r>
      <w:r>
        <w:rPr>
          <w:sz w:val="42"/>
          <w:szCs w:val="42"/>
        </w:rPr>
        <w:t>потока</w:t>
      </w:r>
      <w:r>
        <w:rPr>
          <w:spacing w:val="-7"/>
          <w:sz w:val="42"/>
          <w:szCs w:val="42"/>
        </w:rPr>
        <w:t xml:space="preserve"> </w:t>
      </w:r>
      <w:r>
        <w:rPr>
          <w:sz w:val="42"/>
          <w:szCs w:val="42"/>
        </w:rPr>
        <w:t>энергии</w:t>
      </w:r>
      <w:r>
        <w:rPr>
          <w:spacing w:val="-9"/>
          <w:sz w:val="42"/>
          <w:szCs w:val="42"/>
        </w:rPr>
        <w:t xml:space="preserve"> </w:t>
      </w:r>
      <w:r>
        <w:rPr>
          <w:sz w:val="42"/>
          <w:szCs w:val="42"/>
        </w:rPr>
        <w:t>каталитические</w:t>
      </w:r>
      <w:r>
        <w:rPr>
          <w:spacing w:val="-15"/>
          <w:sz w:val="42"/>
          <w:szCs w:val="42"/>
        </w:rPr>
        <w:t xml:space="preserve"> </w:t>
      </w:r>
      <w:r>
        <w:rPr>
          <w:sz w:val="42"/>
          <w:szCs w:val="42"/>
        </w:rPr>
        <w:t>циклы</w:t>
      </w:r>
      <w:r>
        <w:rPr>
          <w:spacing w:val="-15"/>
          <w:sz w:val="42"/>
          <w:szCs w:val="42"/>
        </w:rPr>
        <w:t xml:space="preserve"> </w:t>
      </w:r>
      <w:r>
        <w:rPr>
          <w:sz w:val="42"/>
          <w:szCs w:val="42"/>
        </w:rPr>
        <w:t>сцепляются, образуя замкнутые циклы, в которых ферменты, созданные в одном цикле, являются катализатором в последующем цикле.</w:t>
      </w:r>
    </w:p>
    <w:p w14:paraId="0D3AA642" w14:textId="77777777" w:rsidR="007A17A3" w:rsidRDefault="007A17A3" w:rsidP="00D35DA9">
      <w:pPr>
        <w:pStyle w:val="a9"/>
        <w:rPr>
          <w:rFonts w:ascii="Arial" w:hAnsi="Arial" w:cs="Arial"/>
          <w:color w:val="000000"/>
          <w:spacing w:val="-4"/>
          <w:sz w:val="42"/>
          <w:szCs w:val="42"/>
        </w:rPr>
      </w:pPr>
      <w:r>
        <w:rPr>
          <w:sz w:val="42"/>
          <w:szCs w:val="42"/>
        </w:rPr>
        <w:t>Он</w:t>
      </w:r>
      <w:r>
        <w:rPr>
          <w:spacing w:val="-13"/>
          <w:sz w:val="42"/>
          <w:szCs w:val="42"/>
        </w:rPr>
        <w:t xml:space="preserve"> </w:t>
      </w:r>
      <w:r>
        <w:rPr>
          <w:sz w:val="42"/>
          <w:szCs w:val="42"/>
        </w:rPr>
        <w:t>назвал</w:t>
      </w:r>
      <w:r>
        <w:rPr>
          <w:spacing w:val="-11"/>
          <w:sz w:val="42"/>
          <w:szCs w:val="42"/>
        </w:rPr>
        <w:t xml:space="preserve"> </w:t>
      </w:r>
      <w:r>
        <w:rPr>
          <w:sz w:val="42"/>
          <w:szCs w:val="42"/>
        </w:rPr>
        <w:t>гиперциклами</w:t>
      </w:r>
      <w:r>
        <w:rPr>
          <w:spacing w:val="-22"/>
          <w:sz w:val="42"/>
          <w:szCs w:val="42"/>
        </w:rPr>
        <w:t xml:space="preserve"> </w:t>
      </w:r>
      <w:r>
        <w:rPr>
          <w:sz w:val="42"/>
          <w:szCs w:val="42"/>
        </w:rPr>
        <w:t>те</w:t>
      </w:r>
      <w:r>
        <w:rPr>
          <w:spacing w:val="-10"/>
          <w:sz w:val="42"/>
          <w:szCs w:val="42"/>
        </w:rPr>
        <w:t xml:space="preserve"> </w:t>
      </w:r>
      <w:r>
        <w:rPr>
          <w:sz w:val="42"/>
          <w:szCs w:val="42"/>
        </w:rPr>
        <w:t>петли,</w:t>
      </w:r>
      <w:r>
        <w:rPr>
          <w:spacing w:val="-14"/>
          <w:sz w:val="42"/>
          <w:szCs w:val="42"/>
        </w:rPr>
        <w:t xml:space="preserve"> </w:t>
      </w:r>
      <w:r>
        <w:rPr>
          <w:sz w:val="42"/>
          <w:szCs w:val="42"/>
        </w:rPr>
        <w:t>в</w:t>
      </w:r>
      <w:r>
        <w:rPr>
          <w:spacing w:val="-12"/>
          <w:sz w:val="42"/>
          <w:szCs w:val="42"/>
        </w:rPr>
        <w:t xml:space="preserve"> </w:t>
      </w:r>
      <w:r>
        <w:rPr>
          <w:sz w:val="42"/>
          <w:szCs w:val="42"/>
        </w:rPr>
        <w:t>которых</w:t>
      </w:r>
      <w:r>
        <w:rPr>
          <w:spacing w:val="-7"/>
          <w:sz w:val="42"/>
          <w:szCs w:val="42"/>
        </w:rPr>
        <w:t xml:space="preserve"> </w:t>
      </w:r>
      <w:r>
        <w:rPr>
          <w:sz w:val="42"/>
          <w:szCs w:val="42"/>
        </w:rPr>
        <w:t>каждый</w:t>
      </w:r>
      <w:r>
        <w:rPr>
          <w:spacing w:val="-22"/>
          <w:sz w:val="42"/>
          <w:szCs w:val="42"/>
        </w:rPr>
        <w:t xml:space="preserve"> </w:t>
      </w:r>
      <w:r>
        <w:rPr>
          <w:spacing w:val="-4"/>
          <w:sz w:val="42"/>
          <w:szCs w:val="42"/>
        </w:rPr>
        <w:t>узел</w:t>
      </w:r>
    </w:p>
    <w:p w14:paraId="1E08FAA9" w14:textId="77777777" w:rsidR="007A17A3" w:rsidRDefault="007A17A3" w:rsidP="00D35DA9">
      <w:pPr>
        <w:pStyle w:val="a9"/>
        <w:rPr>
          <w:spacing w:val="-2"/>
          <w:sz w:val="42"/>
          <w:szCs w:val="42"/>
        </w:rPr>
      </w:pPr>
      <w:r>
        <w:rPr>
          <w:spacing w:val="-2"/>
          <w:sz w:val="42"/>
          <w:szCs w:val="42"/>
        </w:rPr>
        <w:t>представляет</w:t>
      </w:r>
      <w:r>
        <w:rPr>
          <w:spacing w:val="-9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собой</w:t>
      </w:r>
      <w:r>
        <w:rPr>
          <w:spacing w:val="5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каталитический</w:t>
      </w:r>
      <w:r>
        <w:rPr>
          <w:spacing w:val="-10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цикл.</w:t>
      </w:r>
    </w:p>
    <w:p w14:paraId="10EEC8EA" w14:textId="77777777" w:rsidR="007F7AD1" w:rsidRDefault="007F7AD1" w:rsidP="00D35DA9">
      <w:pPr>
        <w:pStyle w:val="a9"/>
        <w:rPr>
          <w:spacing w:val="-2"/>
          <w:sz w:val="42"/>
          <w:szCs w:val="42"/>
        </w:rPr>
      </w:pPr>
    </w:p>
    <w:p w14:paraId="599A6802" w14:textId="77777777" w:rsidR="007A17A3" w:rsidRDefault="007A17A3" w:rsidP="00D35DA9">
      <w:pPr>
        <w:pStyle w:val="a9"/>
        <w:rPr>
          <w:sz w:val="24"/>
          <w:szCs w:val="24"/>
        </w:rPr>
      </w:pPr>
    </w:p>
    <w:p w14:paraId="13950040" w14:textId="63F48134" w:rsidR="007A17A3" w:rsidRDefault="007A17A3" w:rsidP="00D35DA9">
      <w:pPr>
        <w:pStyle w:val="a9"/>
        <w:rPr>
          <w:rFonts w:ascii="Calibri Light" w:hAnsi="Calibri Light" w:cs="Calibri Light"/>
          <w:color w:val="0000FF"/>
          <w:spacing w:val="-2"/>
          <w:sz w:val="48"/>
          <w:szCs w:val="48"/>
        </w:rPr>
      </w:pPr>
      <w:r>
        <w:rPr>
          <w:rFonts w:ascii="Calibri Light" w:hAnsi="Calibri Light" w:cs="Calibri Light"/>
          <w:color w:val="0000FF"/>
          <w:sz w:val="48"/>
          <w:szCs w:val="48"/>
        </w:rPr>
        <w:t>МОДЕЛЬ</w:t>
      </w:r>
      <w:r>
        <w:rPr>
          <w:rFonts w:ascii="Calibri Light" w:hAnsi="Calibri Light" w:cs="Calibri Light"/>
          <w:color w:val="0000FF"/>
          <w:spacing w:val="3"/>
          <w:sz w:val="48"/>
          <w:szCs w:val="48"/>
        </w:rPr>
        <w:t xml:space="preserve"> </w:t>
      </w:r>
      <w:r>
        <w:rPr>
          <w:rFonts w:ascii="Calibri Light" w:hAnsi="Calibri Light" w:cs="Calibri Light"/>
          <w:color w:val="0000FF"/>
          <w:sz w:val="48"/>
          <w:szCs w:val="48"/>
        </w:rPr>
        <w:t>ЭВОЛЮЦИИ</w:t>
      </w:r>
      <w:r>
        <w:rPr>
          <w:rFonts w:ascii="Calibri Light" w:hAnsi="Calibri Light" w:cs="Calibri Light"/>
          <w:color w:val="0000FF"/>
          <w:spacing w:val="-4"/>
          <w:sz w:val="48"/>
          <w:szCs w:val="48"/>
        </w:rPr>
        <w:t xml:space="preserve"> </w:t>
      </w:r>
      <w:r>
        <w:rPr>
          <w:rFonts w:ascii="Calibri Light" w:hAnsi="Calibri Light" w:cs="Calibri Light"/>
          <w:color w:val="0000FF"/>
          <w:spacing w:val="-2"/>
          <w:sz w:val="48"/>
          <w:szCs w:val="48"/>
        </w:rPr>
        <w:t>ЛАМАРКА</w:t>
      </w:r>
    </w:p>
    <w:p w14:paraId="339E8390" w14:textId="7E6F7AB5" w:rsidR="007F7AD1" w:rsidRDefault="007F7AD1" w:rsidP="00D35DA9">
      <w:pPr>
        <w:pStyle w:val="a9"/>
        <w:rPr>
          <w:rFonts w:ascii="Calibri Light" w:hAnsi="Calibri Light" w:cs="Calibri Light"/>
          <w:color w:val="0000FF"/>
          <w:spacing w:val="-2"/>
          <w:sz w:val="48"/>
          <w:szCs w:val="48"/>
        </w:rPr>
      </w:pPr>
    </w:p>
    <w:p w14:paraId="25FD87EB" w14:textId="77777777" w:rsidR="007A17A3" w:rsidRDefault="007A17A3" w:rsidP="00D35DA9">
      <w:pPr>
        <w:pStyle w:val="a9"/>
        <w:rPr>
          <w:rFonts w:ascii="Calibri Light" w:hAnsi="Calibri Light" w:cs="Calibri Light"/>
          <w:sz w:val="20"/>
          <w:szCs w:val="20"/>
        </w:rPr>
      </w:pPr>
    </w:p>
    <w:p w14:paraId="0A541C4A" w14:textId="2A0DE2A7" w:rsidR="007A17A3" w:rsidRDefault="0036197A" w:rsidP="00D35DA9">
      <w:pPr>
        <w:pStyle w:val="a9"/>
        <w:rPr>
          <w:rFonts w:ascii="Calibri Light" w:hAnsi="Calibri Light" w:cs="Calibri Light"/>
          <w:sz w:val="20"/>
          <w:szCs w:val="20"/>
        </w:rPr>
      </w:pPr>
      <w:r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71BCEFCA" wp14:editId="78481164">
            <wp:extent cx="5473700" cy="35102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DF529" w14:textId="77777777" w:rsidR="007A17A3" w:rsidRDefault="007A17A3" w:rsidP="00D35DA9">
      <w:pPr>
        <w:pStyle w:val="a9"/>
        <w:rPr>
          <w:rFonts w:ascii="Calibri Light" w:hAnsi="Calibri Light" w:cs="Calibri Light"/>
          <w:sz w:val="20"/>
          <w:szCs w:val="20"/>
        </w:rPr>
      </w:pPr>
    </w:p>
    <w:p w14:paraId="1342FB2A" w14:textId="43D6FF53" w:rsidR="007A17A3" w:rsidRDefault="007A17A3" w:rsidP="00D35DA9">
      <w:pPr>
        <w:pStyle w:val="a9"/>
        <w:rPr>
          <w:rFonts w:ascii="Arial" w:hAnsi="Arial" w:cs="Arial"/>
          <w:color w:val="000000"/>
          <w:spacing w:val="-2"/>
          <w:sz w:val="38"/>
          <w:szCs w:val="38"/>
        </w:rPr>
      </w:pPr>
      <w:r>
        <w:rPr>
          <w:spacing w:val="-2"/>
          <w:sz w:val="38"/>
          <w:szCs w:val="38"/>
        </w:rPr>
        <w:t>Основана</w:t>
      </w:r>
      <w:r>
        <w:rPr>
          <w:spacing w:val="-4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на</w:t>
      </w:r>
      <w:r>
        <w:rPr>
          <w:spacing w:val="-9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предположении, что</w:t>
      </w:r>
      <w:r>
        <w:rPr>
          <w:spacing w:val="-11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характеристики,</w:t>
      </w:r>
      <w:r>
        <w:rPr>
          <w:spacing w:val="-10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приобретенные</w:t>
      </w:r>
    </w:p>
    <w:p w14:paraId="0BAA48DC" w14:textId="77777777" w:rsidR="007A17A3" w:rsidRDefault="007A17A3" w:rsidP="00D35DA9">
      <w:pPr>
        <w:pStyle w:val="a9"/>
        <w:rPr>
          <w:spacing w:val="-2"/>
          <w:sz w:val="38"/>
          <w:szCs w:val="38"/>
        </w:rPr>
      </w:pPr>
      <w:r>
        <w:rPr>
          <w:sz w:val="38"/>
          <w:szCs w:val="38"/>
        </w:rPr>
        <w:t>особью</w:t>
      </w:r>
      <w:r>
        <w:rPr>
          <w:spacing w:val="-20"/>
          <w:sz w:val="38"/>
          <w:szCs w:val="38"/>
        </w:rPr>
        <w:t xml:space="preserve"> </w:t>
      </w:r>
      <w:r>
        <w:rPr>
          <w:sz w:val="38"/>
          <w:szCs w:val="38"/>
        </w:rPr>
        <w:t>(организмом)</w:t>
      </w:r>
      <w:r>
        <w:rPr>
          <w:spacing w:val="-21"/>
          <w:sz w:val="38"/>
          <w:szCs w:val="38"/>
        </w:rPr>
        <w:t xml:space="preserve"> </w:t>
      </w:r>
      <w:r>
        <w:rPr>
          <w:sz w:val="38"/>
          <w:szCs w:val="38"/>
        </w:rPr>
        <w:t>в</w:t>
      </w:r>
      <w:r>
        <w:rPr>
          <w:spacing w:val="-18"/>
          <w:sz w:val="38"/>
          <w:szCs w:val="38"/>
        </w:rPr>
        <w:t xml:space="preserve"> </w:t>
      </w:r>
      <w:r>
        <w:rPr>
          <w:sz w:val="38"/>
          <w:szCs w:val="38"/>
        </w:rPr>
        <w:t>течение</w:t>
      </w:r>
      <w:r>
        <w:rPr>
          <w:spacing w:val="-18"/>
          <w:sz w:val="38"/>
          <w:szCs w:val="38"/>
        </w:rPr>
        <w:t xml:space="preserve"> </w:t>
      </w:r>
      <w:r>
        <w:rPr>
          <w:sz w:val="38"/>
          <w:szCs w:val="38"/>
        </w:rPr>
        <w:t>жизни,</w:t>
      </w:r>
      <w:r>
        <w:rPr>
          <w:spacing w:val="-15"/>
          <w:sz w:val="38"/>
          <w:szCs w:val="38"/>
        </w:rPr>
        <w:t xml:space="preserve"> </w:t>
      </w:r>
      <w:r>
        <w:rPr>
          <w:sz w:val="38"/>
          <w:szCs w:val="38"/>
        </w:rPr>
        <w:t>наследуются</w:t>
      </w:r>
      <w:r>
        <w:rPr>
          <w:spacing w:val="-10"/>
          <w:sz w:val="38"/>
          <w:szCs w:val="38"/>
        </w:rPr>
        <w:t xml:space="preserve"> </w:t>
      </w:r>
      <w:r>
        <w:rPr>
          <w:sz w:val="38"/>
          <w:szCs w:val="38"/>
        </w:rPr>
        <w:t>его</w:t>
      </w:r>
      <w:r>
        <w:rPr>
          <w:spacing w:val="-15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потомками.</w:t>
      </w:r>
    </w:p>
    <w:p w14:paraId="1EB9E828" w14:textId="77777777" w:rsidR="007A17A3" w:rsidRDefault="007A17A3" w:rsidP="00D35DA9">
      <w:pPr>
        <w:pStyle w:val="a9"/>
        <w:rPr>
          <w:rFonts w:ascii="Arial" w:hAnsi="Arial" w:cs="Arial"/>
          <w:color w:val="000000"/>
          <w:sz w:val="38"/>
          <w:szCs w:val="38"/>
        </w:rPr>
      </w:pPr>
      <w:r>
        <w:rPr>
          <w:sz w:val="38"/>
          <w:szCs w:val="38"/>
        </w:rPr>
        <w:t>Эти изменения, как утверждал Ж. Ламарк, вызываются прямым влиянием</w:t>
      </w:r>
      <w:r>
        <w:rPr>
          <w:spacing w:val="-9"/>
          <w:sz w:val="38"/>
          <w:szCs w:val="38"/>
        </w:rPr>
        <w:t xml:space="preserve"> </w:t>
      </w:r>
      <w:r>
        <w:rPr>
          <w:sz w:val="38"/>
          <w:szCs w:val="38"/>
        </w:rPr>
        <w:t>внешней</w:t>
      </w:r>
      <w:r>
        <w:rPr>
          <w:spacing w:val="-14"/>
          <w:sz w:val="38"/>
          <w:szCs w:val="38"/>
        </w:rPr>
        <w:t xml:space="preserve"> </w:t>
      </w:r>
      <w:r>
        <w:rPr>
          <w:sz w:val="38"/>
          <w:szCs w:val="38"/>
        </w:rPr>
        <w:t>среды,</w:t>
      </w:r>
      <w:r>
        <w:rPr>
          <w:spacing w:val="-14"/>
          <w:sz w:val="38"/>
          <w:szCs w:val="38"/>
        </w:rPr>
        <w:t xml:space="preserve"> </w:t>
      </w:r>
      <w:r>
        <w:rPr>
          <w:sz w:val="38"/>
          <w:szCs w:val="38"/>
        </w:rPr>
        <w:t>упражнением</w:t>
      </w:r>
      <w:r>
        <w:rPr>
          <w:spacing w:val="-9"/>
          <w:sz w:val="38"/>
          <w:szCs w:val="38"/>
        </w:rPr>
        <w:t xml:space="preserve"> </w:t>
      </w:r>
      <w:r>
        <w:rPr>
          <w:sz w:val="38"/>
          <w:szCs w:val="38"/>
        </w:rPr>
        <w:t>органов</w:t>
      </w:r>
      <w:r>
        <w:rPr>
          <w:spacing w:val="-18"/>
          <w:sz w:val="38"/>
          <w:szCs w:val="38"/>
        </w:rPr>
        <w:t xml:space="preserve"> </w:t>
      </w:r>
      <w:r>
        <w:rPr>
          <w:sz w:val="38"/>
          <w:szCs w:val="38"/>
        </w:rPr>
        <w:t>и</w:t>
      </w:r>
      <w:r>
        <w:rPr>
          <w:spacing w:val="-18"/>
          <w:sz w:val="38"/>
          <w:szCs w:val="38"/>
        </w:rPr>
        <w:t xml:space="preserve"> </w:t>
      </w:r>
      <w:r>
        <w:rPr>
          <w:sz w:val="38"/>
          <w:szCs w:val="38"/>
        </w:rPr>
        <w:t>наследованием приобретенных при жизни признаков.</w:t>
      </w:r>
    </w:p>
    <w:p w14:paraId="5D0BFDE7" w14:textId="77777777" w:rsidR="007A17A3" w:rsidRDefault="007A17A3" w:rsidP="00D35DA9">
      <w:pPr>
        <w:pStyle w:val="a9"/>
        <w:rPr>
          <w:rFonts w:ascii="Arial" w:hAnsi="Arial" w:cs="Arial"/>
          <w:color w:val="000000"/>
          <w:sz w:val="38"/>
          <w:szCs w:val="38"/>
        </w:rPr>
      </w:pPr>
      <w:r>
        <w:rPr>
          <w:sz w:val="38"/>
          <w:szCs w:val="38"/>
        </w:rPr>
        <w:t>Он объясняет одну из особенностей эволюции органического мира приспособляемостью. Прогрессивную эволюцию, появление форм, более</w:t>
      </w:r>
      <w:r>
        <w:rPr>
          <w:spacing w:val="-7"/>
          <w:sz w:val="38"/>
          <w:szCs w:val="38"/>
        </w:rPr>
        <w:t xml:space="preserve"> </w:t>
      </w:r>
      <w:r>
        <w:rPr>
          <w:sz w:val="38"/>
          <w:szCs w:val="38"/>
        </w:rPr>
        <w:t>сложных</w:t>
      </w:r>
      <w:r>
        <w:rPr>
          <w:spacing w:val="-7"/>
          <w:sz w:val="38"/>
          <w:szCs w:val="38"/>
        </w:rPr>
        <w:t xml:space="preserve"> </w:t>
      </w:r>
      <w:r>
        <w:rPr>
          <w:sz w:val="38"/>
          <w:szCs w:val="38"/>
        </w:rPr>
        <w:t>и</w:t>
      </w:r>
      <w:r>
        <w:rPr>
          <w:spacing w:val="-9"/>
          <w:sz w:val="38"/>
          <w:szCs w:val="38"/>
        </w:rPr>
        <w:t xml:space="preserve"> </w:t>
      </w:r>
      <w:r>
        <w:rPr>
          <w:sz w:val="38"/>
          <w:szCs w:val="38"/>
        </w:rPr>
        <w:t>совершенных,</w:t>
      </w:r>
      <w:r>
        <w:rPr>
          <w:spacing w:val="-10"/>
          <w:sz w:val="38"/>
          <w:szCs w:val="38"/>
        </w:rPr>
        <w:t xml:space="preserve"> </w:t>
      </w:r>
      <w:r>
        <w:rPr>
          <w:sz w:val="38"/>
          <w:szCs w:val="38"/>
        </w:rPr>
        <w:t>он</w:t>
      </w:r>
      <w:r>
        <w:rPr>
          <w:spacing w:val="-11"/>
          <w:sz w:val="38"/>
          <w:szCs w:val="38"/>
        </w:rPr>
        <w:t xml:space="preserve"> </w:t>
      </w:r>
      <w:r>
        <w:rPr>
          <w:sz w:val="38"/>
          <w:szCs w:val="38"/>
        </w:rPr>
        <w:t>объяснял</w:t>
      </w:r>
      <w:r>
        <w:rPr>
          <w:spacing w:val="-2"/>
          <w:sz w:val="38"/>
          <w:szCs w:val="38"/>
        </w:rPr>
        <w:t xml:space="preserve"> </w:t>
      </w:r>
      <w:r>
        <w:rPr>
          <w:sz w:val="38"/>
          <w:szCs w:val="38"/>
        </w:rPr>
        <w:t>«законом</w:t>
      </w:r>
      <w:r>
        <w:rPr>
          <w:spacing w:val="-12"/>
          <w:sz w:val="38"/>
          <w:szCs w:val="38"/>
        </w:rPr>
        <w:t xml:space="preserve"> </w:t>
      </w:r>
      <w:r>
        <w:rPr>
          <w:sz w:val="38"/>
          <w:szCs w:val="38"/>
        </w:rPr>
        <w:t>градаций»</w:t>
      </w:r>
      <w:r>
        <w:rPr>
          <w:spacing w:val="-4"/>
          <w:sz w:val="38"/>
          <w:szCs w:val="38"/>
        </w:rPr>
        <w:t xml:space="preserve"> </w:t>
      </w:r>
      <w:r>
        <w:rPr>
          <w:sz w:val="38"/>
          <w:szCs w:val="38"/>
        </w:rPr>
        <w:t>— стремлением живых существ усложнять свою структуру.</w:t>
      </w:r>
    </w:p>
    <w:p w14:paraId="301869AD" w14:textId="77777777" w:rsidR="007A17A3" w:rsidRDefault="007A17A3" w:rsidP="00D35DA9">
      <w:pPr>
        <w:pStyle w:val="a9"/>
        <w:rPr>
          <w:rFonts w:ascii="Arial" w:hAnsi="Arial" w:cs="Arial"/>
          <w:color w:val="000000"/>
          <w:sz w:val="38"/>
          <w:szCs w:val="38"/>
        </w:rPr>
      </w:pPr>
      <w:r>
        <w:rPr>
          <w:sz w:val="38"/>
          <w:szCs w:val="38"/>
        </w:rPr>
        <w:t>Согласно</w:t>
      </w:r>
      <w:r>
        <w:rPr>
          <w:spacing w:val="-14"/>
          <w:sz w:val="38"/>
          <w:szCs w:val="38"/>
        </w:rPr>
        <w:t xml:space="preserve"> </w:t>
      </w:r>
      <w:r>
        <w:rPr>
          <w:sz w:val="38"/>
          <w:szCs w:val="38"/>
        </w:rPr>
        <w:t>Ж.</w:t>
      </w:r>
      <w:r>
        <w:rPr>
          <w:spacing w:val="-17"/>
          <w:sz w:val="38"/>
          <w:szCs w:val="38"/>
        </w:rPr>
        <w:t xml:space="preserve"> </w:t>
      </w:r>
      <w:r>
        <w:rPr>
          <w:sz w:val="38"/>
          <w:szCs w:val="38"/>
        </w:rPr>
        <w:t>Ламарку</w:t>
      </w:r>
      <w:r>
        <w:rPr>
          <w:spacing w:val="-17"/>
          <w:sz w:val="38"/>
          <w:szCs w:val="38"/>
        </w:rPr>
        <w:t xml:space="preserve"> </w:t>
      </w:r>
      <w:r>
        <w:rPr>
          <w:sz w:val="38"/>
          <w:szCs w:val="38"/>
        </w:rPr>
        <w:t>виды</w:t>
      </w:r>
      <w:r>
        <w:rPr>
          <w:spacing w:val="-17"/>
          <w:sz w:val="38"/>
          <w:szCs w:val="38"/>
        </w:rPr>
        <w:t xml:space="preserve"> </w:t>
      </w:r>
      <w:r>
        <w:rPr>
          <w:sz w:val="38"/>
          <w:szCs w:val="38"/>
        </w:rPr>
        <w:t>эволюционируют,</w:t>
      </w:r>
      <w:r>
        <w:rPr>
          <w:spacing w:val="-22"/>
          <w:sz w:val="38"/>
          <w:szCs w:val="38"/>
        </w:rPr>
        <w:t xml:space="preserve"> </w:t>
      </w:r>
      <w:r>
        <w:rPr>
          <w:sz w:val="38"/>
          <w:szCs w:val="38"/>
        </w:rPr>
        <w:t>приспособляясь</w:t>
      </w:r>
      <w:r>
        <w:rPr>
          <w:spacing w:val="-14"/>
          <w:sz w:val="38"/>
          <w:szCs w:val="38"/>
        </w:rPr>
        <w:t xml:space="preserve"> </w:t>
      </w:r>
      <w:r>
        <w:rPr>
          <w:sz w:val="38"/>
          <w:szCs w:val="38"/>
        </w:rPr>
        <w:t>и усложняясь, потому что у них существуют свойства —</w:t>
      </w:r>
    </w:p>
    <w:p w14:paraId="339AD4C2" w14:textId="77777777" w:rsidR="007A17A3" w:rsidRDefault="007A17A3" w:rsidP="00D35DA9">
      <w:pPr>
        <w:pStyle w:val="a9"/>
        <w:rPr>
          <w:spacing w:val="-2"/>
          <w:sz w:val="38"/>
          <w:szCs w:val="38"/>
        </w:rPr>
      </w:pPr>
      <w:r>
        <w:rPr>
          <w:spacing w:val="-2"/>
          <w:sz w:val="38"/>
          <w:szCs w:val="38"/>
        </w:rPr>
        <w:t>приспосабливаться</w:t>
      </w:r>
      <w:r>
        <w:rPr>
          <w:spacing w:val="-8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и</w:t>
      </w:r>
      <w:r>
        <w:rPr>
          <w:spacing w:val="-3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усложняться.</w:t>
      </w:r>
    </w:p>
    <w:p w14:paraId="55E0F82F" w14:textId="77777777" w:rsidR="007A17A3" w:rsidRDefault="007A17A3" w:rsidP="00D35DA9">
      <w:pPr>
        <w:pStyle w:val="a9"/>
        <w:rPr>
          <w:rFonts w:ascii="Arial" w:hAnsi="Arial" w:cs="Arial"/>
          <w:color w:val="000000"/>
          <w:sz w:val="38"/>
          <w:szCs w:val="38"/>
        </w:rPr>
      </w:pPr>
      <w:r>
        <w:rPr>
          <w:sz w:val="38"/>
          <w:szCs w:val="38"/>
        </w:rPr>
        <w:t>Причины</w:t>
      </w:r>
      <w:r>
        <w:rPr>
          <w:spacing w:val="-17"/>
          <w:sz w:val="38"/>
          <w:szCs w:val="38"/>
        </w:rPr>
        <w:t xml:space="preserve"> </w:t>
      </w:r>
      <w:r>
        <w:rPr>
          <w:sz w:val="38"/>
          <w:szCs w:val="38"/>
        </w:rPr>
        <w:t>направленных</w:t>
      </w:r>
      <w:r>
        <w:rPr>
          <w:spacing w:val="-11"/>
          <w:sz w:val="38"/>
          <w:szCs w:val="38"/>
        </w:rPr>
        <w:t xml:space="preserve"> </w:t>
      </w:r>
      <w:r>
        <w:rPr>
          <w:sz w:val="38"/>
          <w:szCs w:val="38"/>
        </w:rPr>
        <w:t>изменений</w:t>
      </w:r>
      <w:r>
        <w:rPr>
          <w:spacing w:val="-5"/>
          <w:sz w:val="38"/>
          <w:szCs w:val="38"/>
        </w:rPr>
        <w:t xml:space="preserve"> </w:t>
      </w:r>
      <w:r>
        <w:rPr>
          <w:sz w:val="38"/>
          <w:szCs w:val="38"/>
        </w:rPr>
        <w:t>объясняются</w:t>
      </w:r>
      <w:r>
        <w:rPr>
          <w:spacing w:val="-8"/>
          <w:sz w:val="38"/>
          <w:szCs w:val="38"/>
        </w:rPr>
        <w:t xml:space="preserve"> </w:t>
      </w:r>
      <w:r>
        <w:rPr>
          <w:sz w:val="38"/>
          <w:szCs w:val="38"/>
        </w:rPr>
        <w:t>различно,</w:t>
      </w:r>
      <w:r>
        <w:rPr>
          <w:spacing w:val="-14"/>
          <w:sz w:val="38"/>
          <w:szCs w:val="38"/>
        </w:rPr>
        <w:t xml:space="preserve"> </w:t>
      </w:r>
      <w:r>
        <w:rPr>
          <w:sz w:val="38"/>
          <w:szCs w:val="38"/>
        </w:rPr>
        <w:t>но</w:t>
      </w:r>
      <w:r>
        <w:rPr>
          <w:spacing w:val="-17"/>
          <w:sz w:val="38"/>
          <w:szCs w:val="38"/>
        </w:rPr>
        <w:t xml:space="preserve"> </w:t>
      </w:r>
      <w:r>
        <w:rPr>
          <w:sz w:val="38"/>
          <w:szCs w:val="38"/>
        </w:rPr>
        <w:t>их</w:t>
      </w:r>
      <w:r>
        <w:rPr>
          <w:spacing w:val="-15"/>
          <w:sz w:val="38"/>
          <w:szCs w:val="38"/>
        </w:rPr>
        <w:t xml:space="preserve"> </w:t>
      </w:r>
      <w:r>
        <w:rPr>
          <w:sz w:val="38"/>
          <w:szCs w:val="38"/>
        </w:rPr>
        <w:t>можно свести к двум:</w:t>
      </w:r>
    </w:p>
    <w:p w14:paraId="329DF785" w14:textId="77777777" w:rsidR="007A17A3" w:rsidRDefault="007A17A3" w:rsidP="00D35DA9">
      <w:pPr>
        <w:pStyle w:val="a9"/>
        <w:rPr>
          <w:rFonts w:ascii="Arial" w:hAnsi="Arial" w:cs="Arial"/>
          <w:color w:val="000000"/>
          <w:spacing w:val="-2"/>
          <w:sz w:val="38"/>
          <w:szCs w:val="38"/>
        </w:rPr>
      </w:pPr>
      <w:r>
        <w:rPr>
          <w:sz w:val="38"/>
          <w:szCs w:val="38"/>
        </w:rPr>
        <w:lastRenderedPageBreak/>
        <w:t>направленное</w:t>
      </w:r>
      <w:r>
        <w:rPr>
          <w:spacing w:val="-21"/>
          <w:sz w:val="38"/>
          <w:szCs w:val="38"/>
        </w:rPr>
        <w:t xml:space="preserve"> </w:t>
      </w:r>
      <w:r>
        <w:rPr>
          <w:sz w:val="38"/>
          <w:szCs w:val="38"/>
        </w:rPr>
        <w:t>влияние</w:t>
      </w:r>
      <w:r>
        <w:rPr>
          <w:spacing w:val="-22"/>
          <w:sz w:val="38"/>
          <w:szCs w:val="38"/>
        </w:rPr>
        <w:t xml:space="preserve"> </w:t>
      </w:r>
      <w:r>
        <w:rPr>
          <w:sz w:val="38"/>
          <w:szCs w:val="38"/>
        </w:rPr>
        <w:t>внешней</w:t>
      </w:r>
      <w:r>
        <w:rPr>
          <w:spacing w:val="-21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среды;</w:t>
      </w:r>
    </w:p>
    <w:p w14:paraId="712D77FD" w14:textId="77777777" w:rsidR="007A17A3" w:rsidRDefault="007A17A3" w:rsidP="00D35DA9">
      <w:pPr>
        <w:pStyle w:val="a9"/>
        <w:rPr>
          <w:rFonts w:ascii="Arial" w:hAnsi="Arial" w:cs="Arial"/>
          <w:color w:val="000000"/>
          <w:spacing w:val="-2"/>
          <w:sz w:val="38"/>
          <w:szCs w:val="38"/>
        </w:rPr>
      </w:pPr>
      <w:r>
        <w:rPr>
          <w:sz w:val="38"/>
          <w:szCs w:val="38"/>
        </w:rPr>
        <w:t>способность</w:t>
      </w:r>
      <w:r>
        <w:rPr>
          <w:spacing w:val="-21"/>
          <w:sz w:val="38"/>
          <w:szCs w:val="38"/>
        </w:rPr>
        <w:t xml:space="preserve"> </w:t>
      </w:r>
      <w:r>
        <w:rPr>
          <w:sz w:val="38"/>
          <w:szCs w:val="38"/>
        </w:rPr>
        <w:t>самого</w:t>
      </w:r>
      <w:r>
        <w:rPr>
          <w:spacing w:val="-17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организма.</w:t>
      </w:r>
    </w:p>
    <w:p w14:paraId="6329FAE2" w14:textId="77777777" w:rsidR="007F7AD1" w:rsidRDefault="007F7AD1" w:rsidP="00D35DA9">
      <w:pPr>
        <w:pStyle w:val="a9"/>
        <w:rPr>
          <w:rFonts w:ascii="Arial" w:hAnsi="Arial" w:cs="Arial"/>
          <w:color w:val="000000"/>
          <w:spacing w:val="-2"/>
          <w:sz w:val="38"/>
          <w:szCs w:val="38"/>
        </w:rPr>
      </w:pPr>
    </w:p>
    <w:p w14:paraId="40416DA6" w14:textId="77777777" w:rsidR="007A17A3" w:rsidRDefault="007A17A3" w:rsidP="00D35DA9">
      <w:pPr>
        <w:pStyle w:val="a9"/>
        <w:rPr>
          <w:sz w:val="20"/>
          <w:szCs w:val="20"/>
        </w:rPr>
      </w:pPr>
    </w:p>
    <w:p w14:paraId="29183D1E" w14:textId="77777777" w:rsidR="007A17A3" w:rsidRDefault="007A17A3" w:rsidP="00D35DA9">
      <w:pPr>
        <w:pStyle w:val="a9"/>
        <w:rPr>
          <w:sz w:val="20"/>
          <w:szCs w:val="20"/>
        </w:rPr>
      </w:pPr>
    </w:p>
    <w:p w14:paraId="21ED6A23" w14:textId="77777777" w:rsidR="007A17A3" w:rsidRDefault="007A17A3" w:rsidP="00D35DA9">
      <w:pPr>
        <w:pStyle w:val="a9"/>
        <w:rPr>
          <w:sz w:val="20"/>
          <w:szCs w:val="20"/>
        </w:rPr>
      </w:pPr>
    </w:p>
    <w:p w14:paraId="2C0D8A12" w14:textId="77777777" w:rsidR="007A17A3" w:rsidRDefault="007A17A3" w:rsidP="00D35DA9">
      <w:pPr>
        <w:pStyle w:val="a9"/>
        <w:rPr>
          <w:rFonts w:ascii="Arial" w:hAnsi="Arial" w:cs="Arial"/>
          <w:color w:val="000000"/>
          <w:spacing w:val="-2"/>
          <w:sz w:val="32"/>
          <w:szCs w:val="32"/>
        </w:rPr>
      </w:pPr>
      <w:r>
        <w:rPr>
          <w:sz w:val="32"/>
          <w:szCs w:val="32"/>
        </w:rPr>
        <w:t>Рассмотрим</w:t>
      </w:r>
      <w:r>
        <w:rPr>
          <w:spacing w:val="-15"/>
          <w:sz w:val="32"/>
          <w:szCs w:val="32"/>
        </w:rPr>
        <w:t xml:space="preserve"> </w:t>
      </w:r>
      <w:r>
        <w:rPr>
          <w:sz w:val="32"/>
          <w:szCs w:val="32"/>
        </w:rPr>
        <w:t>схему</w:t>
      </w:r>
      <w:r>
        <w:rPr>
          <w:spacing w:val="-16"/>
          <w:sz w:val="32"/>
          <w:szCs w:val="32"/>
        </w:rPr>
        <w:t xml:space="preserve"> </w:t>
      </w:r>
      <w:r>
        <w:rPr>
          <w:sz w:val="32"/>
          <w:szCs w:val="32"/>
        </w:rPr>
        <w:t>эволюции</w:t>
      </w:r>
      <w:r>
        <w:rPr>
          <w:spacing w:val="-11"/>
          <w:sz w:val="32"/>
          <w:szCs w:val="32"/>
        </w:rPr>
        <w:t xml:space="preserve"> </w:t>
      </w:r>
      <w:r>
        <w:rPr>
          <w:sz w:val="32"/>
          <w:szCs w:val="32"/>
        </w:rPr>
        <w:t>на</w:t>
      </w:r>
      <w:r>
        <w:rPr>
          <w:spacing w:val="-15"/>
          <w:sz w:val="32"/>
          <w:szCs w:val="32"/>
        </w:rPr>
        <w:t xml:space="preserve"> </w:t>
      </w:r>
      <w:r>
        <w:rPr>
          <w:sz w:val="32"/>
          <w:szCs w:val="32"/>
        </w:rPr>
        <w:t>уже</w:t>
      </w:r>
      <w:r>
        <w:rPr>
          <w:spacing w:val="-9"/>
          <w:sz w:val="32"/>
          <w:szCs w:val="32"/>
        </w:rPr>
        <w:t xml:space="preserve"> </w:t>
      </w:r>
      <w:r>
        <w:rPr>
          <w:sz w:val="32"/>
          <w:szCs w:val="32"/>
        </w:rPr>
        <w:t>знакомом</w:t>
      </w:r>
      <w:r>
        <w:rPr>
          <w:spacing w:val="-12"/>
          <w:sz w:val="32"/>
          <w:szCs w:val="32"/>
        </w:rPr>
        <w:t xml:space="preserve"> </w:t>
      </w:r>
      <w:r>
        <w:rPr>
          <w:sz w:val="32"/>
          <w:szCs w:val="32"/>
        </w:rPr>
        <w:t>нам</w:t>
      </w:r>
      <w:r>
        <w:rPr>
          <w:spacing w:val="-12"/>
          <w:sz w:val="32"/>
          <w:szCs w:val="32"/>
        </w:rPr>
        <w:t xml:space="preserve"> </w:t>
      </w:r>
      <w:r>
        <w:rPr>
          <w:sz w:val="32"/>
          <w:szCs w:val="32"/>
        </w:rPr>
        <w:t>сообществе</w:t>
      </w:r>
      <w:r>
        <w:rPr>
          <w:spacing w:val="-5"/>
          <w:sz w:val="32"/>
          <w:szCs w:val="32"/>
        </w:rPr>
        <w:t xml:space="preserve"> </w:t>
      </w:r>
      <w:r>
        <w:rPr>
          <w:sz w:val="32"/>
          <w:szCs w:val="32"/>
        </w:rPr>
        <w:t>особей</w:t>
      </w:r>
      <w:r>
        <w:rPr>
          <w:spacing w:val="-11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(табун</w:t>
      </w:r>
    </w:p>
    <w:p w14:paraId="1E76A7B6" w14:textId="77777777" w:rsidR="007A17A3" w:rsidRDefault="007A17A3" w:rsidP="00D35DA9">
      <w:pPr>
        <w:pStyle w:val="a9"/>
        <w:rPr>
          <w:spacing w:val="-2"/>
          <w:sz w:val="32"/>
          <w:szCs w:val="32"/>
        </w:rPr>
      </w:pPr>
      <w:r>
        <w:rPr>
          <w:sz w:val="32"/>
          <w:szCs w:val="32"/>
        </w:rPr>
        <w:t>лошадей)</w:t>
      </w:r>
      <w:r>
        <w:rPr>
          <w:spacing w:val="-15"/>
          <w:sz w:val="32"/>
          <w:szCs w:val="32"/>
        </w:rPr>
        <w:t xml:space="preserve"> </w:t>
      </w:r>
      <w:r>
        <w:rPr>
          <w:sz w:val="32"/>
          <w:szCs w:val="32"/>
        </w:rPr>
        <w:t>из</w:t>
      </w:r>
      <w:r>
        <w:rPr>
          <w:spacing w:val="-18"/>
          <w:sz w:val="32"/>
          <w:szCs w:val="32"/>
        </w:rPr>
        <w:t xml:space="preserve"> </w:t>
      </w:r>
      <w:r>
        <w:rPr>
          <w:sz w:val="32"/>
          <w:szCs w:val="32"/>
        </w:rPr>
        <w:t>предыдущего</w:t>
      </w:r>
      <w:r>
        <w:rPr>
          <w:spacing w:val="-14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примера.</w:t>
      </w:r>
    </w:p>
    <w:p w14:paraId="490CBC6B" w14:textId="77777777" w:rsidR="007A17A3" w:rsidRDefault="007A17A3" w:rsidP="00D35DA9">
      <w:pPr>
        <w:pStyle w:val="a9"/>
        <w:rPr>
          <w:rFonts w:ascii="Arial" w:hAnsi="Arial" w:cs="Arial"/>
          <w:color w:val="0000FF"/>
          <w:sz w:val="32"/>
          <w:szCs w:val="32"/>
        </w:rPr>
      </w:pPr>
      <w:r>
        <w:rPr>
          <w:color w:val="0000FF"/>
          <w:sz w:val="32"/>
          <w:szCs w:val="32"/>
        </w:rPr>
        <w:t xml:space="preserve">1-2. </w:t>
      </w:r>
      <w:r>
        <w:rPr>
          <w:i/>
          <w:iCs/>
          <w:color w:val="0000FF"/>
          <w:sz w:val="32"/>
          <w:szCs w:val="32"/>
        </w:rPr>
        <w:t>Популяция + Наследственность</w:t>
      </w:r>
      <w:r>
        <w:rPr>
          <w:i/>
          <w:iCs/>
          <w:color w:val="000000"/>
          <w:sz w:val="32"/>
          <w:szCs w:val="32"/>
        </w:rPr>
        <w:t>.</w:t>
      </w:r>
      <w:r>
        <w:rPr>
          <w:i/>
          <w:iCs/>
          <w:color w:val="000000"/>
          <w:spacing w:val="-4"/>
          <w:sz w:val="32"/>
          <w:szCs w:val="32"/>
        </w:rPr>
        <w:t xml:space="preserve"> </w:t>
      </w:r>
      <w:r>
        <w:rPr>
          <w:i/>
          <w:iCs/>
          <w:color w:val="000000"/>
          <w:sz w:val="32"/>
          <w:szCs w:val="32"/>
        </w:rPr>
        <w:t xml:space="preserve">Как. </w:t>
      </w:r>
      <w:r>
        <w:rPr>
          <w:color w:val="000000"/>
          <w:sz w:val="32"/>
          <w:szCs w:val="32"/>
        </w:rPr>
        <w:t>видно из схемы, первые два пункта у нас остались</w:t>
      </w:r>
      <w:r>
        <w:rPr>
          <w:color w:val="000000"/>
          <w:spacing w:val="-9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неизменными.</w:t>
      </w:r>
      <w:r>
        <w:rPr>
          <w:color w:val="000000"/>
          <w:spacing w:val="-18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Так</w:t>
      </w:r>
      <w:r>
        <w:rPr>
          <w:color w:val="000000"/>
          <w:spacing w:val="-16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же</w:t>
      </w:r>
      <w:r>
        <w:rPr>
          <w:color w:val="000000"/>
          <w:spacing w:val="-8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существует</w:t>
      </w:r>
      <w:r>
        <w:rPr>
          <w:color w:val="000000"/>
          <w:spacing w:val="-6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табун</w:t>
      </w:r>
      <w:r>
        <w:rPr>
          <w:color w:val="000000"/>
          <w:spacing w:val="-14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лошадей</w:t>
      </w:r>
      <w:r>
        <w:rPr>
          <w:color w:val="000000"/>
          <w:spacing w:val="-10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на</w:t>
      </w:r>
      <w:r>
        <w:rPr>
          <w:color w:val="000000"/>
          <w:spacing w:val="-15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некоторой</w:t>
      </w:r>
      <w:r>
        <w:rPr>
          <w:color w:val="000000"/>
          <w:spacing w:val="-8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территории обитания. Каждый год в табуне появляется потомство.</w:t>
      </w:r>
    </w:p>
    <w:p w14:paraId="08A543C5" w14:textId="77777777" w:rsidR="007A17A3" w:rsidRDefault="007A17A3" w:rsidP="00D35DA9">
      <w:pPr>
        <w:pStyle w:val="a9"/>
        <w:rPr>
          <w:rFonts w:ascii="Arial" w:hAnsi="Arial" w:cs="Arial"/>
          <w:color w:val="0000FF"/>
          <w:sz w:val="32"/>
          <w:szCs w:val="32"/>
        </w:rPr>
      </w:pPr>
      <w:r>
        <w:rPr>
          <w:i/>
          <w:iCs/>
          <w:color w:val="0000FF"/>
          <w:sz w:val="32"/>
          <w:szCs w:val="32"/>
        </w:rPr>
        <w:t>3.</w:t>
      </w:r>
      <w:r>
        <w:rPr>
          <w:i/>
          <w:iCs/>
          <w:color w:val="0000FF"/>
          <w:spacing w:val="-7"/>
          <w:sz w:val="32"/>
          <w:szCs w:val="32"/>
        </w:rPr>
        <w:t xml:space="preserve"> </w:t>
      </w:r>
      <w:r>
        <w:rPr>
          <w:i/>
          <w:iCs/>
          <w:color w:val="0000FF"/>
          <w:sz w:val="32"/>
          <w:szCs w:val="32"/>
        </w:rPr>
        <w:t>Внешняя</w:t>
      </w:r>
      <w:r>
        <w:rPr>
          <w:i/>
          <w:iCs/>
          <w:color w:val="0000FF"/>
          <w:spacing w:val="-12"/>
          <w:sz w:val="32"/>
          <w:szCs w:val="32"/>
        </w:rPr>
        <w:t xml:space="preserve"> </w:t>
      </w:r>
      <w:r>
        <w:rPr>
          <w:i/>
          <w:iCs/>
          <w:color w:val="0000FF"/>
          <w:sz w:val="32"/>
          <w:szCs w:val="32"/>
        </w:rPr>
        <w:t>среда.</w:t>
      </w:r>
      <w:r>
        <w:rPr>
          <w:i/>
          <w:iCs/>
          <w:color w:val="0000FF"/>
          <w:spacing w:val="-7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Происходит</w:t>
      </w:r>
      <w:r>
        <w:rPr>
          <w:color w:val="000000"/>
          <w:spacing w:val="-7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воздействие</w:t>
      </w:r>
      <w:r>
        <w:rPr>
          <w:color w:val="000000"/>
          <w:spacing w:val="-1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внешних</w:t>
      </w:r>
      <w:r>
        <w:rPr>
          <w:color w:val="000000"/>
          <w:spacing w:val="-17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факторов</w:t>
      </w:r>
      <w:r>
        <w:rPr>
          <w:color w:val="000000"/>
          <w:spacing w:val="-8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в</w:t>
      </w:r>
      <w:r>
        <w:rPr>
          <w:color w:val="000000"/>
          <w:spacing w:val="-8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ви</w:t>
      </w:r>
      <w:proofErr w:type="spellEnd"/>
      <w:r>
        <w:rPr>
          <w:color w:val="000000"/>
          <w:sz w:val="32"/>
          <w:szCs w:val="32"/>
        </w:rPr>
        <w:t xml:space="preserve"> де сильной засухи в степях, где обитает наш табун.</w:t>
      </w:r>
      <w:r>
        <w:rPr>
          <w:color w:val="000000"/>
          <w:spacing w:val="-2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 xml:space="preserve">Трава в степи выгорела от засухи и табун в поисках пищи вынужден </w:t>
      </w:r>
      <w:proofErr w:type="spellStart"/>
      <w:r>
        <w:rPr>
          <w:color w:val="000000"/>
          <w:sz w:val="32"/>
          <w:szCs w:val="32"/>
        </w:rPr>
        <w:t>мигриро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вать</w:t>
      </w:r>
      <w:proofErr w:type="spellEnd"/>
      <w:r>
        <w:rPr>
          <w:color w:val="000000"/>
          <w:sz w:val="32"/>
          <w:szCs w:val="32"/>
        </w:rPr>
        <w:t xml:space="preserve"> на соседние территории, являющиеся предгорьями. На этих территориях более мягкий климат и трава все еще сохранилась.</w:t>
      </w:r>
    </w:p>
    <w:p w14:paraId="47258973" w14:textId="77777777" w:rsidR="007A17A3" w:rsidRDefault="007A17A3" w:rsidP="00D35DA9">
      <w:pPr>
        <w:pStyle w:val="a9"/>
        <w:rPr>
          <w:rFonts w:ascii="Arial" w:hAnsi="Arial" w:cs="Arial"/>
          <w:color w:val="0000FF"/>
          <w:spacing w:val="-2"/>
          <w:sz w:val="32"/>
          <w:szCs w:val="32"/>
        </w:rPr>
      </w:pPr>
      <w:r>
        <w:rPr>
          <w:i/>
          <w:iCs/>
          <w:color w:val="0000FF"/>
          <w:sz w:val="32"/>
          <w:szCs w:val="32"/>
        </w:rPr>
        <w:t>4.</w:t>
      </w:r>
      <w:r>
        <w:rPr>
          <w:i/>
          <w:iCs/>
          <w:color w:val="0000FF"/>
          <w:spacing w:val="-12"/>
          <w:sz w:val="32"/>
          <w:szCs w:val="32"/>
        </w:rPr>
        <w:t xml:space="preserve"> </w:t>
      </w:r>
      <w:r>
        <w:rPr>
          <w:i/>
          <w:iCs/>
          <w:color w:val="0000FF"/>
          <w:sz w:val="32"/>
          <w:szCs w:val="32"/>
        </w:rPr>
        <w:t>Приспособляемость.</w:t>
      </w:r>
      <w:r>
        <w:rPr>
          <w:i/>
          <w:iCs/>
          <w:color w:val="0000FF"/>
          <w:spacing w:val="-13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В</w:t>
      </w:r>
      <w:r>
        <w:rPr>
          <w:color w:val="000000"/>
          <w:spacing w:val="-11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условиях</w:t>
      </w:r>
      <w:r>
        <w:rPr>
          <w:color w:val="000000"/>
          <w:spacing w:val="-10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изменившейся</w:t>
      </w:r>
      <w:r>
        <w:rPr>
          <w:color w:val="000000"/>
          <w:spacing w:val="-14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среды</w:t>
      </w:r>
      <w:r>
        <w:rPr>
          <w:color w:val="000000"/>
          <w:spacing w:val="-9"/>
          <w:sz w:val="32"/>
          <w:szCs w:val="32"/>
        </w:rPr>
        <w:t xml:space="preserve"> </w:t>
      </w:r>
      <w:r>
        <w:rPr>
          <w:color w:val="000000"/>
          <w:spacing w:val="-2"/>
          <w:sz w:val="32"/>
          <w:szCs w:val="32"/>
        </w:rPr>
        <w:t>обитания</w:t>
      </w:r>
    </w:p>
    <w:p w14:paraId="0616D30D" w14:textId="77777777" w:rsidR="007A17A3" w:rsidRDefault="007A17A3" w:rsidP="00D35DA9">
      <w:pPr>
        <w:pStyle w:val="a9"/>
        <w:rPr>
          <w:sz w:val="32"/>
          <w:szCs w:val="32"/>
        </w:rPr>
      </w:pPr>
      <w:r>
        <w:rPr>
          <w:sz w:val="32"/>
          <w:szCs w:val="32"/>
        </w:rPr>
        <w:t>(предгорья) популяции (табуна) более предпочтительные шансы на</w:t>
      </w:r>
      <w:r>
        <w:rPr>
          <w:spacing w:val="-8"/>
          <w:sz w:val="32"/>
          <w:szCs w:val="32"/>
        </w:rPr>
        <w:t xml:space="preserve"> </w:t>
      </w:r>
      <w:r>
        <w:rPr>
          <w:sz w:val="32"/>
          <w:szCs w:val="32"/>
        </w:rPr>
        <w:t>добычу</w:t>
      </w:r>
      <w:r>
        <w:rPr>
          <w:spacing w:val="-5"/>
          <w:sz w:val="32"/>
          <w:szCs w:val="32"/>
        </w:rPr>
        <w:t xml:space="preserve"> </w:t>
      </w:r>
      <w:r>
        <w:rPr>
          <w:sz w:val="32"/>
          <w:szCs w:val="32"/>
        </w:rPr>
        <w:t>корма и,</w:t>
      </w:r>
      <w:r>
        <w:rPr>
          <w:spacing w:val="-7"/>
          <w:sz w:val="32"/>
          <w:szCs w:val="32"/>
        </w:rPr>
        <w:t xml:space="preserve"> </w:t>
      </w:r>
      <w:r>
        <w:rPr>
          <w:sz w:val="32"/>
          <w:szCs w:val="32"/>
        </w:rPr>
        <w:t>следовательно, на</w:t>
      </w:r>
      <w:r>
        <w:rPr>
          <w:spacing w:val="-8"/>
          <w:sz w:val="32"/>
          <w:szCs w:val="32"/>
        </w:rPr>
        <w:t xml:space="preserve"> </w:t>
      </w:r>
      <w:r>
        <w:rPr>
          <w:sz w:val="32"/>
          <w:szCs w:val="32"/>
        </w:rPr>
        <w:t>выживание</w:t>
      </w:r>
      <w:r>
        <w:rPr>
          <w:spacing w:val="-10"/>
          <w:sz w:val="32"/>
          <w:szCs w:val="32"/>
        </w:rPr>
        <w:t xml:space="preserve"> </w:t>
      </w:r>
      <w:r>
        <w:rPr>
          <w:sz w:val="32"/>
          <w:szCs w:val="32"/>
        </w:rPr>
        <w:t>имеют</w:t>
      </w:r>
      <w:r>
        <w:rPr>
          <w:spacing w:val="-3"/>
          <w:sz w:val="32"/>
          <w:szCs w:val="32"/>
        </w:rPr>
        <w:t xml:space="preserve"> </w:t>
      </w:r>
      <w:r>
        <w:rPr>
          <w:sz w:val="32"/>
          <w:szCs w:val="32"/>
        </w:rPr>
        <w:t xml:space="preserve">коротко </w:t>
      </w:r>
      <w:proofErr w:type="spellStart"/>
      <w:r>
        <w:rPr>
          <w:sz w:val="32"/>
          <w:szCs w:val="32"/>
        </w:rPr>
        <w:t>ногие</w:t>
      </w:r>
      <w:proofErr w:type="spellEnd"/>
      <w:r>
        <w:rPr>
          <w:sz w:val="32"/>
          <w:szCs w:val="32"/>
        </w:rPr>
        <w:t>,</w:t>
      </w:r>
      <w:r>
        <w:rPr>
          <w:spacing w:val="-14"/>
          <w:sz w:val="32"/>
          <w:szCs w:val="32"/>
        </w:rPr>
        <w:t xml:space="preserve"> </w:t>
      </w:r>
      <w:r>
        <w:rPr>
          <w:sz w:val="32"/>
          <w:szCs w:val="32"/>
        </w:rPr>
        <w:t>невысокие</w:t>
      </w:r>
      <w:r>
        <w:rPr>
          <w:spacing w:val="-19"/>
          <w:sz w:val="32"/>
          <w:szCs w:val="32"/>
        </w:rPr>
        <w:t xml:space="preserve"> </w:t>
      </w:r>
      <w:r>
        <w:rPr>
          <w:sz w:val="32"/>
          <w:szCs w:val="32"/>
        </w:rPr>
        <w:t>особи,</w:t>
      </w:r>
      <w:r>
        <w:rPr>
          <w:spacing w:val="-12"/>
          <w:sz w:val="32"/>
          <w:szCs w:val="32"/>
        </w:rPr>
        <w:t xml:space="preserve"> </w:t>
      </w:r>
      <w:r>
        <w:rPr>
          <w:sz w:val="32"/>
          <w:szCs w:val="32"/>
        </w:rPr>
        <w:t>которым</w:t>
      </w:r>
      <w:r>
        <w:rPr>
          <w:spacing w:val="-16"/>
          <w:sz w:val="32"/>
          <w:szCs w:val="32"/>
        </w:rPr>
        <w:t xml:space="preserve"> </w:t>
      </w:r>
      <w:r>
        <w:rPr>
          <w:sz w:val="32"/>
          <w:szCs w:val="32"/>
        </w:rPr>
        <w:t>гораздо</w:t>
      </w:r>
      <w:r>
        <w:rPr>
          <w:spacing w:val="-8"/>
          <w:sz w:val="32"/>
          <w:szCs w:val="32"/>
        </w:rPr>
        <w:t xml:space="preserve"> </w:t>
      </w:r>
      <w:r>
        <w:rPr>
          <w:sz w:val="32"/>
          <w:szCs w:val="32"/>
        </w:rPr>
        <w:t>удобнее</w:t>
      </w:r>
      <w:r>
        <w:rPr>
          <w:spacing w:val="-12"/>
          <w:sz w:val="32"/>
          <w:szCs w:val="32"/>
        </w:rPr>
        <w:t xml:space="preserve"> </w:t>
      </w:r>
      <w:r>
        <w:rPr>
          <w:sz w:val="32"/>
          <w:szCs w:val="32"/>
        </w:rPr>
        <w:t>передвигаться в условиях пересеченной гористой местности.</w:t>
      </w:r>
    </w:p>
    <w:p w14:paraId="34AB5E22" w14:textId="77777777" w:rsidR="007A17A3" w:rsidRDefault="007A17A3" w:rsidP="00D35DA9">
      <w:pPr>
        <w:pStyle w:val="a9"/>
        <w:rPr>
          <w:rFonts w:ascii="Arial" w:hAnsi="Arial" w:cs="Arial"/>
          <w:color w:val="0000FF"/>
          <w:sz w:val="32"/>
          <w:szCs w:val="32"/>
        </w:rPr>
      </w:pPr>
      <w:r>
        <w:rPr>
          <w:color w:val="0000FF"/>
          <w:sz w:val="32"/>
          <w:szCs w:val="32"/>
        </w:rPr>
        <w:t xml:space="preserve">5-6. </w:t>
      </w:r>
      <w:r>
        <w:rPr>
          <w:i/>
          <w:iCs/>
          <w:color w:val="0000FF"/>
          <w:sz w:val="32"/>
          <w:szCs w:val="32"/>
        </w:rPr>
        <w:t>Отбор + Эволюционная смена форм</w:t>
      </w:r>
      <w:r>
        <w:rPr>
          <w:i/>
          <w:iCs/>
          <w:color w:val="000000"/>
          <w:sz w:val="32"/>
          <w:szCs w:val="32"/>
        </w:rPr>
        <w:t xml:space="preserve">. </w:t>
      </w:r>
      <w:r>
        <w:rPr>
          <w:color w:val="000000"/>
          <w:sz w:val="32"/>
          <w:szCs w:val="32"/>
        </w:rPr>
        <w:t>Соответственно особи именно такого типа будут иметь преобладающие</w:t>
      </w:r>
      <w:r>
        <w:rPr>
          <w:color w:val="000000"/>
          <w:spacing w:val="-6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шансы</w:t>
      </w:r>
      <w:r>
        <w:rPr>
          <w:color w:val="000000"/>
          <w:spacing w:val="-3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на</w:t>
      </w:r>
      <w:r>
        <w:rPr>
          <w:color w:val="000000"/>
          <w:spacing w:val="-4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выживание</w:t>
      </w:r>
      <w:r>
        <w:rPr>
          <w:color w:val="000000"/>
          <w:spacing w:val="-11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и, следовательно, на</w:t>
      </w:r>
      <w:r>
        <w:rPr>
          <w:color w:val="000000"/>
          <w:spacing w:val="-4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закрепление своего</w:t>
      </w:r>
      <w:r>
        <w:rPr>
          <w:color w:val="000000"/>
          <w:spacing w:val="-6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фенотипа</w:t>
      </w:r>
      <w:r>
        <w:rPr>
          <w:color w:val="000000"/>
          <w:spacing w:val="-14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в</w:t>
      </w:r>
      <w:r>
        <w:rPr>
          <w:color w:val="000000"/>
          <w:spacing w:val="-9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популяции.</w:t>
      </w:r>
      <w:r>
        <w:rPr>
          <w:color w:val="000000"/>
          <w:spacing w:val="-8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Таким</w:t>
      </w:r>
      <w:r>
        <w:rPr>
          <w:color w:val="000000"/>
          <w:spacing w:val="-14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образом,</w:t>
      </w:r>
      <w:r>
        <w:rPr>
          <w:color w:val="000000"/>
          <w:spacing w:val="-7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если</w:t>
      </w:r>
      <w:r>
        <w:rPr>
          <w:color w:val="000000"/>
          <w:spacing w:val="-6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условия</w:t>
      </w:r>
      <w:r>
        <w:rPr>
          <w:color w:val="000000"/>
          <w:spacing w:val="-7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внешней</w:t>
      </w:r>
      <w:r>
        <w:rPr>
          <w:color w:val="000000"/>
          <w:spacing w:val="-19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среды</w:t>
      </w:r>
      <w:r>
        <w:rPr>
          <w:color w:val="000000"/>
          <w:spacing w:val="-6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останутся неизменными достаточно долго и данный</w:t>
      </w:r>
      <w:r>
        <w:rPr>
          <w:color w:val="000000"/>
          <w:spacing w:val="-2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табун продолжит обитать в данной местности, то после нескольких поколений указанный</w:t>
      </w:r>
      <w:r>
        <w:rPr>
          <w:color w:val="000000"/>
          <w:spacing w:val="-1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тип станет доминирующим в данной популяции. В свою очередь, высокие длинноногие лошади, скорее всего, обречены на вымирание в изменившихся условиях обитания.</w:t>
      </w:r>
    </w:p>
    <w:p w14:paraId="5C8AAC8E" w14:textId="77777777" w:rsidR="007F7AD1" w:rsidRDefault="007F7AD1" w:rsidP="00D35DA9">
      <w:pPr>
        <w:pStyle w:val="a9"/>
        <w:rPr>
          <w:rFonts w:ascii="Arial" w:hAnsi="Arial" w:cs="Arial"/>
          <w:color w:val="0000FF"/>
          <w:sz w:val="32"/>
          <w:szCs w:val="32"/>
        </w:rPr>
      </w:pPr>
    </w:p>
    <w:p w14:paraId="1A894C36" w14:textId="77777777" w:rsidR="007A17A3" w:rsidRDefault="007A17A3" w:rsidP="00D35DA9">
      <w:pPr>
        <w:pStyle w:val="a9"/>
        <w:rPr>
          <w:sz w:val="20"/>
          <w:szCs w:val="20"/>
        </w:rPr>
      </w:pPr>
    </w:p>
    <w:p w14:paraId="203D636C" w14:textId="77777777" w:rsidR="007A17A3" w:rsidRDefault="007A17A3" w:rsidP="00D35DA9">
      <w:pPr>
        <w:pStyle w:val="a9"/>
        <w:rPr>
          <w:sz w:val="20"/>
          <w:szCs w:val="20"/>
        </w:rPr>
      </w:pPr>
    </w:p>
    <w:p w14:paraId="6E1BFBBA" w14:textId="77777777" w:rsidR="007A17A3" w:rsidRDefault="007A17A3" w:rsidP="00D35DA9">
      <w:pPr>
        <w:pStyle w:val="a9"/>
        <w:rPr>
          <w:sz w:val="20"/>
          <w:szCs w:val="20"/>
        </w:rPr>
      </w:pPr>
    </w:p>
    <w:p w14:paraId="4294F213" w14:textId="77777777" w:rsidR="007A17A3" w:rsidRDefault="007A17A3" w:rsidP="00D35DA9">
      <w:pPr>
        <w:pStyle w:val="a9"/>
        <w:rPr>
          <w:sz w:val="16"/>
          <w:szCs w:val="16"/>
        </w:rPr>
      </w:pPr>
    </w:p>
    <w:p w14:paraId="6717A522" w14:textId="77777777" w:rsidR="007A17A3" w:rsidRDefault="007A17A3" w:rsidP="00D35DA9">
      <w:pPr>
        <w:pStyle w:val="a9"/>
        <w:rPr>
          <w:rFonts w:ascii="Arial" w:hAnsi="Arial" w:cs="Arial"/>
          <w:color w:val="000000"/>
          <w:spacing w:val="-2"/>
          <w:sz w:val="42"/>
          <w:szCs w:val="42"/>
        </w:rPr>
      </w:pPr>
      <w:r>
        <w:rPr>
          <w:sz w:val="42"/>
          <w:szCs w:val="42"/>
        </w:rPr>
        <w:t>Данная</w:t>
      </w:r>
      <w:r>
        <w:rPr>
          <w:spacing w:val="-18"/>
          <w:sz w:val="42"/>
          <w:szCs w:val="42"/>
        </w:rPr>
        <w:t xml:space="preserve"> </w:t>
      </w:r>
      <w:r>
        <w:rPr>
          <w:sz w:val="42"/>
          <w:szCs w:val="42"/>
        </w:rPr>
        <w:t>модель</w:t>
      </w:r>
      <w:r>
        <w:rPr>
          <w:spacing w:val="-19"/>
          <w:sz w:val="42"/>
          <w:szCs w:val="42"/>
        </w:rPr>
        <w:t xml:space="preserve"> </w:t>
      </w:r>
      <w:r>
        <w:rPr>
          <w:sz w:val="42"/>
          <w:szCs w:val="42"/>
        </w:rPr>
        <w:t>не</w:t>
      </w:r>
      <w:r>
        <w:rPr>
          <w:spacing w:val="-9"/>
          <w:sz w:val="42"/>
          <w:szCs w:val="42"/>
        </w:rPr>
        <w:t xml:space="preserve"> </w:t>
      </w:r>
      <w:r>
        <w:rPr>
          <w:sz w:val="42"/>
          <w:szCs w:val="42"/>
        </w:rPr>
        <w:t>получила</w:t>
      </w:r>
      <w:r>
        <w:rPr>
          <w:spacing w:val="-17"/>
          <w:sz w:val="42"/>
          <w:szCs w:val="42"/>
        </w:rPr>
        <w:t xml:space="preserve"> </w:t>
      </w:r>
      <w:r>
        <w:rPr>
          <w:sz w:val="42"/>
          <w:szCs w:val="42"/>
        </w:rPr>
        <w:t>применения</w:t>
      </w:r>
      <w:r>
        <w:rPr>
          <w:spacing w:val="-20"/>
          <w:sz w:val="42"/>
          <w:szCs w:val="42"/>
        </w:rPr>
        <w:t xml:space="preserve"> </w:t>
      </w:r>
      <w:r>
        <w:rPr>
          <w:sz w:val="42"/>
          <w:szCs w:val="42"/>
        </w:rPr>
        <w:t>в</w:t>
      </w:r>
      <w:r>
        <w:rPr>
          <w:spacing w:val="-13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биологии.</w:t>
      </w:r>
    </w:p>
    <w:p w14:paraId="1126E837" w14:textId="77777777" w:rsidR="007A17A3" w:rsidRDefault="007A17A3" w:rsidP="00D35DA9">
      <w:pPr>
        <w:pStyle w:val="a9"/>
        <w:rPr>
          <w:rFonts w:ascii="Arial" w:hAnsi="Arial" w:cs="Arial"/>
          <w:color w:val="000000"/>
          <w:sz w:val="42"/>
          <w:szCs w:val="42"/>
        </w:rPr>
      </w:pPr>
      <w:r>
        <w:rPr>
          <w:sz w:val="42"/>
          <w:szCs w:val="42"/>
        </w:rPr>
        <w:lastRenderedPageBreak/>
        <w:t>Авторы считают, что ее применение является полезным при решении</w:t>
      </w:r>
      <w:r>
        <w:rPr>
          <w:spacing w:val="-15"/>
          <w:sz w:val="42"/>
          <w:szCs w:val="42"/>
        </w:rPr>
        <w:t xml:space="preserve"> </w:t>
      </w:r>
      <w:r>
        <w:rPr>
          <w:sz w:val="42"/>
          <w:szCs w:val="42"/>
        </w:rPr>
        <w:t>технических</w:t>
      </w:r>
      <w:r>
        <w:rPr>
          <w:spacing w:val="-13"/>
          <w:sz w:val="42"/>
          <w:szCs w:val="42"/>
        </w:rPr>
        <w:t xml:space="preserve"> </w:t>
      </w:r>
      <w:r>
        <w:rPr>
          <w:sz w:val="42"/>
          <w:szCs w:val="42"/>
        </w:rPr>
        <w:t>задач,</w:t>
      </w:r>
      <w:r>
        <w:rPr>
          <w:spacing w:val="-7"/>
          <w:sz w:val="42"/>
          <w:szCs w:val="42"/>
        </w:rPr>
        <w:t xml:space="preserve"> </w:t>
      </w:r>
      <w:r>
        <w:rPr>
          <w:sz w:val="42"/>
          <w:szCs w:val="42"/>
        </w:rPr>
        <w:t>когда</w:t>
      </w:r>
      <w:r>
        <w:rPr>
          <w:spacing w:val="-9"/>
          <w:sz w:val="42"/>
          <w:szCs w:val="42"/>
        </w:rPr>
        <w:t xml:space="preserve"> </w:t>
      </w:r>
      <w:r>
        <w:rPr>
          <w:sz w:val="42"/>
          <w:szCs w:val="42"/>
        </w:rPr>
        <w:t>популяция</w:t>
      </w:r>
      <w:r>
        <w:rPr>
          <w:spacing w:val="-21"/>
          <w:sz w:val="42"/>
          <w:szCs w:val="42"/>
        </w:rPr>
        <w:t xml:space="preserve"> </w:t>
      </w:r>
      <w:r>
        <w:rPr>
          <w:sz w:val="42"/>
          <w:szCs w:val="42"/>
        </w:rPr>
        <w:t>имеет</w:t>
      </w:r>
      <w:r>
        <w:rPr>
          <w:spacing w:val="-11"/>
          <w:sz w:val="42"/>
          <w:szCs w:val="42"/>
        </w:rPr>
        <w:t xml:space="preserve"> </w:t>
      </w:r>
      <w:r>
        <w:rPr>
          <w:sz w:val="42"/>
          <w:szCs w:val="42"/>
        </w:rPr>
        <w:t>сходимость</w:t>
      </w:r>
      <w:r>
        <w:rPr>
          <w:spacing w:val="-15"/>
          <w:sz w:val="42"/>
          <w:szCs w:val="42"/>
        </w:rPr>
        <w:t xml:space="preserve"> </w:t>
      </w:r>
      <w:r>
        <w:rPr>
          <w:sz w:val="42"/>
          <w:szCs w:val="42"/>
        </w:rPr>
        <w:t>в области локального оптимума</w:t>
      </w:r>
    </w:p>
    <w:p w14:paraId="4F0AB879" w14:textId="77777777" w:rsidR="007F7AD1" w:rsidRDefault="007F7AD1" w:rsidP="00D35DA9">
      <w:pPr>
        <w:pStyle w:val="a9"/>
        <w:rPr>
          <w:rFonts w:ascii="Arial" w:hAnsi="Arial" w:cs="Arial"/>
          <w:color w:val="000000"/>
          <w:sz w:val="42"/>
          <w:szCs w:val="42"/>
        </w:rPr>
      </w:pPr>
    </w:p>
    <w:p w14:paraId="5614D205" w14:textId="77777777" w:rsidR="007A17A3" w:rsidRDefault="007A17A3" w:rsidP="00D35DA9">
      <w:pPr>
        <w:pStyle w:val="a9"/>
        <w:rPr>
          <w:sz w:val="24"/>
          <w:szCs w:val="24"/>
        </w:rPr>
      </w:pPr>
    </w:p>
    <w:p w14:paraId="77C9F124" w14:textId="77777777" w:rsidR="007A17A3" w:rsidRDefault="007A17A3" w:rsidP="00D35DA9">
      <w:pPr>
        <w:pStyle w:val="a9"/>
        <w:rPr>
          <w:rFonts w:ascii="Calibri Light" w:hAnsi="Calibri Light" w:cs="Calibri Light"/>
          <w:color w:val="0000FF"/>
          <w:spacing w:val="-2"/>
          <w:sz w:val="48"/>
          <w:szCs w:val="48"/>
        </w:rPr>
      </w:pPr>
      <w:r>
        <w:rPr>
          <w:rFonts w:ascii="Calibri Light" w:hAnsi="Calibri Light" w:cs="Calibri Light"/>
          <w:color w:val="0000FF"/>
          <w:sz w:val="48"/>
          <w:szCs w:val="48"/>
        </w:rPr>
        <w:t>МОДЕЛЬ</w:t>
      </w:r>
      <w:r>
        <w:rPr>
          <w:rFonts w:ascii="Calibri Light" w:hAnsi="Calibri Light" w:cs="Calibri Light"/>
          <w:color w:val="0000FF"/>
          <w:spacing w:val="4"/>
          <w:sz w:val="48"/>
          <w:szCs w:val="48"/>
        </w:rPr>
        <w:t xml:space="preserve"> </w:t>
      </w:r>
      <w:r>
        <w:rPr>
          <w:rFonts w:ascii="Calibri Light" w:hAnsi="Calibri Light" w:cs="Calibri Light"/>
          <w:color w:val="0000FF"/>
          <w:sz w:val="48"/>
          <w:szCs w:val="48"/>
        </w:rPr>
        <w:t>ЭВОЛЮЦИИ</w:t>
      </w:r>
      <w:r>
        <w:rPr>
          <w:rFonts w:ascii="Calibri Light" w:hAnsi="Calibri Light" w:cs="Calibri Light"/>
          <w:color w:val="0000FF"/>
          <w:spacing w:val="-4"/>
          <w:sz w:val="48"/>
          <w:szCs w:val="48"/>
        </w:rPr>
        <w:t xml:space="preserve"> </w:t>
      </w:r>
      <w:r>
        <w:rPr>
          <w:rFonts w:ascii="Calibri Light" w:hAnsi="Calibri Light" w:cs="Calibri Light"/>
          <w:color w:val="0000FF"/>
          <w:sz w:val="48"/>
          <w:szCs w:val="48"/>
        </w:rPr>
        <w:t>ДЕ</w:t>
      </w:r>
      <w:r>
        <w:rPr>
          <w:rFonts w:ascii="Calibri Light" w:hAnsi="Calibri Light" w:cs="Calibri Light"/>
          <w:color w:val="0000FF"/>
          <w:spacing w:val="-2"/>
          <w:sz w:val="48"/>
          <w:szCs w:val="48"/>
        </w:rPr>
        <w:t xml:space="preserve"> ФРИЗА</w:t>
      </w:r>
    </w:p>
    <w:p w14:paraId="1934DE6D" w14:textId="25718068" w:rsidR="007A17A3" w:rsidRDefault="007A17A3" w:rsidP="00D35DA9">
      <w:pPr>
        <w:pStyle w:val="a9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noProof/>
          <w:sz w:val="20"/>
          <w:szCs w:val="20"/>
        </w:rPr>
        <w:drawing>
          <wp:inline distT="0" distB="0" distL="0" distR="0" wp14:anchorId="204A82FE" wp14:editId="593A1CD8">
            <wp:extent cx="5473700" cy="35483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3E195" w14:textId="77777777" w:rsidR="007F7AD1" w:rsidRDefault="007F7AD1" w:rsidP="00D35DA9">
      <w:pPr>
        <w:pStyle w:val="a9"/>
        <w:rPr>
          <w:rFonts w:ascii="Calibri Light" w:hAnsi="Calibri Light" w:cs="Calibri Light"/>
          <w:sz w:val="20"/>
          <w:szCs w:val="20"/>
        </w:rPr>
      </w:pPr>
    </w:p>
    <w:p w14:paraId="3C20121F" w14:textId="77777777" w:rsidR="007A17A3" w:rsidRDefault="007A17A3" w:rsidP="00D35DA9">
      <w:pPr>
        <w:pStyle w:val="a9"/>
        <w:rPr>
          <w:rFonts w:ascii="Calibri Light" w:hAnsi="Calibri Light" w:cs="Calibri Light"/>
          <w:sz w:val="20"/>
          <w:szCs w:val="20"/>
        </w:rPr>
      </w:pPr>
    </w:p>
    <w:p w14:paraId="3564050E" w14:textId="77777777" w:rsidR="007A17A3" w:rsidRDefault="007A17A3" w:rsidP="00D35DA9">
      <w:pPr>
        <w:pStyle w:val="a9"/>
        <w:rPr>
          <w:rFonts w:ascii="Calibri Light" w:hAnsi="Calibri Light" w:cs="Calibri Light"/>
          <w:sz w:val="20"/>
          <w:szCs w:val="20"/>
        </w:rPr>
      </w:pPr>
    </w:p>
    <w:p w14:paraId="5922C319" w14:textId="77777777" w:rsidR="007A17A3" w:rsidRDefault="007A17A3" w:rsidP="00D35DA9">
      <w:pPr>
        <w:pStyle w:val="a9"/>
        <w:rPr>
          <w:rFonts w:ascii="Calibri Light" w:hAnsi="Calibri Light" w:cs="Calibri Light"/>
          <w:szCs w:val="28"/>
        </w:rPr>
      </w:pPr>
    </w:p>
    <w:p w14:paraId="25A38E32" w14:textId="77777777" w:rsidR="007A17A3" w:rsidRDefault="007A17A3" w:rsidP="00D35DA9">
      <w:pPr>
        <w:pStyle w:val="a9"/>
        <w:rPr>
          <w:rFonts w:ascii="Arial" w:hAnsi="Arial" w:cs="Arial"/>
          <w:color w:val="000000"/>
          <w:sz w:val="52"/>
          <w:szCs w:val="52"/>
        </w:rPr>
      </w:pPr>
      <w:r>
        <w:rPr>
          <w:sz w:val="52"/>
          <w:szCs w:val="52"/>
        </w:rPr>
        <w:t>В ее основе лежит моделирование социальных и географических</w:t>
      </w:r>
      <w:r>
        <w:rPr>
          <w:spacing w:val="-21"/>
          <w:sz w:val="52"/>
          <w:szCs w:val="52"/>
        </w:rPr>
        <w:t xml:space="preserve"> </w:t>
      </w:r>
      <w:r>
        <w:rPr>
          <w:sz w:val="52"/>
          <w:szCs w:val="52"/>
        </w:rPr>
        <w:t>катастроф,</w:t>
      </w:r>
      <w:r>
        <w:rPr>
          <w:spacing w:val="-23"/>
          <w:sz w:val="52"/>
          <w:szCs w:val="52"/>
        </w:rPr>
        <w:t xml:space="preserve"> </w:t>
      </w:r>
      <w:r>
        <w:rPr>
          <w:sz w:val="52"/>
          <w:szCs w:val="52"/>
        </w:rPr>
        <w:t>приводящих</w:t>
      </w:r>
      <w:r>
        <w:rPr>
          <w:spacing w:val="-22"/>
          <w:sz w:val="52"/>
          <w:szCs w:val="52"/>
        </w:rPr>
        <w:t xml:space="preserve"> </w:t>
      </w:r>
      <w:r>
        <w:rPr>
          <w:sz w:val="52"/>
          <w:szCs w:val="52"/>
        </w:rPr>
        <w:t>к</w:t>
      </w:r>
      <w:r>
        <w:rPr>
          <w:spacing w:val="-26"/>
          <w:sz w:val="52"/>
          <w:szCs w:val="52"/>
        </w:rPr>
        <w:t xml:space="preserve"> </w:t>
      </w:r>
      <w:r>
        <w:rPr>
          <w:sz w:val="52"/>
          <w:szCs w:val="52"/>
        </w:rPr>
        <w:t>резкому изменению видов и популяций.</w:t>
      </w:r>
    </w:p>
    <w:p w14:paraId="0E92CE29" w14:textId="77777777" w:rsidR="007A17A3" w:rsidRDefault="007A17A3" w:rsidP="00D35DA9">
      <w:pPr>
        <w:pStyle w:val="a9"/>
        <w:rPr>
          <w:rFonts w:ascii="Arial" w:hAnsi="Arial" w:cs="Arial"/>
          <w:color w:val="000000"/>
          <w:spacing w:val="-2"/>
          <w:sz w:val="52"/>
          <w:szCs w:val="52"/>
        </w:rPr>
      </w:pPr>
      <w:r>
        <w:rPr>
          <w:sz w:val="52"/>
          <w:szCs w:val="52"/>
        </w:rPr>
        <w:t>Эволюция,</w:t>
      </w:r>
      <w:r>
        <w:rPr>
          <w:spacing w:val="-24"/>
          <w:sz w:val="52"/>
          <w:szCs w:val="52"/>
        </w:rPr>
        <w:t xml:space="preserve"> </w:t>
      </w:r>
      <w:r>
        <w:rPr>
          <w:sz w:val="52"/>
          <w:szCs w:val="52"/>
        </w:rPr>
        <w:t>таким</w:t>
      </w:r>
      <w:r>
        <w:rPr>
          <w:spacing w:val="-25"/>
          <w:sz w:val="52"/>
          <w:szCs w:val="52"/>
        </w:rPr>
        <w:t xml:space="preserve"> </w:t>
      </w:r>
      <w:r>
        <w:rPr>
          <w:sz w:val="52"/>
          <w:szCs w:val="52"/>
        </w:rPr>
        <w:t>образом,</w:t>
      </w:r>
      <w:r>
        <w:rPr>
          <w:spacing w:val="-29"/>
          <w:sz w:val="52"/>
          <w:szCs w:val="52"/>
        </w:rPr>
        <w:t xml:space="preserve"> </w:t>
      </w:r>
      <w:r>
        <w:rPr>
          <w:sz w:val="52"/>
          <w:szCs w:val="52"/>
        </w:rPr>
        <w:t>представляет</w:t>
      </w:r>
      <w:r>
        <w:rPr>
          <w:spacing w:val="-29"/>
          <w:sz w:val="52"/>
          <w:szCs w:val="52"/>
        </w:rPr>
        <w:t xml:space="preserve"> </w:t>
      </w:r>
      <w:r>
        <w:rPr>
          <w:spacing w:val="-2"/>
          <w:sz w:val="52"/>
          <w:szCs w:val="52"/>
        </w:rPr>
        <w:t>собой</w:t>
      </w:r>
    </w:p>
    <w:p w14:paraId="30FBC500" w14:textId="77777777" w:rsidR="007A17A3" w:rsidRDefault="007A17A3" w:rsidP="00D35DA9">
      <w:pPr>
        <w:pStyle w:val="a9"/>
      </w:pPr>
      <w:r>
        <w:t>последовательность</w:t>
      </w:r>
      <w:r>
        <w:rPr>
          <w:spacing w:val="-10"/>
        </w:rPr>
        <w:t xml:space="preserve"> </w:t>
      </w:r>
      <w:r>
        <w:t>скачков</w:t>
      </w:r>
      <w:r>
        <w:rPr>
          <w:spacing w:val="-5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развитии</w:t>
      </w:r>
      <w:r>
        <w:rPr>
          <w:spacing w:val="-7"/>
        </w:rPr>
        <w:t xml:space="preserve"> </w:t>
      </w:r>
      <w:r>
        <w:t>популяции без</w:t>
      </w:r>
      <w:r>
        <w:rPr>
          <w:spacing w:val="-30"/>
        </w:rPr>
        <w:t xml:space="preserve"> </w:t>
      </w:r>
      <w:r>
        <w:t>предварительного</w:t>
      </w:r>
      <w:r>
        <w:rPr>
          <w:spacing w:val="-29"/>
        </w:rPr>
        <w:t xml:space="preserve"> </w:t>
      </w:r>
      <w:r>
        <w:t>накопления</w:t>
      </w:r>
      <w:r>
        <w:rPr>
          <w:spacing w:val="-30"/>
        </w:rPr>
        <w:t xml:space="preserve"> </w:t>
      </w:r>
      <w:r>
        <w:t>количественных изменений в эволюционных процессах.</w:t>
      </w:r>
    </w:p>
    <w:p w14:paraId="45C15D21" w14:textId="77777777" w:rsidR="007A17A3" w:rsidRDefault="007A17A3" w:rsidP="00D35DA9">
      <w:pPr>
        <w:pStyle w:val="a9"/>
        <w:rPr>
          <w:rFonts w:ascii="Arial" w:hAnsi="Arial" w:cs="Arial"/>
          <w:color w:val="000000"/>
          <w:spacing w:val="-2"/>
          <w:sz w:val="52"/>
          <w:szCs w:val="52"/>
        </w:rPr>
      </w:pPr>
      <w:r>
        <w:rPr>
          <w:sz w:val="52"/>
          <w:szCs w:val="52"/>
        </w:rPr>
        <w:lastRenderedPageBreak/>
        <w:t>Такой механизм эволюции иногда называют эволюцией катастроф. Он проявляется, ориентировочно,</w:t>
      </w:r>
      <w:r>
        <w:rPr>
          <w:spacing w:val="-14"/>
          <w:sz w:val="52"/>
          <w:szCs w:val="52"/>
        </w:rPr>
        <w:t xml:space="preserve"> </w:t>
      </w:r>
      <w:r>
        <w:rPr>
          <w:sz w:val="52"/>
          <w:szCs w:val="52"/>
        </w:rPr>
        <w:t>один</w:t>
      </w:r>
      <w:r>
        <w:rPr>
          <w:spacing w:val="-17"/>
          <w:sz w:val="52"/>
          <w:szCs w:val="52"/>
        </w:rPr>
        <w:t xml:space="preserve"> </w:t>
      </w:r>
      <w:r>
        <w:rPr>
          <w:sz w:val="52"/>
          <w:szCs w:val="52"/>
        </w:rPr>
        <w:t>раз</w:t>
      </w:r>
      <w:r>
        <w:rPr>
          <w:spacing w:val="-20"/>
          <w:sz w:val="52"/>
          <w:szCs w:val="52"/>
        </w:rPr>
        <w:t xml:space="preserve"> </w:t>
      </w:r>
      <w:r>
        <w:rPr>
          <w:sz w:val="52"/>
          <w:szCs w:val="52"/>
        </w:rPr>
        <w:t>в</w:t>
      </w:r>
      <w:r>
        <w:rPr>
          <w:spacing w:val="-18"/>
          <w:sz w:val="52"/>
          <w:szCs w:val="52"/>
        </w:rPr>
        <w:t xml:space="preserve"> </w:t>
      </w:r>
      <w:r>
        <w:rPr>
          <w:sz w:val="52"/>
          <w:szCs w:val="52"/>
        </w:rPr>
        <w:t>несколько</w:t>
      </w:r>
      <w:r>
        <w:rPr>
          <w:spacing w:val="-19"/>
          <w:sz w:val="52"/>
          <w:szCs w:val="52"/>
        </w:rPr>
        <w:t xml:space="preserve"> </w:t>
      </w:r>
      <w:r>
        <w:rPr>
          <w:sz w:val="52"/>
          <w:szCs w:val="52"/>
        </w:rPr>
        <w:t xml:space="preserve">тысяч </w:t>
      </w:r>
      <w:r>
        <w:rPr>
          <w:spacing w:val="-2"/>
          <w:sz w:val="52"/>
          <w:szCs w:val="52"/>
        </w:rPr>
        <w:t>поколений.</w:t>
      </w:r>
    </w:p>
    <w:p w14:paraId="261E8372" w14:textId="77777777" w:rsidR="007A17A3" w:rsidRDefault="007A17A3" w:rsidP="00D35DA9">
      <w:pPr>
        <w:pStyle w:val="a9"/>
        <w:rPr>
          <w:rFonts w:ascii="Arial" w:hAnsi="Arial" w:cs="Arial"/>
          <w:color w:val="000000"/>
          <w:sz w:val="52"/>
          <w:szCs w:val="52"/>
        </w:rPr>
      </w:pPr>
      <w:r>
        <w:rPr>
          <w:sz w:val="52"/>
          <w:szCs w:val="52"/>
        </w:rPr>
        <w:t>Основная</w:t>
      </w:r>
      <w:r>
        <w:rPr>
          <w:spacing w:val="-14"/>
          <w:sz w:val="52"/>
          <w:szCs w:val="52"/>
        </w:rPr>
        <w:t xml:space="preserve"> </w:t>
      </w:r>
      <w:r>
        <w:rPr>
          <w:sz w:val="52"/>
          <w:szCs w:val="52"/>
        </w:rPr>
        <w:t>идея</w:t>
      </w:r>
      <w:r>
        <w:rPr>
          <w:spacing w:val="-13"/>
          <w:sz w:val="52"/>
          <w:szCs w:val="52"/>
        </w:rPr>
        <w:t xml:space="preserve"> </w:t>
      </w:r>
      <w:r>
        <w:rPr>
          <w:sz w:val="52"/>
          <w:szCs w:val="52"/>
        </w:rPr>
        <w:t>его</w:t>
      </w:r>
      <w:r>
        <w:rPr>
          <w:spacing w:val="-14"/>
          <w:sz w:val="52"/>
          <w:szCs w:val="52"/>
        </w:rPr>
        <w:t xml:space="preserve"> </w:t>
      </w:r>
      <w:r>
        <w:rPr>
          <w:sz w:val="52"/>
          <w:szCs w:val="52"/>
        </w:rPr>
        <w:t>состоит</w:t>
      </w:r>
      <w:r>
        <w:rPr>
          <w:spacing w:val="-13"/>
          <w:sz w:val="52"/>
          <w:szCs w:val="52"/>
        </w:rPr>
        <w:t xml:space="preserve"> </w:t>
      </w:r>
      <w:r>
        <w:rPr>
          <w:sz w:val="52"/>
          <w:szCs w:val="52"/>
        </w:rPr>
        <w:t>во</w:t>
      </w:r>
      <w:r>
        <w:rPr>
          <w:spacing w:val="-12"/>
          <w:sz w:val="52"/>
          <w:szCs w:val="52"/>
        </w:rPr>
        <w:t xml:space="preserve"> </w:t>
      </w:r>
      <w:r>
        <w:rPr>
          <w:sz w:val="52"/>
          <w:szCs w:val="52"/>
        </w:rPr>
        <w:t>внесении</w:t>
      </w:r>
      <w:r>
        <w:rPr>
          <w:spacing w:val="-19"/>
          <w:sz w:val="52"/>
          <w:szCs w:val="52"/>
        </w:rPr>
        <w:t xml:space="preserve"> </w:t>
      </w:r>
      <w:r>
        <w:rPr>
          <w:sz w:val="52"/>
          <w:szCs w:val="52"/>
        </w:rPr>
        <w:t>глобальных изменений в генофонд на момент катастрофы.</w:t>
      </w:r>
    </w:p>
    <w:p w14:paraId="5201F2FC" w14:textId="77777777" w:rsidR="007F7AD1" w:rsidRDefault="007F7AD1" w:rsidP="00D35DA9">
      <w:pPr>
        <w:pStyle w:val="a9"/>
        <w:rPr>
          <w:rFonts w:ascii="Arial" w:hAnsi="Arial" w:cs="Arial"/>
          <w:color w:val="000000"/>
          <w:sz w:val="52"/>
          <w:szCs w:val="52"/>
        </w:rPr>
      </w:pPr>
    </w:p>
    <w:p w14:paraId="1613F4B2" w14:textId="77777777" w:rsidR="007A17A3" w:rsidRDefault="007A17A3" w:rsidP="00D35DA9">
      <w:pPr>
        <w:pStyle w:val="a9"/>
        <w:rPr>
          <w:sz w:val="20"/>
          <w:szCs w:val="20"/>
        </w:rPr>
      </w:pPr>
    </w:p>
    <w:p w14:paraId="169F14C7" w14:textId="77777777" w:rsidR="007A17A3" w:rsidRDefault="007A17A3" w:rsidP="00D35DA9">
      <w:pPr>
        <w:pStyle w:val="a9"/>
        <w:rPr>
          <w:sz w:val="20"/>
          <w:szCs w:val="20"/>
        </w:rPr>
      </w:pPr>
    </w:p>
    <w:p w14:paraId="6FECCE09" w14:textId="77777777" w:rsidR="007A17A3" w:rsidRDefault="007A17A3" w:rsidP="00D35DA9">
      <w:pPr>
        <w:pStyle w:val="a9"/>
        <w:rPr>
          <w:sz w:val="20"/>
          <w:szCs w:val="20"/>
        </w:rPr>
      </w:pPr>
    </w:p>
    <w:p w14:paraId="6AA934DD" w14:textId="77777777" w:rsidR="007A17A3" w:rsidRDefault="007A17A3" w:rsidP="00D35DA9">
      <w:pPr>
        <w:pStyle w:val="a9"/>
        <w:rPr>
          <w:rFonts w:ascii="Arial" w:hAnsi="Arial" w:cs="Arial"/>
          <w:color w:val="000000"/>
          <w:spacing w:val="-2"/>
          <w:sz w:val="38"/>
          <w:szCs w:val="38"/>
        </w:rPr>
      </w:pPr>
      <w:r>
        <w:rPr>
          <w:sz w:val="38"/>
          <w:szCs w:val="38"/>
        </w:rPr>
        <w:t>Пусть</w:t>
      </w:r>
      <w:r>
        <w:rPr>
          <w:spacing w:val="-21"/>
          <w:sz w:val="38"/>
          <w:szCs w:val="38"/>
        </w:rPr>
        <w:t xml:space="preserve"> </w:t>
      </w:r>
      <w:r>
        <w:rPr>
          <w:sz w:val="38"/>
          <w:szCs w:val="38"/>
        </w:rPr>
        <w:t>существует</w:t>
      </w:r>
      <w:r>
        <w:rPr>
          <w:spacing w:val="-12"/>
          <w:sz w:val="38"/>
          <w:szCs w:val="38"/>
        </w:rPr>
        <w:t xml:space="preserve"> </w:t>
      </w:r>
      <w:r>
        <w:rPr>
          <w:sz w:val="38"/>
          <w:szCs w:val="38"/>
        </w:rPr>
        <w:t>известный</w:t>
      </w:r>
      <w:r>
        <w:rPr>
          <w:spacing w:val="-16"/>
          <w:sz w:val="38"/>
          <w:szCs w:val="38"/>
        </w:rPr>
        <w:t xml:space="preserve"> </w:t>
      </w:r>
      <w:r>
        <w:rPr>
          <w:sz w:val="38"/>
          <w:szCs w:val="38"/>
        </w:rPr>
        <w:t>нам</w:t>
      </w:r>
      <w:r>
        <w:rPr>
          <w:spacing w:val="-15"/>
          <w:sz w:val="38"/>
          <w:szCs w:val="38"/>
        </w:rPr>
        <w:t xml:space="preserve"> </w:t>
      </w:r>
      <w:r>
        <w:rPr>
          <w:sz w:val="38"/>
          <w:szCs w:val="38"/>
        </w:rPr>
        <w:t>табун</w:t>
      </w:r>
      <w:r>
        <w:rPr>
          <w:spacing w:val="-16"/>
          <w:sz w:val="38"/>
          <w:szCs w:val="38"/>
        </w:rPr>
        <w:t xml:space="preserve"> </w:t>
      </w:r>
      <w:r>
        <w:rPr>
          <w:sz w:val="38"/>
          <w:szCs w:val="38"/>
        </w:rPr>
        <w:t>лошадей</w:t>
      </w:r>
      <w:r>
        <w:rPr>
          <w:spacing w:val="-12"/>
          <w:sz w:val="38"/>
          <w:szCs w:val="38"/>
        </w:rPr>
        <w:t xml:space="preserve"> </w:t>
      </w:r>
      <w:r>
        <w:rPr>
          <w:sz w:val="38"/>
          <w:szCs w:val="38"/>
        </w:rPr>
        <w:t>из</w:t>
      </w:r>
      <w:r>
        <w:rPr>
          <w:spacing w:val="-18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предыдущих</w:t>
      </w:r>
    </w:p>
    <w:p w14:paraId="785DFD64" w14:textId="77777777" w:rsidR="007A17A3" w:rsidRDefault="007A17A3" w:rsidP="00D35DA9">
      <w:pPr>
        <w:pStyle w:val="a9"/>
        <w:rPr>
          <w:sz w:val="38"/>
          <w:szCs w:val="38"/>
        </w:rPr>
      </w:pPr>
      <w:r>
        <w:rPr>
          <w:sz w:val="38"/>
          <w:szCs w:val="38"/>
        </w:rPr>
        <w:t>примеров.</w:t>
      </w:r>
      <w:r>
        <w:rPr>
          <w:spacing w:val="-16"/>
          <w:sz w:val="38"/>
          <w:szCs w:val="38"/>
        </w:rPr>
        <w:t xml:space="preserve"> </w:t>
      </w:r>
      <w:r>
        <w:rPr>
          <w:sz w:val="38"/>
          <w:szCs w:val="38"/>
        </w:rPr>
        <w:t>В</w:t>
      </w:r>
      <w:r>
        <w:rPr>
          <w:spacing w:val="-16"/>
          <w:sz w:val="38"/>
          <w:szCs w:val="38"/>
        </w:rPr>
        <w:t xml:space="preserve"> </w:t>
      </w:r>
      <w:r>
        <w:rPr>
          <w:sz w:val="38"/>
          <w:szCs w:val="38"/>
        </w:rPr>
        <w:t>ходе</w:t>
      </w:r>
      <w:r>
        <w:rPr>
          <w:spacing w:val="-18"/>
          <w:sz w:val="38"/>
          <w:szCs w:val="38"/>
        </w:rPr>
        <w:t xml:space="preserve"> </w:t>
      </w:r>
      <w:r>
        <w:rPr>
          <w:sz w:val="38"/>
          <w:szCs w:val="38"/>
        </w:rPr>
        <w:t>эволюции</w:t>
      </w:r>
      <w:r>
        <w:rPr>
          <w:spacing w:val="-20"/>
          <w:sz w:val="38"/>
          <w:szCs w:val="38"/>
        </w:rPr>
        <w:t xml:space="preserve"> </w:t>
      </w:r>
      <w:r>
        <w:rPr>
          <w:sz w:val="38"/>
          <w:szCs w:val="38"/>
        </w:rPr>
        <w:t>данной</w:t>
      </w:r>
      <w:r>
        <w:rPr>
          <w:spacing w:val="-16"/>
          <w:sz w:val="38"/>
          <w:szCs w:val="38"/>
        </w:rPr>
        <w:t xml:space="preserve"> </w:t>
      </w:r>
      <w:r>
        <w:rPr>
          <w:sz w:val="38"/>
          <w:szCs w:val="38"/>
        </w:rPr>
        <w:t>популяции</w:t>
      </w:r>
      <w:r>
        <w:rPr>
          <w:spacing w:val="-16"/>
          <w:sz w:val="38"/>
          <w:szCs w:val="38"/>
        </w:rPr>
        <w:t xml:space="preserve"> </w:t>
      </w:r>
      <w:r>
        <w:rPr>
          <w:sz w:val="38"/>
          <w:szCs w:val="38"/>
        </w:rPr>
        <w:t>происходит</w:t>
      </w:r>
      <w:r>
        <w:rPr>
          <w:spacing w:val="-22"/>
          <w:sz w:val="38"/>
          <w:szCs w:val="38"/>
        </w:rPr>
        <w:t xml:space="preserve"> </w:t>
      </w:r>
      <w:r>
        <w:rPr>
          <w:sz w:val="38"/>
          <w:szCs w:val="38"/>
        </w:rPr>
        <w:t>постепенная смена поколений, причем происходящие изменения генотипа</w:t>
      </w:r>
    </w:p>
    <w:p w14:paraId="48CECFE0" w14:textId="77777777" w:rsidR="007A17A3" w:rsidRDefault="007A17A3" w:rsidP="00D35DA9">
      <w:pPr>
        <w:pStyle w:val="a9"/>
        <w:rPr>
          <w:spacing w:val="-2"/>
          <w:sz w:val="38"/>
          <w:szCs w:val="38"/>
        </w:rPr>
      </w:pPr>
      <w:r>
        <w:rPr>
          <w:spacing w:val="-2"/>
          <w:sz w:val="38"/>
          <w:szCs w:val="38"/>
        </w:rPr>
        <w:t>популяции</w:t>
      </w:r>
      <w:r>
        <w:rPr>
          <w:spacing w:val="-13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носят</w:t>
      </w:r>
      <w:r>
        <w:rPr>
          <w:spacing w:val="-13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регулярный</w:t>
      </w:r>
      <w:r>
        <w:rPr>
          <w:spacing w:val="-5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постепенный</w:t>
      </w:r>
      <w:r>
        <w:rPr>
          <w:spacing w:val="-9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характер.</w:t>
      </w:r>
    </w:p>
    <w:p w14:paraId="4109A99A" w14:textId="77777777" w:rsidR="007A17A3" w:rsidRDefault="007A17A3" w:rsidP="00D35DA9">
      <w:pPr>
        <w:pStyle w:val="a9"/>
        <w:rPr>
          <w:rFonts w:ascii="Arial" w:hAnsi="Arial" w:cs="Arial"/>
          <w:color w:val="000000"/>
          <w:spacing w:val="-2"/>
          <w:sz w:val="38"/>
          <w:szCs w:val="38"/>
        </w:rPr>
      </w:pPr>
      <w:r>
        <w:rPr>
          <w:sz w:val="38"/>
          <w:szCs w:val="38"/>
        </w:rPr>
        <w:t>Однако</w:t>
      </w:r>
      <w:r>
        <w:rPr>
          <w:spacing w:val="-22"/>
          <w:sz w:val="38"/>
          <w:szCs w:val="38"/>
        </w:rPr>
        <w:t xml:space="preserve"> </w:t>
      </w:r>
      <w:r>
        <w:rPr>
          <w:sz w:val="38"/>
          <w:szCs w:val="38"/>
        </w:rPr>
        <w:t>на</w:t>
      </w:r>
      <w:r>
        <w:rPr>
          <w:spacing w:val="-21"/>
          <w:sz w:val="38"/>
          <w:szCs w:val="38"/>
        </w:rPr>
        <w:t xml:space="preserve"> </w:t>
      </w:r>
      <w:r>
        <w:rPr>
          <w:sz w:val="38"/>
          <w:szCs w:val="38"/>
        </w:rPr>
        <w:t>некотором</w:t>
      </w:r>
      <w:r>
        <w:rPr>
          <w:spacing w:val="-22"/>
          <w:sz w:val="38"/>
          <w:szCs w:val="38"/>
        </w:rPr>
        <w:t xml:space="preserve"> </w:t>
      </w:r>
      <w:r>
        <w:rPr>
          <w:sz w:val="38"/>
          <w:szCs w:val="38"/>
        </w:rPr>
        <w:t>шаге</w:t>
      </w:r>
      <w:r>
        <w:rPr>
          <w:spacing w:val="-21"/>
          <w:sz w:val="38"/>
          <w:szCs w:val="38"/>
        </w:rPr>
        <w:t xml:space="preserve"> </w:t>
      </w:r>
      <w:r>
        <w:rPr>
          <w:sz w:val="38"/>
          <w:szCs w:val="38"/>
        </w:rPr>
        <w:t>эволюции</w:t>
      </w:r>
      <w:r>
        <w:rPr>
          <w:spacing w:val="-21"/>
          <w:sz w:val="38"/>
          <w:szCs w:val="38"/>
        </w:rPr>
        <w:t xml:space="preserve"> </w:t>
      </w:r>
      <w:r>
        <w:rPr>
          <w:sz w:val="38"/>
          <w:szCs w:val="38"/>
        </w:rPr>
        <w:t>данная</w:t>
      </w:r>
      <w:r>
        <w:rPr>
          <w:spacing w:val="-19"/>
          <w:sz w:val="38"/>
          <w:szCs w:val="38"/>
        </w:rPr>
        <w:t xml:space="preserve"> </w:t>
      </w:r>
      <w:r>
        <w:rPr>
          <w:sz w:val="38"/>
          <w:szCs w:val="38"/>
        </w:rPr>
        <w:t>популяция</w:t>
      </w:r>
      <w:r>
        <w:rPr>
          <w:spacing w:val="-19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случайным</w:t>
      </w:r>
    </w:p>
    <w:p w14:paraId="2ABC61FF" w14:textId="77777777" w:rsidR="007A17A3" w:rsidRDefault="007A17A3" w:rsidP="00D35DA9">
      <w:pPr>
        <w:pStyle w:val="a9"/>
        <w:rPr>
          <w:spacing w:val="-2"/>
          <w:sz w:val="38"/>
          <w:szCs w:val="38"/>
        </w:rPr>
      </w:pPr>
      <w:r>
        <w:rPr>
          <w:spacing w:val="-2"/>
          <w:sz w:val="38"/>
          <w:szCs w:val="38"/>
        </w:rPr>
        <w:t>образом</w:t>
      </w:r>
      <w:r>
        <w:rPr>
          <w:spacing w:val="-11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подвергается</w:t>
      </w:r>
      <w:r>
        <w:rPr>
          <w:spacing w:val="-6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катастрофическому</w:t>
      </w:r>
      <w:r>
        <w:rPr>
          <w:spacing w:val="-11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воздействию</w:t>
      </w:r>
      <w:r>
        <w:rPr>
          <w:spacing w:val="-4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внешней</w:t>
      </w:r>
      <w:r>
        <w:rPr>
          <w:spacing w:val="-3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среды,</w:t>
      </w:r>
    </w:p>
    <w:p w14:paraId="18084071" w14:textId="77777777" w:rsidR="007A17A3" w:rsidRDefault="007A17A3" w:rsidP="00D35DA9">
      <w:pPr>
        <w:pStyle w:val="a9"/>
        <w:rPr>
          <w:spacing w:val="-2"/>
          <w:sz w:val="38"/>
          <w:szCs w:val="38"/>
        </w:rPr>
      </w:pPr>
      <w:r>
        <w:rPr>
          <w:spacing w:val="-2"/>
          <w:sz w:val="38"/>
          <w:szCs w:val="38"/>
        </w:rPr>
        <w:t>которое</w:t>
      </w:r>
      <w:r>
        <w:rPr>
          <w:spacing w:val="-14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приводит</w:t>
      </w:r>
      <w:r>
        <w:rPr>
          <w:spacing w:val="-16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к</w:t>
      </w:r>
      <w:r>
        <w:rPr>
          <w:spacing w:val="-7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значительному</w:t>
      </w:r>
      <w:r>
        <w:rPr>
          <w:spacing w:val="-4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сокращению</w:t>
      </w:r>
      <w:r>
        <w:rPr>
          <w:spacing w:val="-3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(или</w:t>
      </w:r>
      <w:r>
        <w:rPr>
          <w:spacing w:val="-8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вымиранию)</w:t>
      </w:r>
    </w:p>
    <w:p w14:paraId="0F9CE980" w14:textId="77777777" w:rsidR="007A17A3" w:rsidRDefault="007A17A3" w:rsidP="00D35DA9">
      <w:pPr>
        <w:pStyle w:val="a9"/>
        <w:rPr>
          <w:spacing w:val="-2"/>
          <w:sz w:val="38"/>
          <w:szCs w:val="38"/>
        </w:rPr>
      </w:pPr>
      <w:r>
        <w:rPr>
          <w:spacing w:val="-2"/>
          <w:sz w:val="38"/>
          <w:szCs w:val="38"/>
        </w:rPr>
        <w:t>популяции</w:t>
      </w:r>
      <w:r>
        <w:rPr>
          <w:spacing w:val="-9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и</w:t>
      </w:r>
      <w:r>
        <w:rPr>
          <w:spacing w:val="-8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вызывает</w:t>
      </w:r>
      <w:r>
        <w:rPr>
          <w:spacing w:val="-12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кардинальное</w:t>
      </w:r>
      <w:r>
        <w:rPr>
          <w:spacing w:val="-6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изменение генотипа.</w:t>
      </w:r>
    </w:p>
    <w:p w14:paraId="11B67AB1" w14:textId="77777777" w:rsidR="007A17A3" w:rsidRDefault="007A17A3" w:rsidP="00D35DA9">
      <w:pPr>
        <w:pStyle w:val="a9"/>
        <w:rPr>
          <w:rFonts w:ascii="Arial" w:hAnsi="Arial" w:cs="Arial"/>
          <w:color w:val="000000"/>
          <w:sz w:val="38"/>
          <w:szCs w:val="38"/>
        </w:rPr>
      </w:pPr>
      <w:r>
        <w:rPr>
          <w:sz w:val="38"/>
          <w:szCs w:val="38"/>
        </w:rPr>
        <w:t>В нашем примере таким фактором может быть большая засуха, в результате</w:t>
      </w:r>
      <w:r>
        <w:rPr>
          <w:spacing w:val="-22"/>
          <w:sz w:val="38"/>
          <w:szCs w:val="38"/>
        </w:rPr>
        <w:t xml:space="preserve"> </w:t>
      </w:r>
      <w:r>
        <w:rPr>
          <w:sz w:val="38"/>
          <w:szCs w:val="38"/>
        </w:rPr>
        <w:t>которой</w:t>
      </w:r>
      <w:r>
        <w:rPr>
          <w:spacing w:val="-21"/>
          <w:sz w:val="38"/>
          <w:szCs w:val="38"/>
        </w:rPr>
        <w:t xml:space="preserve"> </w:t>
      </w:r>
      <w:r>
        <w:rPr>
          <w:sz w:val="38"/>
          <w:szCs w:val="38"/>
        </w:rPr>
        <w:t>были</w:t>
      </w:r>
      <w:r>
        <w:rPr>
          <w:spacing w:val="-22"/>
          <w:sz w:val="38"/>
          <w:szCs w:val="38"/>
        </w:rPr>
        <w:t xml:space="preserve"> </w:t>
      </w:r>
      <w:r>
        <w:rPr>
          <w:sz w:val="38"/>
          <w:szCs w:val="38"/>
        </w:rPr>
        <w:t>уничтожены</w:t>
      </w:r>
      <w:r>
        <w:rPr>
          <w:spacing w:val="-21"/>
          <w:sz w:val="38"/>
          <w:szCs w:val="38"/>
        </w:rPr>
        <w:t xml:space="preserve"> </w:t>
      </w:r>
      <w:r>
        <w:rPr>
          <w:sz w:val="38"/>
          <w:szCs w:val="38"/>
        </w:rPr>
        <w:t>кормовые</w:t>
      </w:r>
      <w:r>
        <w:rPr>
          <w:spacing w:val="-22"/>
          <w:sz w:val="38"/>
          <w:szCs w:val="38"/>
        </w:rPr>
        <w:t xml:space="preserve"> </w:t>
      </w:r>
      <w:r>
        <w:rPr>
          <w:sz w:val="38"/>
          <w:szCs w:val="38"/>
        </w:rPr>
        <w:t>угодья.</w:t>
      </w:r>
      <w:r>
        <w:rPr>
          <w:spacing w:val="-21"/>
          <w:sz w:val="38"/>
          <w:szCs w:val="38"/>
        </w:rPr>
        <w:t xml:space="preserve"> </w:t>
      </w:r>
      <w:r>
        <w:rPr>
          <w:sz w:val="38"/>
          <w:szCs w:val="38"/>
        </w:rPr>
        <w:t>Вследствие случившегося голода выживает лишь незначительное количество особей из рассматриваемого табуна.</w:t>
      </w:r>
    </w:p>
    <w:p w14:paraId="208D8BB4" w14:textId="77777777" w:rsidR="007A17A3" w:rsidRDefault="007A17A3" w:rsidP="00D35DA9">
      <w:pPr>
        <w:pStyle w:val="a9"/>
        <w:rPr>
          <w:rFonts w:ascii="Arial" w:hAnsi="Arial" w:cs="Arial"/>
          <w:color w:val="000000"/>
          <w:spacing w:val="-2"/>
          <w:sz w:val="38"/>
          <w:szCs w:val="38"/>
        </w:rPr>
      </w:pPr>
      <w:r>
        <w:rPr>
          <w:sz w:val="38"/>
          <w:szCs w:val="38"/>
        </w:rPr>
        <w:lastRenderedPageBreak/>
        <w:t>Эти</w:t>
      </w:r>
      <w:r>
        <w:rPr>
          <w:spacing w:val="-22"/>
          <w:sz w:val="38"/>
          <w:szCs w:val="38"/>
        </w:rPr>
        <w:t xml:space="preserve"> </w:t>
      </w:r>
      <w:r>
        <w:rPr>
          <w:sz w:val="38"/>
          <w:szCs w:val="38"/>
        </w:rPr>
        <w:t>пережившие</w:t>
      </w:r>
      <w:r>
        <w:rPr>
          <w:spacing w:val="-21"/>
          <w:sz w:val="38"/>
          <w:szCs w:val="38"/>
        </w:rPr>
        <w:t xml:space="preserve"> </w:t>
      </w:r>
      <w:r>
        <w:rPr>
          <w:sz w:val="38"/>
          <w:szCs w:val="38"/>
        </w:rPr>
        <w:t>катастрофу</w:t>
      </w:r>
      <w:r>
        <w:rPr>
          <w:spacing w:val="-22"/>
          <w:sz w:val="38"/>
          <w:szCs w:val="38"/>
        </w:rPr>
        <w:t xml:space="preserve"> </w:t>
      </w:r>
      <w:r>
        <w:rPr>
          <w:sz w:val="38"/>
          <w:szCs w:val="38"/>
        </w:rPr>
        <w:t>особи</w:t>
      </w:r>
      <w:r>
        <w:rPr>
          <w:spacing w:val="-21"/>
          <w:sz w:val="38"/>
          <w:szCs w:val="38"/>
        </w:rPr>
        <w:t xml:space="preserve"> </w:t>
      </w:r>
      <w:r>
        <w:rPr>
          <w:sz w:val="38"/>
          <w:szCs w:val="38"/>
        </w:rPr>
        <w:t>составят</w:t>
      </w:r>
      <w:r>
        <w:rPr>
          <w:spacing w:val="-20"/>
          <w:sz w:val="38"/>
          <w:szCs w:val="38"/>
        </w:rPr>
        <w:t xml:space="preserve"> </w:t>
      </w:r>
      <w:r>
        <w:rPr>
          <w:sz w:val="38"/>
          <w:szCs w:val="38"/>
        </w:rPr>
        <w:t>впоследствии</w:t>
      </w:r>
      <w:r>
        <w:rPr>
          <w:spacing w:val="-16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новую</w:t>
      </w:r>
    </w:p>
    <w:p w14:paraId="71354317" w14:textId="77777777" w:rsidR="007A17A3" w:rsidRDefault="007A17A3" w:rsidP="00D35DA9">
      <w:pPr>
        <w:pStyle w:val="a9"/>
        <w:rPr>
          <w:spacing w:val="-4"/>
          <w:sz w:val="38"/>
          <w:szCs w:val="38"/>
        </w:rPr>
      </w:pPr>
      <w:r>
        <w:rPr>
          <w:sz w:val="38"/>
          <w:szCs w:val="38"/>
        </w:rPr>
        <w:t>популяцию</w:t>
      </w:r>
      <w:r>
        <w:rPr>
          <w:spacing w:val="-14"/>
          <w:sz w:val="38"/>
          <w:szCs w:val="38"/>
        </w:rPr>
        <w:t xml:space="preserve"> </w:t>
      </w:r>
      <w:r>
        <w:rPr>
          <w:sz w:val="38"/>
          <w:szCs w:val="38"/>
        </w:rPr>
        <w:t>(табун)</w:t>
      </w:r>
      <w:r>
        <w:rPr>
          <w:spacing w:val="-15"/>
          <w:sz w:val="38"/>
          <w:szCs w:val="38"/>
        </w:rPr>
        <w:t xml:space="preserve"> </w:t>
      </w:r>
      <w:r>
        <w:rPr>
          <w:sz w:val="38"/>
          <w:szCs w:val="38"/>
        </w:rPr>
        <w:t>особей,</w:t>
      </w:r>
      <w:r>
        <w:rPr>
          <w:spacing w:val="-16"/>
          <w:sz w:val="38"/>
          <w:szCs w:val="38"/>
        </w:rPr>
        <w:t xml:space="preserve"> </w:t>
      </w:r>
      <w:r>
        <w:rPr>
          <w:sz w:val="38"/>
          <w:szCs w:val="38"/>
        </w:rPr>
        <w:t>с</w:t>
      </w:r>
      <w:r>
        <w:rPr>
          <w:spacing w:val="-17"/>
          <w:sz w:val="38"/>
          <w:szCs w:val="38"/>
        </w:rPr>
        <w:t xml:space="preserve"> </w:t>
      </w:r>
      <w:r>
        <w:rPr>
          <w:sz w:val="38"/>
          <w:szCs w:val="38"/>
        </w:rPr>
        <w:t>новыми</w:t>
      </w:r>
      <w:r>
        <w:rPr>
          <w:spacing w:val="-19"/>
          <w:sz w:val="38"/>
          <w:szCs w:val="38"/>
        </w:rPr>
        <w:t xml:space="preserve"> </w:t>
      </w:r>
      <w:r>
        <w:rPr>
          <w:sz w:val="38"/>
          <w:szCs w:val="38"/>
        </w:rPr>
        <w:t>качествами</w:t>
      </w:r>
      <w:r>
        <w:rPr>
          <w:spacing w:val="-11"/>
          <w:sz w:val="38"/>
          <w:szCs w:val="38"/>
        </w:rPr>
        <w:t xml:space="preserve"> </w:t>
      </w:r>
      <w:r>
        <w:rPr>
          <w:sz w:val="38"/>
          <w:szCs w:val="38"/>
        </w:rPr>
        <w:t>(рост,</w:t>
      </w:r>
      <w:r>
        <w:rPr>
          <w:spacing w:val="-21"/>
          <w:sz w:val="38"/>
          <w:szCs w:val="38"/>
        </w:rPr>
        <w:t xml:space="preserve"> </w:t>
      </w:r>
      <w:r>
        <w:rPr>
          <w:sz w:val="38"/>
          <w:szCs w:val="38"/>
        </w:rPr>
        <w:t>цвет</w:t>
      </w:r>
      <w:r>
        <w:rPr>
          <w:spacing w:val="-15"/>
          <w:sz w:val="38"/>
          <w:szCs w:val="38"/>
        </w:rPr>
        <w:t xml:space="preserve"> </w:t>
      </w:r>
      <w:r>
        <w:rPr>
          <w:sz w:val="38"/>
          <w:szCs w:val="38"/>
        </w:rPr>
        <w:t>и</w:t>
      </w:r>
      <w:r>
        <w:rPr>
          <w:spacing w:val="-18"/>
          <w:sz w:val="38"/>
          <w:szCs w:val="38"/>
        </w:rPr>
        <w:t xml:space="preserve"> </w:t>
      </w:r>
      <w:r>
        <w:rPr>
          <w:sz w:val="38"/>
          <w:szCs w:val="38"/>
        </w:rPr>
        <w:t>т.</w:t>
      </w:r>
      <w:r>
        <w:rPr>
          <w:spacing w:val="-20"/>
          <w:sz w:val="38"/>
          <w:szCs w:val="38"/>
        </w:rPr>
        <w:t xml:space="preserve"> </w:t>
      </w:r>
      <w:r>
        <w:rPr>
          <w:spacing w:val="-4"/>
          <w:sz w:val="38"/>
          <w:szCs w:val="38"/>
        </w:rPr>
        <w:t>д.),</w:t>
      </w:r>
    </w:p>
    <w:p w14:paraId="235BCD3B" w14:textId="77777777" w:rsidR="007A17A3" w:rsidRDefault="007A17A3" w:rsidP="00D35DA9">
      <w:pPr>
        <w:pStyle w:val="a9"/>
        <w:rPr>
          <w:spacing w:val="-2"/>
          <w:sz w:val="38"/>
          <w:szCs w:val="38"/>
        </w:rPr>
      </w:pPr>
      <w:r>
        <w:rPr>
          <w:sz w:val="38"/>
          <w:szCs w:val="38"/>
        </w:rPr>
        <w:t>которая</w:t>
      </w:r>
      <w:r>
        <w:rPr>
          <w:spacing w:val="-22"/>
          <w:sz w:val="38"/>
          <w:szCs w:val="38"/>
        </w:rPr>
        <w:t xml:space="preserve"> </w:t>
      </w:r>
      <w:r>
        <w:rPr>
          <w:sz w:val="38"/>
          <w:szCs w:val="38"/>
        </w:rPr>
        <w:t>заменит</w:t>
      </w:r>
      <w:r>
        <w:rPr>
          <w:spacing w:val="-21"/>
          <w:sz w:val="38"/>
          <w:szCs w:val="38"/>
        </w:rPr>
        <w:t xml:space="preserve"> </w:t>
      </w:r>
      <w:r>
        <w:rPr>
          <w:sz w:val="38"/>
          <w:szCs w:val="38"/>
        </w:rPr>
        <w:t>старую</w:t>
      </w:r>
      <w:r>
        <w:rPr>
          <w:spacing w:val="-22"/>
          <w:sz w:val="38"/>
          <w:szCs w:val="38"/>
        </w:rPr>
        <w:t xml:space="preserve"> </w:t>
      </w:r>
      <w:r>
        <w:rPr>
          <w:sz w:val="38"/>
          <w:szCs w:val="38"/>
        </w:rPr>
        <w:t>популяцию,</w:t>
      </w:r>
      <w:r>
        <w:rPr>
          <w:spacing w:val="-17"/>
          <w:sz w:val="38"/>
          <w:szCs w:val="38"/>
        </w:rPr>
        <w:t xml:space="preserve"> </w:t>
      </w:r>
      <w:r>
        <w:rPr>
          <w:sz w:val="38"/>
          <w:szCs w:val="38"/>
        </w:rPr>
        <w:t>и</w:t>
      </w:r>
      <w:r>
        <w:rPr>
          <w:spacing w:val="-22"/>
          <w:sz w:val="38"/>
          <w:szCs w:val="38"/>
        </w:rPr>
        <w:t xml:space="preserve"> </w:t>
      </w:r>
      <w:r>
        <w:rPr>
          <w:sz w:val="38"/>
          <w:szCs w:val="38"/>
        </w:rPr>
        <w:t>процесс</w:t>
      </w:r>
      <w:r>
        <w:rPr>
          <w:spacing w:val="-21"/>
          <w:sz w:val="38"/>
          <w:szCs w:val="38"/>
        </w:rPr>
        <w:t xml:space="preserve"> </w:t>
      </w:r>
      <w:r>
        <w:rPr>
          <w:sz w:val="38"/>
          <w:szCs w:val="38"/>
        </w:rPr>
        <w:t>эволюции</w:t>
      </w:r>
      <w:r>
        <w:rPr>
          <w:spacing w:val="-22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будет</w:t>
      </w:r>
    </w:p>
    <w:p w14:paraId="13DD1E4A" w14:textId="77777777" w:rsidR="007A17A3" w:rsidRDefault="007A17A3" w:rsidP="00D35DA9">
      <w:pPr>
        <w:pStyle w:val="a9"/>
        <w:rPr>
          <w:spacing w:val="-2"/>
          <w:sz w:val="38"/>
          <w:szCs w:val="38"/>
        </w:rPr>
      </w:pPr>
      <w:r>
        <w:rPr>
          <w:spacing w:val="-2"/>
          <w:sz w:val="38"/>
          <w:szCs w:val="38"/>
        </w:rPr>
        <w:t>продолжаться.</w:t>
      </w:r>
    </w:p>
    <w:p w14:paraId="2FD38FEE" w14:textId="77777777" w:rsidR="007F7AD1" w:rsidRDefault="007F7AD1" w:rsidP="00D35DA9">
      <w:pPr>
        <w:pStyle w:val="a9"/>
        <w:rPr>
          <w:spacing w:val="-2"/>
          <w:sz w:val="38"/>
          <w:szCs w:val="38"/>
        </w:rPr>
      </w:pPr>
    </w:p>
    <w:p w14:paraId="32E83D54" w14:textId="77777777" w:rsidR="007A17A3" w:rsidRDefault="007A17A3" w:rsidP="00D35DA9">
      <w:pPr>
        <w:pStyle w:val="a9"/>
        <w:rPr>
          <w:sz w:val="24"/>
          <w:szCs w:val="24"/>
        </w:rPr>
      </w:pPr>
    </w:p>
    <w:p w14:paraId="12859E87" w14:textId="77777777" w:rsidR="007A17A3" w:rsidRDefault="007A17A3" w:rsidP="00D35DA9">
      <w:pPr>
        <w:pStyle w:val="a9"/>
        <w:rPr>
          <w:rFonts w:ascii="Calibri Light" w:hAnsi="Calibri Light" w:cs="Calibri Light"/>
          <w:color w:val="0000FF"/>
          <w:spacing w:val="-2"/>
          <w:sz w:val="48"/>
          <w:szCs w:val="48"/>
        </w:rPr>
      </w:pPr>
      <w:r>
        <w:rPr>
          <w:rFonts w:ascii="Calibri Light" w:hAnsi="Calibri Light" w:cs="Calibri Light"/>
          <w:color w:val="0000FF"/>
          <w:sz w:val="48"/>
          <w:szCs w:val="48"/>
        </w:rPr>
        <w:t>МОДЕЛЬ</w:t>
      </w:r>
      <w:r>
        <w:rPr>
          <w:rFonts w:ascii="Calibri Light" w:hAnsi="Calibri Light" w:cs="Calibri Light"/>
          <w:color w:val="0000FF"/>
          <w:spacing w:val="1"/>
          <w:sz w:val="48"/>
          <w:szCs w:val="48"/>
        </w:rPr>
        <w:t xml:space="preserve"> </w:t>
      </w:r>
      <w:r>
        <w:rPr>
          <w:rFonts w:ascii="Calibri Light" w:hAnsi="Calibri Light" w:cs="Calibri Light"/>
          <w:color w:val="0000FF"/>
          <w:sz w:val="48"/>
          <w:szCs w:val="48"/>
        </w:rPr>
        <w:t>ЭВОЛЮЦИИ</w:t>
      </w:r>
      <w:r>
        <w:rPr>
          <w:rFonts w:ascii="Calibri Light" w:hAnsi="Calibri Light" w:cs="Calibri Light"/>
          <w:color w:val="0000FF"/>
          <w:spacing w:val="-4"/>
          <w:sz w:val="48"/>
          <w:szCs w:val="48"/>
        </w:rPr>
        <w:t xml:space="preserve"> </w:t>
      </w:r>
      <w:r>
        <w:rPr>
          <w:rFonts w:ascii="Calibri Light" w:hAnsi="Calibri Light" w:cs="Calibri Light"/>
          <w:color w:val="0000FF"/>
          <w:spacing w:val="-2"/>
          <w:sz w:val="48"/>
          <w:szCs w:val="48"/>
        </w:rPr>
        <w:t>ПОППЕРА</w:t>
      </w:r>
    </w:p>
    <w:p w14:paraId="2B1F60CF" w14:textId="79DE32EA" w:rsidR="007A17A3" w:rsidRDefault="007A17A3" w:rsidP="00D35DA9">
      <w:pPr>
        <w:pStyle w:val="a9"/>
        <w:rPr>
          <w:rFonts w:ascii="Calibri Light" w:hAnsi="Calibri Light" w:cs="Calibri Light"/>
          <w:sz w:val="7"/>
          <w:szCs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0" allowOverlap="1" wp14:anchorId="1F021B3E" wp14:editId="42E582F8">
                <wp:simplePos x="0" y="0"/>
                <wp:positionH relativeFrom="page">
                  <wp:posOffset>1475105</wp:posOffset>
                </wp:positionH>
                <wp:positionV relativeFrom="paragraph">
                  <wp:posOffset>72390</wp:posOffset>
                </wp:positionV>
                <wp:extent cx="7099300" cy="4876800"/>
                <wp:effectExtent l="0" t="1270" r="0" b="0"/>
                <wp:wrapTopAndBottom/>
                <wp:docPr id="9" name="Прямоугольник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99300" cy="487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CD283E" w14:textId="0E48F45A" w:rsidR="007A17A3" w:rsidRDefault="007A17A3" w:rsidP="007A17A3">
                            <w:pPr>
                              <w:spacing w:line="768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drawing>
                                <wp:inline distT="0" distB="0" distL="0" distR="0" wp14:anchorId="67D94F89" wp14:editId="2163E87D">
                                  <wp:extent cx="5030533" cy="3467100"/>
                                  <wp:effectExtent l="0" t="0" r="0" b="0"/>
                                  <wp:docPr id="8" name="Рисунок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18545" cy="352775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78D9476" w14:textId="77777777" w:rsidR="007A17A3" w:rsidRDefault="007A17A3" w:rsidP="007A17A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021B3E" id="Прямоугольник 9" o:spid="_x0000_s1035" style="position:absolute;left:0;text-align:left;margin-left:116.15pt;margin-top:5.7pt;width:559pt;height:384pt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" o:allowincell="f" filled="f" stroked="f">
                <v:textbox inset="0,0,0,0">
                  <w:txbxContent>
                    <w:p w14:paraId="16CD283E" w14:textId="0E48F45A" w:rsidR="007A17A3" w:rsidRDefault="007A17A3" w:rsidP="007A17A3">
                      <w:pPr>
                        <w:spacing w:line="768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drawing>
                          <wp:inline distT="0" distB="0" distL="0" distR="0" wp14:anchorId="67D94F89" wp14:editId="2163E87D">
                            <wp:extent cx="5030533" cy="3467100"/>
                            <wp:effectExtent l="0" t="0" r="0" b="0"/>
                            <wp:docPr id="8" name="Рисунок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18545" cy="352775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78D9476" w14:textId="77777777" w:rsidR="007A17A3" w:rsidRDefault="007A17A3" w:rsidP="007A17A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624563E4" w14:textId="77777777" w:rsidR="007F7AD1" w:rsidRDefault="007F7AD1" w:rsidP="00D35DA9">
      <w:pPr>
        <w:pStyle w:val="a9"/>
        <w:rPr>
          <w:rFonts w:ascii="Calibri Light" w:hAnsi="Calibri Light" w:cs="Calibri Light"/>
          <w:sz w:val="7"/>
          <w:szCs w:val="7"/>
        </w:rPr>
      </w:pPr>
    </w:p>
    <w:p w14:paraId="202AF05F" w14:textId="77777777" w:rsidR="007A17A3" w:rsidRDefault="007A17A3" w:rsidP="00D35DA9">
      <w:pPr>
        <w:pStyle w:val="a9"/>
        <w:rPr>
          <w:rFonts w:ascii="Calibri Light" w:hAnsi="Calibri Light" w:cs="Calibri Light"/>
          <w:sz w:val="20"/>
          <w:szCs w:val="20"/>
        </w:rPr>
      </w:pPr>
    </w:p>
    <w:p w14:paraId="2A542B87" w14:textId="77777777" w:rsidR="007A17A3" w:rsidRDefault="007A17A3" w:rsidP="00D35DA9">
      <w:pPr>
        <w:pStyle w:val="a9"/>
        <w:rPr>
          <w:rFonts w:ascii="Calibri Light" w:hAnsi="Calibri Light" w:cs="Calibri Light"/>
          <w:sz w:val="20"/>
          <w:szCs w:val="20"/>
        </w:rPr>
      </w:pPr>
    </w:p>
    <w:p w14:paraId="7A16AAAA" w14:textId="77777777" w:rsidR="007A17A3" w:rsidRDefault="007A17A3" w:rsidP="00D35DA9">
      <w:pPr>
        <w:pStyle w:val="a9"/>
        <w:rPr>
          <w:rFonts w:ascii="Calibri Light" w:hAnsi="Calibri Light" w:cs="Calibri Light"/>
          <w:sz w:val="20"/>
          <w:szCs w:val="20"/>
        </w:rPr>
      </w:pPr>
    </w:p>
    <w:p w14:paraId="529E26AE" w14:textId="77777777" w:rsidR="007A17A3" w:rsidRDefault="007A17A3" w:rsidP="00D35DA9">
      <w:pPr>
        <w:pStyle w:val="a9"/>
        <w:rPr>
          <w:rFonts w:ascii="Calibri Light" w:hAnsi="Calibri Light" w:cs="Calibri Light"/>
          <w:sz w:val="16"/>
          <w:szCs w:val="16"/>
        </w:rPr>
      </w:pPr>
    </w:p>
    <w:p w14:paraId="183EC2D8" w14:textId="77777777" w:rsidR="007A17A3" w:rsidRDefault="007A17A3" w:rsidP="00D35DA9">
      <w:pPr>
        <w:pStyle w:val="a9"/>
        <w:rPr>
          <w:rFonts w:ascii="Arial" w:hAnsi="Arial" w:cs="Arial"/>
          <w:color w:val="000000"/>
          <w:spacing w:val="-2"/>
          <w:sz w:val="42"/>
          <w:szCs w:val="42"/>
        </w:rPr>
      </w:pPr>
      <w:r>
        <w:rPr>
          <w:sz w:val="42"/>
          <w:szCs w:val="42"/>
        </w:rPr>
        <w:t>Это</w:t>
      </w:r>
      <w:r>
        <w:rPr>
          <w:spacing w:val="-17"/>
          <w:sz w:val="42"/>
          <w:szCs w:val="42"/>
        </w:rPr>
        <w:t xml:space="preserve"> </w:t>
      </w:r>
      <w:r>
        <w:rPr>
          <w:sz w:val="42"/>
          <w:szCs w:val="42"/>
        </w:rPr>
        <w:t>условная</w:t>
      </w:r>
      <w:r>
        <w:rPr>
          <w:spacing w:val="-18"/>
          <w:sz w:val="42"/>
          <w:szCs w:val="42"/>
        </w:rPr>
        <w:t xml:space="preserve"> </w:t>
      </w:r>
      <w:r>
        <w:rPr>
          <w:sz w:val="42"/>
          <w:szCs w:val="42"/>
        </w:rPr>
        <w:t>структура,</w:t>
      </w:r>
      <w:r>
        <w:rPr>
          <w:spacing w:val="-19"/>
          <w:sz w:val="42"/>
          <w:szCs w:val="42"/>
        </w:rPr>
        <w:t xml:space="preserve"> </w:t>
      </w:r>
      <w:r>
        <w:rPr>
          <w:sz w:val="42"/>
          <w:szCs w:val="42"/>
        </w:rPr>
        <w:t>реализующая</w:t>
      </w:r>
      <w:r>
        <w:rPr>
          <w:spacing w:val="-24"/>
          <w:sz w:val="42"/>
          <w:szCs w:val="42"/>
        </w:rPr>
        <w:t xml:space="preserve"> </w:t>
      </w:r>
      <w:r>
        <w:rPr>
          <w:sz w:val="42"/>
          <w:szCs w:val="42"/>
        </w:rPr>
        <w:t>иерархическую</w:t>
      </w:r>
      <w:r>
        <w:rPr>
          <w:spacing w:val="-23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систему</w:t>
      </w:r>
    </w:p>
    <w:p w14:paraId="3AC5A5F2" w14:textId="77777777" w:rsidR="007A17A3" w:rsidRDefault="007A17A3" w:rsidP="00D35DA9">
      <w:pPr>
        <w:pStyle w:val="a9"/>
        <w:rPr>
          <w:spacing w:val="-2"/>
          <w:sz w:val="42"/>
          <w:szCs w:val="42"/>
        </w:rPr>
      </w:pPr>
      <w:r>
        <w:rPr>
          <w:sz w:val="42"/>
          <w:szCs w:val="42"/>
        </w:rPr>
        <w:lastRenderedPageBreak/>
        <w:t>гибких</w:t>
      </w:r>
      <w:r>
        <w:rPr>
          <w:spacing w:val="-19"/>
          <w:sz w:val="42"/>
          <w:szCs w:val="42"/>
        </w:rPr>
        <w:t xml:space="preserve"> </w:t>
      </w:r>
      <w:r>
        <w:rPr>
          <w:sz w:val="42"/>
          <w:szCs w:val="42"/>
        </w:rPr>
        <w:t>механизмов</w:t>
      </w:r>
      <w:r>
        <w:rPr>
          <w:spacing w:val="-21"/>
          <w:sz w:val="42"/>
          <w:szCs w:val="42"/>
        </w:rPr>
        <w:t xml:space="preserve"> </w:t>
      </w:r>
      <w:r>
        <w:rPr>
          <w:sz w:val="42"/>
          <w:szCs w:val="42"/>
        </w:rPr>
        <w:t>управления,</w:t>
      </w:r>
      <w:r>
        <w:rPr>
          <w:spacing w:val="-20"/>
          <w:sz w:val="42"/>
          <w:szCs w:val="42"/>
        </w:rPr>
        <w:t xml:space="preserve"> </w:t>
      </w:r>
      <w:r>
        <w:rPr>
          <w:sz w:val="42"/>
          <w:szCs w:val="42"/>
        </w:rPr>
        <w:t>в</w:t>
      </w:r>
      <w:r>
        <w:rPr>
          <w:spacing w:val="-7"/>
          <w:sz w:val="42"/>
          <w:szCs w:val="42"/>
        </w:rPr>
        <w:t xml:space="preserve"> </w:t>
      </w:r>
      <w:r>
        <w:rPr>
          <w:sz w:val="42"/>
          <w:szCs w:val="42"/>
        </w:rPr>
        <w:t>которых</w:t>
      </w:r>
      <w:r>
        <w:rPr>
          <w:spacing w:val="-10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мутация</w:t>
      </w:r>
    </w:p>
    <w:p w14:paraId="4B7C07B6" w14:textId="77777777" w:rsidR="007A17A3" w:rsidRDefault="007A17A3" w:rsidP="00D35DA9">
      <w:pPr>
        <w:pStyle w:val="a9"/>
        <w:rPr>
          <w:spacing w:val="-2"/>
          <w:sz w:val="42"/>
          <w:szCs w:val="42"/>
        </w:rPr>
      </w:pPr>
      <w:r>
        <w:rPr>
          <w:sz w:val="42"/>
          <w:szCs w:val="42"/>
        </w:rPr>
        <w:t>интерпретируется</w:t>
      </w:r>
      <w:r>
        <w:rPr>
          <w:spacing w:val="-21"/>
          <w:sz w:val="42"/>
          <w:szCs w:val="42"/>
        </w:rPr>
        <w:t xml:space="preserve"> </w:t>
      </w:r>
      <w:r>
        <w:rPr>
          <w:sz w:val="42"/>
          <w:szCs w:val="42"/>
        </w:rPr>
        <w:t>как</w:t>
      </w:r>
      <w:r>
        <w:rPr>
          <w:spacing w:val="-18"/>
          <w:sz w:val="42"/>
          <w:szCs w:val="42"/>
        </w:rPr>
        <w:t xml:space="preserve"> </w:t>
      </w:r>
      <w:r>
        <w:rPr>
          <w:sz w:val="42"/>
          <w:szCs w:val="42"/>
        </w:rPr>
        <w:t>метод</w:t>
      </w:r>
      <w:r>
        <w:rPr>
          <w:spacing w:val="-18"/>
          <w:sz w:val="42"/>
          <w:szCs w:val="42"/>
        </w:rPr>
        <w:t xml:space="preserve"> </w:t>
      </w:r>
      <w:r>
        <w:rPr>
          <w:sz w:val="42"/>
          <w:szCs w:val="42"/>
        </w:rPr>
        <w:t>случайных</w:t>
      </w:r>
      <w:r>
        <w:rPr>
          <w:spacing w:val="-17"/>
          <w:sz w:val="42"/>
          <w:szCs w:val="42"/>
        </w:rPr>
        <w:t xml:space="preserve"> </w:t>
      </w:r>
      <w:r>
        <w:rPr>
          <w:sz w:val="42"/>
          <w:szCs w:val="42"/>
        </w:rPr>
        <w:t>проб</w:t>
      </w:r>
      <w:r>
        <w:rPr>
          <w:spacing w:val="-12"/>
          <w:sz w:val="42"/>
          <w:szCs w:val="42"/>
        </w:rPr>
        <w:t xml:space="preserve"> </w:t>
      </w:r>
      <w:r>
        <w:rPr>
          <w:sz w:val="42"/>
          <w:szCs w:val="42"/>
        </w:rPr>
        <w:t>и</w:t>
      </w:r>
      <w:r>
        <w:rPr>
          <w:spacing w:val="-12"/>
          <w:sz w:val="42"/>
          <w:szCs w:val="42"/>
        </w:rPr>
        <w:t xml:space="preserve"> </w:t>
      </w:r>
      <w:r>
        <w:rPr>
          <w:sz w:val="42"/>
          <w:szCs w:val="42"/>
        </w:rPr>
        <w:t>ошибок,</w:t>
      </w:r>
      <w:r>
        <w:rPr>
          <w:spacing w:val="-17"/>
          <w:sz w:val="42"/>
          <w:szCs w:val="42"/>
        </w:rPr>
        <w:t xml:space="preserve"> </w:t>
      </w:r>
      <w:r>
        <w:rPr>
          <w:sz w:val="42"/>
          <w:szCs w:val="42"/>
        </w:rPr>
        <w:t>а</w:t>
      </w:r>
      <w:r>
        <w:rPr>
          <w:spacing w:val="-13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отбор</w:t>
      </w:r>
    </w:p>
    <w:p w14:paraId="70409FF0" w14:textId="77777777" w:rsidR="007A17A3" w:rsidRDefault="007A17A3" w:rsidP="00D35DA9">
      <w:pPr>
        <w:pStyle w:val="a9"/>
        <w:rPr>
          <w:sz w:val="42"/>
          <w:szCs w:val="42"/>
        </w:rPr>
      </w:pPr>
      <w:r>
        <w:rPr>
          <w:sz w:val="42"/>
          <w:szCs w:val="42"/>
        </w:rPr>
        <w:t>—</w:t>
      </w:r>
      <w:r>
        <w:rPr>
          <w:spacing w:val="-4"/>
          <w:sz w:val="42"/>
          <w:szCs w:val="42"/>
        </w:rPr>
        <w:t xml:space="preserve"> </w:t>
      </w:r>
      <w:r>
        <w:rPr>
          <w:sz w:val="42"/>
          <w:szCs w:val="42"/>
        </w:rPr>
        <w:t>как</w:t>
      </w:r>
      <w:r>
        <w:rPr>
          <w:spacing w:val="-10"/>
          <w:sz w:val="42"/>
          <w:szCs w:val="42"/>
        </w:rPr>
        <w:t xml:space="preserve"> </w:t>
      </w:r>
      <w:r>
        <w:rPr>
          <w:sz w:val="42"/>
          <w:szCs w:val="42"/>
        </w:rPr>
        <w:t>один</w:t>
      </w:r>
      <w:r>
        <w:rPr>
          <w:spacing w:val="-5"/>
          <w:sz w:val="42"/>
          <w:szCs w:val="42"/>
        </w:rPr>
        <w:t xml:space="preserve"> </w:t>
      </w:r>
      <w:r>
        <w:rPr>
          <w:sz w:val="42"/>
          <w:szCs w:val="42"/>
        </w:rPr>
        <w:t>из</w:t>
      </w:r>
      <w:r>
        <w:rPr>
          <w:spacing w:val="-6"/>
          <w:sz w:val="42"/>
          <w:szCs w:val="42"/>
        </w:rPr>
        <w:t xml:space="preserve"> </w:t>
      </w:r>
      <w:r>
        <w:rPr>
          <w:sz w:val="42"/>
          <w:szCs w:val="42"/>
        </w:rPr>
        <w:t>способов</w:t>
      </w:r>
      <w:r>
        <w:rPr>
          <w:spacing w:val="-1"/>
          <w:sz w:val="42"/>
          <w:szCs w:val="42"/>
        </w:rPr>
        <w:t xml:space="preserve"> </w:t>
      </w:r>
      <w:r>
        <w:rPr>
          <w:sz w:val="42"/>
          <w:szCs w:val="42"/>
        </w:rPr>
        <w:t>управления</w:t>
      </w:r>
      <w:r>
        <w:rPr>
          <w:spacing w:val="-18"/>
          <w:sz w:val="42"/>
          <w:szCs w:val="42"/>
        </w:rPr>
        <w:t xml:space="preserve"> </w:t>
      </w:r>
      <w:r>
        <w:rPr>
          <w:sz w:val="42"/>
          <w:szCs w:val="42"/>
        </w:rPr>
        <w:t>с</w:t>
      </w:r>
      <w:r>
        <w:rPr>
          <w:spacing w:val="-1"/>
          <w:sz w:val="42"/>
          <w:szCs w:val="42"/>
        </w:rPr>
        <w:t xml:space="preserve"> </w:t>
      </w:r>
      <w:r>
        <w:rPr>
          <w:sz w:val="42"/>
          <w:szCs w:val="42"/>
        </w:rPr>
        <w:t>помощью</w:t>
      </w:r>
      <w:r>
        <w:rPr>
          <w:spacing w:val="-8"/>
          <w:sz w:val="42"/>
          <w:szCs w:val="42"/>
        </w:rPr>
        <w:t xml:space="preserve"> </w:t>
      </w:r>
      <w:r>
        <w:rPr>
          <w:sz w:val="42"/>
          <w:szCs w:val="42"/>
        </w:rPr>
        <w:t>устранения ошибок при взаимодействии с внешней средой.</w:t>
      </w:r>
    </w:p>
    <w:p w14:paraId="7A44BDAF" w14:textId="77777777" w:rsidR="007A17A3" w:rsidRDefault="007A17A3" w:rsidP="00D35DA9">
      <w:pPr>
        <w:pStyle w:val="a9"/>
        <w:rPr>
          <w:rFonts w:ascii="Arial" w:hAnsi="Arial" w:cs="Arial"/>
          <w:color w:val="000000"/>
          <w:sz w:val="42"/>
          <w:szCs w:val="42"/>
        </w:rPr>
      </w:pPr>
      <w:r>
        <w:rPr>
          <w:sz w:val="42"/>
          <w:szCs w:val="42"/>
        </w:rPr>
        <w:t>К.</w:t>
      </w:r>
      <w:r>
        <w:rPr>
          <w:spacing w:val="-3"/>
          <w:sz w:val="42"/>
          <w:szCs w:val="42"/>
        </w:rPr>
        <w:t xml:space="preserve"> </w:t>
      </w:r>
      <w:r>
        <w:rPr>
          <w:sz w:val="42"/>
          <w:szCs w:val="42"/>
        </w:rPr>
        <w:t>Поппер</w:t>
      </w:r>
      <w:r>
        <w:rPr>
          <w:spacing w:val="-8"/>
          <w:sz w:val="42"/>
          <w:szCs w:val="42"/>
        </w:rPr>
        <w:t xml:space="preserve"> </w:t>
      </w:r>
      <w:r>
        <w:rPr>
          <w:sz w:val="42"/>
          <w:szCs w:val="42"/>
        </w:rPr>
        <w:t>интерпретировал</w:t>
      </w:r>
      <w:r>
        <w:rPr>
          <w:spacing w:val="-18"/>
          <w:sz w:val="42"/>
          <w:szCs w:val="42"/>
        </w:rPr>
        <w:t xml:space="preserve"> </w:t>
      </w:r>
      <w:r>
        <w:rPr>
          <w:sz w:val="42"/>
          <w:szCs w:val="42"/>
        </w:rPr>
        <w:t>эволюцию</w:t>
      </w:r>
      <w:r>
        <w:rPr>
          <w:spacing w:val="-11"/>
          <w:sz w:val="42"/>
          <w:szCs w:val="42"/>
        </w:rPr>
        <w:t xml:space="preserve"> </w:t>
      </w:r>
      <w:r>
        <w:rPr>
          <w:sz w:val="42"/>
          <w:szCs w:val="42"/>
        </w:rPr>
        <w:t>Дарвина</w:t>
      </w:r>
      <w:r>
        <w:rPr>
          <w:spacing w:val="-13"/>
          <w:sz w:val="42"/>
          <w:szCs w:val="42"/>
        </w:rPr>
        <w:t xml:space="preserve"> </w:t>
      </w:r>
      <w:r>
        <w:rPr>
          <w:sz w:val="42"/>
          <w:szCs w:val="42"/>
        </w:rPr>
        <w:t>в</w:t>
      </w:r>
      <w:r>
        <w:rPr>
          <w:spacing w:val="-4"/>
          <w:sz w:val="42"/>
          <w:szCs w:val="42"/>
        </w:rPr>
        <w:t xml:space="preserve"> </w:t>
      </w:r>
      <w:r>
        <w:rPr>
          <w:sz w:val="42"/>
          <w:szCs w:val="42"/>
        </w:rPr>
        <w:t>виде</w:t>
      </w:r>
      <w:r>
        <w:rPr>
          <w:spacing w:val="-2"/>
          <w:sz w:val="42"/>
          <w:szCs w:val="42"/>
        </w:rPr>
        <w:t xml:space="preserve"> </w:t>
      </w:r>
      <w:r>
        <w:rPr>
          <w:sz w:val="42"/>
          <w:szCs w:val="42"/>
        </w:rPr>
        <w:t xml:space="preserve">триады: </w:t>
      </w:r>
      <w:proofErr w:type="spellStart"/>
      <w:r>
        <w:rPr>
          <w:sz w:val="42"/>
          <w:szCs w:val="42"/>
        </w:rPr>
        <w:t>дедуктивизм</w:t>
      </w:r>
      <w:proofErr w:type="spellEnd"/>
      <w:r>
        <w:rPr>
          <w:sz w:val="42"/>
          <w:szCs w:val="42"/>
        </w:rPr>
        <w:t xml:space="preserve"> - отбор –устранение ошибок.</w:t>
      </w:r>
    </w:p>
    <w:p w14:paraId="1B161824" w14:textId="77777777" w:rsidR="007F7AD1" w:rsidRDefault="007F7AD1" w:rsidP="00D35DA9">
      <w:pPr>
        <w:pStyle w:val="a9"/>
        <w:rPr>
          <w:rFonts w:ascii="Arial" w:hAnsi="Arial" w:cs="Arial"/>
          <w:color w:val="000000"/>
          <w:sz w:val="42"/>
          <w:szCs w:val="42"/>
        </w:rPr>
      </w:pPr>
    </w:p>
    <w:p w14:paraId="0C1FCC87" w14:textId="77777777" w:rsidR="007A17A3" w:rsidRDefault="007A17A3" w:rsidP="00D35DA9">
      <w:pPr>
        <w:pStyle w:val="a9"/>
        <w:rPr>
          <w:sz w:val="20"/>
          <w:szCs w:val="20"/>
        </w:rPr>
      </w:pPr>
    </w:p>
    <w:p w14:paraId="3AF6123D" w14:textId="77777777" w:rsidR="007A17A3" w:rsidRDefault="007A17A3" w:rsidP="00D35DA9">
      <w:pPr>
        <w:pStyle w:val="a9"/>
        <w:rPr>
          <w:sz w:val="20"/>
          <w:szCs w:val="20"/>
        </w:rPr>
      </w:pPr>
    </w:p>
    <w:p w14:paraId="0D2674AC" w14:textId="77777777" w:rsidR="007A17A3" w:rsidRDefault="007A17A3" w:rsidP="00D35DA9">
      <w:pPr>
        <w:pStyle w:val="a9"/>
        <w:rPr>
          <w:sz w:val="20"/>
          <w:szCs w:val="20"/>
        </w:rPr>
      </w:pPr>
    </w:p>
    <w:p w14:paraId="17569B0A" w14:textId="77777777" w:rsidR="007A17A3" w:rsidRDefault="007A17A3" w:rsidP="00D35DA9">
      <w:pPr>
        <w:pStyle w:val="a9"/>
        <w:rPr>
          <w:sz w:val="18"/>
          <w:szCs w:val="18"/>
        </w:rPr>
      </w:pPr>
    </w:p>
    <w:p w14:paraId="70869D15" w14:textId="77777777" w:rsidR="007A17A3" w:rsidRDefault="007A17A3" w:rsidP="00D35DA9">
      <w:pPr>
        <w:pStyle w:val="a9"/>
        <w:rPr>
          <w:spacing w:val="-2"/>
          <w:sz w:val="38"/>
          <w:szCs w:val="38"/>
        </w:rPr>
      </w:pPr>
      <w:r>
        <w:rPr>
          <w:sz w:val="38"/>
          <w:szCs w:val="38"/>
        </w:rPr>
        <w:t>Эволюция</w:t>
      </w:r>
      <w:r>
        <w:rPr>
          <w:spacing w:val="-22"/>
          <w:sz w:val="38"/>
          <w:szCs w:val="38"/>
        </w:rPr>
        <w:t xml:space="preserve"> </w:t>
      </w:r>
      <w:r>
        <w:rPr>
          <w:sz w:val="38"/>
          <w:szCs w:val="38"/>
        </w:rPr>
        <w:t>Поппера</w:t>
      </w:r>
      <w:r>
        <w:rPr>
          <w:spacing w:val="-20"/>
          <w:sz w:val="38"/>
          <w:szCs w:val="38"/>
        </w:rPr>
        <w:t xml:space="preserve"> </w:t>
      </w:r>
      <w:r>
        <w:rPr>
          <w:sz w:val="38"/>
          <w:szCs w:val="38"/>
        </w:rPr>
        <w:t>излагается</w:t>
      </w:r>
      <w:r>
        <w:rPr>
          <w:spacing w:val="-14"/>
          <w:sz w:val="38"/>
          <w:szCs w:val="38"/>
        </w:rPr>
        <w:t xml:space="preserve"> </w:t>
      </w:r>
      <w:r>
        <w:rPr>
          <w:sz w:val="38"/>
          <w:szCs w:val="38"/>
        </w:rPr>
        <w:t>в</w:t>
      </w:r>
      <w:r>
        <w:rPr>
          <w:spacing w:val="-22"/>
          <w:sz w:val="38"/>
          <w:szCs w:val="38"/>
        </w:rPr>
        <w:t xml:space="preserve"> </w:t>
      </w:r>
      <w:r>
        <w:rPr>
          <w:sz w:val="38"/>
          <w:szCs w:val="38"/>
        </w:rPr>
        <w:t>виде</w:t>
      </w:r>
      <w:r>
        <w:rPr>
          <w:spacing w:val="-17"/>
          <w:sz w:val="38"/>
          <w:szCs w:val="38"/>
        </w:rPr>
        <w:t xml:space="preserve"> </w:t>
      </w:r>
      <w:r>
        <w:rPr>
          <w:sz w:val="38"/>
          <w:szCs w:val="38"/>
        </w:rPr>
        <w:t>двенадцати</w:t>
      </w:r>
      <w:r>
        <w:rPr>
          <w:spacing w:val="-18"/>
          <w:sz w:val="38"/>
          <w:szCs w:val="38"/>
        </w:rPr>
        <w:t xml:space="preserve"> </w:t>
      </w:r>
      <w:r>
        <w:rPr>
          <w:sz w:val="38"/>
          <w:szCs w:val="38"/>
        </w:rPr>
        <w:t>тезисов.</w:t>
      </w:r>
      <w:r>
        <w:rPr>
          <w:spacing w:val="-19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Основными</w:t>
      </w:r>
    </w:p>
    <w:p w14:paraId="77450F49" w14:textId="77777777" w:rsidR="007A17A3" w:rsidRDefault="007A17A3" w:rsidP="00D35DA9">
      <w:pPr>
        <w:pStyle w:val="a9"/>
        <w:rPr>
          <w:spacing w:val="-2"/>
          <w:sz w:val="38"/>
          <w:szCs w:val="38"/>
        </w:rPr>
      </w:pPr>
      <w:r>
        <w:rPr>
          <w:sz w:val="38"/>
          <w:szCs w:val="38"/>
        </w:rPr>
        <w:t>из</w:t>
      </w:r>
      <w:r>
        <w:rPr>
          <w:spacing w:val="-8"/>
          <w:sz w:val="38"/>
          <w:szCs w:val="38"/>
        </w:rPr>
        <w:t xml:space="preserve"> </w:t>
      </w:r>
      <w:r>
        <w:rPr>
          <w:sz w:val="38"/>
          <w:szCs w:val="38"/>
        </w:rPr>
        <w:t>них</w:t>
      </w:r>
      <w:r>
        <w:rPr>
          <w:spacing w:val="-5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являются:</w:t>
      </w:r>
    </w:p>
    <w:p w14:paraId="2F6849A6" w14:textId="77777777" w:rsidR="007A17A3" w:rsidRDefault="007A17A3" w:rsidP="00D35DA9">
      <w:pPr>
        <w:pStyle w:val="a9"/>
        <w:rPr>
          <w:rFonts w:ascii="Arial" w:hAnsi="Arial" w:cs="Arial"/>
          <w:color w:val="000000"/>
          <w:spacing w:val="-2"/>
          <w:sz w:val="38"/>
          <w:szCs w:val="38"/>
        </w:rPr>
      </w:pPr>
      <w:r>
        <w:rPr>
          <w:sz w:val="38"/>
          <w:szCs w:val="38"/>
        </w:rPr>
        <w:t>проблемы</w:t>
      </w:r>
      <w:r>
        <w:rPr>
          <w:spacing w:val="-22"/>
          <w:sz w:val="38"/>
          <w:szCs w:val="38"/>
        </w:rPr>
        <w:t xml:space="preserve"> </w:t>
      </w:r>
      <w:r>
        <w:rPr>
          <w:sz w:val="38"/>
          <w:szCs w:val="38"/>
        </w:rPr>
        <w:t>эволюции</w:t>
      </w:r>
      <w:r>
        <w:rPr>
          <w:spacing w:val="-21"/>
          <w:sz w:val="38"/>
          <w:szCs w:val="38"/>
        </w:rPr>
        <w:t xml:space="preserve"> </w:t>
      </w:r>
      <w:r>
        <w:rPr>
          <w:sz w:val="38"/>
          <w:szCs w:val="38"/>
        </w:rPr>
        <w:t>всегда</w:t>
      </w:r>
      <w:r>
        <w:rPr>
          <w:spacing w:val="-22"/>
          <w:sz w:val="38"/>
          <w:szCs w:val="38"/>
        </w:rPr>
        <w:t xml:space="preserve"> </w:t>
      </w:r>
      <w:r>
        <w:rPr>
          <w:sz w:val="38"/>
          <w:szCs w:val="38"/>
        </w:rPr>
        <w:t>решаются</w:t>
      </w:r>
      <w:r>
        <w:rPr>
          <w:spacing w:val="-21"/>
          <w:sz w:val="38"/>
          <w:szCs w:val="38"/>
        </w:rPr>
        <w:t xml:space="preserve"> </w:t>
      </w:r>
      <w:r>
        <w:rPr>
          <w:sz w:val="38"/>
          <w:szCs w:val="38"/>
        </w:rPr>
        <w:t>методом</w:t>
      </w:r>
      <w:r>
        <w:rPr>
          <w:spacing w:val="-21"/>
          <w:sz w:val="38"/>
          <w:szCs w:val="38"/>
        </w:rPr>
        <w:t xml:space="preserve"> </w:t>
      </w:r>
      <w:r>
        <w:rPr>
          <w:sz w:val="38"/>
          <w:szCs w:val="38"/>
        </w:rPr>
        <w:t>проб</w:t>
      </w:r>
      <w:r>
        <w:rPr>
          <w:spacing w:val="-22"/>
          <w:sz w:val="38"/>
          <w:szCs w:val="38"/>
        </w:rPr>
        <w:t xml:space="preserve"> </w:t>
      </w:r>
      <w:r>
        <w:rPr>
          <w:sz w:val="38"/>
          <w:szCs w:val="38"/>
        </w:rPr>
        <w:t>и</w:t>
      </w:r>
      <w:r>
        <w:rPr>
          <w:spacing w:val="-21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ошибок;</w:t>
      </w:r>
    </w:p>
    <w:p w14:paraId="4EDE2EF5" w14:textId="77777777" w:rsidR="007A17A3" w:rsidRDefault="007A17A3" w:rsidP="00D35DA9">
      <w:pPr>
        <w:pStyle w:val="a9"/>
        <w:rPr>
          <w:rFonts w:ascii="Arial" w:hAnsi="Arial" w:cs="Arial"/>
          <w:color w:val="000000"/>
          <w:spacing w:val="-2"/>
          <w:sz w:val="38"/>
          <w:szCs w:val="38"/>
        </w:rPr>
      </w:pPr>
      <w:r>
        <w:rPr>
          <w:sz w:val="38"/>
          <w:szCs w:val="38"/>
        </w:rPr>
        <w:t>устранение</w:t>
      </w:r>
      <w:r>
        <w:rPr>
          <w:spacing w:val="-22"/>
          <w:sz w:val="38"/>
          <w:szCs w:val="38"/>
        </w:rPr>
        <w:t xml:space="preserve"> </w:t>
      </w:r>
      <w:r>
        <w:rPr>
          <w:sz w:val="38"/>
          <w:szCs w:val="38"/>
        </w:rPr>
        <w:t>ошибок</w:t>
      </w:r>
      <w:r>
        <w:rPr>
          <w:spacing w:val="-21"/>
          <w:sz w:val="38"/>
          <w:szCs w:val="38"/>
        </w:rPr>
        <w:t xml:space="preserve"> </w:t>
      </w:r>
      <w:r>
        <w:rPr>
          <w:sz w:val="38"/>
          <w:szCs w:val="38"/>
        </w:rPr>
        <w:t>может</w:t>
      </w:r>
      <w:r>
        <w:rPr>
          <w:spacing w:val="-19"/>
          <w:sz w:val="38"/>
          <w:szCs w:val="38"/>
        </w:rPr>
        <w:t xml:space="preserve"> </w:t>
      </w:r>
      <w:r>
        <w:rPr>
          <w:sz w:val="38"/>
          <w:szCs w:val="38"/>
        </w:rPr>
        <w:t>осуществляться</w:t>
      </w:r>
      <w:r>
        <w:rPr>
          <w:spacing w:val="-11"/>
          <w:sz w:val="38"/>
          <w:szCs w:val="38"/>
        </w:rPr>
        <w:t xml:space="preserve"> </w:t>
      </w:r>
      <w:r>
        <w:rPr>
          <w:sz w:val="38"/>
          <w:szCs w:val="38"/>
        </w:rPr>
        <w:t>либо</w:t>
      </w:r>
      <w:r>
        <w:rPr>
          <w:spacing w:val="-21"/>
          <w:sz w:val="38"/>
          <w:szCs w:val="38"/>
        </w:rPr>
        <w:t xml:space="preserve"> </w:t>
      </w:r>
      <w:r>
        <w:rPr>
          <w:sz w:val="38"/>
          <w:szCs w:val="38"/>
        </w:rPr>
        <w:t>путем</w:t>
      </w:r>
      <w:r>
        <w:rPr>
          <w:spacing w:val="-18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полного</w:t>
      </w:r>
    </w:p>
    <w:p w14:paraId="3CBC5C0C" w14:textId="77777777" w:rsidR="007A17A3" w:rsidRDefault="007A17A3" w:rsidP="00D35DA9">
      <w:pPr>
        <w:pStyle w:val="a9"/>
        <w:rPr>
          <w:spacing w:val="-2"/>
          <w:sz w:val="38"/>
          <w:szCs w:val="38"/>
        </w:rPr>
      </w:pPr>
      <w:r>
        <w:rPr>
          <w:sz w:val="38"/>
          <w:szCs w:val="38"/>
        </w:rPr>
        <w:t>устранения</w:t>
      </w:r>
      <w:r>
        <w:rPr>
          <w:spacing w:val="-15"/>
          <w:sz w:val="38"/>
          <w:szCs w:val="38"/>
        </w:rPr>
        <w:t xml:space="preserve"> </w:t>
      </w:r>
      <w:r>
        <w:rPr>
          <w:sz w:val="38"/>
          <w:szCs w:val="38"/>
        </w:rPr>
        <w:t>неудачных</w:t>
      </w:r>
      <w:r>
        <w:rPr>
          <w:spacing w:val="-6"/>
          <w:sz w:val="38"/>
          <w:szCs w:val="38"/>
        </w:rPr>
        <w:t xml:space="preserve"> </w:t>
      </w:r>
      <w:r>
        <w:rPr>
          <w:sz w:val="38"/>
          <w:szCs w:val="38"/>
        </w:rPr>
        <w:t>форм,</w:t>
      </w:r>
      <w:r>
        <w:rPr>
          <w:spacing w:val="-13"/>
          <w:sz w:val="38"/>
          <w:szCs w:val="38"/>
        </w:rPr>
        <w:t xml:space="preserve"> </w:t>
      </w:r>
      <w:r>
        <w:rPr>
          <w:sz w:val="38"/>
          <w:szCs w:val="38"/>
        </w:rPr>
        <w:t>либо</w:t>
      </w:r>
      <w:r>
        <w:rPr>
          <w:spacing w:val="-15"/>
          <w:sz w:val="38"/>
          <w:szCs w:val="38"/>
        </w:rPr>
        <w:t xml:space="preserve"> </w:t>
      </w:r>
      <w:r>
        <w:rPr>
          <w:sz w:val="38"/>
          <w:szCs w:val="38"/>
        </w:rPr>
        <w:t>в</w:t>
      </w:r>
      <w:r>
        <w:rPr>
          <w:spacing w:val="-13"/>
          <w:sz w:val="38"/>
          <w:szCs w:val="38"/>
        </w:rPr>
        <w:t xml:space="preserve"> </w:t>
      </w:r>
      <w:r>
        <w:rPr>
          <w:sz w:val="38"/>
          <w:szCs w:val="38"/>
        </w:rPr>
        <w:t>виде</w:t>
      </w:r>
      <w:r>
        <w:rPr>
          <w:spacing w:val="-10"/>
          <w:sz w:val="38"/>
          <w:szCs w:val="38"/>
        </w:rPr>
        <w:t xml:space="preserve"> </w:t>
      </w:r>
      <w:r>
        <w:rPr>
          <w:sz w:val="38"/>
          <w:szCs w:val="38"/>
        </w:rPr>
        <w:t>эволюции</w:t>
      </w:r>
      <w:r>
        <w:rPr>
          <w:spacing w:val="-16"/>
          <w:sz w:val="38"/>
          <w:szCs w:val="38"/>
        </w:rPr>
        <w:t xml:space="preserve"> </w:t>
      </w:r>
      <w:r>
        <w:rPr>
          <w:sz w:val="38"/>
          <w:szCs w:val="38"/>
        </w:rPr>
        <w:t xml:space="preserve">механизмов </w:t>
      </w:r>
      <w:r>
        <w:rPr>
          <w:spacing w:val="-2"/>
          <w:sz w:val="38"/>
          <w:szCs w:val="38"/>
        </w:rPr>
        <w:t>управления;</w:t>
      </w:r>
    </w:p>
    <w:p w14:paraId="2124198B" w14:textId="77777777" w:rsidR="007A17A3" w:rsidRDefault="007A17A3" w:rsidP="00D35DA9">
      <w:pPr>
        <w:pStyle w:val="a9"/>
        <w:rPr>
          <w:rFonts w:ascii="Arial" w:hAnsi="Arial" w:cs="Arial"/>
          <w:color w:val="000000"/>
          <w:sz w:val="38"/>
          <w:szCs w:val="38"/>
        </w:rPr>
      </w:pPr>
      <w:r>
        <w:rPr>
          <w:sz w:val="38"/>
          <w:szCs w:val="38"/>
        </w:rPr>
        <w:t>популяция</w:t>
      </w:r>
      <w:r>
        <w:rPr>
          <w:spacing w:val="-20"/>
          <w:sz w:val="38"/>
          <w:szCs w:val="38"/>
        </w:rPr>
        <w:t xml:space="preserve"> </w:t>
      </w:r>
      <w:r>
        <w:rPr>
          <w:sz w:val="38"/>
          <w:szCs w:val="38"/>
        </w:rPr>
        <w:t>использует</w:t>
      </w:r>
      <w:r>
        <w:rPr>
          <w:spacing w:val="-20"/>
          <w:sz w:val="38"/>
          <w:szCs w:val="38"/>
        </w:rPr>
        <w:t xml:space="preserve"> </w:t>
      </w:r>
      <w:r>
        <w:rPr>
          <w:sz w:val="38"/>
          <w:szCs w:val="38"/>
        </w:rPr>
        <w:t>тот</w:t>
      </w:r>
      <w:r>
        <w:rPr>
          <w:spacing w:val="-22"/>
          <w:sz w:val="38"/>
          <w:szCs w:val="38"/>
        </w:rPr>
        <w:t xml:space="preserve"> </w:t>
      </w:r>
      <w:r>
        <w:rPr>
          <w:sz w:val="38"/>
          <w:szCs w:val="38"/>
        </w:rPr>
        <w:t>механизм</w:t>
      </w:r>
      <w:r>
        <w:rPr>
          <w:spacing w:val="-15"/>
          <w:sz w:val="38"/>
          <w:szCs w:val="38"/>
        </w:rPr>
        <w:t xml:space="preserve"> </w:t>
      </w:r>
      <w:r>
        <w:rPr>
          <w:sz w:val="38"/>
          <w:szCs w:val="38"/>
        </w:rPr>
        <w:t>управления,</w:t>
      </w:r>
      <w:r>
        <w:rPr>
          <w:spacing w:val="-16"/>
          <w:sz w:val="38"/>
          <w:szCs w:val="38"/>
        </w:rPr>
        <w:t xml:space="preserve"> </w:t>
      </w:r>
      <w:r>
        <w:rPr>
          <w:sz w:val="38"/>
          <w:szCs w:val="38"/>
        </w:rPr>
        <w:t>который выработался в процессе эволюции;</w:t>
      </w:r>
    </w:p>
    <w:p w14:paraId="00F4B388" w14:textId="77777777" w:rsidR="007A17A3" w:rsidRDefault="007A17A3" w:rsidP="00D35DA9">
      <w:pPr>
        <w:pStyle w:val="a9"/>
        <w:rPr>
          <w:rFonts w:ascii="Arial" w:hAnsi="Arial" w:cs="Arial"/>
          <w:color w:val="000000"/>
          <w:spacing w:val="-2"/>
          <w:sz w:val="38"/>
          <w:szCs w:val="38"/>
        </w:rPr>
      </w:pPr>
      <w:r>
        <w:rPr>
          <w:spacing w:val="-2"/>
          <w:sz w:val="38"/>
          <w:szCs w:val="38"/>
        </w:rPr>
        <w:t>популяция</w:t>
      </w:r>
      <w:r>
        <w:rPr>
          <w:spacing w:val="-9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является</w:t>
      </w:r>
      <w:r>
        <w:rPr>
          <w:spacing w:val="1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пробным</w:t>
      </w:r>
      <w:r>
        <w:rPr>
          <w:spacing w:val="-12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решением,</w:t>
      </w:r>
      <w:r>
        <w:rPr>
          <w:spacing w:val="-5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анализируемым</w:t>
      </w:r>
      <w:r>
        <w:rPr>
          <w:spacing w:val="-8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в</w:t>
      </w:r>
      <w:r>
        <w:rPr>
          <w:spacing w:val="-11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процессе</w:t>
      </w:r>
    </w:p>
    <w:p w14:paraId="46980734" w14:textId="77777777" w:rsidR="007A17A3" w:rsidRDefault="007A17A3" w:rsidP="00D35DA9">
      <w:pPr>
        <w:pStyle w:val="a9"/>
        <w:rPr>
          <w:spacing w:val="-5"/>
          <w:sz w:val="38"/>
          <w:szCs w:val="38"/>
        </w:rPr>
      </w:pPr>
      <w:r>
        <w:rPr>
          <w:sz w:val="38"/>
          <w:szCs w:val="38"/>
        </w:rPr>
        <w:t>эволюции,</w:t>
      </w:r>
      <w:r>
        <w:rPr>
          <w:spacing w:val="-22"/>
          <w:sz w:val="38"/>
          <w:szCs w:val="38"/>
        </w:rPr>
        <w:t xml:space="preserve"> </w:t>
      </w:r>
      <w:r>
        <w:rPr>
          <w:sz w:val="38"/>
          <w:szCs w:val="38"/>
        </w:rPr>
        <w:t>выбирающим</w:t>
      </w:r>
      <w:r>
        <w:rPr>
          <w:spacing w:val="-21"/>
          <w:sz w:val="38"/>
          <w:szCs w:val="38"/>
        </w:rPr>
        <w:t xml:space="preserve"> </w:t>
      </w:r>
      <w:r>
        <w:rPr>
          <w:sz w:val="38"/>
          <w:szCs w:val="38"/>
        </w:rPr>
        <w:t>окружающую</w:t>
      </w:r>
      <w:r>
        <w:rPr>
          <w:spacing w:val="-21"/>
          <w:sz w:val="38"/>
          <w:szCs w:val="38"/>
        </w:rPr>
        <w:t xml:space="preserve"> </w:t>
      </w:r>
      <w:r>
        <w:rPr>
          <w:sz w:val="38"/>
          <w:szCs w:val="38"/>
        </w:rPr>
        <w:t>среду</w:t>
      </w:r>
      <w:r>
        <w:rPr>
          <w:spacing w:val="-20"/>
          <w:sz w:val="38"/>
          <w:szCs w:val="38"/>
        </w:rPr>
        <w:t xml:space="preserve"> </w:t>
      </w:r>
      <w:r>
        <w:rPr>
          <w:sz w:val="38"/>
          <w:szCs w:val="38"/>
        </w:rPr>
        <w:t>и</w:t>
      </w:r>
      <w:r>
        <w:rPr>
          <w:spacing w:val="-20"/>
          <w:sz w:val="38"/>
          <w:szCs w:val="38"/>
        </w:rPr>
        <w:t xml:space="preserve"> </w:t>
      </w:r>
      <w:r>
        <w:rPr>
          <w:sz w:val="38"/>
          <w:szCs w:val="38"/>
        </w:rPr>
        <w:t>преобразующим</w:t>
      </w:r>
      <w:r>
        <w:rPr>
          <w:spacing w:val="-22"/>
          <w:sz w:val="38"/>
          <w:szCs w:val="38"/>
        </w:rPr>
        <w:t xml:space="preserve"> </w:t>
      </w:r>
      <w:r>
        <w:rPr>
          <w:spacing w:val="-5"/>
          <w:sz w:val="38"/>
          <w:szCs w:val="38"/>
        </w:rPr>
        <w:t>ее;</w:t>
      </w:r>
    </w:p>
    <w:p w14:paraId="51592278" w14:textId="77777777" w:rsidR="007A17A3" w:rsidRDefault="007A17A3" w:rsidP="00D35DA9">
      <w:pPr>
        <w:pStyle w:val="a9"/>
        <w:rPr>
          <w:rFonts w:ascii="Arial" w:hAnsi="Arial" w:cs="Arial"/>
          <w:color w:val="000000"/>
          <w:spacing w:val="-4"/>
          <w:sz w:val="38"/>
          <w:szCs w:val="38"/>
        </w:rPr>
      </w:pPr>
      <w:r>
        <w:rPr>
          <w:spacing w:val="-2"/>
          <w:sz w:val="38"/>
          <w:szCs w:val="38"/>
        </w:rPr>
        <w:t>эволюционная</w:t>
      </w:r>
      <w:r>
        <w:rPr>
          <w:spacing w:val="-13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последовательность</w:t>
      </w:r>
      <w:r>
        <w:rPr>
          <w:spacing w:val="-8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событий</w:t>
      </w:r>
      <w:r>
        <w:rPr>
          <w:spacing w:val="-15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представляется</w:t>
      </w:r>
      <w:r>
        <w:rPr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в</w:t>
      </w:r>
      <w:r>
        <w:rPr>
          <w:spacing w:val="-11"/>
          <w:sz w:val="38"/>
          <w:szCs w:val="38"/>
        </w:rPr>
        <w:t xml:space="preserve"> </w:t>
      </w:r>
      <w:r>
        <w:rPr>
          <w:spacing w:val="-4"/>
          <w:sz w:val="38"/>
          <w:szCs w:val="38"/>
        </w:rPr>
        <w:t>виде</w:t>
      </w:r>
    </w:p>
    <w:p w14:paraId="638C2CF5" w14:textId="77777777" w:rsidR="007A17A3" w:rsidRDefault="007A17A3" w:rsidP="00D35DA9">
      <w:pPr>
        <w:pStyle w:val="a9"/>
        <w:rPr>
          <w:spacing w:val="-2"/>
          <w:sz w:val="38"/>
          <w:szCs w:val="38"/>
        </w:rPr>
      </w:pPr>
      <w:r>
        <w:rPr>
          <w:spacing w:val="-2"/>
          <w:sz w:val="38"/>
          <w:szCs w:val="38"/>
        </w:rPr>
        <w:t>последовательности</w:t>
      </w:r>
    </w:p>
    <w:p w14:paraId="13A5AB44" w14:textId="77777777" w:rsidR="007A17A3" w:rsidRDefault="007A17A3" w:rsidP="00D35DA9">
      <w:pPr>
        <w:pStyle w:val="a9"/>
        <w:rPr>
          <w:i/>
          <w:iCs/>
          <w:spacing w:val="-5"/>
          <w:sz w:val="38"/>
          <w:szCs w:val="38"/>
        </w:rPr>
      </w:pPr>
      <w:r>
        <w:rPr>
          <w:i/>
          <w:iCs/>
          <w:sz w:val="38"/>
          <w:szCs w:val="38"/>
        </w:rPr>
        <w:t>F\</w:t>
      </w:r>
      <w:r>
        <w:rPr>
          <w:i/>
          <w:iCs/>
          <w:spacing w:val="-6"/>
          <w:sz w:val="38"/>
          <w:szCs w:val="38"/>
        </w:rPr>
        <w:t xml:space="preserve"> </w:t>
      </w:r>
      <w:r>
        <w:rPr>
          <w:sz w:val="38"/>
          <w:szCs w:val="38"/>
        </w:rPr>
        <w:t>—</w:t>
      </w:r>
      <w:r>
        <w:rPr>
          <w:i/>
          <w:iCs/>
          <w:sz w:val="38"/>
          <w:szCs w:val="38"/>
        </w:rPr>
        <w:t>&gt;</w:t>
      </w:r>
      <w:r>
        <w:rPr>
          <w:i/>
          <w:iCs/>
          <w:spacing w:val="-5"/>
          <w:sz w:val="38"/>
          <w:szCs w:val="38"/>
        </w:rPr>
        <w:t xml:space="preserve"> </w:t>
      </w:r>
      <w:r>
        <w:rPr>
          <w:i/>
          <w:iCs/>
          <w:sz w:val="38"/>
          <w:szCs w:val="38"/>
        </w:rPr>
        <w:t>TS</w:t>
      </w:r>
      <w:r>
        <w:rPr>
          <w:i/>
          <w:iCs/>
          <w:spacing w:val="-6"/>
          <w:sz w:val="38"/>
          <w:szCs w:val="38"/>
        </w:rPr>
        <w:t xml:space="preserve"> </w:t>
      </w:r>
      <w:r>
        <w:rPr>
          <w:i/>
          <w:iCs/>
          <w:sz w:val="38"/>
          <w:szCs w:val="38"/>
        </w:rPr>
        <w:t>—&gt;</w:t>
      </w:r>
      <w:r>
        <w:rPr>
          <w:i/>
          <w:iCs/>
          <w:spacing w:val="-1"/>
          <w:sz w:val="38"/>
          <w:szCs w:val="38"/>
        </w:rPr>
        <w:t xml:space="preserve"> </w:t>
      </w:r>
      <w:r>
        <w:rPr>
          <w:i/>
          <w:iCs/>
          <w:sz w:val="38"/>
          <w:szCs w:val="38"/>
        </w:rPr>
        <w:t>ЕЕ</w:t>
      </w:r>
      <w:r>
        <w:rPr>
          <w:i/>
          <w:iCs/>
          <w:spacing w:val="-10"/>
          <w:sz w:val="38"/>
          <w:szCs w:val="38"/>
        </w:rPr>
        <w:t xml:space="preserve"> </w:t>
      </w:r>
      <w:r>
        <w:rPr>
          <w:sz w:val="38"/>
          <w:szCs w:val="38"/>
        </w:rPr>
        <w:t xml:space="preserve">—&gt; </w:t>
      </w:r>
      <w:proofErr w:type="spellStart"/>
      <w:r>
        <w:rPr>
          <w:i/>
          <w:iCs/>
          <w:spacing w:val="-5"/>
          <w:sz w:val="38"/>
          <w:szCs w:val="38"/>
        </w:rPr>
        <w:t>fz</w:t>
      </w:r>
      <w:proofErr w:type="spellEnd"/>
      <w:r>
        <w:rPr>
          <w:i/>
          <w:iCs/>
          <w:spacing w:val="-5"/>
          <w:sz w:val="38"/>
          <w:szCs w:val="38"/>
        </w:rPr>
        <w:t>,</w:t>
      </w:r>
    </w:p>
    <w:p w14:paraId="55A817A2" w14:textId="77777777" w:rsidR="007A17A3" w:rsidRDefault="007A17A3" w:rsidP="00D35DA9">
      <w:pPr>
        <w:pStyle w:val="a9"/>
        <w:rPr>
          <w:i/>
          <w:iCs/>
          <w:spacing w:val="-10"/>
          <w:sz w:val="38"/>
          <w:szCs w:val="38"/>
        </w:rPr>
      </w:pPr>
      <w:r>
        <w:rPr>
          <w:spacing w:val="-4"/>
          <w:sz w:val="38"/>
          <w:szCs w:val="38"/>
        </w:rPr>
        <w:lastRenderedPageBreak/>
        <w:t>где</w:t>
      </w:r>
      <w:r>
        <w:rPr>
          <w:spacing w:val="-18"/>
          <w:sz w:val="38"/>
          <w:szCs w:val="38"/>
        </w:rPr>
        <w:t xml:space="preserve"> </w:t>
      </w:r>
      <w:r>
        <w:rPr>
          <w:i/>
          <w:iCs/>
          <w:spacing w:val="-5"/>
          <w:sz w:val="38"/>
          <w:szCs w:val="38"/>
        </w:rPr>
        <w:t>F\</w:t>
      </w:r>
      <w:r>
        <w:rPr>
          <w:i/>
          <w:iCs/>
          <w:sz w:val="38"/>
          <w:szCs w:val="38"/>
        </w:rPr>
        <w:tab/>
        <w:t>•</w:t>
      </w:r>
      <w:r>
        <w:rPr>
          <w:i/>
          <w:iCs/>
          <w:spacing w:val="-14"/>
          <w:sz w:val="38"/>
          <w:szCs w:val="38"/>
        </w:rPr>
        <w:t xml:space="preserve"> </w:t>
      </w:r>
      <w:r>
        <w:rPr>
          <w:i/>
          <w:iCs/>
          <w:sz w:val="38"/>
          <w:szCs w:val="38"/>
        </w:rPr>
        <w:t>-</w:t>
      </w:r>
      <w:r>
        <w:rPr>
          <w:i/>
          <w:iCs/>
          <w:spacing w:val="-13"/>
          <w:sz w:val="38"/>
          <w:szCs w:val="38"/>
        </w:rPr>
        <w:t xml:space="preserve"> </w:t>
      </w:r>
      <w:r>
        <w:rPr>
          <w:sz w:val="38"/>
          <w:szCs w:val="38"/>
        </w:rPr>
        <w:t>исходная</w:t>
      </w:r>
      <w:r>
        <w:rPr>
          <w:spacing w:val="-9"/>
          <w:sz w:val="38"/>
          <w:szCs w:val="38"/>
        </w:rPr>
        <w:t xml:space="preserve"> </w:t>
      </w:r>
      <w:r>
        <w:rPr>
          <w:sz w:val="38"/>
          <w:szCs w:val="38"/>
        </w:rPr>
        <w:t>проблема,</w:t>
      </w:r>
      <w:r>
        <w:rPr>
          <w:spacing w:val="-8"/>
          <w:sz w:val="38"/>
          <w:szCs w:val="38"/>
        </w:rPr>
        <w:t xml:space="preserve"> </w:t>
      </w:r>
      <w:r>
        <w:rPr>
          <w:i/>
          <w:iCs/>
          <w:sz w:val="38"/>
          <w:szCs w:val="38"/>
        </w:rPr>
        <w:t>TS</w:t>
      </w:r>
      <w:r>
        <w:rPr>
          <w:i/>
          <w:iCs/>
          <w:spacing w:val="-15"/>
          <w:sz w:val="38"/>
          <w:szCs w:val="38"/>
        </w:rPr>
        <w:t xml:space="preserve"> </w:t>
      </w:r>
      <w:r>
        <w:rPr>
          <w:i/>
          <w:iCs/>
          <w:sz w:val="38"/>
          <w:szCs w:val="38"/>
        </w:rPr>
        <w:t>—</w:t>
      </w:r>
      <w:r>
        <w:rPr>
          <w:i/>
          <w:iCs/>
          <w:spacing w:val="-10"/>
          <w:sz w:val="38"/>
          <w:szCs w:val="38"/>
        </w:rPr>
        <w:t xml:space="preserve"> </w:t>
      </w:r>
      <w:r>
        <w:rPr>
          <w:sz w:val="38"/>
          <w:szCs w:val="38"/>
        </w:rPr>
        <w:t>пробные</w:t>
      </w:r>
      <w:r>
        <w:rPr>
          <w:spacing w:val="-17"/>
          <w:sz w:val="38"/>
          <w:szCs w:val="38"/>
        </w:rPr>
        <w:t xml:space="preserve"> </w:t>
      </w:r>
      <w:r>
        <w:rPr>
          <w:sz w:val="38"/>
          <w:szCs w:val="38"/>
        </w:rPr>
        <w:t>решения,</w:t>
      </w:r>
      <w:r>
        <w:rPr>
          <w:spacing w:val="-4"/>
          <w:sz w:val="38"/>
          <w:szCs w:val="38"/>
        </w:rPr>
        <w:t xml:space="preserve"> </w:t>
      </w:r>
      <w:r>
        <w:rPr>
          <w:i/>
          <w:iCs/>
          <w:sz w:val="38"/>
          <w:szCs w:val="38"/>
        </w:rPr>
        <w:t>ЕЕ</w:t>
      </w:r>
      <w:r>
        <w:rPr>
          <w:i/>
          <w:iCs/>
          <w:spacing w:val="-14"/>
          <w:sz w:val="38"/>
          <w:szCs w:val="38"/>
        </w:rPr>
        <w:t xml:space="preserve"> </w:t>
      </w:r>
      <w:r>
        <w:rPr>
          <w:i/>
          <w:iCs/>
          <w:spacing w:val="-10"/>
          <w:sz w:val="38"/>
          <w:szCs w:val="38"/>
        </w:rPr>
        <w:t>—</w:t>
      </w:r>
    </w:p>
    <w:p w14:paraId="2C9F8A14" w14:textId="77777777" w:rsidR="007A17A3" w:rsidRDefault="007A17A3" w:rsidP="00D35DA9">
      <w:pPr>
        <w:pStyle w:val="a9"/>
        <w:rPr>
          <w:spacing w:val="-2"/>
          <w:sz w:val="38"/>
          <w:szCs w:val="38"/>
        </w:rPr>
      </w:pPr>
      <w:r>
        <w:rPr>
          <w:sz w:val="38"/>
          <w:szCs w:val="38"/>
        </w:rPr>
        <w:t>устранение</w:t>
      </w:r>
      <w:r>
        <w:rPr>
          <w:spacing w:val="-12"/>
          <w:sz w:val="38"/>
          <w:szCs w:val="38"/>
        </w:rPr>
        <w:t xml:space="preserve"> </w:t>
      </w:r>
      <w:r>
        <w:rPr>
          <w:sz w:val="38"/>
          <w:szCs w:val="38"/>
        </w:rPr>
        <w:t>ошибок,</w:t>
      </w:r>
      <w:r>
        <w:rPr>
          <w:spacing w:val="-13"/>
          <w:sz w:val="38"/>
          <w:szCs w:val="38"/>
        </w:rPr>
        <w:t xml:space="preserve"> </w:t>
      </w:r>
      <w:proofErr w:type="spellStart"/>
      <w:r>
        <w:rPr>
          <w:i/>
          <w:iCs/>
          <w:sz w:val="38"/>
          <w:szCs w:val="38"/>
        </w:rPr>
        <w:t>fz</w:t>
      </w:r>
      <w:proofErr w:type="spellEnd"/>
      <w:r>
        <w:rPr>
          <w:i/>
          <w:iCs/>
          <w:spacing w:val="-12"/>
          <w:sz w:val="38"/>
          <w:szCs w:val="38"/>
        </w:rPr>
        <w:t xml:space="preserve"> </w:t>
      </w:r>
      <w:r>
        <w:rPr>
          <w:i/>
          <w:iCs/>
          <w:sz w:val="38"/>
          <w:szCs w:val="38"/>
        </w:rPr>
        <w:t>—</w:t>
      </w:r>
      <w:r>
        <w:rPr>
          <w:i/>
          <w:iCs/>
          <w:spacing w:val="-10"/>
          <w:sz w:val="38"/>
          <w:szCs w:val="38"/>
        </w:rPr>
        <w:t xml:space="preserve"> </w:t>
      </w:r>
      <w:r>
        <w:rPr>
          <w:sz w:val="38"/>
          <w:szCs w:val="38"/>
        </w:rPr>
        <w:t>новая</w:t>
      </w:r>
      <w:r>
        <w:rPr>
          <w:spacing w:val="-13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проблема.</w:t>
      </w:r>
    </w:p>
    <w:p w14:paraId="39A8EFA6" w14:textId="77777777" w:rsidR="007F7AD1" w:rsidRDefault="007F7AD1" w:rsidP="00D35DA9">
      <w:pPr>
        <w:pStyle w:val="a9"/>
        <w:rPr>
          <w:spacing w:val="-2"/>
          <w:sz w:val="38"/>
          <w:szCs w:val="38"/>
        </w:rPr>
      </w:pPr>
    </w:p>
    <w:p w14:paraId="103CC2DB" w14:textId="77777777" w:rsidR="007A17A3" w:rsidRDefault="007A17A3" w:rsidP="00D35DA9">
      <w:pPr>
        <w:pStyle w:val="a9"/>
        <w:rPr>
          <w:sz w:val="20"/>
          <w:szCs w:val="20"/>
        </w:rPr>
      </w:pPr>
    </w:p>
    <w:p w14:paraId="060C1511" w14:textId="77777777" w:rsidR="007A17A3" w:rsidRDefault="007A17A3" w:rsidP="00D35DA9">
      <w:pPr>
        <w:pStyle w:val="a9"/>
        <w:rPr>
          <w:sz w:val="20"/>
          <w:szCs w:val="20"/>
        </w:rPr>
      </w:pPr>
    </w:p>
    <w:p w14:paraId="1890E7EC" w14:textId="77777777" w:rsidR="007A17A3" w:rsidRDefault="007A17A3" w:rsidP="00D35DA9">
      <w:pPr>
        <w:pStyle w:val="a9"/>
        <w:rPr>
          <w:sz w:val="20"/>
          <w:szCs w:val="20"/>
        </w:rPr>
      </w:pPr>
    </w:p>
    <w:p w14:paraId="0A1E0BCC" w14:textId="77777777" w:rsidR="007A17A3" w:rsidRDefault="007A17A3" w:rsidP="00D35DA9">
      <w:pPr>
        <w:pStyle w:val="a9"/>
        <w:rPr>
          <w:rFonts w:ascii="Arial" w:hAnsi="Arial" w:cs="Arial"/>
          <w:color w:val="000000"/>
          <w:sz w:val="52"/>
          <w:szCs w:val="52"/>
        </w:rPr>
      </w:pPr>
      <w:r>
        <w:rPr>
          <w:sz w:val="52"/>
          <w:szCs w:val="52"/>
        </w:rPr>
        <w:t>В</w:t>
      </w:r>
      <w:r>
        <w:rPr>
          <w:spacing w:val="-24"/>
          <w:sz w:val="52"/>
          <w:szCs w:val="52"/>
        </w:rPr>
        <w:t xml:space="preserve"> </w:t>
      </w:r>
      <w:r>
        <w:rPr>
          <w:sz w:val="52"/>
          <w:szCs w:val="52"/>
        </w:rPr>
        <w:t>отличие</w:t>
      </w:r>
      <w:r>
        <w:rPr>
          <w:spacing w:val="-17"/>
          <w:sz w:val="52"/>
          <w:szCs w:val="52"/>
        </w:rPr>
        <w:t xml:space="preserve"> </w:t>
      </w:r>
      <w:r>
        <w:rPr>
          <w:sz w:val="52"/>
          <w:szCs w:val="52"/>
        </w:rPr>
        <w:t>от</w:t>
      </w:r>
      <w:r>
        <w:rPr>
          <w:spacing w:val="-22"/>
          <w:sz w:val="52"/>
          <w:szCs w:val="52"/>
        </w:rPr>
        <w:t xml:space="preserve"> </w:t>
      </w:r>
      <w:r>
        <w:rPr>
          <w:sz w:val="52"/>
          <w:szCs w:val="52"/>
        </w:rPr>
        <w:t>эволюции</w:t>
      </w:r>
      <w:r>
        <w:rPr>
          <w:spacing w:val="-16"/>
          <w:sz w:val="52"/>
          <w:szCs w:val="52"/>
        </w:rPr>
        <w:t xml:space="preserve"> </w:t>
      </w:r>
      <w:r>
        <w:rPr>
          <w:sz w:val="52"/>
          <w:szCs w:val="52"/>
        </w:rPr>
        <w:t>Дарвина,</w:t>
      </w:r>
      <w:r>
        <w:rPr>
          <w:spacing w:val="-25"/>
          <w:sz w:val="52"/>
          <w:szCs w:val="52"/>
        </w:rPr>
        <w:t xml:space="preserve"> </w:t>
      </w:r>
      <w:r>
        <w:rPr>
          <w:sz w:val="52"/>
          <w:szCs w:val="52"/>
        </w:rPr>
        <w:t>где</w:t>
      </w:r>
      <w:r>
        <w:rPr>
          <w:spacing w:val="-21"/>
          <w:sz w:val="52"/>
          <w:szCs w:val="52"/>
        </w:rPr>
        <w:t xml:space="preserve"> </w:t>
      </w:r>
      <w:r>
        <w:rPr>
          <w:sz w:val="52"/>
          <w:szCs w:val="52"/>
        </w:rPr>
        <w:t>существует одна проблема -«выживание сильнейших», в</w:t>
      </w:r>
    </w:p>
    <w:p w14:paraId="3DB75A64" w14:textId="77777777" w:rsidR="007A17A3" w:rsidRDefault="007A17A3" w:rsidP="00D35DA9">
      <w:pPr>
        <w:pStyle w:val="a9"/>
      </w:pPr>
      <w:r>
        <w:t>эволюции Поппера существуют и другие проблемы: воспроизводство,</w:t>
      </w:r>
      <w:r>
        <w:rPr>
          <w:spacing w:val="-20"/>
        </w:rPr>
        <w:t xml:space="preserve"> </w:t>
      </w:r>
      <w:r>
        <w:t>избавление</w:t>
      </w:r>
      <w:r>
        <w:rPr>
          <w:spacing w:val="-23"/>
        </w:rPr>
        <w:t xml:space="preserve"> </w:t>
      </w:r>
      <w:r>
        <w:t>от</w:t>
      </w:r>
      <w:r>
        <w:rPr>
          <w:spacing w:val="-24"/>
        </w:rPr>
        <w:t xml:space="preserve"> </w:t>
      </w:r>
      <w:r>
        <w:t>лишнего</w:t>
      </w:r>
      <w:r>
        <w:rPr>
          <w:spacing w:val="-25"/>
        </w:rPr>
        <w:t xml:space="preserve"> </w:t>
      </w:r>
      <w:r>
        <w:t>потомства и т. п.</w:t>
      </w:r>
    </w:p>
    <w:p w14:paraId="3E137A88" w14:textId="77777777" w:rsidR="007A17A3" w:rsidRDefault="007A17A3" w:rsidP="00D35DA9">
      <w:pPr>
        <w:pStyle w:val="a9"/>
        <w:rPr>
          <w:rFonts w:ascii="Arial" w:hAnsi="Arial" w:cs="Arial"/>
          <w:color w:val="000000"/>
          <w:spacing w:val="-2"/>
          <w:sz w:val="52"/>
          <w:szCs w:val="52"/>
        </w:rPr>
      </w:pPr>
      <w:r>
        <w:rPr>
          <w:sz w:val="52"/>
          <w:szCs w:val="52"/>
        </w:rPr>
        <w:t>Согласно</w:t>
      </w:r>
      <w:r>
        <w:rPr>
          <w:spacing w:val="-23"/>
          <w:sz w:val="52"/>
          <w:szCs w:val="52"/>
        </w:rPr>
        <w:t xml:space="preserve"> </w:t>
      </w:r>
      <w:r>
        <w:rPr>
          <w:sz w:val="52"/>
          <w:szCs w:val="52"/>
        </w:rPr>
        <w:t>К.</w:t>
      </w:r>
      <w:r>
        <w:rPr>
          <w:spacing w:val="-25"/>
          <w:sz w:val="52"/>
          <w:szCs w:val="52"/>
        </w:rPr>
        <w:t xml:space="preserve"> </w:t>
      </w:r>
      <w:r>
        <w:rPr>
          <w:sz w:val="52"/>
          <w:szCs w:val="52"/>
        </w:rPr>
        <w:t>Попперу</w:t>
      </w:r>
      <w:r>
        <w:rPr>
          <w:spacing w:val="-23"/>
          <w:sz w:val="52"/>
          <w:szCs w:val="52"/>
        </w:rPr>
        <w:t xml:space="preserve"> </w:t>
      </w:r>
      <w:r>
        <w:rPr>
          <w:sz w:val="52"/>
          <w:szCs w:val="52"/>
        </w:rPr>
        <w:t>естественные</w:t>
      </w:r>
      <w:r>
        <w:rPr>
          <w:spacing w:val="-29"/>
          <w:sz w:val="52"/>
          <w:szCs w:val="52"/>
        </w:rPr>
        <w:t xml:space="preserve"> </w:t>
      </w:r>
      <w:r>
        <w:rPr>
          <w:spacing w:val="-2"/>
          <w:sz w:val="52"/>
          <w:szCs w:val="52"/>
        </w:rPr>
        <w:t>системы</w:t>
      </w:r>
    </w:p>
    <w:p w14:paraId="0C5082D5" w14:textId="77777777" w:rsidR="007A17A3" w:rsidRDefault="007A17A3" w:rsidP="00D35DA9">
      <w:pPr>
        <w:pStyle w:val="a9"/>
      </w:pPr>
      <w:r>
        <w:t>исследуют</w:t>
      </w:r>
      <w:r>
        <w:rPr>
          <w:spacing w:val="-22"/>
        </w:rPr>
        <w:t xml:space="preserve"> </w:t>
      </w:r>
      <w:r>
        <w:t>окружающую</w:t>
      </w:r>
      <w:r>
        <w:rPr>
          <w:spacing w:val="-14"/>
        </w:rPr>
        <w:t xml:space="preserve"> </w:t>
      </w:r>
      <w:r>
        <w:t>среду</w:t>
      </w:r>
      <w:r>
        <w:rPr>
          <w:spacing w:val="-29"/>
        </w:rPr>
        <w:t xml:space="preserve"> </w:t>
      </w:r>
      <w:r>
        <w:t>и</w:t>
      </w:r>
      <w:r>
        <w:rPr>
          <w:spacing w:val="-25"/>
        </w:rPr>
        <w:t xml:space="preserve"> </w:t>
      </w:r>
      <w:r>
        <w:t>активно</w:t>
      </w:r>
      <w:r>
        <w:rPr>
          <w:spacing w:val="-22"/>
        </w:rPr>
        <w:t xml:space="preserve"> </w:t>
      </w:r>
      <w:r>
        <w:t>получают из нее информацию.</w:t>
      </w:r>
    </w:p>
    <w:p w14:paraId="07B7ED8A" w14:textId="77777777" w:rsidR="007A17A3" w:rsidRDefault="007A17A3" w:rsidP="00D35DA9">
      <w:pPr>
        <w:pStyle w:val="a9"/>
        <w:rPr>
          <w:rFonts w:ascii="Arial" w:hAnsi="Arial" w:cs="Arial"/>
          <w:color w:val="000000"/>
          <w:sz w:val="52"/>
          <w:szCs w:val="52"/>
        </w:rPr>
      </w:pPr>
      <w:r>
        <w:rPr>
          <w:sz w:val="52"/>
          <w:szCs w:val="52"/>
        </w:rPr>
        <w:t>Процесс</w:t>
      </w:r>
      <w:r>
        <w:rPr>
          <w:spacing w:val="-12"/>
          <w:sz w:val="52"/>
          <w:szCs w:val="52"/>
        </w:rPr>
        <w:t xml:space="preserve"> </w:t>
      </w:r>
      <w:r>
        <w:rPr>
          <w:sz w:val="52"/>
          <w:szCs w:val="52"/>
        </w:rPr>
        <w:t>выбора</w:t>
      </w:r>
      <w:r>
        <w:rPr>
          <w:spacing w:val="-12"/>
          <w:sz w:val="52"/>
          <w:szCs w:val="52"/>
        </w:rPr>
        <w:t xml:space="preserve"> </w:t>
      </w:r>
      <w:r>
        <w:rPr>
          <w:sz w:val="52"/>
          <w:szCs w:val="52"/>
        </w:rPr>
        <w:t>лучшей</w:t>
      </w:r>
      <w:r>
        <w:rPr>
          <w:spacing w:val="-14"/>
          <w:sz w:val="52"/>
          <w:szCs w:val="52"/>
        </w:rPr>
        <w:t xml:space="preserve"> </w:t>
      </w:r>
      <w:r>
        <w:rPr>
          <w:sz w:val="52"/>
          <w:szCs w:val="52"/>
        </w:rPr>
        <w:t>индивидуальности</w:t>
      </w:r>
      <w:r>
        <w:rPr>
          <w:spacing w:val="-7"/>
          <w:sz w:val="52"/>
          <w:szCs w:val="52"/>
        </w:rPr>
        <w:t xml:space="preserve"> </w:t>
      </w:r>
      <w:r>
        <w:rPr>
          <w:sz w:val="52"/>
          <w:szCs w:val="52"/>
        </w:rPr>
        <w:t>в</w:t>
      </w:r>
      <w:r>
        <w:rPr>
          <w:spacing w:val="-13"/>
          <w:sz w:val="52"/>
          <w:szCs w:val="52"/>
        </w:rPr>
        <w:t xml:space="preserve"> </w:t>
      </w:r>
      <w:r>
        <w:rPr>
          <w:sz w:val="52"/>
          <w:szCs w:val="52"/>
        </w:rPr>
        <w:t>данной эволюции может являться процессом отбора (селекции), а отбор из некоторого множества</w:t>
      </w:r>
    </w:p>
    <w:p w14:paraId="3620778A" w14:textId="77777777" w:rsidR="007A17A3" w:rsidRDefault="007A17A3" w:rsidP="00D35DA9">
      <w:pPr>
        <w:pStyle w:val="a9"/>
        <w:rPr>
          <w:spacing w:val="-2"/>
        </w:rPr>
      </w:pPr>
      <w:r>
        <w:t>случайных</w:t>
      </w:r>
      <w:r>
        <w:rPr>
          <w:spacing w:val="-13"/>
        </w:rPr>
        <w:t xml:space="preserve"> </w:t>
      </w:r>
      <w:r>
        <w:t>событий</w:t>
      </w:r>
      <w:r>
        <w:rPr>
          <w:spacing w:val="-10"/>
        </w:rPr>
        <w:t xml:space="preserve"> </w:t>
      </w:r>
      <w:r>
        <w:t>не</w:t>
      </w:r>
      <w:r>
        <w:rPr>
          <w:spacing w:val="-14"/>
        </w:rPr>
        <w:t xml:space="preserve"> </w:t>
      </w:r>
      <w:r>
        <w:t>обязан</w:t>
      </w:r>
      <w:r>
        <w:rPr>
          <w:spacing w:val="-12"/>
        </w:rPr>
        <w:t xml:space="preserve"> </w:t>
      </w:r>
      <w:r>
        <w:t>быть</w:t>
      </w:r>
      <w:r>
        <w:rPr>
          <w:spacing w:val="-14"/>
        </w:rPr>
        <w:t xml:space="preserve"> </w:t>
      </w:r>
      <w:r>
        <w:rPr>
          <w:spacing w:val="-2"/>
        </w:rPr>
        <w:t>случайным.</w:t>
      </w:r>
    </w:p>
    <w:p w14:paraId="20FE9397" w14:textId="77777777" w:rsidR="007F7AD1" w:rsidRDefault="007F7AD1" w:rsidP="00D35DA9">
      <w:pPr>
        <w:pStyle w:val="a9"/>
        <w:rPr>
          <w:spacing w:val="-2"/>
        </w:rPr>
      </w:pPr>
    </w:p>
    <w:p w14:paraId="2CF707D8" w14:textId="77777777" w:rsidR="007A17A3" w:rsidRDefault="007A17A3" w:rsidP="00D35DA9">
      <w:pPr>
        <w:pStyle w:val="a9"/>
        <w:rPr>
          <w:sz w:val="24"/>
          <w:szCs w:val="24"/>
        </w:rPr>
      </w:pPr>
    </w:p>
    <w:p w14:paraId="1BF4A856" w14:textId="77777777" w:rsidR="007A17A3" w:rsidRDefault="007A17A3" w:rsidP="00D35DA9">
      <w:pPr>
        <w:pStyle w:val="a9"/>
        <w:rPr>
          <w:rFonts w:ascii="Calibri Light" w:hAnsi="Calibri Light" w:cs="Calibri Light"/>
          <w:color w:val="0000FF"/>
          <w:spacing w:val="-2"/>
          <w:sz w:val="48"/>
          <w:szCs w:val="48"/>
        </w:rPr>
      </w:pPr>
      <w:r>
        <w:rPr>
          <w:rFonts w:ascii="Calibri Light" w:hAnsi="Calibri Light" w:cs="Calibri Light"/>
          <w:color w:val="0000FF"/>
          <w:sz w:val="48"/>
          <w:szCs w:val="48"/>
        </w:rPr>
        <w:t>МОДЕЛЬ НЕЙТРАЛЬНОЙ</w:t>
      </w:r>
      <w:r>
        <w:rPr>
          <w:rFonts w:ascii="Calibri Light" w:hAnsi="Calibri Light" w:cs="Calibri Light"/>
          <w:color w:val="0000FF"/>
          <w:spacing w:val="-6"/>
          <w:sz w:val="48"/>
          <w:szCs w:val="48"/>
        </w:rPr>
        <w:t xml:space="preserve"> </w:t>
      </w:r>
      <w:r>
        <w:rPr>
          <w:rFonts w:ascii="Calibri Light" w:hAnsi="Calibri Light" w:cs="Calibri Light"/>
          <w:color w:val="0000FF"/>
          <w:sz w:val="48"/>
          <w:szCs w:val="48"/>
        </w:rPr>
        <w:t>ЭВОЛЮЦИИ</w:t>
      </w:r>
      <w:r>
        <w:rPr>
          <w:rFonts w:ascii="Calibri Light" w:hAnsi="Calibri Light" w:cs="Calibri Light"/>
          <w:color w:val="0000FF"/>
          <w:spacing w:val="-5"/>
          <w:sz w:val="48"/>
          <w:szCs w:val="48"/>
        </w:rPr>
        <w:t xml:space="preserve"> </w:t>
      </w:r>
      <w:r>
        <w:rPr>
          <w:rFonts w:ascii="Calibri Light" w:hAnsi="Calibri Light" w:cs="Calibri Light"/>
          <w:color w:val="0000FF"/>
          <w:spacing w:val="-2"/>
          <w:sz w:val="48"/>
          <w:szCs w:val="48"/>
        </w:rPr>
        <w:t>КИМУРЫ</w:t>
      </w:r>
    </w:p>
    <w:p w14:paraId="13EAADEE" w14:textId="77777777" w:rsidR="007A17A3" w:rsidRDefault="007A17A3" w:rsidP="00D35DA9">
      <w:pPr>
        <w:pStyle w:val="a9"/>
        <w:rPr>
          <w:rFonts w:ascii="Calibri Light" w:hAnsi="Calibri Light" w:cs="Calibri Light"/>
          <w:sz w:val="20"/>
          <w:szCs w:val="20"/>
        </w:rPr>
      </w:pPr>
    </w:p>
    <w:p w14:paraId="2D1F5044" w14:textId="60F456AF" w:rsidR="007A17A3" w:rsidRDefault="007A17A3" w:rsidP="00D35DA9">
      <w:pPr>
        <w:pStyle w:val="a9"/>
        <w:rPr>
          <w:rFonts w:ascii="Calibri Light" w:hAnsi="Calibri Light" w:cs="Calibri Light"/>
          <w:sz w:val="27"/>
          <w:szCs w:val="2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9264" behindDoc="0" locked="0" layoutInCell="0" allowOverlap="1" wp14:anchorId="2EDBDB50" wp14:editId="627FEEAD">
                <wp:simplePos x="0" y="0"/>
                <wp:positionH relativeFrom="page">
                  <wp:posOffset>250190</wp:posOffset>
                </wp:positionH>
                <wp:positionV relativeFrom="paragraph">
                  <wp:posOffset>225425</wp:posOffset>
                </wp:positionV>
                <wp:extent cx="8178800" cy="4140200"/>
                <wp:effectExtent l="2540" t="4445" r="635" b="0"/>
                <wp:wrapTopAndBottom/>
                <wp:docPr id="7" name="Прямоугольник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78800" cy="414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2950E3" w14:textId="4F050A54" w:rsidR="007A17A3" w:rsidRDefault="007A17A3" w:rsidP="007A17A3">
                            <w:pPr>
                              <w:spacing w:line="65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CF697C6" wp14:editId="4355D624">
                                  <wp:extent cx="5473700" cy="2772410"/>
                                  <wp:effectExtent l="0" t="0" r="0" b="8890"/>
                                  <wp:docPr id="6" name="Рисунок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73700" cy="27724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10D2A8" w14:textId="77777777" w:rsidR="007A17A3" w:rsidRDefault="007A17A3" w:rsidP="007A17A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DBDB50" id="Прямоугольник 7" o:spid="_x0000_s1036" style="position:absolute;left:0;text-align:left;margin-left:19.7pt;margin-top:17.75pt;width:644pt;height:326pt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" o:allowincell="f" filled="f" stroked="f">
                <v:textbox inset="0,0,0,0">
                  <w:txbxContent>
                    <w:p w14:paraId="0B2950E3" w14:textId="4F050A54" w:rsidR="007A17A3" w:rsidRDefault="007A17A3" w:rsidP="007A17A3">
                      <w:pPr>
                        <w:spacing w:line="65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2CF697C6" wp14:editId="4355D624">
                            <wp:extent cx="5473700" cy="2772410"/>
                            <wp:effectExtent l="0" t="0" r="0" b="8890"/>
                            <wp:docPr id="6" name="Рисунок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73700" cy="27724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B10D2A8" w14:textId="77777777" w:rsidR="007A17A3" w:rsidRDefault="007A17A3" w:rsidP="007A17A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6170CAFD" w14:textId="77777777" w:rsidR="007F7AD1" w:rsidRDefault="007F7AD1" w:rsidP="00D35DA9">
      <w:pPr>
        <w:pStyle w:val="a9"/>
        <w:rPr>
          <w:rFonts w:ascii="Calibri Light" w:hAnsi="Calibri Light" w:cs="Calibri Light"/>
          <w:sz w:val="27"/>
          <w:szCs w:val="27"/>
        </w:rPr>
      </w:pPr>
    </w:p>
    <w:p w14:paraId="14EDAE5C" w14:textId="77777777" w:rsidR="007A17A3" w:rsidRDefault="007A17A3" w:rsidP="00D35DA9">
      <w:pPr>
        <w:pStyle w:val="a9"/>
        <w:rPr>
          <w:rFonts w:ascii="Calibri Light" w:hAnsi="Calibri Light" w:cs="Calibri Light"/>
          <w:sz w:val="20"/>
          <w:szCs w:val="20"/>
        </w:rPr>
      </w:pPr>
    </w:p>
    <w:p w14:paraId="7D46B2D2" w14:textId="77777777" w:rsidR="007A17A3" w:rsidRDefault="007A17A3" w:rsidP="00D35DA9">
      <w:pPr>
        <w:pStyle w:val="a9"/>
        <w:rPr>
          <w:rFonts w:ascii="Calibri Light" w:hAnsi="Calibri Light" w:cs="Calibri Light"/>
          <w:sz w:val="20"/>
          <w:szCs w:val="20"/>
        </w:rPr>
      </w:pPr>
    </w:p>
    <w:p w14:paraId="1C47135C" w14:textId="77777777" w:rsidR="007A17A3" w:rsidRDefault="007A17A3" w:rsidP="00D35DA9">
      <w:pPr>
        <w:pStyle w:val="a9"/>
        <w:rPr>
          <w:rFonts w:ascii="Calibri Light" w:hAnsi="Calibri Light" w:cs="Calibri Light"/>
          <w:sz w:val="20"/>
          <w:szCs w:val="20"/>
        </w:rPr>
      </w:pPr>
    </w:p>
    <w:p w14:paraId="6DBE67A4" w14:textId="77777777" w:rsidR="007A17A3" w:rsidRDefault="007A17A3" w:rsidP="00D35DA9">
      <w:pPr>
        <w:pStyle w:val="a9"/>
        <w:rPr>
          <w:rFonts w:ascii="Calibri Light" w:hAnsi="Calibri Light" w:cs="Calibri Light"/>
          <w:sz w:val="15"/>
          <w:szCs w:val="15"/>
        </w:rPr>
      </w:pPr>
    </w:p>
    <w:p w14:paraId="3C9AF9C3" w14:textId="77777777" w:rsidR="007A17A3" w:rsidRDefault="007A17A3" w:rsidP="00D35DA9">
      <w:pPr>
        <w:pStyle w:val="a9"/>
        <w:rPr>
          <w:rFonts w:ascii="Arial" w:hAnsi="Arial" w:cs="Arial"/>
          <w:color w:val="000000"/>
          <w:spacing w:val="-2"/>
          <w:sz w:val="52"/>
          <w:szCs w:val="52"/>
        </w:rPr>
      </w:pPr>
      <w:r>
        <w:rPr>
          <w:i/>
          <w:iCs/>
          <w:sz w:val="52"/>
          <w:szCs w:val="52"/>
        </w:rPr>
        <w:t>М.</w:t>
      </w:r>
      <w:r>
        <w:rPr>
          <w:i/>
          <w:iCs/>
          <w:spacing w:val="-25"/>
          <w:sz w:val="52"/>
          <w:szCs w:val="52"/>
        </w:rPr>
        <w:t xml:space="preserve"> </w:t>
      </w:r>
      <w:r>
        <w:rPr>
          <w:i/>
          <w:iCs/>
          <w:sz w:val="52"/>
          <w:szCs w:val="52"/>
        </w:rPr>
        <w:t>Кимура</w:t>
      </w:r>
      <w:r>
        <w:rPr>
          <w:i/>
          <w:iCs/>
          <w:spacing w:val="-23"/>
          <w:sz w:val="52"/>
          <w:szCs w:val="52"/>
        </w:rPr>
        <w:t xml:space="preserve"> </w:t>
      </w:r>
      <w:r>
        <w:rPr>
          <w:sz w:val="52"/>
          <w:szCs w:val="52"/>
        </w:rPr>
        <w:t>предложил</w:t>
      </w:r>
      <w:r>
        <w:rPr>
          <w:spacing w:val="-28"/>
          <w:sz w:val="52"/>
          <w:szCs w:val="52"/>
        </w:rPr>
        <w:t xml:space="preserve"> </w:t>
      </w:r>
      <w:r>
        <w:rPr>
          <w:sz w:val="52"/>
          <w:szCs w:val="52"/>
        </w:rPr>
        <w:t>модель</w:t>
      </w:r>
      <w:r>
        <w:rPr>
          <w:spacing w:val="-23"/>
          <w:sz w:val="52"/>
          <w:szCs w:val="52"/>
        </w:rPr>
        <w:t xml:space="preserve"> </w:t>
      </w:r>
      <w:r>
        <w:rPr>
          <w:spacing w:val="-2"/>
          <w:sz w:val="52"/>
          <w:szCs w:val="52"/>
        </w:rPr>
        <w:t>нейтральной</w:t>
      </w:r>
    </w:p>
    <w:p w14:paraId="206C78FF" w14:textId="77777777" w:rsidR="007A17A3" w:rsidRDefault="007A17A3" w:rsidP="00D35DA9">
      <w:pPr>
        <w:pStyle w:val="a9"/>
      </w:pPr>
      <w:r>
        <w:t>эволюции</w:t>
      </w:r>
      <w:r>
        <w:rPr>
          <w:spacing w:val="-4"/>
        </w:rPr>
        <w:t xml:space="preserve"> </w:t>
      </w:r>
      <w:r>
        <w:t>с</w:t>
      </w:r>
      <w:r>
        <w:rPr>
          <w:spacing w:val="-13"/>
        </w:rPr>
        <w:t xml:space="preserve"> </w:t>
      </w:r>
      <w:r>
        <w:t>нейтральным</w:t>
      </w:r>
      <w:r>
        <w:rPr>
          <w:spacing w:val="-10"/>
        </w:rPr>
        <w:t xml:space="preserve"> </w:t>
      </w:r>
      <w:r>
        <w:t>отбором.</w:t>
      </w:r>
      <w:r>
        <w:rPr>
          <w:spacing w:val="-3"/>
        </w:rPr>
        <w:t xml:space="preserve"> </w:t>
      </w:r>
      <w:r>
        <w:t>По</w:t>
      </w:r>
      <w:r>
        <w:rPr>
          <w:spacing w:val="-10"/>
        </w:rPr>
        <w:t xml:space="preserve"> </w:t>
      </w:r>
      <w:r>
        <w:t>его</w:t>
      </w:r>
      <w:r>
        <w:rPr>
          <w:spacing w:val="-15"/>
        </w:rPr>
        <w:t xml:space="preserve"> </w:t>
      </w:r>
      <w:r>
        <w:t>теории</w:t>
      </w:r>
      <w:r>
        <w:rPr>
          <w:spacing w:val="-13"/>
        </w:rPr>
        <w:t xml:space="preserve"> </w:t>
      </w:r>
      <w:r>
        <w:t>на генетическую изменчивость исходно влияют</w:t>
      </w:r>
    </w:p>
    <w:p w14:paraId="7C6A893A" w14:textId="77777777" w:rsidR="007A17A3" w:rsidRDefault="007A17A3" w:rsidP="00D35DA9">
      <w:pPr>
        <w:pStyle w:val="a9"/>
        <w:rPr>
          <w:spacing w:val="-10"/>
        </w:rPr>
      </w:pPr>
      <w:r>
        <w:rPr>
          <w:spacing w:val="-2"/>
        </w:rPr>
        <w:t>мутации, обуславливающие</w:t>
      </w:r>
      <w:r>
        <w:rPr>
          <w:spacing w:val="-7"/>
        </w:rPr>
        <w:t xml:space="preserve"> </w:t>
      </w:r>
      <w:r>
        <w:rPr>
          <w:spacing w:val="-2"/>
        </w:rPr>
        <w:t>изменчивость</w:t>
      </w:r>
      <w:r>
        <w:rPr>
          <w:spacing w:val="-10"/>
        </w:rPr>
        <w:t xml:space="preserve"> и</w:t>
      </w:r>
    </w:p>
    <w:p w14:paraId="1E1F77EC" w14:textId="77777777" w:rsidR="007A17A3" w:rsidRDefault="007A17A3" w:rsidP="00D35DA9">
      <w:pPr>
        <w:pStyle w:val="a9"/>
      </w:pPr>
      <w:r>
        <w:t>генетический</w:t>
      </w:r>
      <w:r>
        <w:rPr>
          <w:spacing w:val="-21"/>
        </w:rPr>
        <w:t xml:space="preserve"> </w:t>
      </w:r>
      <w:r>
        <w:t>дрейф,</w:t>
      </w:r>
      <w:r>
        <w:rPr>
          <w:spacing w:val="-11"/>
        </w:rPr>
        <w:t xml:space="preserve"> </w:t>
      </w:r>
      <w:r>
        <w:t>исключающий</w:t>
      </w:r>
      <w:r>
        <w:rPr>
          <w:spacing w:val="-13"/>
        </w:rPr>
        <w:t xml:space="preserve"> </w:t>
      </w:r>
      <w:r>
        <w:t>ее</w:t>
      </w:r>
      <w:r>
        <w:rPr>
          <w:spacing w:val="-18"/>
        </w:rPr>
        <w:t xml:space="preserve"> </w:t>
      </w:r>
      <w:r>
        <w:t>в</w:t>
      </w:r>
      <w:r>
        <w:rPr>
          <w:spacing w:val="-18"/>
        </w:rPr>
        <w:t xml:space="preserve"> </w:t>
      </w:r>
      <w:r>
        <w:t>отсутствии дифференцирующего отбора.</w:t>
      </w:r>
    </w:p>
    <w:p w14:paraId="38486A55" w14:textId="77777777" w:rsidR="007A17A3" w:rsidRDefault="007A17A3" w:rsidP="00D35DA9">
      <w:pPr>
        <w:pStyle w:val="a9"/>
        <w:rPr>
          <w:rFonts w:ascii="Arial" w:hAnsi="Arial" w:cs="Arial"/>
          <w:color w:val="000000"/>
          <w:sz w:val="52"/>
          <w:szCs w:val="52"/>
        </w:rPr>
      </w:pPr>
      <w:r>
        <w:rPr>
          <w:spacing w:val="-2"/>
          <w:sz w:val="52"/>
          <w:szCs w:val="52"/>
        </w:rPr>
        <w:t>Теория</w:t>
      </w:r>
      <w:r>
        <w:rPr>
          <w:spacing w:val="-17"/>
          <w:sz w:val="52"/>
          <w:szCs w:val="52"/>
        </w:rPr>
        <w:t xml:space="preserve"> </w:t>
      </w:r>
      <w:r>
        <w:rPr>
          <w:spacing w:val="-2"/>
          <w:sz w:val="52"/>
          <w:szCs w:val="52"/>
        </w:rPr>
        <w:t>нейтральности</w:t>
      </w:r>
      <w:r>
        <w:rPr>
          <w:spacing w:val="-18"/>
          <w:sz w:val="52"/>
          <w:szCs w:val="52"/>
        </w:rPr>
        <w:t xml:space="preserve"> </w:t>
      </w:r>
      <w:r>
        <w:rPr>
          <w:spacing w:val="-2"/>
          <w:sz w:val="52"/>
          <w:szCs w:val="52"/>
        </w:rPr>
        <w:t>предполагает,</w:t>
      </w:r>
      <w:r>
        <w:rPr>
          <w:spacing w:val="-16"/>
          <w:sz w:val="52"/>
          <w:szCs w:val="52"/>
        </w:rPr>
        <w:t xml:space="preserve"> </w:t>
      </w:r>
      <w:r>
        <w:rPr>
          <w:spacing w:val="-2"/>
          <w:sz w:val="52"/>
          <w:szCs w:val="52"/>
        </w:rPr>
        <w:t>что</w:t>
      </w:r>
      <w:r>
        <w:rPr>
          <w:spacing w:val="-17"/>
          <w:sz w:val="52"/>
          <w:szCs w:val="52"/>
        </w:rPr>
        <w:t xml:space="preserve"> </w:t>
      </w:r>
      <w:r>
        <w:rPr>
          <w:spacing w:val="-2"/>
          <w:sz w:val="52"/>
          <w:szCs w:val="52"/>
        </w:rPr>
        <w:t xml:space="preserve">большая </w:t>
      </w:r>
      <w:r>
        <w:rPr>
          <w:sz w:val="52"/>
          <w:szCs w:val="52"/>
        </w:rPr>
        <w:t>часть молекулярных вариантов имеет равную</w:t>
      </w:r>
    </w:p>
    <w:p w14:paraId="4D24114D" w14:textId="77777777" w:rsidR="007A17A3" w:rsidRDefault="007A17A3" w:rsidP="00D35DA9">
      <w:pPr>
        <w:pStyle w:val="a9"/>
        <w:rPr>
          <w:spacing w:val="-2"/>
        </w:rPr>
      </w:pPr>
      <w:r>
        <w:rPr>
          <w:spacing w:val="-2"/>
        </w:rPr>
        <w:t>приспособленность</w:t>
      </w:r>
      <w:r>
        <w:rPr>
          <w:spacing w:val="-16"/>
        </w:rPr>
        <w:t xml:space="preserve"> </w:t>
      </w:r>
      <w:r>
        <w:rPr>
          <w:spacing w:val="-2"/>
        </w:rPr>
        <w:t>друг</w:t>
      </w:r>
      <w:r>
        <w:rPr>
          <w:spacing w:val="-19"/>
        </w:rPr>
        <w:t xml:space="preserve"> </w:t>
      </w:r>
      <w:r>
        <w:rPr>
          <w:spacing w:val="-2"/>
        </w:rPr>
        <w:t>относительно</w:t>
      </w:r>
      <w:r>
        <w:rPr>
          <w:spacing w:val="-12"/>
        </w:rPr>
        <w:t xml:space="preserve"> </w:t>
      </w:r>
      <w:r>
        <w:rPr>
          <w:spacing w:val="-2"/>
        </w:rPr>
        <w:t>друга.</w:t>
      </w:r>
    </w:p>
    <w:p w14:paraId="7BB88951" w14:textId="77777777" w:rsidR="007A17A3" w:rsidRDefault="007A17A3" w:rsidP="00D35DA9">
      <w:pPr>
        <w:pStyle w:val="a9"/>
      </w:pPr>
      <w:r>
        <w:t>Изменчивость</w:t>
      </w:r>
      <w:r>
        <w:rPr>
          <w:spacing w:val="-30"/>
        </w:rPr>
        <w:t xml:space="preserve"> </w:t>
      </w:r>
      <w:r>
        <w:t>здесь</w:t>
      </w:r>
      <w:r>
        <w:rPr>
          <w:spacing w:val="-29"/>
        </w:rPr>
        <w:t xml:space="preserve"> </w:t>
      </w:r>
      <w:r>
        <w:t>поддерживается балансирующим отбором.</w:t>
      </w:r>
    </w:p>
    <w:p w14:paraId="3F284286" w14:textId="77777777" w:rsidR="007F7AD1" w:rsidRDefault="007F7AD1" w:rsidP="00D35DA9">
      <w:pPr>
        <w:pStyle w:val="a9"/>
      </w:pPr>
    </w:p>
    <w:p w14:paraId="44567345" w14:textId="77777777" w:rsidR="007A17A3" w:rsidRDefault="007A17A3" w:rsidP="00D35DA9">
      <w:pPr>
        <w:pStyle w:val="a9"/>
        <w:rPr>
          <w:sz w:val="20"/>
          <w:szCs w:val="20"/>
        </w:rPr>
      </w:pPr>
    </w:p>
    <w:p w14:paraId="4390FB34" w14:textId="77777777" w:rsidR="007A17A3" w:rsidRDefault="007A17A3" w:rsidP="00D35DA9">
      <w:pPr>
        <w:pStyle w:val="a9"/>
        <w:rPr>
          <w:sz w:val="20"/>
          <w:szCs w:val="20"/>
        </w:rPr>
      </w:pPr>
    </w:p>
    <w:p w14:paraId="2C01CB44" w14:textId="77777777" w:rsidR="007A17A3" w:rsidRDefault="007A17A3" w:rsidP="00D35DA9">
      <w:pPr>
        <w:pStyle w:val="a9"/>
        <w:rPr>
          <w:szCs w:val="28"/>
        </w:rPr>
      </w:pPr>
    </w:p>
    <w:p w14:paraId="5BDFAD38" w14:textId="77777777" w:rsidR="007A17A3" w:rsidRDefault="007A17A3" w:rsidP="00D35DA9">
      <w:pPr>
        <w:pStyle w:val="a9"/>
        <w:rPr>
          <w:rFonts w:ascii="Arial" w:hAnsi="Arial" w:cs="Arial"/>
          <w:color w:val="000000"/>
          <w:spacing w:val="-10"/>
          <w:sz w:val="52"/>
          <w:szCs w:val="52"/>
        </w:rPr>
      </w:pPr>
      <w:r>
        <w:rPr>
          <w:sz w:val="52"/>
          <w:szCs w:val="52"/>
        </w:rPr>
        <w:lastRenderedPageBreak/>
        <w:t>Пусть</w:t>
      </w:r>
      <w:r>
        <w:rPr>
          <w:spacing w:val="-27"/>
          <w:sz w:val="52"/>
          <w:szCs w:val="52"/>
        </w:rPr>
        <w:t xml:space="preserve"> </w:t>
      </w:r>
      <w:r>
        <w:rPr>
          <w:sz w:val="52"/>
          <w:szCs w:val="52"/>
        </w:rPr>
        <w:t>задана</w:t>
      </w:r>
      <w:r>
        <w:rPr>
          <w:spacing w:val="-24"/>
          <w:sz w:val="52"/>
          <w:szCs w:val="52"/>
        </w:rPr>
        <w:t xml:space="preserve"> </w:t>
      </w:r>
      <w:r>
        <w:rPr>
          <w:sz w:val="52"/>
          <w:szCs w:val="52"/>
        </w:rPr>
        <w:t>популяция,</w:t>
      </w:r>
      <w:r>
        <w:rPr>
          <w:spacing w:val="-15"/>
          <w:sz w:val="52"/>
          <w:szCs w:val="52"/>
        </w:rPr>
        <w:t xml:space="preserve"> </w:t>
      </w:r>
      <w:r>
        <w:rPr>
          <w:sz w:val="52"/>
          <w:szCs w:val="52"/>
        </w:rPr>
        <w:t>состоящая</w:t>
      </w:r>
      <w:r>
        <w:rPr>
          <w:spacing w:val="-18"/>
          <w:sz w:val="52"/>
          <w:szCs w:val="52"/>
        </w:rPr>
        <w:t xml:space="preserve"> </w:t>
      </w:r>
      <w:r>
        <w:rPr>
          <w:sz w:val="52"/>
          <w:szCs w:val="52"/>
        </w:rPr>
        <w:t>из</w:t>
      </w:r>
      <w:r>
        <w:rPr>
          <w:spacing w:val="-27"/>
          <w:sz w:val="52"/>
          <w:szCs w:val="52"/>
        </w:rPr>
        <w:t xml:space="preserve"> </w:t>
      </w:r>
      <w:r>
        <w:rPr>
          <w:sz w:val="52"/>
          <w:szCs w:val="52"/>
        </w:rPr>
        <w:t>«больших»</w:t>
      </w:r>
      <w:r>
        <w:rPr>
          <w:spacing w:val="-19"/>
          <w:sz w:val="52"/>
          <w:szCs w:val="52"/>
        </w:rPr>
        <w:t xml:space="preserve"> </w:t>
      </w:r>
      <w:r>
        <w:rPr>
          <w:spacing w:val="-10"/>
          <w:sz w:val="52"/>
          <w:szCs w:val="52"/>
        </w:rPr>
        <w:t>и</w:t>
      </w:r>
    </w:p>
    <w:p w14:paraId="2F051C0E" w14:textId="77777777" w:rsidR="007A17A3" w:rsidRDefault="007A17A3" w:rsidP="00D35DA9">
      <w:pPr>
        <w:pStyle w:val="a9"/>
      </w:pPr>
      <w:r>
        <w:t>«маленьких»</w:t>
      </w:r>
      <w:r>
        <w:rPr>
          <w:spacing w:val="-26"/>
        </w:rPr>
        <w:t xml:space="preserve"> </w:t>
      </w:r>
      <w:r>
        <w:t>особей.</w:t>
      </w:r>
      <w:r>
        <w:rPr>
          <w:spacing w:val="-26"/>
        </w:rPr>
        <w:t xml:space="preserve"> </w:t>
      </w:r>
      <w:r>
        <w:t>Тогда</w:t>
      </w:r>
      <w:r>
        <w:rPr>
          <w:spacing w:val="-28"/>
        </w:rPr>
        <w:t xml:space="preserve"> </w:t>
      </w:r>
      <w:r>
        <w:t>эволюция</w:t>
      </w:r>
      <w:r>
        <w:rPr>
          <w:spacing w:val="-22"/>
        </w:rPr>
        <w:t xml:space="preserve"> </w:t>
      </w:r>
      <w:r>
        <w:t>заключается</w:t>
      </w:r>
      <w:r>
        <w:rPr>
          <w:spacing w:val="-30"/>
        </w:rPr>
        <w:t xml:space="preserve"> </w:t>
      </w:r>
      <w:r>
        <w:t>в реализации последовательностей поколений.</w:t>
      </w:r>
    </w:p>
    <w:p w14:paraId="72120F56" w14:textId="77777777" w:rsidR="007A17A3" w:rsidRDefault="007A17A3" w:rsidP="00D35DA9">
      <w:pPr>
        <w:pStyle w:val="a9"/>
        <w:rPr>
          <w:rFonts w:ascii="Arial" w:hAnsi="Arial" w:cs="Arial"/>
          <w:color w:val="000000"/>
          <w:sz w:val="52"/>
          <w:szCs w:val="52"/>
        </w:rPr>
      </w:pPr>
      <w:r>
        <w:rPr>
          <w:sz w:val="52"/>
          <w:szCs w:val="52"/>
        </w:rPr>
        <w:t>Процесс</w:t>
      </w:r>
      <w:r>
        <w:rPr>
          <w:spacing w:val="-17"/>
          <w:sz w:val="52"/>
          <w:szCs w:val="52"/>
        </w:rPr>
        <w:t xml:space="preserve"> </w:t>
      </w:r>
      <w:r>
        <w:rPr>
          <w:sz w:val="52"/>
          <w:szCs w:val="52"/>
        </w:rPr>
        <w:t>реализации</w:t>
      </w:r>
      <w:r>
        <w:rPr>
          <w:spacing w:val="-16"/>
          <w:sz w:val="52"/>
          <w:szCs w:val="52"/>
        </w:rPr>
        <w:t xml:space="preserve"> </w:t>
      </w:r>
      <w:r>
        <w:rPr>
          <w:sz w:val="52"/>
          <w:szCs w:val="52"/>
        </w:rPr>
        <w:t>поколения</w:t>
      </w:r>
      <w:r>
        <w:rPr>
          <w:spacing w:val="-11"/>
          <w:sz w:val="52"/>
          <w:szCs w:val="52"/>
        </w:rPr>
        <w:t xml:space="preserve"> </w:t>
      </w:r>
      <w:r>
        <w:rPr>
          <w:sz w:val="52"/>
          <w:szCs w:val="52"/>
        </w:rPr>
        <w:t>состоит</w:t>
      </w:r>
      <w:r>
        <w:rPr>
          <w:spacing w:val="-18"/>
          <w:sz w:val="52"/>
          <w:szCs w:val="52"/>
        </w:rPr>
        <w:t xml:space="preserve"> </w:t>
      </w:r>
      <w:r>
        <w:rPr>
          <w:sz w:val="52"/>
          <w:szCs w:val="52"/>
        </w:rPr>
        <w:t>из</w:t>
      </w:r>
      <w:r>
        <w:rPr>
          <w:spacing w:val="-21"/>
          <w:sz w:val="52"/>
          <w:szCs w:val="52"/>
        </w:rPr>
        <w:t xml:space="preserve"> </w:t>
      </w:r>
      <w:r>
        <w:rPr>
          <w:sz w:val="52"/>
          <w:szCs w:val="52"/>
        </w:rPr>
        <w:t>двух шагов.</w:t>
      </w:r>
      <w:r>
        <w:rPr>
          <w:spacing w:val="-1"/>
          <w:sz w:val="52"/>
          <w:szCs w:val="52"/>
        </w:rPr>
        <w:t xml:space="preserve"> </w:t>
      </w:r>
      <w:r>
        <w:rPr>
          <w:sz w:val="52"/>
          <w:szCs w:val="52"/>
        </w:rPr>
        <w:t>На</w:t>
      </w:r>
      <w:r>
        <w:rPr>
          <w:spacing w:val="-5"/>
          <w:sz w:val="52"/>
          <w:szCs w:val="52"/>
        </w:rPr>
        <w:t xml:space="preserve"> </w:t>
      </w:r>
      <w:r>
        <w:rPr>
          <w:sz w:val="52"/>
          <w:szCs w:val="52"/>
        </w:rPr>
        <w:t>первом</w:t>
      </w:r>
      <w:r>
        <w:rPr>
          <w:spacing w:val="-5"/>
          <w:sz w:val="52"/>
          <w:szCs w:val="52"/>
        </w:rPr>
        <w:t xml:space="preserve"> </w:t>
      </w:r>
      <w:r>
        <w:rPr>
          <w:sz w:val="52"/>
          <w:szCs w:val="52"/>
        </w:rPr>
        <w:t>шаге</w:t>
      </w:r>
      <w:r>
        <w:rPr>
          <w:spacing w:val="-4"/>
          <w:sz w:val="52"/>
          <w:szCs w:val="52"/>
        </w:rPr>
        <w:t xml:space="preserve"> </w:t>
      </w:r>
      <w:r>
        <w:rPr>
          <w:sz w:val="52"/>
          <w:szCs w:val="52"/>
        </w:rPr>
        <w:t>дублируются все</w:t>
      </w:r>
      <w:r>
        <w:rPr>
          <w:spacing w:val="-6"/>
          <w:sz w:val="52"/>
          <w:szCs w:val="52"/>
        </w:rPr>
        <w:t xml:space="preserve"> </w:t>
      </w:r>
      <w:r>
        <w:rPr>
          <w:sz w:val="52"/>
          <w:szCs w:val="52"/>
        </w:rPr>
        <w:t>особи:</w:t>
      </w:r>
    </w:p>
    <w:p w14:paraId="39E356AC" w14:textId="77777777" w:rsidR="007A17A3" w:rsidRDefault="007A17A3" w:rsidP="00D35DA9">
      <w:pPr>
        <w:pStyle w:val="a9"/>
      </w:pPr>
      <w:r>
        <w:t>большие</w:t>
      </w:r>
      <w:r>
        <w:rPr>
          <w:spacing w:val="-15"/>
        </w:rPr>
        <w:t xml:space="preserve"> </w:t>
      </w:r>
      <w:r>
        <w:t>имеют</w:t>
      </w:r>
      <w:r>
        <w:rPr>
          <w:spacing w:val="-16"/>
        </w:rPr>
        <w:t xml:space="preserve"> </w:t>
      </w:r>
      <w:r>
        <w:t>два</w:t>
      </w:r>
      <w:r>
        <w:rPr>
          <w:spacing w:val="-15"/>
        </w:rPr>
        <w:t xml:space="preserve"> </w:t>
      </w:r>
      <w:r>
        <w:t>больших</w:t>
      </w:r>
      <w:r>
        <w:rPr>
          <w:spacing w:val="-12"/>
        </w:rPr>
        <w:t xml:space="preserve"> </w:t>
      </w:r>
      <w:r>
        <w:t>потомка,</w:t>
      </w:r>
      <w:r>
        <w:rPr>
          <w:spacing w:val="-12"/>
        </w:rPr>
        <w:t xml:space="preserve"> </w:t>
      </w:r>
      <w:r>
        <w:t>маленькие</w:t>
      </w:r>
      <w:r>
        <w:rPr>
          <w:spacing w:val="-4"/>
        </w:rPr>
        <w:t xml:space="preserve"> </w:t>
      </w:r>
      <w:r>
        <w:t>— имеют два маленьких потомка.</w:t>
      </w:r>
    </w:p>
    <w:p w14:paraId="6180C4D9" w14:textId="77777777" w:rsidR="007A17A3" w:rsidRDefault="007A17A3" w:rsidP="00D35DA9">
      <w:pPr>
        <w:pStyle w:val="a9"/>
        <w:rPr>
          <w:rFonts w:ascii="Arial" w:hAnsi="Arial" w:cs="Arial"/>
          <w:color w:val="000000"/>
          <w:sz w:val="52"/>
          <w:szCs w:val="52"/>
        </w:rPr>
      </w:pPr>
      <w:r>
        <w:rPr>
          <w:sz w:val="52"/>
          <w:szCs w:val="52"/>
        </w:rPr>
        <w:t>На</w:t>
      </w:r>
      <w:r>
        <w:rPr>
          <w:spacing w:val="-14"/>
          <w:sz w:val="52"/>
          <w:szCs w:val="52"/>
        </w:rPr>
        <w:t xml:space="preserve"> </w:t>
      </w:r>
      <w:r>
        <w:rPr>
          <w:sz w:val="52"/>
          <w:szCs w:val="52"/>
        </w:rPr>
        <w:t>втором</w:t>
      </w:r>
      <w:r>
        <w:rPr>
          <w:spacing w:val="-9"/>
          <w:sz w:val="52"/>
          <w:szCs w:val="52"/>
        </w:rPr>
        <w:t xml:space="preserve"> </w:t>
      </w:r>
      <w:r>
        <w:rPr>
          <w:sz w:val="52"/>
          <w:szCs w:val="52"/>
        </w:rPr>
        <w:t>шаге</w:t>
      </w:r>
      <w:r>
        <w:rPr>
          <w:spacing w:val="-15"/>
          <w:sz w:val="52"/>
          <w:szCs w:val="52"/>
        </w:rPr>
        <w:t xml:space="preserve"> </w:t>
      </w:r>
      <w:r>
        <w:rPr>
          <w:sz w:val="52"/>
          <w:szCs w:val="52"/>
        </w:rPr>
        <w:t>из</w:t>
      </w:r>
      <w:r>
        <w:rPr>
          <w:spacing w:val="-13"/>
          <w:sz w:val="52"/>
          <w:szCs w:val="52"/>
        </w:rPr>
        <w:t xml:space="preserve"> </w:t>
      </w:r>
      <w:r>
        <w:rPr>
          <w:sz w:val="52"/>
          <w:szCs w:val="52"/>
        </w:rPr>
        <w:t>популяции</w:t>
      </w:r>
      <w:r>
        <w:rPr>
          <w:spacing w:val="-3"/>
          <w:sz w:val="52"/>
          <w:szCs w:val="52"/>
        </w:rPr>
        <w:t xml:space="preserve"> </w:t>
      </w:r>
      <w:r>
        <w:rPr>
          <w:sz w:val="52"/>
          <w:szCs w:val="52"/>
        </w:rPr>
        <w:t>случайным</w:t>
      </w:r>
      <w:r>
        <w:rPr>
          <w:spacing w:val="-11"/>
          <w:sz w:val="52"/>
          <w:szCs w:val="52"/>
        </w:rPr>
        <w:t xml:space="preserve"> </w:t>
      </w:r>
      <w:r>
        <w:rPr>
          <w:sz w:val="52"/>
          <w:szCs w:val="52"/>
        </w:rPr>
        <w:t>образом удаляется ровно половина особей с равной вероятностью для больших и маленьких.</w:t>
      </w:r>
    </w:p>
    <w:p w14:paraId="240C93CC" w14:textId="77777777" w:rsidR="007A17A3" w:rsidRDefault="007A17A3" w:rsidP="00D35DA9">
      <w:pPr>
        <w:pStyle w:val="a9"/>
        <w:rPr>
          <w:rFonts w:ascii="Arial" w:hAnsi="Arial" w:cs="Arial"/>
          <w:color w:val="000000"/>
          <w:sz w:val="52"/>
          <w:szCs w:val="52"/>
        </w:rPr>
      </w:pPr>
      <w:r>
        <w:rPr>
          <w:sz w:val="52"/>
          <w:szCs w:val="52"/>
        </w:rPr>
        <w:t>Рассматриваемый</w:t>
      </w:r>
      <w:r>
        <w:rPr>
          <w:spacing w:val="-26"/>
          <w:sz w:val="52"/>
          <w:szCs w:val="52"/>
        </w:rPr>
        <w:t xml:space="preserve"> </w:t>
      </w:r>
      <w:r>
        <w:rPr>
          <w:sz w:val="52"/>
          <w:szCs w:val="52"/>
        </w:rPr>
        <w:t>процесс</w:t>
      </w:r>
      <w:r>
        <w:rPr>
          <w:spacing w:val="-23"/>
          <w:sz w:val="52"/>
          <w:szCs w:val="52"/>
        </w:rPr>
        <w:t xml:space="preserve"> </w:t>
      </w:r>
      <w:r>
        <w:rPr>
          <w:sz w:val="52"/>
          <w:szCs w:val="52"/>
        </w:rPr>
        <w:t>всегда</w:t>
      </w:r>
      <w:r>
        <w:rPr>
          <w:spacing w:val="-30"/>
          <w:sz w:val="52"/>
          <w:szCs w:val="52"/>
        </w:rPr>
        <w:t xml:space="preserve"> </w:t>
      </w:r>
      <w:r>
        <w:rPr>
          <w:sz w:val="52"/>
          <w:szCs w:val="52"/>
        </w:rPr>
        <w:t>сходится</w:t>
      </w:r>
      <w:r>
        <w:rPr>
          <w:spacing w:val="-23"/>
          <w:sz w:val="52"/>
          <w:szCs w:val="52"/>
        </w:rPr>
        <w:t xml:space="preserve"> </w:t>
      </w:r>
      <w:r>
        <w:rPr>
          <w:sz w:val="52"/>
          <w:szCs w:val="52"/>
        </w:rPr>
        <w:t>к</w:t>
      </w:r>
      <w:r>
        <w:rPr>
          <w:spacing w:val="-28"/>
          <w:sz w:val="52"/>
          <w:szCs w:val="52"/>
        </w:rPr>
        <w:t xml:space="preserve"> </w:t>
      </w:r>
      <w:r>
        <w:rPr>
          <w:sz w:val="52"/>
          <w:szCs w:val="52"/>
        </w:rPr>
        <w:t>одному из</w:t>
      </w:r>
      <w:r>
        <w:rPr>
          <w:spacing w:val="-3"/>
          <w:sz w:val="52"/>
          <w:szCs w:val="52"/>
        </w:rPr>
        <w:t xml:space="preserve"> </w:t>
      </w:r>
      <w:r>
        <w:rPr>
          <w:sz w:val="52"/>
          <w:szCs w:val="52"/>
        </w:rPr>
        <w:t>поглощающих состояний</w:t>
      </w:r>
      <w:r>
        <w:rPr>
          <w:spacing w:val="-1"/>
          <w:sz w:val="52"/>
          <w:szCs w:val="52"/>
        </w:rPr>
        <w:t xml:space="preserve"> </w:t>
      </w:r>
      <w:r>
        <w:rPr>
          <w:sz w:val="52"/>
          <w:szCs w:val="52"/>
        </w:rPr>
        <w:t>(все</w:t>
      </w:r>
      <w:r>
        <w:rPr>
          <w:spacing w:val="-7"/>
          <w:sz w:val="52"/>
          <w:szCs w:val="52"/>
        </w:rPr>
        <w:t xml:space="preserve"> </w:t>
      </w:r>
      <w:r>
        <w:rPr>
          <w:sz w:val="52"/>
          <w:szCs w:val="52"/>
        </w:rPr>
        <w:t>особи</w:t>
      </w:r>
      <w:r>
        <w:rPr>
          <w:spacing w:val="-7"/>
          <w:sz w:val="52"/>
          <w:szCs w:val="52"/>
        </w:rPr>
        <w:t xml:space="preserve"> </w:t>
      </w:r>
      <w:r>
        <w:rPr>
          <w:sz w:val="52"/>
          <w:szCs w:val="52"/>
        </w:rPr>
        <w:t>большие</w:t>
      </w:r>
      <w:r>
        <w:rPr>
          <w:spacing w:val="-5"/>
          <w:sz w:val="52"/>
          <w:szCs w:val="52"/>
        </w:rPr>
        <w:t xml:space="preserve"> </w:t>
      </w:r>
      <w:r>
        <w:rPr>
          <w:sz w:val="52"/>
          <w:szCs w:val="52"/>
        </w:rPr>
        <w:t>или все маленькие).</w:t>
      </w:r>
    </w:p>
    <w:p w14:paraId="068CD6C4" w14:textId="77777777" w:rsidR="007F7AD1" w:rsidRDefault="007F7AD1" w:rsidP="00D35DA9">
      <w:pPr>
        <w:pStyle w:val="a9"/>
        <w:rPr>
          <w:rFonts w:ascii="Arial" w:hAnsi="Arial" w:cs="Arial"/>
          <w:color w:val="000000"/>
          <w:sz w:val="52"/>
          <w:szCs w:val="52"/>
        </w:rPr>
      </w:pPr>
    </w:p>
    <w:p w14:paraId="2C70E648" w14:textId="77777777" w:rsidR="007A17A3" w:rsidRDefault="007A17A3" w:rsidP="00D35DA9">
      <w:pPr>
        <w:pStyle w:val="a9"/>
        <w:rPr>
          <w:sz w:val="20"/>
          <w:szCs w:val="20"/>
        </w:rPr>
      </w:pPr>
    </w:p>
    <w:p w14:paraId="023F2C01" w14:textId="77777777" w:rsidR="007A17A3" w:rsidRDefault="007A17A3" w:rsidP="00D35DA9">
      <w:pPr>
        <w:pStyle w:val="a9"/>
        <w:rPr>
          <w:sz w:val="20"/>
          <w:szCs w:val="20"/>
        </w:rPr>
      </w:pPr>
    </w:p>
    <w:p w14:paraId="4C87DFA7" w14:textId="77777777" w:rsidR="007A17A3" w:rsidRDefault="007A17A3" w:rsidP="00D35DA9">
      <w:pPr>
        <w:pStyle w:val="a9"/>
        <w:rPr>
          <w:sz w:val="20"/>
          <w:szCs w:val="20"/>
        </w:rPr>
      </w:pPr>
    </w:p>
    <w:p w14:paraId="139BF9D7" w14:textId="77777777" w:rsidR="007A17A3" w:rsidRDefault="007A17A3" w:rsidP="00D35DA9">
      <w:pPr>
        <w:pStyle w:val="a9"/>
        <w:rPr>
          <w:rFonts w:ascii="Arial" w:hAnsi="Arial" w:cs="Arial"/>
          <w:color w:val="000000"/>
          <w:sz w:val="52"/>
          <w:szCs w:val="52"/>
        </w:rPr>
      </w:pPr>
      <w:r>
        <w:rPr>
          <w:sz w:val="52"/>
          <w:szCs w:val="52"/>
        </w:rPr>
        <w:t>Механизм работы модели нейтральной эволюции Кимуры</w:t>
      </w:r>
      <w:r>
        <w:rPr>
          <w:spacing w:val="-10"/>
          <w:sz w:val="52"/>
          <w:szCs w:val="52"/>
        </w:rPr>
        <w:t xml:space="preserve"> </w:t>
      </w:r>
      <w:r>
        <w:rPr>
          <w:sz w:val="52"/>
          <w:szCs w:val="52"/>
        </w:rPr>
        <w:t>можно</w:t>
      </w:r>
      <w:r>
        <w:rPr>
          <w:spacing w:val="-12"/>
          <w:sz w:val="52"/>
          <w:szCs w:val="52"/>
        </w:rPr>
        <w:t xml:space="preserve"> </w:t>
      </w:r>
      <w:r>
        <w:rPr>
          <w:sz w:val="52"/>
          <w:szCs w:val="52"/>
        </w:rPr>
        <w:t>пояснить</w:t>
      </w:r>
      <w:r>
        <w:rPr>
          <w:spacing w:val="-8"/>
          <w:sz w:val="52"/>
          <w:szCs w:val="52"/>
        </w:rPr>
        <w:t xml:space="preserve"> </w:t>
      </w:r>
      <w:r>
        <w:rPr>
          <w:sz w:val="52"/>
          <w:szCs w:val="52"/>
        </w:rPr>
        <w:t>на</w:t>
      </w:r>
      <w:r>
        <w:rPr>
          <w:spacing w:val="-12"/>
          <w:sz w:val="52"/>
          <w:szCs w:val="52"/>
        </w:rPr>
        <w:t xml:space="preserve"> </w:t>
      </w:r>
      <w:r>
        <w:rPr>
          <w:sz w:val="52"/>
          <w:szCs w:val="52"/>
        </w:rPr>
        <w:t>примере</w:t>
      </w:r>
      <w:r>
        <w:rPr>
          <w:spacing w:val="-15"/>
          <w:sz w:val="52"/>
          <w:szCs w:val="52"/>
        </w:rPr>
        <w:t xml:space="preserve"> </w:t>
      </w:r>
      <w:r>
        <w:rPr>
          <w:sz w:val="52"/>
          <w:szCs w:val="52"/>
        </w:rPr>
        <w:t>знакомого</w:t>
      </w:r>
      <w:r>
        <w:rPr>
          <w:spacing w:val="-9"/>
          <w:sz w:val="52"/>
          <w:szCs w:val="52"/>
        </w:rPr>
        <w:t xml:space="preserve"> </w:t>
      </w:r>
      <w:r>
        <w:rPr>
          <w:sz w:val="52"/>
          <w:szCs w:val="52"/>
        </w:rPr>
        <w:t>нам табуна лошадей.</w:t>
      </w:r>
    </w:p>
    <w:p w14:paraId="61CC745C" w14:textId="77777777" w:rsidR="007A17A3" w:rsidRDefault="007A17A3" w:rsidP="00D35DA9">
      <w:pPr>
        <w:pStyle w:val="a9"/>
        <w:rPr>
          <w:rFonts w:ascii="Arial" w:hAnsi="Arial" w:cs="Arial"/>
          <w:color w:val="000000"/>
          <w:sz w:val="52"/>
          <w:szCs w:val="52"/>
        </w:rPr>
      </w:pPr>
      <w:r>
        <w:rPr>
          <w:sz w:val="52"/>
          <w:szCs w:val="52"/>
        </w:rPr>
        <w:t>Пусть</w:t>
      </w:r>
      <w:r>
        <w:rPr>
          <w:spacing w:val="-22"/>
          <w:sz w:val="52"/>
          <w:szCs w:val="52"/>
        </w:rPr>
        <w:t xml:space="preserve"> </w:t>
      </w:r>
      <w:r>
        <w:rPr>
          <w:sz w:val="52"/>
          <w:szCs w:val="52"/>
        </w:rPr>
        <w:t>существует</w:t>
      </w:r>
      <w:r>
        <w:rPr>
          <w:spacing w:val="-26"/>
          <w:sz w:val="52"/>
          <w:szCs w:val="52"/>
        </w:rPr>
        <w:t xml:space="preserve"> </w:t>
      </w:r>
      <w:r>
        <w:rPr>
          <w:sz w:val="52"/>
          <w:szCs w:val="52"/>
        </w:rPr>
        <w:t>некий</w:t>
      </w:r>
      <w:r>
        <w:rPr>
          <w:spacing w:val="-22"/>
          <w:sz w:val="52"/>
          <w:szCs w:val="52"/>
        </w:rPr>
        <w:t xml:space="preserve"> </w:t>
      </w:r>
      <w:r>
        <w:rPr>
          <w:sz w:val="52"/>
          <w:szCs w:val="52"/>
        </w:rPr>
        <w:t>табун</w:t>
      </w:r>
      <w:r>
        <w:rPr>
          <w:spacing w:val="-18"/>
          <w:sz w:val="52"/>
          <w:szCs w:val="52"/>
        </w:rPr>
        <w:t xml:space="preserve"> </w:t>
      </w:r>
      <w:r>
        <w:rPr>
          <w:sz w:val="52"/>
          <w:szCs w:val="52"/>
        </w:rPr>
        <w:t>лошадей</w:t>
      </w:r>
      <w:r>
        <w:rPr>
          <w:spacing w:val="-20"/>
          <w:sz w:val="52"/>
          <w:szCs w:val="52"/>
        </w:rPr>
        <w:t xml:space="preserve"> </w:t>
      </w:r>
      <w:r>
        <w:rPr>
          <w:sz w:val="52"/>
          <w:szCs w:val="52"/>
        </w:rPr>
        <w:t xml:space="preserve">(популяция). В этом табуне имеется две большие группы особей </w:t>
      </w:r>
      <w:r>
        <w:rPr>
          <w:sz w:val="52"/>
          <w:szCs w:val="52"/>
        </w:rPr>
        <w:lastRenderedPageBreak/>
        <w:t>(лошадей), отличающиеся друг от друга окраской (вороные и гнедые).</w:t>
      </w:r>
    </w:p>
    <w:p w14:paraId="7B98E3A8" w14:textId="77777777" w:rsidR="007A17A3" w:rsidRDefault="007A17A3" w:rsidP="00D35DA9">
      <w:pPr>
        <w:pStyle w:val="a9"/>
        <w:rPr>
          <w:rFonts w:ascii="Arial" w:hAnsi="Arial" w:cs="Arial"/>
          <w:color w:val="000000"/>
          <w:spacing w:val="-2"/>
          <w:sz w:val="52"/>
          <w:szCs w:val="52"/>
        </w:rPr>
      </w:pPr>
      <w:r>
        <w:rPr>
          <w:spacing w:val="-2"/>
          <w:sz w:val="52"/>
          <w:szCs w:val="52"/>
        </w:rPr>
        <w:t>Тогда</w:t>
      </w:r>
      <w:r>
        <w:rPr>
          <w:spacing w:val="-28"/>
          <w:sz w:val="52"/>
          <w:szCs w:val="52"/>
        </w:rPr>
        <w:t xml:space="preserve"> </w:t>
      </w:r>
      <w:r>
        <w:rPr>
          <w:spacing w:val="-2"/>
          <w:sz w:val="52"/>
          <w:szCs w:val="52"/>
        </w:rPr>
        <w:t>согласно</w:t>
      </w:r>
      <w:r>
        <w:rPr>
          <w:spacing w:val="-27"/>
          <w:sz w:val="52"/>
          <w:szCs w:val="52"/>
        </w:rPr>
        <w:t xml:space="preserve"> </w:t>
      </w:r>
      <w:r>
        <w:rPr>
          <w:spacing w:val="-2"/>
          <w:sz w:val="52"/>
          <w:szCs w:val="52"/>
        </w:rPr>
        <w:t>данной</w:t>
      </w:r>
      <w:r>
        <w:rPr>
          <w:spacing w:val="-27"/>
          <w:sz w:val="52"/>
          <w:szCs w:val="52"/>
        </w:rPr>
        <w:t xml:space="preserve"> </w:t>
      </w:r>
      <w:r>
        <w:rPr>
          <w:spacing w:val="-2"/>
          <w:sz w:val="52"/>
          <w:szCs w:val="52"/>
        </w:rPr>
        <w:t>модели</w:t>
      </w:r>
      <w:r>
        <w:rPr>
          <w:spacing w:val="-26"/>
          <w:sz w:val="52"/>
          <w:szCs w:val="52"/>
        </w:rPr>
        <w:t xml:space="preserve"> </w:t>
      </w:r>
      <w:r>
        <w:rPr>
          <w:spacing w:val="-2"/>
          <w:sz w:val="52"/>
          <w:szCs w:val="52"/>
        </w:rPr>
        <w:t>в</w:t>
      </w:r>
      <w:r>
        <w:rPr>
          <w:spacing w:val="-28"/>
          <w:sz w:val="52"/>
          <w:szCs w:val="52"/>
        </w:rPr>
        <w:t xml:space="preserve"> </w:t>
      </w:r>
      <w:r>
        <w:rPr>
          <w:spacing w:val="-2"/>
          <w:sz w:val="52"/>
          <w:szCs w:val="52"/>
        </w:rPr>
        <w:t>результате</w:t>
      </w:r>
    </w:p>
    <w:p w14:paraId="33629600" w14:textId="77777777" w:rsidR="007A17A3" w:rsidRDefault="007A17A3" w:rsidP="00D35DA9">
      <w:pPr>
        <w:pStyle w:val="a9"/>
      </w:pPr>
      <w:r>
        <w:t>эволюции</w:t>
      </w:r>
      <w:r>
        <w:rPr>
          <w:spacing w:val="-23"/>
        </w:rPr>
        <w:t xml:space="preserve"> </w:t>
      </w:r>
      <w:r>
        <w:t>по</w:t>
      </w:r>
      <w:r>
        <w:rPr>
          <w:spacing w:val="-29"/>
        </w:rPr>
        <w:t xml:space="preserve"> </w:t>
      </w:r>
      <w:r>
        <w:t>прошествии</w:t>
      </w:r>
      <w:r>
        <w:rPr>
          <w:spacing w:val="-30"/>
        </w:rPr>
        <w:t xml:space="preserve"> </w:t>
      </w:r>
      <w:r>
        <w:t>некоторого</w:t>
      </w:r>
      <w:r>
        <w:rPr>
          <w:spacing w:val="-24"/>
        </w:rPr>
        <w:t xml:space="preserve"> </w:t>
      </w:r>
      <w:r>
        <w:t>определенного числа поколений в табуне останется только одна доминирующая группа особей (лошадей)</w:t>
      </w:r>
    </w:p>
    <w:p w14:paraId="68213C1D" w14:textId="77777777" w:rsidR="007A17A3" w:rsidRDefault="007A17A3" w:rsidP="00D35DA9">
      <w:pPr>
        <w:pStyle w:val="a9"/>
        <w:rPr>
          <w:spacing w:val="-2"/>
        </w:rPr>
      </w:pPr>
      <w:r>
        <w:rPr>
          <w:spacing w:val="-4"/>
        </w:rPr>
        <w:t>одинаковой</w:t>
      </w:r>
      <w:r>
        <w:rPr>
          <w:spacing w:val="-9"/>
        </w:rPr>
        <w:t xml:space="preserve"> </w:t>
      </w:r>
      <w:r>
        <w:rPr>
          <w:spacing w:val="-2"/>
        </w:rPr>
        <w:t>окраски.</w:t>
      </w:r>
    </w:p>
    <w:p w14:paraId="6417C6A3" w14:textId="77777777" w:rsidR="007F7AD1" w:rsidRDefault="007F7AD1" w:rsidP="00D35DA9">
      <w:pPr>
        <w:pStyle w:val="a9"/>
        <w:rPr>
          <w:spacing w:val="-2"/>
        </w:rPr>
      </w:pPr>
    </w:p>
    <w:p w14:paraId="10803424" w14:textId="77777777" w:rsidR="007A17A3" w:rsidRDefault="007A17A3" w:rsidP="00D35DA9">
      <w:pPr>
        <w:pStyle w:val="a9"/>
        <w:rPr>
          <w:sz w:val="20"/>
          <w:szCs w:val="20"/>
        </w:rPr>
      </w:pPr>
    </w:p>
    <w:p w14:paraId="215CFFC7" w14:textId="77777777" w:rsidR="007A17A3" w:rsidRDefault="007A17A3" w:rsidP="00D35DA9">
      <w:pPr>
        <w:pStyle w:val="a9"/>
        <w:rPr>
          <w:sz w:val="20"/>
          <w:szCs w:val="20"/>
        </w:rPr>
      </w:pPr>
    </w:p>
    <w:p w14:paraId="07CD3FB3" w14:textId="77777777" w:rsidR="007A17A3" w:rsidRDefault="007A17A3" w:rsidP="00D35DA9">
      <w:pPr>
        <w:pStyle w:val="a9"/>
        <w:rPr>
          <w:sz w:val="20"/>
          <w:szCs w:val="20"/>
        </w:rPr>
      </w:pPr>
    </w:p>
    <w:p w14:paraId="681177AA" w14:textId="77777777" w:rsidR="007A17A3" w:rsidRDefault="007A17A3" w:rsidP="00D35DA9">
      <w:pPr>
        <w:pStyle w:val="a9"/>
        <w:rPr>
          <w:sz w:val="16"/>
          <w:szCs w:val="16"/>
        </w:rPr>
      </w:pPr>
    </w:p>
    <w:p w14:paraId="01289319" w14:textId="77777777" w:rsidR="007A17A3" w:rsidRDefault="007A17A3" w:rsidP="00D35DA9">
      <w:pPr>
        <w:pStyle w:val="a9"/>
        <w:rPr>
          <w:rFonts w:ascii="Arial" w:hAnsi="Arial" w:cs="Arial"/>
          <w:color w:val="000000"/>
          <w:sz w:val="42"/>
          <w:szCs w:val="42"/>
        </w:rPr>
      </w:pPr>
      <w:r>
        <w:rPr>
          <w:i/>
          <w:iCs/>
          <w:sz w:val="42"/>
          <w:szCs w:val="42"/>
        </w:rPr>
        <w:t xml:space="preserve">Модель синтетической эволюции, </w:t>
      </w:r>
      <w:r>
        <w:rPr>
          <w:sz w:val="42"/>
          <w:szCs w:val="42"/>
        </w:rPr>
        <w:t>описанная Н. Дубининым, представляет</w:t>
      </w:r>
      <w:r>
        <w:rPr>
          <w:spacing w:val="-18"/>
          <w:sz w:val="42"/>
          <w:szCs w:val="42"/>
        </w:rPr>
        <w:t xml:space="preserve"> </w:t>
      </w:r>
      <w:r>
        <w:rPr>
          <w:sz w:val="42"/>
          <w:szCs w:val="42"/>
        </w:rPr>
        <w:t>интеграцию</w:t>
      </w:r>
      <w:r>
        <w:rPr>
          <w:spacing w:val="-21"/>
          <w:sz w:val="42"/>
          <w:szCs w:val="42"/>
        </w:rPr>
        <w:t xml:space="preserve"> </w:t>
      </w:r>
      <w:r>
        <w:rPr>
          <w:sz w:val="42"/>
          <w:szCs w:val="42"/>
        </w:rPr>
        <w:t>различных</w:t>
      </w:r>
      <w:r>
        <w:rPr>
          <w:spacing w:val="-15"/>
          <w:sz w:val="42"/>
          <w:szCs w:val="42"/>
        </w:rPr>
        <w:t xml:space="preserve"> </w:t>
      </w:r>
      <w:r>
        <w:rPr>
          <w:sz w:val="42"/>
          <w:szCs w:val="42"/>
        </w:rPr>
        <w:t>моделей</w:t>
      </w:r>
      <w:r>
        <w:rPr>
          <w:spacing w:val="-17"/>
          <w:sz w:val="42"/>
          <w:szCs w:val="42"/>
        </w:rPr>
        <w:t xml:space="preserve"> </w:t>
      </w:r>
      <w:r>
        <w:rPr>
          <w:sz w:val="42"/>
          <w:szCs w:val="42"/>
        </w:rPr>
        <w:t>эволюции,</w:t>
      </w:r>
      <w:r>
        <w:rPr>
          <w:spacing w:val="-19"/>
          <w:sz w:val="42"/>
          <w:szCs w:val="42"/>
        </w:rPr>
        <w:t xml:space="preserve"> </w:t>
      </w:r>
      <w:r>
        <w:rPr>
          <w:sz w:val="42"/>
          <w:szCs w:val="42"/>
        </w:rPr>
        <w:t>в</w:t>
      </w:r>
      <w:r>
        <w:rPr>
          <w:spacing w:val="-10"/>
          <w:sz w:val="42"/>
          <w:szCs w:val="42"/>
        </w:rPr>
        <w:t xml:space="preserve"> </w:t>
      </w:r>
      <w:r>
        <w:rPr>
          <w:sz w:val="42"/>
          <w:szCs w:val="42"/>
        </w:rPr>
        <w:t>том числе Ч. Дарвина, Ж. Ламарка и Г. де Фриза.</w:t>
      </w:r>
    </w:p>
    <w:p w14:paraId="0C9FCD7F" w14:textId="77777777" w:rsidR="007A17A3" w:rsidRDefault="007A17A3" w:rsidP="00D35DA9">
      <w:pPr>
        <w:pStyle w:val="a9"/>
        <w:rPr>
          <w:rFonts w:ascii="Arial" w:hAnsi="Arial" w:cs="Arial"/>
          <w:color w:val="000000"/>
          <w:sz w:val="42"/>
          <w:szCs w:val="42"/>
        </w:rPr>
      </w:pPr>
      <w:r>
        <w:rPr>
          <w:sz w:val="42"/>
          <w:szCs w:val="42"/>
        </w:rPr>
        <w:t>Процессы,</w:t>
      </w:r>
      <w:r>
        <w:rPr>
          <w:spacing w:val="-15"/>
          <w:sz w:val="42"/>
          <w:szCs w:val="42"/>
        </w:rPr>
        <w:t xml:space="preserve"> </w:t>
      </w:r>
      <w:r>
        <w:rPr>
          <w:sz w:val="42"/>
          <w:szCs w:val="42"/>
        </w:rPr>
        <w:t>происходящие</w:t>
      </w:r>
      <w:r>
        <w:rPr>
          <w:spacing w:val="-14"/>
          <w:sz w:val="42"/>
          <w:szCs w:val="42"/>
        </w:rPr>
        <w:t xml:space="preserve"> </w:t>
      </w:r>
      <w:r>
        <w:rPr>
          <w:sz w:val="42"/>
          <w:szCs w:val="42"/>
        </w:rPr>
        <w:t>при</w:t>
      </w:r>
      <w:r>
        <w:rPr>
          <w:spacing w:val="-8"/>
          <w:sz w:val="42"/>
          <w:szCs w:val="42"/>
        </w:rPr>
        <w:t xml:space="preserve"> </w:t>
      </w:r>
      <w:r>
        <w:rPr>
          <w:sz w:val="42"/>
          <w:szCs w:val="42"/>
        </w:rPr>
        <w:t>реализации</w:t>
      </w:r>
      <w:r>
        <w:rPr>
          <w:spacing w:val="-18"/>
          <w:sz w:val="42"/>
          <w:szCs w:val="42"/>
        </w:rPr>
        <w:t xml:space="preserve"> </w:t>
      </w:r>
      <w:r>
        <w:rPr>
          <w:sz w:val="42"/>
          <w:szCs w:val="42"/>
        </w:rPr>
        <w:t>синтетической</w:t>
      </w:r>
      <w:r>
        <w:rPr>
          <w:spacing w:val="-13"/>
          <w:sz w:val="42"/>
          <w:szCs w:val="42"/>
        </w:rPr>
        <w:t xml:space="preserve"> </w:t>
      </w:r>
      <w:r>
        <w:rPr>
          <w:sz w:val="42"/>
          <w:szCs w:val="42"/>
        </w:rPr>
        <w:t>теории эволюции</w:t>
      </w:r>
      <w:r>
        <w:rPr>
          <w:spacing w:val="-6"/>
          <w:sz w:val="42"/>
          <w:szCs w:val="42"/>
        </w:rPr>
        <w:t xml:space="preserve"> </w:t>
      </w:r>
      <w:r>
        <w:rPr>
          <w:sz w:val="42"/>
          <w:szCs w:val="42"/>
        </w:rPr>
        <w:t>по Н. Дубинину,</w:t>
      </w:r>
      <w:r>
        <w:rPr>
          <w:spacing w:val="-7"/>
          <w:sz w:val="42"/>
          <w:szCs w:val="42"/>
        </w:rPr>
        <w:t xml:space="preserve"> </w:t>
      </w:r>
      <w:r>
        <w:rPr>
          <w:sz w:val="42"/>
          <w:szCs w:val="42"/>
        </w:rPr>
        <w:t>включают</w:t>
      </w:r>
      <w:r>
        <w:rPr>
          <w:spacing w:val="-8"/>
          <w:sz w:val="42"/>
          <w:szCs w:val="42"/>
        </w:rPr>
        <w:t xml:space="preserve"> </w:t>
      </w:r>
      <w:r>
        <w:rPr>
          <w:sz w:val="42"/>
          <w:szCs w:val="42"/>
        </w:rPr>
        <w:t>случайные,</w:t>
      </w:r>
      <w:r>
        <w:rPr>
          <w:spacing w:val="-7"/>
          <w:sz w:val="42"/>
          <w:szCs w:val="42"/>
        </w:rPr>
        <w:t xml:space="preserve"> </w:t>
      </w:r>
      <w:r>
        <w:rPr>
          <w:sz w:val="42"/>
          <w:szCs w:val="42"/>
        </w:rPr>
        <w:t>периодические и скачкообразные колебания, а также колебания численности отдельных популяций, обусловленные процессом миграции.</w:t>
      </w:r>
    </w:p>
    <w:p w14:paraId="7F2C4635" w14:textId="77777777" w:rsidR="007F7AD1" w:rsidRDefault="007F7AD1" w:rsidP="00D35DA9">
      <w:pPr>
        <w:pStyle w:val="a9"/>
        <w:rPr>
          <w:rFonts w:ascii="Arial" w:hAnsi="Arial" w:cs="Arial"/>
          <w:color w:val="000000"/>
          <w:sz w:val="42"/>
          <w:szCs w:val="42"/>
        </w:rPr>
      </w:pPr>
    </w:p>
    <w:p w14:paraId="055D6443" w14:textId="77777777" w:rsidR="007A17A3" w:rsidRDefault="007A17A3" w:rsidP="00D35DA9">
      <w:pPr>
        <w:pStyle w:val="a9"/>
        <w:rPr>
          <w:sz w:val="24"/>
          <w:szCs w:val="24"/>
        </w:rPr>
      </w:pPr>
    </w:p>
    <w:p w14:paraId="6ADBFEDB" w14:textId="121B6DCA" w:rsidR="007A17A3" w:rsidRDefault="007A17A3" w:rsidP="00D35DA9">
      <w:pPr>
        <w:pStyle w:val="a9"/>
        <w:rPr>
          <w:rFonts w:ascii="Calibri Light" w:hAnsi="Calibri Light" w:cs="Calibri Light"/>
          <w:color w:val="0000FF"/>
          <w:spacing w:val="-2"/>
        </w:rPr>
      </w:pPr>
      <w:r>
        <w:rPr>
          <w:rFonts w:ascii="Calibri Light" w:hAnsi="Calibri Light" w:cs="Calibri Light"/>
          <w:color w:val="0000FF"/>
        </w:rPr>
        <w:t>МОДЕЛЬ</w:t>
      </w:r>
      <w:r>
        <w:rPr>
          <w:rFonts w:ascii="Calibri Light" w:hAnsi="Calibri Light" w:cs="Calibri Light"/>
          <w:color w:val="0000FF"/>
          <w:spacing w:val="-3"/>
        </w:rPr>
        <w:t xml:space="preserve"> </w:t>
      </w:r>
      <w:r>
        <w:rPr>
          <w:rFonts w:ascii="Calibri Light" w:hAnsi="Calibri Light" w:cs="Calibri Light"/>
          <w:color w:val="0000FF"/>
        </w:rPr>
        <w:t>СИНТЕТИЧЕСКОЙ</w:t>
      </w:r>
      <w:r>
        <w:rPr>
          <w:rFonts w:ascii="Calibri Light" w:hAnsi="Calibri Light" w:cs="Calibri Light"/>
          <w:color w:val="0000FF"/>
          <w:spacing w:val="-4"/>
        </w:rPr>
        <w:t xml:space="preserve"> </w:t>
      </w:r>
      <w:r>
        <w:rPr>
          <w:rFonts w:ascii="Calibri Light" w:hAnsi="Calibri Light" w:cs="Calibri Light"/>
          <w:color w:val="0000FF"/>
        </w:rPr>
        <w:t>ЭВОЛЮЦИИ</w:t>
      </w:r>
      <w:r>
        <w:rPr>
          <w:rFonts w:ascii="Calibri Light" w:hAnsi="Calibri Light" w:cs="Calibri Light"/>
          <w:color w:val="0000FF"/>
          <w:spacing w:val="-3"/>
        </w:rPr>
        <w:t xml:space="preserve"> </w:t>
      </w:r>
      <w:r>
        <w:rPr>
          <w:rFonts w:ascii="Calibri Light" w:hAnsi="Calibri Light" w:cs="Calibri Light"/>
          <w:color w:val="0000FF"/>
          <w:spacing w:val="-2"/>
        </w:rPr>
        <w:t>ДУБИНИНА</w:t>
      </w:r>
    </w:p>
    <w:p w14:paraId="608E6E24" w14:textId="77777777" w:rsidR="007F7AD1" w:rsidRDefault="007F7AD1" w:rsidP="00D35DA9">
      <w:pPr>
        <w:pStyle w:val="a9"/>
        <w:rPr>
          <w:rFonts w:ascii="Calibri Light" w:hAnsi="Calibri Light" w:cs="Calibri Light"/>
          <w:color w:val="0000FF"/>
          <w:spacing w:val="-2"/>
        </w:rPr>
      </w:pPr>
    </w:p>
    <w:p w14:paraId="1A1E30B6" w14:textId="77777777" w:rsidR="007A17A3" w:rsidRDefault="007A17A3" w:rsidP="00D35DA9">
      <w:pPr>
        <w:pStyle w:val="a9"/>
        <w:rPr>
          <w:rFonts w:ascii="Calibri Light" w:hAnsi="Calibri Light" w:cs="Calibri Light"/>
          <w:sz w:val="24"/>
          <w:szCs w:val="24"/>
        </w:rPr>
      </w:pPr>
    </w:p>
    <w:p w14:paraId="133F7942" w14:textId="77777777" w:rsidR="007A17A3" w:rsidRDefault="007A17A3" w:rsidP="00D35DA9">
      <w:pPr>
        <w:pStyle w:val="a9"/>
        <w:rPr>
          <w:rFonts w:ascii="Calibri Light" w:hAnsi="Calibri Light" w:cs="Calibri Light"/>
          <w:color w:val="0000FF"/>
          <w:spacing w:val="-2"/>
        </w:rPr>
      </w:pPr>
      <w:r>
        <w:rPr>
          <w:rFonts w:ascii="Calibri Light" w:hAnsi="Calibri Light" w:cs="Calibri Light"/>
          <w:color w:val="0000FF"/>
        </w:rPr>
        <w:t>МОДЕЛЬ</w:t>
      </w:r>
      <w:r>
        <w:rPr>
          <w:rFonts w:ascii="Calibri Light" w:hAnsi="Calibri Light" w:cs="Calibri Light"/>
          <w:color w:val="0000FF"/>
          <w:spacing w:val="-3"/>
        </w:rPr>
        <w:t xml:space="preserve"> </w:t>
      </w:r>
      <w:r>
        <w:rPr>
          <w:rFonts w:ascii="Calibri Light" w:hAnsi="Calibri Light" w:cs="Calibri Light"/>
          <w:color w:val="0000FF"/>
        </w:rPr>
        <w:t>СИНТЕТИЧЕСКОЙ</w:t>
      </w:r>
      <w:r>
        <w:rPr>
          <w:rFonts w:ascii="Calibri Light" w:hAnsi="Calibri Light" w:cs="Calibri Light"/>
          <w:color w:val="0000FF"/>
          <w:spacing w:val="-4"/>
        </w:rPr>
        <w:t xml:space="preserve"> </w:t>
      </w:r>
      <w:r>
        <w:rPr>
          <w:rFonts w:ascii="Calibri Light" w:hAnsi="Calibri Light" w:cs="Calibri Light"/>
          <w:color w:val="0000FF"/>
        </w:rPr>
        <w:t>ЭВОЛЮЦИИ</w:t>
      </w:r>
      <w:r>
        <w:rPr>
          <w:rFonts w:ascii="Calibri Light" w:hAnsi="Calibri Light" w:cs="Calibri Light"/>
          <w:color w:val="0000FF"/>
          <w:spacing w:val="-3"/>
        </w:rPr>
        <w:t xml:space="preserve"> </w:t>
      </w:r>
      <w:r>
        <w:rPr>
          <w:rFonts w:ascii="Calibri Light" w:hAnsi="Calibri Light" w:cs="Calibri Light"/>
          <w:color w:val="0000FF"/>
          <w:spacing w:val="-2"/>
        </w:rPr>
        <w:t>ДУБИНИНА</w:t>
      </w:r>
    </w:p>
    <w:p w14:paraId="051B82DE" w14:textId="414F8A97" w:rsidR="007A17A3" w:rsidRDefault="0036197A" w:rsidP="00D35DA9">
      <w:pPr>
        <w:pStyle w:val="a9"/>
        <w:rPr>
          <w:rFonts w:ascii="Calibri Light" w:hAnsi="Calibri Light" w:cs="Calibri Light"/>
        </w:rPr>
      </w:pPr>
      <w:r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2384A324" wp14:editId="32735F37">
            <wp:extent cx="5473700" cy="439547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39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8205F" w14:textId="77777777" w:rsidR="007A17A3" w:rsidRDefault="007A17A3" w:rsidP="00D35DA9">
      <w:pPr>
        <w:pStyle w:val="a9"/>
        <w:rPr>
          <w:rFonts w:ascii="Arial" w:hAnsi="Arial" w:cs="Arial"/>
          <w:color w:val="000000"/>
          <w:spacing w:val="-2"/>
          <w:sz w:val="52"/>
          <w:szCs w:val="52"/>
        </w:rPr>
      </w:pPr>
      <w:r>
        <w:rPr>
          <w:sz w:val="52"/>
          <w:szCs w:val="52"/>
        </w:rPr>
        <w:t>Отметим,</w:t>
      </w:r>
      <w:r>
        <w:rPr>
          <w:spacing w:val="-18"/>
          <w:sz w:val="52"/>
          <w:szCs w:val="52"/>
        </w:rPr>
        <w:t xml:space="preserve"> </w:t>
      </w:r>
      <w:r>
        <w:rPr>
          <w:sz w:val="52"/>
          <w:szCs w:val="52"/>
        </w:rPr>
        <w:t>что</w:t>
      </w:r>
      <w:r>
        <w:rPr>
          <w:spacing w:val="-24"/>
          <w:sz w:val="52"/>
          <w:szCs w:val="52"/>
        </w:rPr>
        <w:t xml:space="preserve"> </w:t>
      </w:r>
      <w:r>
        <w:rPr>
          <w:sz w:val="52"/>
          <w:szCs w:val="52"/>
        </w:rPr>
        <w:t>признание</w:t>
      </w:r>
      <w:r>
        <w:rPr>
          <w:spacing w:val="-19"/>
          <w:sz w:val="52"/>
          <w:szCs w:val="52"/>
        </w:rPr>
        <w:t xml:space="preserve"> </w:t>
      </w:r>
      <w:r>
        <w:rPr>
          <w:sz w:val="52"/>
          <w:szCs w:val="52"/>
        </w:rPr>
        <w:t>единства</w:t>
      </w:r>
      <w:r>
        <w:rPr>
          <w:spacing w:val="-23"/>
          <w:sz w:val="52"/>
          <w:szCs w:val="52"/>
        </w:rPr>
        <w:t xml:space="preserve"> </w:t>
      </w:r>
      <w:r>
        <w:rPr>
          <w:spacing w:val="-2"/>
          <w:sz w:val="52"/>
          <w:szCs w:val="52"/>
        </w:rPr>
        <w:t>факторов</w:t>
      </w:r>
    </w:p>
    <w:p w14:paraId="1A7E85F3" w14:textId="77777777" w:rsidR="007A17A3" w:rsidRDefault="007A17A3" w:rsidP="00D35DA9">
      <w:pPr>
        <w:pStyle w:val="a9"/>
      </w:pPr>
      <w:r>
        <w:t>эволюции</w:t>
      </w:r>
      <w:r>
        <w:rPr>
          <w:spacing w:val="-9"/>
        </w:rPr>
        <w:t xml:space="preserve"> </w:t>
      </w:r>
      <w:r>
        <w:t>в</w:t>
      </w:r>
      <w:r>
        <w:rPr>
          <w:spacing w:val="-18"/>
        </w:rPr>
        <w:t xml:space="preserve"> </w:t>
      </w:r>
      <w:r>
        <w:t>виде</w:t>
      </w:r>
      <w:r>
        <w:rPr>
          <w:spacing w:val="-14"/>
        </w:rPr>
        <w:t xml:space="preserve"> </w:t>
      </w:r>
      <w:r>
        <w:t>наследственности,</w:t>
      </w:r>
      <w:r>
        <w:rPr>
          <w:spacing w:val="-21"/>
        </w:rPr>
        <w:t xml:space="preserve"> </w:t>
      </w:r>
      <w:r>
        <w:t>изменчивости</w:t>
      </w:r>
      <w:r>
        <w:rPr>
          <w:spacing w:val="-13"/>
        </w:rPr>
        <w:t xml:space="preserve"> </w:t>
      </w:r>
      <w:r>
        <w:t>и естественного отбора не исключает существование разных форм эволюции.</w:t>
      </w:r>
    </w:p>
    <w:p w14:paraId="02E57FEA" w14:textId="77777777" w:rsidR="007A17A3" w:rsidRDefault="007A17A3" w:rsidP="00D35DA9">
      <w:pPr>
        <w:pStyle w:val="a9"/>
        <w:rPr>
          <w:rFonts w:ascii="Arial" w:hAnsi="Arial" w:cs="Arial"/>
          <w:color w:val="000000"/>
          <w:spacing w:val="-2"/>
          <w:sz w:val="52"/>
          <w:szCs w:val="52"/>
        </w:rPr>
      </w:pPr>
      <w:r>
        <w:rPr>
          <w:sz w:val="52"/>
          <w:szCs w:val="52"/>
        </w:rPr>
        <w:t>Н.</w:t>
      </w:r>
      <w:r>
        <w:rPr>
          <w:spacing w:val="-20"/>
          <w:sz w:val="52"/>
          <w:szCs w:val="52"/>
        </w:rPr>
        <w:t xml:space="preserve"> </w:t>
      </w:r>
      <w:r>
        <w:rPr>
          <w:sz w:val="52"/>
          <w:szCs w:val="52"/>
        </w:rPr>
        <w:t>Дубинин</w:t>
      </w:r>
      <w:r>
        <w:rPr>
          <w:spacing w:val="-22"/>
          <w:sz w:val="52"/>
          <w:szCs w:val="52"/>
        </w:rPr>
        <w:t xml:space="preserve"> </w:t>
      </w:r>
      <w:r>
        <w:rPr>
          <w:sz w:val="52"/>
          <w:szCs w:val="52"/>
        </w:rPr>
        <w:t>выделяет</w:t>
      </w:r>
      <w:r>
        <w:rPr>
          <w:spacing w:val="-20"/>
          <w:sz w:val="52"/>
          <w:szCs w:val="52"/>
        </w:rPr>
        <w:t xml:space="preserve"> </w:t>
      </w:r>
      <w:r>
        <w:rPr>
          <w:sz w:val="52"/>
          <w:szCs w:val="52"/>
        </w:rPr>
        <w:t>четыре</w:t>
      </w:r>
      <w:r>
        <w:rPr>
          <w:spacing w:val="-23"/>
          <w:sz w:val="52"/>
          <w:szCs w:val="52"/>
        </w:rPr>
        <w:t xml:space="preserve"> </w:t>
      </w:r>
      <w:r>
        <w:rPr>
          <w:sz w:val="52"/>
          <w:szCs w:val="52"/>
        </w:rPr>
        <w:t>основные</w:t>
      </w:r>
      <w:r>
        <w:rPr>
          <w:spacing w:val="-24"/>
          <w:sz w:val="52"/>
          <w:szCs w:val="52"/>
        </w:rPr>
        <w:t xml:space="preserve"> </w:t>
      </w:r>
      <w:r>
        <w:rPr>
          <w:spacing w:val="-2"/>
          <w:sz w:val="52"/>
          <w:szCs w:val="52"/>
        </w:rPr>
        <w:t>формы</w:t>
      </w:r>
    </w:p>
    <w:p w14:paraId="3968F62C" w14:textId="77777777" w:rsidR="007A17A3" w:rsidRDefault="007A17A3" w:rsidP="00D35DA9">
      <w:pPr>
        <w:pStyle w:val="a9"/>
        <w:rPr>
          <w:spacing w:val="-2"/>
        </w:rPr>
      </w:pPr>
      <w:r>
        <w:t>осуществления</w:t>
      </w:r>
      <w:r>
        <w:rPr>
          <w:spacing w:val="-30"/>
        </w:rPr>
        <w:t xml:space="preserve"> </w:t>
      </w:r>
      <w:r>
        <w:t>внутренне</w:t>
      </w:r>
      <w:r>
        <w:rPr>
          <w:spacing w:val="-29"/>
        </w:rPr>
        <w:t xml:space="preserve"> </w:t>
      </w:r>
      <w:r>
        <w:t>единого</w:t>
      </w:r>
      <w:r>
        <w:rPr>
          <w:spacing w:val="-30"/>
        </w:rPr>
        <w:t xml:space="preserve"> </w:t>
      </w:r>
      <w:r>
        <w:t xml:space="preserve">эволюционного </w:t>
      </w:r>
      <w:r>
        <w:rPr>
          <w:spacing w:val="-2"/>
        </w:rPr>
        <w:t>процесса:</w:t>
      </w:r>
    </w:p>
    <w:p w14:paraId="0AB8B860" w14:textId="77777777" w:rsidR="007A17A3" w:rsidRDefault="007A17A3" w:rsidP="00D35DA9">
      <w:pPr>
        <w:pStyle w:val="a9"/>
        <w:rPr>
          <w:rFonts w:ascii="Arial" w:hAnsi="Arial" w:cs="Arial"/>
          <w:color w:val="000000"/>
          <w:spacing w:val="-2"/>
          <w:sz w:val="44"/>
          <w:szCs w:val="44"/>
        </w:rPr>
      </w:pPr>
      <w:proofErr w:type="spellStart"/>
      <w:r>
        <w:rPr>
          <w:sz w:val="44"/>
          <w:szCs w:val="44"/>
        </w:rPr>
        <w:t>микроэволюция</w:t>
      </w:r>
      <w:proofErr w:type="spellEnd"/>
      <w:r>
        <w:rPr>
          <w:spacing w:val="-27"/>
          <w:sz w:val="44"/>
          <w:szCs w:val="44"/>
        </w:rPr>
        <w:t xml:space="preserve"> </w:t>
      </w:r>
      <w:r>
        <w:rPr>
          <w:sz w:val="44"/>
          <w:szCs w:val="44"/>
        </w:rPr>
        <w:t>(процессы</w:t>
      </w:r>
      <w:r>
        <w:rPr>
          <w:spacing w:val="-24"/>
          <w:sz w:val="44"/>
          <w:szCs w:val="44"/>
        </w:rPr>
        <w:t xml:space="preserve"> </w:t>
      </w:r>
      <w:r>
        <w:rPr>
          <w:sz w:val="44"/>
          <w:szCs w:val="44"/>
        </w:rPr>
        <w:t>внутривидовой</w:t>
      </w:r>
      <w:r>
        <w:rPr>
          <w:spacing w:val="-24"/>
          <w:sz w:val="44"/>
          <w:szCs w:val="44"/>
        </w:rPr>
        <w:t xml:space="preserve"> </w:t>
      </w:r>
      <w:r>
        <w:rPr>
          <w:spacing w:val="-2"/>
          <w:sz w:val="44"/>
          <w:szCs w:val="44"/>
        </w:rPr>
        <w:t>эволюции);</w:t>
      </w:r>
    </w:p>
    <w:p w14:paraId="6B8602CE" w14:textId="77777777" w:rsidR="007A17A3" w:rsidRDefault="007A17A3" w:rsidP="00D35DA9">
      <w:pPr>
        <w:pStyle w:val="a9"/>
        <w:rPr>
          <w:rFonts w:ascii="Arial" w:hAnsi="Arial" w:cs="Arial"/>
          <w:color w:val="000000"/>
          <w:spacing w:val="-2"/>
          <w:sz w:val="44"/>
          <w:szCs w:val="44"/>
        </w:rPr>
      </w:pPr>
      <w:r>
        <w:rPr>
          <w:sz w:val="44"/>
          <w:szCs w:val="44"/>
        </w:rPr>
        <w:t>эволюция</w:t>
      </w:r>
      <w:r>
        <w:rPr>
          <w:spacing w:val="-19"/>
          <w:sz w:val="44"/>
          <w:szCs w:val="44"/>
        </w:rPr>
        <w:t xml:space="preserve"> </w:t>
      </w:r>
      <w:r>
        <w:rPr>
          <w:sz w:val="44"/>
          <w:szCs w:val="44"/>
        </w:rPr>
        <w:t>на</w:t>
      </w:r>
      <w:r>
        <w:rPr>
          <w:spacing w:val="-8"/>
          <w:sz w:val="44"/>
          <w:szCs w:val="44"/>
        </w:rPr>
        <w:t xml:space="preserve"> </w:t>
      </w:r>
      <w:r>
        <w:rPr>
          <w:sz w:val="44"/>
          <w:szCs w:val="44"/>
        </w:rPr>
        <w:t>основе</w:t>
      </w:r>
      <w:r>
        <w:rPr>
          <w:spacing w:val="-18"/>
          <w:sz w:val="44"/>
          <w:szCs w:val="44"/>
        </w:rPr>
        <w:t xml:space="preserve"> </w:t>
      </w:r>
      <w:r>
        <w:rPr>
          <w:sz w:val="44"/>
          <w:szCs w:val="44"/>
        </w:rPr>
        <w:t>фазы</w:t>
      </w:r>
      <w:r>
        <w:rPr>
          <w:spacing w:val="-8"/>
          <w:sz w:val="44"/>
          <w:szCs w:val="44"/>
        </w:rPr>
        <w:t xml:space="preserve"> </w:t>
      </w:r>
      <w:r>
        <w:rPr>
          <w:sz w:val="44"/>
          <w:szCs w:val="44"/>
        </w:rPr>
        <w:t>нарастающего</w:t>
      </w:r>
      <w:r>
        <w:rPr>
          <w:spacing w:val="-17"/>
          <w:sz w:val="44"/>
          <w:szCs w:val="44"/>
        </w:rPr>
        <w:t xml:space="preserve"> </w:t>
      </w:r>
      <w:r>
        <w:rPr>
          <w:spacing w:val="-2"/>
          <w:sz w:val="44"/>
          <w:szCs w:val="44"/>
        </w:rPr>
        <w:t>эволюционного</w:t>
      </w:r>
    </w:p>
    <w:p w14:paraId="0F268111" w14:textId="77777777" w:rsidR="007A17A3" w:rsidRDefault="007A17A3" w:rsidP="00D35DA9">
      <w:pPr>
        <w:pStyle w:val="a9"/>
        <w:rPr>
          <w:spacing w:val="-2"/>
          <w:sz w:val="44"/>
          <w:szCs w:val="44"/>
        </w:rPr>
      </w:pPr>
      <w:r>
        <w:rPr>
          <w:spacing w:val="-2"/>
          <w:sz w:val="44"/>
          <w:szCs w:val="44"/>
        </w:rPr>
        <w:t>усовершенствования;</w:t>
      </w:r>
    </w:p>
    <w:p w14:paraId="53320FC3" w14:textId="77777777" w:rsidR="007A17A3" w:rsidRDefault="007A17A3" w:rsidP="00D35DA9">
      <w:pPr>
        <w:pStyle w:val="a9"/>
        <w:rPr>
          <w:rFonts w:ascii="Arial" w:hAnsi="Arial" w:cs="Arial"/>
          <w:color w:val="000000"/>
          <w:spacing w:val="-2"/>
          <w:sz w:val="44"/>
          <w:szCs w:val="44"/>
        </w:rPr>
      </w:pPr>
      <w:r>
        <w:rPr>
          <w:sz w:val="44"/>
          <w:szCs w:val="44"/>
        </w:rPr>
        <w:t>эволюция</w:t>
      </w:r>
      <w:r>
        <w:rPr>
          <w:spacing w:val="-19"/>
          <w:sz w:val="44"/>
          <w:szCs w:val="44"/>
        </w:rPr>
        <w:t xml:space="preserve"> </w:t>
      </w:r>
      <w:r>
        <w:rPr>
          <w:sz w:val="44"/>
          <w:szCs w:val="44"/>
        </w:rPr>
        <w:t>на</w:t>
      </w:r>
      <w:r>
        <w:rPr>
          <w:spacing w:val="-6"/>
          <w:sz w:val="44"/>
          <w:szCs w:val="44"/>
        </w:rPr>
        <w:t xml:space="preserve"> </w:t>
      </w:r>
      <w:r>
        <w:rPr>
          <w:sz w:val="44"/>
          <w:szCs w:val="44"/>
        </w:rPr>
        <w:t>основе</w:t>
      </w:r>
      <w:r>
        <w:rPr>
          <w:spacing w:val="-17"/>
          <w:sz w:val="44"/>
          <w:szCs w:val="44"/>
        </w:rPr>
        <w:t xml:space="preserve"> </w:t>
      </w:r>
      <w:r>
        <w:rPr>
          <w:sz w:val="44"/>
          <w:szCs w:val="44"/>
        </w:rPr>
        <w:t>переломных</w:t>
      </w:r>
      <w:r>
        <w:rPr>
          <w:spacing w:val="-9"/>
          <w:sz w:val="44"/>
          <w:szCs w:val="44"/>
        </w:rPr>
        <w:t xml:space="preserve"> </w:t>
      </w:r>
      <w:r>
        <w:rPr>
          <w:spacing w:val="-2"/>
          <w:sz w:val="44"/>
          <w:szCs w:val="44"/>
        </w:rPr>
        <w:t>моментов;</w:t>
      </w:r>
    </w:p>
    <w:p w14:paraId="42939A96" w14:textId="77777777" w:rsidR="007A17A3" w:rsidRDefault="007A17A3" w:rsidP="00D35DA9">
      <w:pPr>
        <w:pStyle w:val="a9"/>
        <w:rPr>
          <w:rFonts w:ascii="Arial" w:hAnsi="Arial" w:cs="Arial"/>
          <w:color w:val="000000"/>
          <w:spacing w:val="-10"/>
          <w:sz w:val="44"/>
          <w:szCs w:val="44"/>
        </w:rPr>
      </w:pPr>
      <w:r>
        <w:rPr>
          <w:sz w:val="44"/>
          <w:szCs w:val="44"/>
        </w:rPr>
        <w:t>эволюция</w:t>
      </w:r>
      <w:r>
        <w:rPr>
          <w:spacing w:val="-16"/>
          <w:sz w:val="44"/>
          <w:szCs w:val="44"/>
        </w:rPr>
        <w:t xml:space="preserve"> </w:t>
      </w:r>
      <w:r>
        <w:rPr>
          <w:sz w:val="44"/>
          <w:szCs w:val="44"/>
        </w:rPr>
        <w:t>на</w:t>
      </w:r>
      <w:r>
        <w:rPr>
          <w:spacing w:val="-6"/>
          <w:sz w:val="44"/>
          <w:szCs w:val="44"/>
        </w:rPr>
        <w:t xml:space="preserve"> </w:t>
      </w:r>
      <w:r>
        <w:rPr>
          <w:sz w:val="44"/>
          <w:szCs w:val="44"/>
        </w:rPr>
        <w:t>основе</w:t>
      </w:r>
      <w:r>
        <w:rPr>
          <w:spacing w:val="-17"/>
          <w:sz w:val="44"/>
          <w:szCs w:val="44"/>
        </w:rPr>
        <w:t xml:space="preserve"> </w:t>
      </w:r>
      <w:r>
        <w:rPr>
          <w:sz w:val="44"/>
          <w:szCs w:val="44"/>
        </w:rPr>
        <w:t>интеграционных</w:t>
      </w:r>
      <w:r>
        <w:rPr>
          <w:spacing w:val="-22"/>
          <w:sz w:val="44"/>
          <w:szCs w:val="44"/>
        </w:rPr>
        <w:t xml:space="preserve"> </w:t>
      </w:r>
      <w:r>
        <w:rPr>
          <w:sz w:val="44"/>
          <w:szCs w:val="44"/>
        </w:rPr>
        <w:t>особенностей</w:t>
      </w:r>
      <w:r>
        <w:rPr>
          <w:spacing w:val="-20"/>
          <w:sz w:val="44"/>
          <w:szCs w:val="44"/>
        </w:rPr>
        <w:t xml:space="preserve"> </w:t>
      </w:r>
      <w:r>
        <w:rPr>
          <w:spacing w:val="-10"/>
          <w:sz w:val="44"/>
          <w:szCs w:val="44"/>
        </w:rPr>
        <w:t>в</w:t>
      </w:r>
    </w:p>
    <w:p w14:paraId="339E31CD" w14:textId="77777777" w:rsidR="007A17A3" w:rsidRDefault="007A17A3" w:rsidP="00D35DA9">
      <w:pPr>
        <w:pStyle w:val="a9"/>
        <w:rPr>
          <w:spacing w:val="-2"/>
          <w:sz w:val="44"/>
          <w:szCs w:val="44"/>
        </w:rPr>
      </w:pPr>
      <w:r>
        <w:rPr>
          <w:sz w:val="44"/>
          <w:szCs w:val="44"/>
        </w:rPr>
        <w:lastRenderedPageBreak/>
        <w:t>организации</w:t>
      </w:r>
      <w:r>
        <w:rPr>
          <w:spacing w:val="-15"/>
          <w:sz w:val="44"/>
          <w:szCs w:val="44"/>
        </w:rPr>
        <w:t xml:space="preserve"> </w:t>
      </w:r>
      <w:r>
        <w:rPr>
          <w:sz w:val="44"/>
          <w:szCs w:val="44"/>
        </w:rPr>
        <w:t>естественных</w:t>
      </w:r>
      <w:r>
        <w:rPr>
          <w:spacing w:val="-21"/>
          <w:sz w:val="44"/>
          <w:szCs w:val="44"/>
        </w:rPr>
        <w:t xml:space="preserve"> </w:t>
      </w:r>
      <w:r>
        <w:rPr>
          <w:spacing w:val="-2"/>
          <w:sz w:val="44"/>
          <w:szCs w:val="44"/>
        </w:rPr>
        <w:t>систем.</w:t>
      </w:r>
    </w:p>
    <w:p w14:paraId="532443E7" w14:textId="77777777" w:rsidR="007F7AD1" w:rsidRDefault="007F7AD1" w:rsidP="00D35DA9">
      <w:pPr>
        <w:pStyle w:val="a9"/>
        <w:rPr>
          <w:spacing w:val="-2"/>
          <w:sz w:val="44"/>
          <w:szCs w:val="44"/>
        </w:rPr>
      </w:pPr>
    </w:p>
    <w:p w14:paraId="52143092" w14:textId="77777777" w:rsidR="007A17A3" w:rsidRDefault="007A17A3" w:rsidP="00D35DA9">
      <w:pPr>
        <w:pStyle w:val="a9"/>
        <w:rPr>
          <w:sz w:val="20"/>
          <w:szCs w:val="20"/>
        </w:rPr>
      </w:pPr>
    </w:p>
    <w:p w14:paraId="6B982BB3" w14:textId="77777777" w:rsidR="007A17A3" w:rsidRDefault="007A17A3" w:rsidP="00D35DA9">
      <w:pPr>
        <w:pStyle w:val="a9"/>
        <w:rPr>
          <w:sz w:val="20"/>
          <w:szCs w:val="20"/>
        </w:rPr>
      </w:pPr>
    </w:p>
    <w:p w14:paraId="47D169FD" w14:textId="77777777" w:rsidR="007A17A3" w:rsidRDefault="007A17A3" w:rsidP="00D35DA9">
      <w:pPr>
        <w:pStyle w:val="a9"/>
        <w:rPr>
          <w:sz w:val="15"/>
          <w:szCs w:val="15"/>
        </w:rPr>
      </w:pPr>
    </w:p>
    <w:p w14:paraId="47DBE168" w14:textId="77777777" w:rsidR="007A17A3" w:rsidRDefault="007A17A3" w:rsidP="00D35DA9">
      <w:pPr>
        <w:pStyle w:val="a9"/>
        <w:rPr>
          <w:rFonts w:ascii="Arial" w:hAnsi="Arial" w:cs="Arial"/>
          <w:color w:val="000000"/>
          <w:spacing w:val="-2"/>
          <w:sz w:val="48"/>
          <w:szCs w:val="48"/>
        </w:rPr>
      </w:pPr>
      <w:r>
        <w:rPr>
          <w:sz w:val="48"/>
          <w:szCs w:val="48"/>
        </w:rPr>
        <w:t>Эволюционный</w:t>
      </w:r>
      <w:r>
        <w:rPr>
          <w:spacing w:val="-11"/>
          <w:sz w:val="48"/>
          <w:szCs w:val="48"/>
        </w:rPr>
        <w:t xml:space="preserve"> </w:t>
      </w:r>
      <w:r>
        <w:rPr>
          <w:sz w:val="48"/>
          <w:szCs w:val="48"/>
        </w:rPr>
        <w:t>процесс</w:t>
      </w:r>
      <w:r>
        <w:rPr>
          <w:spacing w:val="-9"/>
          <w:sz w:val="48"/>
          <w:szCs w:val="48"/>
        </w:rPr>
        <w:t xml:space="preserve"> </w:t>
      </w:r>
      <w:r>
        <w:rPr>
          <w:sz w:val="48"/>
          <w:szCs w:val="48"/>
        </w:rPr>
        <w:t>связан</w:t>
      </w:r>
      <w:r>
        <w:rPr>
          <w:spacing w:val="-5"/>
          <w:sz w:val="48"/>
          <w:szCs w:val="48"/>
        </w:rPr>
        <w:t xml:space="preserve"> </w:t>
      </w:r>
      <w:r>
        <w:rPr>
          <w:sz w:val="48"/>
          <w:szCs w:val="48"/>
        </w:rPr>
        <w:t>с</w:t>
      </w:r>
      <w:r>
        <w:rPr>
          <w:spacing w:val="-14"/>
          <w:sz w:val="48"/>
          <w:szCs w:val="48"/>
        </w:rPr>
        <w:t xml:space="preserve"> </w:t>
      </w:r>
      <w:r>
        <w:rPr>
          <w:sz w:val="48"/>
          <w:szCs w:val="48"/>
        </w:rPr>
        <w:t>двумя</w:t>
      </w:r>
      <w:r>
        <w:rPr>
          <w:spacing w:val="-9"/>
          <w:sz w:val="48"/>
          <w:szCs w:val="48"/>
        </w:rPr>
        <w:t xml:space="preserve"> </w:t>
      </w:r>
      <w:r>
        <w:rPr>
          <w:spacing w:val="-2"/>
          <w:sz w:val="48"/>
          <w:szCs w:val="48"/>
        </w:rPr>
        <w:t>типами</w:t>
      </w:r>
    </w:p>
    <w:p w14:paraId="59632C18" w14:textId="77777777" w:rsidR="007A17A3" w:rsidRDefault="007A17A3" w:rsidP="00D35DA9">
      <w:pPr>
        <w:pStyle w:val="a9"/>
      </w:pPr>
      <w:r>
        <w:t>адаптации. Один тип адаптации основан на выработке приспособлений</w:t>
      </w:r>
      <w:r>
        <w:rPr>
          <w:spacing w:val="-10"/>
        </w:rPr>
        <w:t xml:space="preserve"> </w:t>
      </w:r>
      <w:r>
        <w:t>к</w:t>
      </w:r>
      <w:r>
        <w:rPr>
          <w:spacing w:val="-11"/>
        </w:rPr>
        <w:t xml:space="preserve"> </w:t>
      </w:r>
      <w:r>
        <w:t>условиям</w:t>
      </w:r>
      <w:r>
        <w:rPr>
          <w:spacing w:val="-12"/>
        </w:rPr>
        <w:t xml:space="preserve"> </w:t>
      </w:r>
      <w:r>
        <w:t>внешней</w:t>
      </w:r>
      <w:r>
        <w:rPr>
          <w:spacing w:val="-5"/>
        </w:rPr>
        <w:t xml:space="preserve"> </w:t>
      </w:r>
      <w:r>
        <w:t>среды,</w:t>
      </w:r>
      <w:r>
        <w:rPr>
          <w:spacing w:val="-18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которых вид существует в настоящее время. Другой тип адаптации связан с выработкой таких особенностей в структуре, которые должны обеспечить его</w:t>
      </w:r>
    </w:p>
    <w:p w14:paraId="4C9F8257" w14:textId="77777777" w:rsidR="007A17A3" w:rsidRDefault="007A17A3" w:rsidP="00D35DA9">
      <w:pPr>
        <w:pStyle w:val="a9"/>
        <w:rPr>
          <w:spacing w:val="-2"/>
        </w:rPr>
      </w:pPr>
      <w:r>
        <w:t>соревнование</w:t>
      </w:r>
      <w:r>
        <w:rPr>
          <w:spacing w:val="-4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другими</w:t>
      </w:r>
      <w:r>
        <w:rPr>
          <w:spacing w:val="-5"/>
        </w:rPr>
        <w:t xml:space="preserve"> </w:t>
      </w:r>
      <w:r>
        <w:t>видами</w:t>
      </w:r>
      <w:r>
        <w:rPr>
          <w:spacing w:val="-5"/>
        </w:rPr>
        <w:t xml:space="preserve"> </w:t>
      </w:r>
      <w:r>
        <w:t>во</w:t>
      </w:r>
      <w:r>
        <w:rPr>
          <w:spacing w:val="-4"/>
        </w:rPr>
        <w:t xml:space="preserve"> </w:t>
      </w:r>
      <w:r>
        <w:rPr>
          <w:spacing w:val="-2"/>
        </w:rPr>
        <w:t>времени.</w:t>
      </w:r>
    </w:p>
    <w:p w14:paraId="1E58137B" w14:textId="77777777" w:rsidR="007A17A3" w:rsidRDefault="007A17A3" w:rsidP="00D35DA9">
      <w:pPr>
        <w:pStyle w:val="a9"/>
        <w:rPr>
          <w:rFonts w:ascii="Arial" w:hAnsi="Arial" w:cs="Arial"/>
          <w:color w:val="000000"/>
          <w:sz w:val="48"/>
          <w:szCs w:val="48"/>
        </w:rPr>
      </w:pPr>
      <w:r>
        <w:rPr>
          <w:sz w:val="48"/>
          <w:szCs w:val="48"/>
        </w:rPr>
        <w:t>Основная задача синтетической теории эволюции — определение</w:t>
      </w:r>
      <w:r>
        <w:rPr>
          <w:spacing w:val="-18"/>
          <w:sz w:val="48"/>
          <w:szCs w:val="48"/>
        </w:rPr>
        <w:t xml:space="preserve"> </w:t>
      </w:r>
      <w:r>
        <w:rPr>
          <w:sz w:val="48"/>
          <w:szCs w:val="48"/>
        </w:rPr>
        <w:t>природы</w:t>
      </w:r>
      <w:r>
        <w:rPr>
          <w:spacing w:val="-21"/>
          <w:sz w:val="48"/>
          <w:szCs w:val="48"/>
        </w:rPr>
        <w:t xml:space="preserve"> </w:t>
      </w:r>
      <w:r>
        <w:rPr>
          <w:sz w:val="48"/>
          <w:szCs w:val="48"/>
        </w:rPr>
        <w:t>противоречий</w:t>
      </w:r>
      <w:r>
        <w:rPr>
          <w:spacing w:val="-22"/>
          <w:sz w:val="48"/>
          <w:szCs w:val="48"/>
        </w:rPr>
        <w:t xml:space="preserve"> </w:t>
      </w:r>
      <w:r>
        <w:rPr>
          <w:sz w:val="48"/>
          <w:szCs w:val="48"/>
        </w:rPr>
        <w:t>или</w:t>
      </w:r>
      <w:r>
        <w:rPr>
          <w:spacing w:val="-16"/>
          <w:sz w:val="48"/>
          <w:szCs w:val="48"/>
        </w:rPr>
        <w:t xml:space="preserve"> </w:t>
      </w:r>
      <w:r>
        <w:rPr>
          <w:sz w:val="48"/>
          <w:szCs w:val="48"/>
        </w:rPr>
        <w:t>постепенной эволюции, т.е. разных форм противоречий между наследственностью и постоянно меняющимися</w:t>
      </w:r>
    </w:p>
    <w:p w14:paraId="33F0214A" w14:textId="77777777" w:rsidR="007A17A3" w:rsidRDefault="007A17A3" w:rsidP="00D35DA9">
      <w:pPr>
        <w:pStyle w:val="a9"/>
        <w:rPr>
          <w:spacing w:val="-2"/>
        </w:rPr>
      </w:pPr>
      <w:r>
        <w:t>потребностями</w:t>
      </w:r>
      <w:r>
        <w:rPr>
          <w:spacing w:val="-10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rPr>
          <w:spacing w:val="-2"/>
        </w:rPr>
        <w:t>приспособлениях.</w:t>
      </w:r>
    </w:p>
    <w:p w14:paraId="314DD32E" w14:textId="77777777" w:rsidR="007F7AD1" w:rsidRDefault="007F7AD1" w:rsidP="00D35DA9">
      <w:pPr>
        <w:pStyle w:val="a9"/>
        <w:rPr>
          <w:spacing w:val="-2"/>
        </w:rPr>
      </w:pPr>
    </w:p>
    <w:p w14:paraId="2B3733DC" w14:textId="77777777" w:rsidR="007A17A3" w:rsidRDefault="007A17A3" w:rsidP="00D35DA9">
      <w:pPr>
        <w:pStyle w:val="a9"/>
        <w:rPr>
          <w:sz w:val="20"/>
          <w:szCs w:val="20"/>
        </w:rPr>
      </w:pPr>
    </w:p>
    <w:p w14:paraId="7FCD52B0" w14:textId="77777777" w:rsidR="007A17A3" w:rsidRDefault="007A17A3" w:rsidP="00D35DA9">
      <w:pPr>
        <w:pStyle w:val="a9"/>
        <w:rPr>
          <w:sz w:val="20"/>
          <w:szCs w:val="20"/>
        </w:rPr>
      </w:pPr>
    </w:p>
    <w:p w14:paraId="02EA2CFE" w14:textId="77777777" w:rsidR="007A17A3" w:rsidRDefault="007A17A3" w:rsidP="00D35DA9">
      <w:pPr>
        <w:pStyle w:val="a9"/>
        <w:rPr>
          <w:rFonts w:ascii="Arial" w:hAnsi="Arial" w:cs="Arial"/>
          <w:color w:val="000000"/>
          <w:spacing w:val="-10"/>
          <w:sz w:val="44"/>
          <w:szCs w:val="44"/>
        </w:rPr>
      </w:pPr>
      <w:r>
        <w:rPr>
          <w:sz w:val="44"/>
          <w:szCs w:val="44"/>
        </w:rPr>
        <w:t>Кардинальное</w:t>
      </w:r>
      <w:r>
        <w:rPr>
          <w:spacing w:val="-25"/>
          <w:sz w:val="44"/>
          <w:szCs w:val="44"/>
        </w:rPr>
        <w:t xml:space="preserve"> </w:t>
      </w:r>
      <w:r>
        <w:rPr>
          <w:sz w:val="44"/>
          <w:szCs w:val="44"/>
        </w:rPr>
        <w:t>положение</w:t>
      </w:r>
      <w:r>
        <w:rPr>
          <w:spacing w:val="-25"/>
          <w:sz w:val="44"/>
          <w:szCs w:val="44"/>
        </w:rPr>
        <w:t xml:space="preserve"> </w:t>
      </w:r>
      <w:r>
        <w:rPr>
          <w:sz w:val="44"/>
          <w:szCs w:val="44"/>
        </w:rPr>
        <w:t>синтетической</w:t>
      </w:r>
      <w:r>
        <w:rPr>
          <w:spacing w:val="-25"/>
          <w:sz w:val="44"/>
          <w:szCs w:val="44"/>
        </w:rPr>
        <w:t xml:space="preserve"> </w:t>
      </w:r>
      <w:r>
        <w:rPr>
          <w:sz w:val="44"/>
          <w:szCs w:val="44"/>
        </w:rPr>
        <w:t>теории</w:t>
      </w:r>
      <w:r>
        <w:rPr>
          <w:spacing w:val="-20"/>
          <w:sz w:val="44"/>
          <w:szCs w:val="44"/>
        </w:rPr>
        <w:t xml:space="preserve"> </w:t>
      </w:r>
      <w:r>
        <w:rPr>
          <w:sz w:val="44"/>
          <w:szCs w:val="44"/>
        </w:rPr>
        <w:t>эволюции</w:t>
      </w:r>
      <w:r>
        <w:rPr>
          <w:spacing w:val="-19"/>
          <w:sz w:val="44"/>
          <w:szCs w:val="44"/>
        </w:rPr>
        <w:t xml:space="preserve"> </w:t>
      </w:r>
      <w:r>
        <w:rPr>
          <w:spacing w:val="-10"/>
          <w:sz w:val="44"/>
          <w:szCs w:val="44"/>
        </w:rPr>
        <w:t>—</w:t>
      </w:r>
    </w:p>
    <w:p w14:paraId="6CCCB3E8" w14:textId="77777777" w:rsidR="007A17A3" w:rsidRDefault="007A17A3" w:rsidP="00D35DA9">
      <w:pPr>
        <w:pStyle w:val="a9"/>
        <w:rPr>
          <w:spacing w:val="-2"/>
          <w:sz w:val="44"/>
          <w:szCs w:val="44"/>
        </w:rPr>
      </w:pPr>
      <w:r>
        <w:rPr>
          <w:sz w:val="44"/>
          <w:szCs w:val="44"/>
        </w:rPr>
        <w:t>признание</w:t>
      </w:r>
      <w:r>
        <w:rPr>
          <w:spacing w:val="-13"/>
          <w:sz w:val="44"/>
          <w:szCs w:val="44"/>
        </w:rPr>
        <w:t xml:space="preserve"> </w:t>
      </w:r>
      <w:r>
        <w:rPr>
          <w:sz w:val="44"/>
          <w:szCs w:val="44"/>
        </w:rPr>
        <w:t>стохастичности</w:t>
      </w:r>
      <w:r>
        <w:rPr>
          <w:spacing w:val="-18"/>
          <w:sz w:val="44"/>
          <w:szCs w:val="44"/>
        </w:rPr>
        <w:t xml:space="preserve"> </w:t>
      </w:r>
      <w:r>
        <w:rPr>
          <w:sz w:val="44"/>
          <w:szCs w:val="44"/>
        </w:rPr>
        <w:t>процессов</w:t>
      </w:r>
      <w:r>
        <w:rPr>
          <w:spacing w:val="-19"/>
          <w:sz w:val="44"/>
          <w:szCs w:val="44"/>
        </w:rPr>
        <w:t xml:space="preserve"> </w:t>
      </w:r>
      <w:r>
        <w:rPr>
          <w:sz w:val="44"/>
          <w:szCs w:val="44"/>
        </w:rPr>
        <w:t>мутаций</w:t>
      </w:r>
      <w:r>
        <w:rPr>
          <w:spacing w:val="-18"/>
          <w:sz w:val="44"/>
          <w:szCs w:val="44"/>
        </w:rPr>
        <w:t xml:space="preserve"> </w:t>
      </w:r>
      <w:r>
        <w:rPr>
          <w:sz w:val="44"/>
          <w:szCs w:val="44"/>
        </w:rPr>
        <w:t>и</w:t>
      </w:r>
      <w:r>
        <w:rPr>
          <w:spacing w:val="-4"/>
          <w:sz w:val="44"/>
          <w:szCs w:val="44"/>
        </w:rPr>
        <w:t xml:space="preserve"> </w:t>
      </w:r>
      <w:r>
        <w:rPr>
          <w:spacing w:val="-2"/>
          <w:sz w:val="44"/>
          <w:szCs w:val="44"/>
        </w:rPr>
        <w:t>больших</w:t>
      </w:r>
    </w:p>
    <w:p w14:paraId="041ECEDD" w14:textId="77777777" w:rsidR="007A17A3" w:rsidRDefault="007A17A3" w:rsidP="00D35DA9">
      <w:pPr>
        <w:pStyle w:val="a9"/>
        <w:rPr>
          <w:sz w:val="44"/>
          <w:szCs w:val="44"/>
        </w:rPr>
      </w:pPr>
      <w:r>
        <w:rPr>
          <w:sz w:val="44"/>
          <w:szCs w:val="44"/>
        </w:rPr>
        <w:t>резервов</w:t>
      </w:r>
      <w:r>
        <w:rPr>
          <w:spacing w:val="-14"/>
          <w:sz w:val="44"/>
          <w:szCs w:val="44"/>
        </w:rPr>
        <w:t xml:space="preserve"> </w:t>
      </w:r>
      <w:r>
        <w:rPr>
          <w:sz w:val="44"/>
          <w:szCs w:val="44"/>
        </w:rPr>
        <w:t>рекомбинационной</w:t>
      </w:r>
      <w:r>
        <w:rPr>
          <w:spacing w:val="-17"/>
          <w:sz w:val="44"/>
          <w:szCs w:val="44"/>
        </w:rPr>
        <w:t xml:space="preserve"> </w:t>
      </w:r>
      <w:r>
        <w:rPr>
          <w:sz w:val="44"/>
          <w:szCs w:val="44"/>
        </w:rPr>
        <w:t>изменчивости.</w:t>
      </w:r>
      <w:r>
        <w:rPr>
          <w:spacing w:val="-22"/>
          <w:sz w:val="44"/>
          <w:szCs w:val="44"/>
        </w:rPr>
        <w:t xml:space="preserve"> </w:t>
      </w:r>
      <w:r>
        <w:rPr>
          <w:sz w:val="44"/>
          <w:szCs w:val="44"/>
        </w:rPr>
        <w:t>Условия</w:t>
      </w:r>
      <w:r>
        <w:rPr>
          <w:spacing w:val="-17"/>
          <w:sz w:val="44"/>
          <w:szCs w:val="44"/>
        </w:rPr>
        <w:t xml:space="preserve"> </w:t>
      </w:r>
      <w:r>
        <w:rPr>
          <w:sz w:val="44"/>
          <w:szCs w:val="44"/>
        </w:rPr>
        <w:t>внешней среды — не только факторы исключения неприспособленных особей, но и особенности, формирующие синтетическую</w:t>
      </w:r>
    </w:p>
    <w:p w14:paraId="2CF296FA" w14:textId="77777777" w:rsidR="007A17A3" w:rsidRDefault="007A17A3" w:rsidP="00D35DA9">
      <w:pPr>
        <w:pStyle w:val="a9"/>
        <w:rPr>
          <w:spacing w:val="-2"/>
          <w:sz w:val="44"/>
          <w:szCs w:val="44"/>
        </w:rPr>
      </w:pPr>
      <w:r>
        <w:rPr>
          <w:sz w:val="44"/>
          <w:szCs w:val="44"/>
        </w:rPr>
        <w:t>теорию</w:t>
      </w:r>
      <w:r>
        <w:rPr>
          <w:spacing w:val="-14"/>
          <w:sz w:val="44"/>
          <w:szCs w:val="44"/>
        </w:rPr>
        <w:t xml:space="preserve"> </w:t>
      </w:r>
      <w:r>
        <w:rPr>
          <w:spacing w:val="-2"/>
          <w:sz w:val="44"/>
          <w:szCs w:val="44"/>
        </w:rPr>
        <w:t>эволюции.</w:t>
      </w:r>
    </w:p>
    <w:p w14:paraId="7196D27A" w14:textId="77777777" w:rsidR="007A17A3" w:rsidRDefault="007A17A3" w:rsidP="00D35DA9">
      <w:pPr>
        <w:pStyle w:val="a9"/>
        <w:rPr>
          <w:rFonts w:ascii="Arial" w:hAnsi="Arial" w:cs="Arial"/>
          <w:color w:val="000000"/>
          <w:sz w:val="44"/>
          <w:szCs w:val="44"/>
        </w:rPr>
      </w:pPr>
      <w:r>
        <w:rPr>
          <w:sz w:val="44"/>
          <w:szCs w:val="44"/>
        </w:rPr>
        <w:t>В</w:t>
      </w:r>
      <w:r>
        <w:rPr>
          <w:spacing w:val="-3"/>
          <w:sz w:val="44"/>
          <w:szCs w:val="44"/>
        </w:rPr>
        <w:t xml:space="preserve"> </w:t>
      </w:r>
      <w:r>
        <w:rPr>
          <w:sz w:val="44"/>
          <w:szCs w:val="44"/>
        </w:rPr>
        <w:t>этой</w:t>
      </w:r>
      <w:r>
        <w:rPr>
          <w:spacing w:val="-10"/>
          <w:sz w:val="44"/>
          <w:szCs w:val="44"/>
        </w:rPr>
        <w:t xml:space="preserve"> </w:t>
      </w:r>
      <w:r>
        <w:rPr>
          <w:sz w:val="44"/>
          <w:szCs w:val="44"/>
        </w:rPr>
        <w:t>связи</w:t>
      </w:r>
      <w:r>
        <w:rPr>
          <w:spacing w:val="-11"/>
          <w:sz w:val="44"/>
          <w:szCs w:val="44"/>
        </w:rPr>
        <w:t xml:space="preserve"> </w:t>
      </w:r>
      <w:r>
        <w:rPr>
          <w:sz w:val="44"/>
          <w:szCs w:val="44"/>
        </w:rPr>
        <w:t>авторы</w:t>
      </w:r>
      <w:r>
        <w:rPr>
          <w:spacing w:val="-13"/>
          <w:sz w:val="44"/>
          <w:szCs w:val="44"/>
        </w:rPr>
        <w:t xml:space="preserve"> </w:t>
      </w:r>
      <w:r>
        <w:rPr>
          <w:sz w:val="44"/>
          <w:szCs w:val="44"/>
        </w:rPr>
        <w:t>считают</w:t>
      </w:r>
      <w:r>
        <w:rPr>
          <w:spacing w:val="-10"/>
          <w:sz w:val="44"/>
          <w:szCs w:val="44"/>
        </w:rPr>
        <w:t xml:space="preserve"> </w:t>
      </w:r>
      <w:r>
        <w:rPr>
          <w:sz w:val="44"/>
          <w:szCs w:val="44"/>
        </w:rPr>
        <w:t>важным</w:t>
      </w:r>
      <w:r>
        <w:rPr>
          <w:spacing w:val="-8"/>
          <w:sz w:val="44"/>
          <w:szCs w:val="44"/>
        </w:rPr>
        <w:t xml:space="preserve"> </w:t>
      </w:r>
      <w:r>
        <w:rPr>
          <w:sz w:val="44"/>
          <w:szCs w:val="44"/>
        </w:rPr>
        <w:t>объединение</w:t>
      </w:r>
      <w:r>
        <w:rPr>
          <w:spacing w:val="-15"/>
          <w:sz w:val="44"/>
          <w:szCs w:val="44"/>
        </w:rPr>
        <w:t xml:space="preserve"> </w:t>
      </w:r>
      <w:r>
        <w:rPr>
          <w:sz w:val="44"/>
          <w:szCs w:val="44"/>
        </w:rPr>
        <w:t>всех</w:t>
      </w:r>
      <w:r>
        <w:rPr>
          <w:spacing w:val="-10"/>
          <w:sz w:val="44"/>
          <w:szCs w:val="44"/>
        </w:rPr>
        <w:t xml:space="preserve"> </w:t>
      </w:r>
      <w:r>
        <w:rPr>
          <w:sz w:val="44"/>
          <w:szCs w:val="44"/>
        </w:rPr>
        <w:t>видов и</w:t>
      </w:r>
      <w:r>
        <w:rPr>
          <w:spacing w:val="-2"/>
          <w:sz w:val="44"/>
          <w:szCs w:val="44"/>
        </w:rPr>
        <w:t xml:space="preserve"> </w:t>
      </w:r>
      <w:r>
        <w:rPr>
          <w:sz w:val="44"/>
          <w:szCs w:val="44"/>
        </w:rPr>
        <w:t>моделей эволюции.</w:t>
      </w:r>
      <w:r>
        <w:rPr>
          <w:spacing w:val="-14"/>
          <w:sz w:val="44"/>
          <w:szCs w:val="44"/>
        </w:rPr>
        <w:t xml:space="preserve"> </w:t>
      </w:r>
      <w:r>
        <w:rPr>
          <w:sz w:val="44"/>
          <w:szCs w:val="44"/>
        </w:rPr>
        <w:lastRenderedPageBreak/>
        <w:t>Далее</w:t>
      </w:r>
      <w:r>
        <w:rPr>
          <w:spacing w:val="-2"/>
          <w:sz w:val="44"/>
          <w:szCs w:val="44"/>
        </w:rPr>
        <w:t xml:space="preserve"> </w:t>
      </w:r>
      <w:r>
        <w:rPr>
          <w:sz w:val="44"/>
          <w:szCs w:val="44"/>
        </w:rPr>
        <w:t>приведена</w:t>
      </w:r>
      <w:r>
        <w:rPr>
          <w:spacing w:val="-8"/>
          <w:sz w:val="44"/>
          <w:szCs w:val="44"/>
        </w:rPr>
        <w:t xml:space="preserve"> </w:t>
      </w:r>
      <w:r>
        <w:rPr>
          <w:sz w:val="44"/>
          <w:szCs w:val="44"/>
        </w:rPr>
        <w:t>условная</w:t>
      </w:r>
      <w:r>
        <w:rPr>
          <w:spacing w:val="-11"/>
          <w:sz w:val="44"/>
          <w:szCs w:val="44"/>
        </w:rPr>
        <w:t xml:space="preserve"> </w:t>
      </w:r>
      <w:r>
        <w:rPr>
          <w:sz w:val="44"/>
          <w:szCs w:val="44"/>
        </w:rPr>
        <w:t>упрощенная интегрированную схема эволюции.</w:t>
      </w:r>
    </w:p>
    <w:p w14:paraId="42159479" w14:textId="77777777" w:rsidR="007A17A3" w:rsidRDefault="007A17A3" w:rsidP="00D35DA9">
      <w:pPr>
        <w:pStyle w:val="a9"/>
        <w:rPr>
          <w:rFonts w:ascii="Arial" w:hAnsi="Arial" w:cs="Arial"/>
          <w:color w:val="000000"/>
          <w:sz w:val="44"/>
          <w:szCs w:val="44"/>
        </w:rPr>
      </w:pPr>
      <w:r>
        <w:rPr>
          <w:sz w:val="44"/>
          <w:szCs w:val="44"/>
        </w:rPr>
        <w:t>Блоки</w:t>
      </w:r>
      <w:r>
        <w:rPr>
          <w:spacing w:val="-11"/>
          <w:sz w:val="44"/>
          <w:szCs w:val="44"/>
        </w:rPr>
        <w:t xml:space="preserve"> </w:t>
      </w:r>
      <w:r>
        <w:rPr>
          <w:sz w:val="44"/>
          <w:szCs w:val="44"/>
        </w:rPr>
        <w:t>1-5</w:t>
      </w:r>
      <w:r>
        <w:rPr>
          <w:spacing w:val="-16"/>
          <w:sz w:val="44"/>
          <w:szCs w:val="44"/>
        </w:rPr>
        <w:t xml:space="preserve"> </w:t>
      </w:r>
      <w:r>
        <w:rPr>
          <w:sz w:val="44"/>
          <w:szCs w:val="44"/>
        </w:rPr>
        <w:t>соответствуют</w:t>
      </w:r>
      <w:r>
        <w:rPr>
          <w:spacing w:val="-20"/>
          <w:sz w:val="44"/>
          <w:szCs w:val="44"/>
        </w:rPr>
        <w:t xml:space="preserve"> </w:t>
      </w:r>
      <w:r>
        <w:rPr>
          <w:sz w:val="44"/>
          <w:szCs w:val="44"/>
        </w:rPr>
        <w:t>схемам</w:t>
      </w:r>
      <w:r>
        <w:rPr>
          <w:spacing w:val="-15"/>
          <w:sz w:val="44"/>
          <w:szCs w:val="44"/>
        </w:rPr>
        <w:t xml:space="preserve"> </w:t>
      </w:r>
      <w:r>
        <w:rPr>
          <w:sz w:val="44"/>
          <w:szCs w:val="44"/>
        </w:rPr>
        <w:t>моделей</w:t>
      </w:r>
      <w:r>
        <w:rPr>
          <w:spacing w:val="-11"/>
          <w:sz w:val="44"/>
          <w:szCs w:val="44"/>
        </w:rPr>
        <w:t xml:space="preserve"> </w:t>
      </w:r>
      <w:r>
        <w:rPr>
          <w:sz w:val="44"/>
          <w:szCs w:val="44"/>
        </w:rPr>
        <w:t>эволюции</w:t>
      </w:r>
      <w:r>
        <w:rPr>
          <w:spacing w:val="-20"/>
          <w:sz w:val="44"/>
          <w:szCs w:val="44"/>
        </w:rPr>
        <w:t xml:space="preserve"> </w:t>
      </w:r>
      <w:r>
        <w:rPr>
          <w:sz w:val="44"/>
          <w:szCs w:val="44"/>
        </w:rPr>
        <w:t xml:space="preserve">Дарвина, Ламарка, де Фриза, Поппера и Кимуры </w:t>
      </w:r>
      <w:r>
        <w:rPr>
          <w:i/>
          <w:iCs/>
          <w:sz w:val="44"/>
          <w:szCs w:val="44"/>
        </w:rPr>
        <w:t xml:space="preserve">соответственно. </w:t>
      </w:r>
      <w:r>
        <w:rPr>
          <w:sz w:val="44"/>
          <w:szCs w:val="44"/>
        </w:rPr>
        <w:t>Основным этапом в каждой модели эволюции является анализ популяции, ее преобразование тем или иным</w:t>
      </w:r>
    </w:p>
    <w:p w14:paraId="50EDAD10" w14:textId="77777777" w:rsidR="007A17A3" w:rsidRDefault="007A17A3" w:rsidP="00D35DA9">
      <w:pPr>
        <w:pStyle w:val="a9"/>
        <w:rPr>
          <w:spacing w:val="-2"/>
          <w:sz w:val="44"/>
          <w:szCs w:val="44"/>
        </w:rPr>
      </w:pPr>
      <w:r>
        <w:rPr>
          <w:sz w:val="44"/>
          <w:szCs w:val="44"/>
        </w:rPr>
        <w:t>способом</w:t>
      </w:r>
      <w:r>
        <w:rPr>
          <w:spacing w:val="-19"/>
          <w:sz w:val="44"/>
          <w:szCs w:val="44"/>
        </w:rPr>
        <w:t xml:space="preserve"> </w:t>
      </w:r>
      <w:r>
        <w:rPr>
          <w:sz w:val="44"/>
          <w:szCs w:val="44"/>
        </w:rPr>
        <w:t>и</w:t>
      </w:r>
      <w:r>
        <w:rPr>
          <w:spacing w:val="-3"/>
          <w:sz w:val="44"/>
          <w:szCs w:val="44"/>
        </w:rPr>
        <w:t xml:space="preserve"> </w:t>
      </w:r>
      <w:r>
        <w:rPr>
          <w:sz w:val="44"/>
          <w:szCs w:val="44"/>
        </w:rPr>
        <w:t>эволюционная</w:t>
      </w:r>
      <w:r>
        <w:rPr>
          <w:spacing w:val="-13"/>
          <w:sz w:val="44"/>
          <w:szCs w:val="44"/>
        </w:rPr>
        <w:t xml:space="preserve"> </w:t>
      </w:r>
      <w:r>
        <w:rPr>
          <w:sz w:val="44"/>
          <w:szCs w:val="44"/>
        </w:rPr>
        <w:t>смена</w:t>
      </w:r>
      <w:r>
        <w:rPr>
          <w:spacing w:val="-6"/>
          <w:sz w:val="44"/>
          <w:szCs w:val="44"/>
        </w:rPr>
        <w:t xml:space="preserve"> </w:t>
      </w:r>
      <w:r>
        <w:rPr>
          <w:spacing w:val="-2"/>
          <w:sz w:val="44"/>
          <w:szCs w:val="44"/>
        </w:rPr>
        <w:t>форм.</w:t>
      </w:r>
    </w:p>
    <w:p w14:paraId="75276A30" w14:textId="77777777" w:rsidR="007F7AD1" w:rsidRDefault="007F7AD1" w:rsidP="00D35DA9">
      <w:pPr>
        <w:pStyle w:val="a9"/>
        <w:rPr>
          <w:spacing w:val="-2"/>
          <w:sz w:val="44"/>
          <w:szCs w:val="44"/>
        </w:rPr>
      </w:pPr>
    </w:p>
    <w:p w14:paraId="4B8A5761" w14:textId="77777777" w:rsidR="007A17A3" w:rsidRDefault="007A17A3" w:rsidP="00D35DA9">
      <w:pPr>
        <w:pStyle w:val="a9"/>
        <w:rPr>
          <w:sz w:val="20"/>
          <w:szCs w:val="20"/>
        </w:rPr>
      </w:pPr>
    </w:p>
    <w:p w14:paraId="154707E5" w14:textId="77777777" w:rsidR="007A17A3" w:rsidRDefault="007A17A3" w:rsidP="00D35DA9">
      <w:pPr>
        <w:pStyle w:val="a9"/>
        <w:rPr>
          <w:sz w:val="25"/>
          <w:szCs w:val="25"/>
        </w:rPr>
      </w:pPr>
    </w:p>
    <w:p w14:paraId="6106A5FE" w14:textId="04D2AA01" w:rsidR="007A17A3" w:rsidRDefault="007A17A3" w:rsidP="00D35DA9">
      <w:pPr>
        <w:pStyle w:val="a9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5901354" wp14:editId="5744C8A8">
            <wp:extent cx="5473700" cy="31896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A2768" w14:textId="53EC33C0" w:rsidR="00E57F58" w:rsidRDefault="00E57F58" w:rsidP="00D35DA9">
      <w:pPr>
        <w:pStyle w:val="a9"/>
      </w:pPr>
    </w:p>
    <w:p w14:paraId="278A37C0" w14:textId="5FBEB322" w:rsidR="0036197A" w:rsidRDefault="0036197A" w:rsidP="00D35DA9">
      <w:pPr>
        <w:pStyle w:val="a9"/>
      </w:pPr>
    </w:p>
    <w:p w14:paraId="7EF492C5" w14:textId="77777777" w:rsidR="003E23A1" w:rsidRDefault="003E23A1" w:rsidP="00D35DA9">
      <w:pPr>
        <w:pStyle w:val="a9"/>
        <w:rPr>
          <w:rFonts w:cs="Times New Roman"/>
          <w:sz w:val="20"/>
          <w:szCs w:val="20"/>
        </w:rPr>
      </w:pPr>
    </w:p>
    <w:p w14:paraId="07AF9D8F" w14:textId="77777777" w:rsidR="003E23A1" w:rsidRDefault="003E23A1" w:rsidP="00D35DA9">
      <w:pPr>
        <w:pStyle w:val="a9"/>
        <w:rPr>
          <w:rFonts w:cs="Times New Roman"/>
          <w:sz w:val="20"/>
          <w:szCs w:val="20"/>
        </w:rPr>
      </w:pPr>
    </w:p>
    <w:p w14:paraId="773C3284" w14:textId="77777777" w:rsidR="003E23A1" w:rsidRDefault="003E23A1" w:rsidP="00D35DA9">
      <w:pPr>
        <w:pStyle w:val="a9"/>
        <w:rPr>
          <w:rFonts w:cs="Times New Roman"/>
          <w:sz w:val="20"/>
          <w:szCs w:val="20"/>
        </w:rPr>
      </w:pPr>
    </w:p>
    <w:p w14:paraId="5B6ADB4D" w14:textId="77777777" w:rsidR="003E23A1" w:rsidRDefault="003E23A1" w:rsidP="00D35DA9">
      <w:pPr>
        <w:pStyle w:val="a9"/>
        <w:rPr>
          <w:rFonts w:cs="Times New Roman"/>
          <w:sz w:val="17"/>
          <w:szCs w:val="17"/>
        </w:rPr>
      </w:pPr>
    </w:p>
    <w:p w14:paraId="2D6C01CC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44"/>
          <w:szCs w:val="44"/>
        </w:rPr>
      </w:pPr>
      <w:r>
        <w:rPr>
          <w:i/>
          <w:iCs/>
          <w:sz w:val="44"/>
          <w:szCs w:val="44"/>
        </w:rPr>
        <w:t>Основой</w:t>
      </w:r>
      <w:r>
        <w:rPr>
          <w:i/>
          <w:iCs/>
          <w:spacing w:val="-9"/>
          <w:sz w:val="44"/>
          <w:szCs w:val="44"/>
        </w:rPr>
        <w:t xml:space="preserve"> </w:t>
      </w:r>
      <w:r>
        <w:rPr>
          <w:sz w:val="44"/>
          <w:szCs w:val="44"/>
        </w:rPr>
        <w:t>для</w:t>
      </w:r>
      <w:r>
        <w:rPr>
          <w:spacing w:val="-8"/>
          <w:sz w:val="44"/>
          <w:szCs w:val="44"/>
        </w:rPr>
        <w:t xml:space="preserve"> </w:t>
      </w:r>
      <w:r>
        <w:rPr>
          <w:sz w:val="44"/>
          <w:szCs w:val="44"/>
        </w:rPr>
        <w:t>возникновения</w:t>
      </w:r>
      <w:r>
        <w:rPr>
          <w:spacing w:val="-21"/>
          <w:sz w:val="44"/>
          <w:szCs w:val="44"/>
        </w:rPr>
        <w:t xml:space="preserve"> </w:t>
      </w:r>
      <w:r>
        <w:rPr>
          <w:sz w:val="44"/>
          <w:szCs w:val="44"/>
        </w:rPr>
        <w:t>генетических</w:t>
      </w:r>
      <w:r>
        <w:rPr>
          <w:spacing w:val="-21"/>
          <w:sz w:val="44"/>
          <w:szCs w:val="44"/>
        </w:rPr>
        <w:t xml:space="preserve"> </w:t>
      </w:r>
      <w:r>
        <w:rPr>
          <w:spacing w:val="-2"/>
          <w:sz w:val="44"/>
          <w:szCs w:val="44"/>
        </w:rPr>
        <w:t>алгоритмов</w:t>
      </w:r>
    </w:p>
    <w:p w14:paraId="238DCD5F" w14:textId="77777777" w:rsidR="003E23A1" w:rsidRDefault="003E23A1" w:rsidP="00D35DA9">
      <w:pPr>
        <w:pStyle w:val="a9"/>
        <w:rPr>
          <w:spacing w:val="-2"/>
          <w:sz w:val="44"/>
          <w:szCs w:val="44"/>
        </w:rPr>
      </w:pPr>
      <w:r>
        <w:rPr>
          <w:sz w:val="44"/>
          <w:szCs w:val="44"/>
        </w:rPr>
        <w:t>послужили</w:t>
      </w:r>
      <w:r>
        <w:rPr>
          <w:spacing w:val="-21"/>
          <w:sz w:val="44"/>
          <w:szCs w:val="44"/>
        </w:rPr>
        <w:t xml:space="preserve"> </w:t>
      </w:r>
      <w:r>
        <w:rPr>
          <w:sz w:val="44"/>
          <w:szCs w:val="44"/>
        </w:rPr>
        <w:t>модель</w:t>
      </w:r>
      <w:r>
        <w:rPr>
          <w:spacing w:val="-9"/>
          <w:sz w:val="44"/>
          <w:szCs w:val="44"/>
        </w:rPr>
        <w:t xml:space="preserve"> </w:t>
      </w:r>
      <w:r>
        <w:rPr>
          <w:sz w:val="44"/>
          <w:szCs w:val="44"/>
        </w:rPr>
        <w:t>биологической</w:t>
      </w:r>
      <w:r>
        <w:rPr>
          <w:spacing w:val="-25"/>
          <w:sz w:val="44"/>
          <w:szCs w:val="44"/>
        </w:rPr>
        <w:t xml:space="preserve"> </w:t>
      </w:r>
      <w:r>
        <w:rPr>
          <w:sz w:val="44"/>
          <w:szCs w:val="44"/>
        </w:rPr>
        <w:t>эволюции</w:t>
      </w:r>
      <w:r>
        <w:rPr>
          <w:spacing w:val="-21"/>
          <w:sz w:val="44"/>
          <w:szCs w:val="44"/>
        </w:rPr>
        <w:t xml:space="preserve"> </w:t>
      </w:r>
      <w:r>
        <w:rPr>
          <w:sz w:val="44"/>
          <w:szCs w:val="44"/>
        </w:rPr>
        <w:t>и</w:t>
      </w:r>
      <w:r>
        <w:rPr>
          <w:spacing w:val="-7"/>
          <w:sz w:val="44"/>
          <w:szCs w:val="44"/>
        </w:rPr>
        <w:t xml:space="preserve"> </w:t>
      </w:r>
      <w:r>
        <w:rPr>
          <w:spacing w:val="-2"/>
          <w:sz w:val="44"/>
          <w:szCs w:val="44"/>
        </w:rPr>
        <w:t>методы</w:t>
      </w:r>
    </w:p>
    <w:p w14:paraId="120C7C52" w14:textId="77777777" w:rsidR="003E23A1" w:rsidRDefault="003E23A1" w:rsidP="00D35DA9">
      <w:pPr>
        <w:pStyle w:val="a9"/>
        <w:rPr>
          <w:spacing w:val="-2"/>
          <w:sz w:val="44"/>
          <w:szCs w:val="44"/>
        </w:rPr>
      </w:pPr>
      <w:r>
        <w:rPr>
          <w:sz w:val="44"/>
          <w:szCs w:val="44"/>
        </w:rPr>
        <w:lastRenderedPageBreak/>
        <w:t>случайного</w:t>
      </w:r>
      <w:r>
        <w:rPr>
          <w:spacing w:val="-18"/>
          <w:sz w:val="44"/>
          <w:szCs w:val="44"/>
        </w:rPr>
        <w:t xml:space="preserve"> </w:t>
      </w:r>
      <w:r>
        <w:rPr>
          <w:sz w:val="44"/>
          <w:szCs w:val="44"/>
        </w:rPr>
        <w:t>поиска.</w:t>
      </w:r>
      <w:r>
        <w:rPr>
          <w:spacing w:val="-19"/>
          <w:sz w:val="44"/>
          <w:szCs w:val="44"/>
        </w:rPr>
        <w:t xml:space="preserve"> </w:t>
      </w:r>
      <w:r>
        <w:rPr>
          <w:sz w:val="44"/>
          <w:szCs w:val="44"/>
        </w:rPr>
        <w:t>Л.</w:t>
      </w:r>
      <w:r>
        <w:rPr>
          <w:spacing w:val="-5"/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Растригин</w:t>
      </w:r>
      <w:proofErr w:type="spellEnd"/>
      <w:r>
        <w:rPr>
          <w:spacing w:val="-17"/>
          <w:sz w:val="44"/>
          <w:szCs w:val="44"/>
        </w:rPr>
        <w:t xml:space="preserve"> </w:t>
      </w:r>
      <w:r>
        <w:rPr>
          <w:sz w:val="44"/>
          <w:szCs w:val="44"/>
        </w:rPr>
        <w:t>отмечал,</w:t>
      </w:r>
      <w:r>
        <w:rPr>
          <w:spacing w:val="-8"/>
          <w:sz w:val="44"/>
          <w:szCs w:val="44"/>
        </w:rPr>
        <w:t xml:space="preserve"> </w:t>
      </w:r>
      <w:r>
        <w:rPr>
          <w:sz w:val="44"/>
          <w:szCs w:val="44"/>
        </w:rPr>
        <w:t>что</w:t>
      </w:r>
      <w:r>
        <w:rPr>
          <w:spacing w:val="-5"/>
          <w:sz w:val="44"/>
          <w:szCs w:val="44"/>
        </w:rPr>
        <w:t xml:space="preserve"> </w:t>
      </w:r>
      <w:r>
        <w:rPr>
          <w:spacing w:val="-2"/>
          <w:sz w:val="44"/>
          <w:szCs w:val="44"/>
        </w:rPr>
        <w:t>случайный</w:t>
      </w:r>
    </w:p>
    <w:p w14:paraId="040A2238" w14:textId="77777777" w:rsidR="003E23A1" w:rsidRDefault="003E23A1" w:rsidP="00D35DA9">
      <w:pPr>
        <w:pStyle w:val="a9"/>
        <w:rPr>
          <w:sz w:val="44"/>
          <w:szCs w:val="44"/>
        </w:rPr>
      </w:pPr>
      <w:r>
        <w:rPr>
          <w:sz w:val="44"/>
          <w:szCs w:val="44"/>
        </w:rPr>
        <w:t>поиск</w:t>
      </w:r>
      <w:r>
        <w:rPr>
          <w:spacing w:val="-12"/>
          <w:sz w:val="44"/>
          <w:szCs w:val="44"/>
        </w:rPr>
        <w:t xml:space="preserve"> </w:t>
      </w:r>
      <w:r>
        <w:rPr>
          <w:sz w:val="44"/>
          <w:szCs w:val="44"/>
        </w:rPr>
        <w:t>возник</w:t>
      </w:r>
      <w:r>
        <w:rPr>
          <w:spacing w:val="-11"/>
          <w:sz w:val="44"/>
          <w:szCs w:val="44"/>
        </w:rPr>
        <w:t xml:space="preserve"> </w:t>
      </w:r>
      <w:r>
        <w:rPr>
          <w:sz w:val="44"/>
          <w:szCs w:val="44"/>
        </w:rPr>
        <w:t>как</w:t>
      </w:r>
      <w:r>
        <w:rPr>
          <w:spacing w:val="-12"/>
          <w:sz w:val="44"/>
          <w:szCs w:val="44"/>
        </w:rPr>
        <w:t xml:space="preserve"> </w:t>
      </w:r>
      <w:r>
        <w:rPr>
          <w:sz w:val="44"/>
          <w:szCs w:val="44"/>
        </w:rPr>
        <w:t>реализация</w:t>
      </w:r>
      <w:r>
        <w:rPr>
          <w:spacing w:val="-21"/>
          <w:sz w:val="44"/>
          <w:szCs w:val="44"/>
        </w:rPr>
        <w:t xml:space="preserve"> </w:t>
      </w:r>
      <w:r>
        <w:rPr>
          <w:sz w:val="44"/>
          <w:szCs w:val="44"/>
        </w:rPr>
        <w:t>простейшей</w:t>
      </w:r>
      <w:r>
        <w:rPr>
          <w:spacing w:val="-16"/>
          <w:sz w:val="44"/>
          <w:szCs w:val="44"/>
        </w:rPr>
        <w:t xml:space="preserve"> </w:t>
      </w:r>
      <w:r>
        <w:rPr>
          <w:sz w:val="44"/>
          <w:szCs w:val="44"/>
        </w:rPr>
        <w:t>модели</w:t>
      </w:r>
      <w:r>
        <w:rPr>
          <w:spacing w:val="-3"/>
          <w:sz w:val="44"/>
          <w:szCs w:val="44"/>
        </w:rPr>
        <w:t xml:space="preserve"> </w:t>
      </w:r>
      <w:r>
        <w:rPr>
          <w:sz w:val="44"/>
          <w:szCs w:val="44"/>
        </w:rPr>
        <w:t>эволюции, когда случайные мутации моделировались случайными</w:t>
      </w:r>
    </w:p>
    <w:p w14:paraId="13CF7C50" w14:textId="77777777" w:rsidR="003E23A1" w:rsidRDefault="003E23A1" w:rsidP="00D35DA9">
      <w:pPr>
        <w:pStyle w:val="a9"/>
        <w:rPr>
          <w:spacing w:val="-2"/>
          <w:sz w:val="44"/>
          <w:szCs w:val="44"/>
        </w:rPr>
      </w:pPr>
      <w:r>
        <w:rPr>
          <w:sz w:val="44"/>
          <w:szCs w:val="44"/>
        </w:rPr>
        <w:t>шагами</w:t>
      </w:r>
      <w:r>
        <w:rPr>
          <w:spacing w:val="-10"/>
          <w:sz w:val="44"/>
          <w:szCs w:val="44"/>
        </w:rPr>
        <w:t xml:space="preserve"> </w:t>
      </w:r>
      <w:r>
        <w:rPr>
          <w:sz w:val="44"/>
          <w:szCs w:val="44"/>
        </w:rPr>
        <w:t>оптимального</w:t>
      </w:r>
      <w:r>
        <w:rPr>
          <w:spacing w:val="-18"/>
          <w:sz w:val="44"/>
          <w:szCs w:val="44"/>
        </w:rPr>
        <w:t xml:space="preserve"> </w:t>
      </w:r>
      <w:r>
        <w:rPr>
          <w:sz w:val="44"/>
          <w:szCs w:val="44"/>
        </w:rPr>
        <w:t>решения,</w:t>
      </w:r>
      <w:r>
        <w:rPr>
          <w:spacing w:val="-9"/>
          <w:sz w:val="44"/>
          <w:szCs w:val="44"/>
        </w:rPr>
        <w:t xml:space="preserve"> </w:t>
      </w:r>
      <w:r>
        <w:rPr>
          <w:sz w:val="44"/>
          <w:szCs w:val="44"/>
        </w:rPr>
        <w:t>а</w:t>
      </w:r>
      <w:r>
        <w:rPr>
          <w:spacing w:val="-1"/>
          <w:sz w:val="44"/>
          <w:szCs w:val="44"/>
        </w:rPr>
        <w:t xml:space="preserve"> </w:t>
      </w:r>
      <w:r>
        <w:rPr>
          <w:sz w:val="44"/>
          <w:szCs w:val="44"/>
        </w:rPr>
        <w:t>отбор</w:t>
      </w:r>
      <w:r>
        <w:rPr>
          <w:spacing w:val="-10"/>
          <w:sz w:val="44"/>
          <w:szCs w:val="44"/>
        </w:rPr>
        <w:t xml:space="preserve"> </w:t>
      </w:r>
      <w:r>
        <w:rPr>
          <w:sz w:val="44"/>
          <w:szCs w:val="44"/>
        </w:rPr>
        <w:t>—</w:t>
      </w:r>
      <w:r>
        <w:rPr>
          <w:spacing w:val="-2"/>
          <w:sz w:val="44"/>
          <w:szCs w:val="44"/>
        </w:rPr>
        <w:t xml:space="preserve"> «устранением»</w:t>
      </w:r>
    </w:p>
    <w:p w14:paraId="19E0C4DC" w14:textId="77777777" w:rsidR="003E23A1" w:rsidRDefault="003E23A1" w:rsidP="00D35DA9">
      <w:pPr>
        <w:pStyle w:val="a9"/>
        <w:rPr>
          <w:spacing w:val="-2"/>
          <w:sz w:val="44"/>
          <w:szCs w:val="44"/>
        </w:rPr>
      </w:pPr>
      <w:r>
        <w:rPr>
          <w:spacing w:val="-2"/>
          <w:sz w:val="44"/>
          <w:szCs w:val="44"/>
        </w:rPr>
        <w:t>неудачных</w:t>
      </w:r>
      <w:r>
        <w:rPr>
          <w:spacing w:val="-13"/>
          <w:sz w:val="44"/>
          <w:szCs w:val="44"/>
        </w:rPr>
        <w:t xml:space="preserve"> </w:t>
      </w:r>
      <w:r>
        <w:rPr>
          <w:spacing w:val="-2"/>
          <w:sz w:val="44"/>
          <w:szCs w:val="44"/>
        </w:rPr>
        <w:t>вариантов.</w:t>
      </w:r>
    </w:p>
    <w:p w14:paraId="5EECDD73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44"/>
          <w:szCs w:val="44"/>
        </w:rPr>
      </w:pPr>
      <w:r>
        <w:rPr>
          <w:i/>
          <w:iCs/>
          <w:sz w:val="44"/>
          <w:szCs w:val="44"/>
        </w:rPr>
        <w:t>Эволюционный</w:t>
      </w:r>
      <w:r>
        <w:rPr>
          <w:i/>
          <w:iCs/>
          <w:spacing w:val="-11"/>
          <w:sz w:val="44"/>
          <w:szCs w:val="44"/>
        </w:rPr>
        <w:t xml:space="preserve"> </w:t>
      </w:r>
      <w:r>
        <w:rPr>
          <w:i/>
          <w:iCs/>
          <w:sz w:val="44"/>
          <w:szCs w:val="44"/>
        </w:rPr>
        <w:t>поиск</w:t>
      </w:r>
      <w:r>
        <w:rPr>
          <w:i/>
          <w:iCs/>
          <w:spacing w:val="-9"/>
          <w:sz w:val="44"/>
          <w:szCs w:val="44"/>
        </w:rPr>
        <w:t xml:space="preserve"> </w:t>
      </w:r>
      <w:r>
        <w:rPr>
          <w:sz w:val="44"/>
          <w:szCs w:val="44"/>
        </w:rPr>
        <w:t>с</w:t>
      </w:r>
      <w:r>
        <w:rPr>
          <w:spacing w:val="-9"/>
          <w:sz w:val="44"/>
          <w:szCs w:val="44"/>
        </w:rPr>
        <w:t xml:space="preserve"> </w:t>
      </w:r>
      <w:r>
        <w:rPr>
          <w:sz w:val="44"/>
          <w:szCs w:val="44"/>
        </w:rPr>
        <w:t>точки</w:t>
      </w:r>
      <w:r>
        <w:rPr>
          <w:spacing w:val="-12"/>
          <w:sz w:val="44"/>
          <w:szCs w:val="44"/>
        </w:rPr>
        <w:t xml:space="preserve"> </w:t>
      </w:r>
      <w:r>
        <w:rPr>
          <w:sz w:val="44"/>
          <w:szCs w:val="44"/>
        </w:rPr>
        <w:t>зрения</w:t>
      </w:r>
      <w:r>
        <w:rPr>
          <w:spacing w:val="-12"/>
          <w:sz w:val="44"/>
          <w:szCs w:val="44"/>
        </w:rPr>
        <w:t xml:space="preserve"> </w:t>
      </w:r>
      <w:r>
        <w:rPr>
          <w:spacing w:val="-2"/>
          <w:sz w:val="44"/>
          <w:szCs w:val="44"/>
        </w:rPr>
        <w:t>преобразования</w:t>
      </w:r>
    </w:p>
    <w:p w14:paraId="3FF86117" w14:textId="77777777" w:rsidR="003E23A1" w:rsidRDefault="003E23A1" w:rsidP="00D35DA9">
      <w:pPr>
        <w:pStyle w:val="a9"/>
        <w:rPr>
          <w:spacing w:val="-2"/>
          <w:sz w:val="44"/>
          <w:szCs w:val="44"/>
        </w:rPr>
      </w:pPr>
      <w:r>
        <w:rPr>
          <w:sz w:val="44"/>
          <w:szCs w:val="44"/>
        </w:rPr>
        <w:t>информации</w:t>
      </w:r>
      <w:r>
        <w:rPr>
          <w:spacing w:val="-19"/>
          <w:sz w:val="44"/>
          <w:szCs w:val="44"/>
        </w:rPr>
        <w:t xml:space="preserve"> </w:t>
      </w:r>
      <w:r>
        <w:rPr>
          <w:sz w:val="44"/>
          <w:szCs w:val="44"/>
        </w:rPr>
        <w:t>—</w:t>
      </w:r>
      <w:r>
        <w:rPr>
          <w:spacing w:val="-8"/>
          <w:sz w:val="44"/>
          <w:szCs w:val="44"/>
        </w:rPr>
        <w:t xml:space="preserve"> </w:t>
      </w:r>
      <w:r>
        <w:rPr>
          <w:sz w:val="44"/>
          <w:szCs w:val="44"/>
        </w:rPr>
        <w:t>это</w:t>
      </w:r>
      <w:r>
        <w:rPr>
          <w:spacing w:val="-14"/>
          <w:sz w:val="44"/>
          <w:szCs w:val="44"/>
        </w:rPr>
        <w:t xml:space="preserve"> </w:t>
      </w:r>
      <w:r>
        <w:rPr>
          <w:sz w:val="44"/>
          <w:szCs w:val="44"/>
        </w:rPr>
        <w:t>последовательное</w:t>
      </w:r>
      <w:r>
        <w:rPr>
          <w:spacing w:val="-20"/>
          <w:sz w:val="44"/>
          <w:szCs w:val="44"/>
        </w:rPr>
        <w:t xml:space="preserve"> </w:t>
      </w:r>
      <w:r>
        <w:rPr>
          <w:sz w:val="44"/>
          <w:szCs w:val="44"/>
        </w:rPr>
        <w:t>преобразование</w:t>
      </w:r>
      <w:r>
        <w:rPr>
          <w:spacing w:val="-20"/>
          <w:sz w:val="44"/>
          <w:szCs w:val="44"/>
        </w:rPr>
        <w:t xml:space="preserve"> </w:t>
      </w:r>
      <w:r>
        <w:rPr>
          <w:sz w:val="44"/>
          <w:szCs w:val="44"/>
        </w:rPr>
        <w:t xml:space="preserve">одного конечного нечеткого множества промежуточных решений в </w:t>
      </w:r>
      <w:r>
        <w:rPr>
          <w:spacing w:val="-2"/>
          <w:sz w:val="44"/>
          <w:szCs w:val="44"/>
        </w:rPr>
        <w:t>другое.</w:t>
      </w:r>
    </w:p>
    <w:p w14:paraId="36B180CE" w14:textId="77777777" w:rsidR="003E23A1" w:rsidRDefault="003E23A1" w:rsidP="00D35DA9">
      <w:pPr>
        <w:pStyle w:val="a9"/>
        <w:rPr>
          <w:rFonts w:ascii="Arial" w:hAnsi="Arial" w:cs="Arial"/>
          <w:color w:val="000000"/>
          <w:sz w:val="44"/>
          <w:szCs w:val="44"/>
        </w:rPr>
      </w:pPr>
      <w:r>
        <w:rPr>
          <w:sz w:val="44"/>
          <w:szCs w:val="44"/>
        </w:rPr>
        <w:t>Само</w:t>
      </w:r>
      <w:r>
        <w:rPr>
          <w:spacing w:val="-2"/>
          <w:sz w:val="44"/>
          <w:szCs w:val="44"/>
        </w:rPr>
        <w:t xml:space="preserve"> </w:t>
      </w:r>
      <w:r>
        <w:rPr>
          <w:sz w:val="44"/>
          <w:szCs w:val="44"/>
        </w:rPr>
        <w:t>преобразование</w:t>
      </w:r>
      <w:r>
        <w:rPr>
          <w:spacing w:val="-16"/>
          <w:sz w:val="44"/>
          <w:szCs w:val="44"/>
        </w:rPr>
        <w:t xml:space="preserve"> </w:t>
      </w:r>
      <w:r>
        <w:rPr>
          <w:sz w:val="44"/>
          <w:szCs w:val="44"/>
        </w:rPr>
        <w:t>можно</w:t>
      </w:r>
      <w:r>
        <w:rPr>
          <w:spacing w:val="-3"/>
          <w:sz w:val="44"/>
          <w:szCs w:val="44"/>
        </w:rPr>
        <w:t xml:space="preserve"> </w:t>
      </w:r>
      <w:r>
        <w:rPr>
          <w:sz w:val="44"/>
          <w:szCs w:val="44"/>
        </w:rPr>
        <w:t>назвать</w:t>
      </w:r>
      <w:r>
        <w:rPr>
          <w:spacing w:val="-10"/>
          <w:sz w:val="44"/>
          <w:szCs w:val="44"/>
        </w:rPr>
        <w:t xml:space="preserve"> </w:t>
      </w:r>
      <w:r>
        <w:rPr>
          <w:sz w:val="44"/>
          <w:szCs w:val="44"/>
        </w:rPr>
        <w:t>алгоритмом</w:t>
      </w:r>
      <w:r>
        <w:rPr>
          <w:spacing w:val="-15"/>
          <w:sz w:val="44"/>
          <w:szCs w:val="44"/>
        </w:rPr>
        <w:t xml:space="preserve"> </w:t>
      </w:r>
      <w:r>
        <w:rPr>
          <w:sz w:val="44"/>
          <w:szCs w:val="44"/>
        </w:rPr>
        <w:t>поиска,</w:t>
      </w:r>
      <w:r>
        <w:rPr>
          <w:spacing w:val="-9"/>
          <w:sz w:val="44"/>
          <w:szCs w:val="44"/>
        </w:rPr>
        <w:t xml:space="preserve"> </w:t>
      </w:r>
      <w:r>
        <w:rPr>
          <w:sz w:val="44"/>
          <w:szCs w:val="44"/>
        </w:rPr>
        <w:t>или генетическим алгоритмом. Генетические алгоритмы — это не просто случайный поиск. Они эффективно используют</w:t>
      </w:r>
    </w:p>
    <w:p w14:paraId="52A72352" w14:textId="77777777" w:rsidR="003E23A1" w:rsidRDefault="003E23A1" w:rsidP="00D35DA9">
      <w:pPr>
        <w:pStyle w:val="a9"/>
        <w:rPr>
          <w:spacing w:val="-2"/>
          <w:sz w:val="44"/>
          <w:szCs w:val="44"/>
        </w:rPr>
      </w:pPr>
      <w:r>
        <w:rPr>
          <w:sz w:val="44"/>
          <w:szCs w:val="44"/>
        </w:rPr>
        <w:t>информацию,</w:t>
      </w:r>
      <w:r>
        <w:rPr>
          <w:spacing w:val="-13"/>
          <w:sz w:val="44"/>
          <w:szCs w:val="44"/>
        </w:rPr>
        <w:t xml:space="preserve"> </w:t>
      </w:r>
      <w:r>
        <w:rPr>
          <w:sz w:val="44"/>
          <w:szCs w:val="44"/>
        </w:rPr>
        <w:t>накопленную</w:t>
      </w:r>
      <w:r>
        <w:rPr>
          <w:spacing w:val="-20"/>
          <w:sz w:val="44"/>
          <w:szCs w:val="44"/>
        </w:rPr>
        <w:t xml:space="preserve"> </w:t>
      </w:r>
      <w:r>
        <w:rPr>
          <w:sz w:val="44"/>
          <w:szCs w:val="44"/>
        </w:rPr>
        <w:t>в</w:t>
      </w:r>
      <w:r>
        <w:rPr>
          <w:spacing w:val="-6"/>
          <w:sz w:val="44"/>
          <w:szCs w:val="44"/>
        </w:rPr>
        <w:t xml:space="preserve"> </w:t>
      </w:r>
      <w:r>
        <w:rPr>
          <w:sz w:val="44"/>
          <w:szCs w:val="44"/>
        </w:rPr>
        <w:t>процессе</w:t>
      </w:r>
      <w:r>
        <w:rPr>
          <w:spacing w:val="-12"/>
          <w:sz w:val="44"/>
          <w:szCs w:val="44"/>
        </w:rPr>
        <w:t xml:space="preserve"> </w:t>
      </w:r>
      <w:r>
        <w:rPr>
          <w:spacing w:val="-2"/>
          <w:sz w:val="44"/>
          <w:szCs w:val="44"/>
        </w:rPr>
        <w:t>эволюции.</w:t>
      </w:r>
    </w:p>
    <w:p w14:paraId="7102DB60" w14:textId="77777777" w:rsidR="003E23A1" w:rsidRDefault="003E23A1" w:rsidP="00D35DA9">
      <w:pPr>
        <w:pStyle w:val="a9"/>
        <w:rPr>
          <w:spacing w:val="-2"/>
          <w:sz w:val="44"/>
          <w:szCs w:val="44"/>
        </w:rPr>
      </w:pPr>
    </w:p>
    <w:p w14:paraId="15A6E2DF" w14:textId="77777777" w:rsidR="003E23A1" w:rsidRDefault="003E23A1" w:rsidP="00D35DA9">
      <w:pPr>
        <w:pStyle w:val="a9"/>
        <w:rPr>
          <w:sz w:val="20"/>
          <w:szCs w:val="20"/>
        </w:rPr>
      </w:pPr>
    </w:p>
    <w:p w14:paraId="3E5A3531" w14:textId="77777777" w:rsidR="003E23A1" w:rsidRDefault="003E23A1" w:rsidP="00D35DA9">
      <w:pPr>
        <w:pStyle w:val="a9"/>
        <w:rPr>
          <w:sz w:val="20"/>
          <w:szCs w:val="20"/>
        </w:rPr>
      </w:pPr>
    </w:p>
    <w:p w14:paraId="25B76AC6" w14:textId="77777777" w:rsidR="003E23A1" w:rsidRDefault="003E23A1" w:rsidP="00D35DA9">
      <w:pPr>
        <w:pStyle w:val="a9"/>
        <w:rPr>
          <w:sz w:val="20"/>
          <w:szCs w:val="20"/>
        </w:rPr>
      </w:pPr>
    </w:p>
    <w:p w14:paraId="0887FCD5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44"/>
          <w:szCs w:val="44"/>
        </w:rPr>
      </w:pPr>
      <w:r>
        <w:rPr>
          <w:sz w:val="44"/>
          <w:szCs w:val="44"/>
        </w:rPr>
        <w:t>Цель</w:t>
      </w:r>
      <w:r>
        <w:rPr>
          <w:spacing w:val="-8"/>
          <w:sz w:val="44"/>
          <w:szCs w:val="44"/>
        </w:rPr>
        <w:t xml:space="preserve"> </w:t>
      </w:r>
      <w:r>
        <w:rPr>
          <w:sz w:val="44"/>
          <w:szCs w:val="44"/>
        </w:rPr>
        <w:t>генетических</w:t>
      </w:r>
      <w:r>
        <w:rPr>
          <w:spacing w:val="-22"/>
          <w:sz w:val="44"/>
          <w:szCs w:val="44"/>
        </w:rPr>
        <w:t xml:space="preserve"> </w:t>
      </w:r>
      <w:r>
        <w:rPr>
          <w:sz w:val="44"/>
          <w:szCs w:val="44"/>
        </w:rPr>
        <w:t>алгоритмов</w:t>
      </w:r>
      <w:r>
        <w:rPr>
          <w:spacing w:val="-19"/>
          <w:sz w:val="44"/>
          <w:szCs w:val="44"/>
        </w:rPr>
        <w:t xml:space="preserve"> </w:t>
      </w:r>
      <w:r>
        <w:rPr>
          <w:sz w:val="44"/>
          <w:szCs w:val="44"/>
        </w:rPr>
        <w:t>состоит</w:t>
      </w:r>
      <w:r>
        <w:rPr>
          <w:spacing w:val="-21"/>
          <w:sz w:val="44"/>
          <w:szCs w:val="44"/>
        </w:rPr>
        <w:t xml:space="preserve"> </w:t>
      </w:r>
      <w:r>
        <w:rPr>
          <w:sz w:val="44"/>
          <w:szCs w:val="44"/>
        </w:rPr>
        <w:t>в</w:t>
      </w:r>
      <w:r>
        <w:rPr>
          <w:spacing w:val="-6"/>
          <w:sz w:val="44"/>
          <w:szCs w:val="44"/>
        </w:rPr>
        <w:t xml:space="preserve"> </w:t>
      </w:r>
      <w:r>
        <w:rPr>
          <w:sz w:val="44"/>
          <w:szCs w:val="44"/>
        </w:rPr>
        <w:t>том,</w:t>
      </w:r>
      <w:r>
        <w:rPr>
          <w:spacing w:val="-15"/>
          <w:sz w:val="44"/>
          <w:szCs w:val="44"/>
        </w:rPr>
        <w:t xml:space="preserve"> </w:t>
      </w:r>
      <w:r>
        <w:rPr>
          <w:spacing w:val="-2"/>
          <w:sz w:val="44"/>
          <w:szCs w:val="44"/>
        </w:rPr>
        <w:t>чтобы:</w:t>
      </w:r>
    </w:p>
    <w:p w14:paraId="63FB351E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10"/>
          <w:sz w:val="44"/>
          <w:szCs w:val="44"/>
        </w:rPr>
      </w:pPr>
      <w:r>
        <w:rPr>
          <w:sz w:val="44"/>
          <w:szCs w:val="44"/>
        </w:rPr>
        <w:t>абстрактно</w:t>
      </w:r>
      <w:r>
        <w:rPr>
          <w:spacing w:val="-17"/>
          <w:sz w:val="44"/>
          <w:szCs w:val="44"/>
        </w:rPr>
        <w:t xml:space="preserve"> </w:t>
      </w:r>
      <w:r>
        <w:rPr>
          <w:sz w:val="44"/>
          <w:szCs w:val="44"/>
        </w:rPr>
        <w:t>и</w:t>
      </w:r>
      <w:r>
        <w:rPr>
          <w:spacing w:val="-4"/>
          <w:sz w:val="44"/>
          <w:szCs w:val="44"/>
        </w:rPr>
        <w:t xml:space="preserve"> </w:t>
      </w:r>
      <w:r>
        <w:rPr>
          <w:sz w:val="44"/>
          <w:szCs w:val="44"/>
        </w:rPr>
        <w:t>формально</w:t>
      </w:r>
      <w:r>
        <w:rPr>
          <w:spacing w:val="-6"/>
          <w:sz w:val="44"/>
          <w:szCs w:val="44"/>
        </w:rPr>
        <w:t xml:space="preserve"> </w:t>
      </w:r>
      <w:r>
        <w:rPr>
          <w:sz w:val="44"/>
          <w:szCs w:val="44"/>
        </w:rPr>
        <w:t>объяснять</w:t>
      </w:r>
      <w:r>
        <w:rPr>
          <w:spacing w:val="-12"/>
          <w:sz w:val="44"/>
          <w:szCs w:val="44"/>
        </w:rPr>
        <w:t xml:space="preserve"> </w:t>
      </w:r>
      <w:r>
        <w:rPr>
          <w:sz w:val="44"/>
          <w:szCs w:val="44"/>
        </w:rPr>
        <w:t>адаптацию</w:t>
      </w:r>
      <w:r>
        <w:rPr>
          <w:spacing w:val="-17"/>
          <w:sz w:val="44"/>
          <w:szCs w:val="44"/>
        </w:rPr>
        <w:t xml:space="preserve"> </w:t>
      </w:r>
      <w:r>
        <w:rPr>
          <w:sz w:val="44"/>
          <w:szCs w:val="44"/>
        </w:rPr>
        <w:t>процессов</w:t>
      </w:r>
      <w:r>
        <w:rPr>
          <w:spacing w:val="-16"/>
          <w:sz w:val="44"/>
          <w:szCs w:val="44"/>
        </w:rPr>
        <w:t xml:space="preserve"> </w:t>
      </w:r>
      <w:r>
        <w:rPr>
          <w:spacing w:val="-10"/>
          <w:sz w:val="44"/>
          <w:szCs w:val="44"/>
        </w:rPr>
        <w:t>в</w:t>
      </w:r>
    </w:p>
    <w:p w14:paraId="3731B383" w14:textId="77777777" w:rsidR="003E23A1" w:rsidRDefault="003E23A1" w:rsidP="00D35DA9">
      <w:pPr>
        <w:pStyle w:val="a9"/>
        <w:rPr>
          <w:spacing w:val="-2"/>
          <w:sz w:val="44"/>
          <w:szCs w:val="44"/>
        </w:rPr>
      </w:pPr>
      <w:r>
        <w:rPr>
          <w:sz w:val="44"/>
          <w:szCs w:val="44"/>
        </w:rPr>
        <w:t>естественной</w:t>
      </w:r>
      <w:r>
        <w:rPr>
          <w:spacing w:val="-24"/>
          <w:sz w:val="44"/>
          <w:szCs w:val="44"/>
        </w:rPr>
        <w:t xml:space="preserve"> </w:t>
      </w:r>
      <w:r>
        <w:rPr>
          <w:sz w:val="44"/>
          <w:szCs w:val="44"/>
        </w:rPr>
        <w:t>системе</w:t>
      </w:r>
      <w:r>
        <w:rPr>
          <w:spacing w:val="-13"/>
          <w:sz w:val="44"/>
          <w:szCs w:val="44"/>
        </w:rPr>
        <w:t xml:space="preserve"> </w:t>
      </w:r>
      <w:r>
        <w:rPr>
          <w:sz w:val="44"/>
          <w:szCs w:val="44"/>
        </w:rPr>
        <w:t>и</w:t>
      </w:r>
      <w:r>
        <w:rPr>
          <w:spacing w:val="-6"/>
          <w:sz w:val="44"/>
          <w:szCs w:val="44"/>
        </w:rPr>
        <w:t xml:space="preserve"> </w:t>
      </w:r>
      <w:r>
        <w:rPr>
          <w:spacing w:val="-2"/>
          <w:sz w:val="44"/>
          <w:szCs w:val="44"/>
        </w:rPr>
        <w:t>интеллектуальной</w:t>
      </w:r>
    </w:p>
    <w:p w14:paraId="08C08CD9" w14:textId="77777777" w:rsidR="003E23A1" w:rsidRDefault="003E23A1" w:rsidP="00D35DA9">
      <w:pPr>
        <w:pStyle w:val="a9"/>
        <w:rPr>
          <w:spacing w:val="-2"/>
          <w:sz w:val="44"/>
          <w:szCs w:val="44"/>
        </w:rPr>
      </w:pPr>
      <w:r>
        <w:rPr>
          <w:spacing w:val="-2"/>
          <w:sz w:val="44"/>
          <w:szCs w:val="44"/>
        </w:rPr>
        <w:t>исследовательской</w:t>
      </w:r>
      <w:r>
        <w:rPr>
          <w:spacing w:val="-18"/>
          <w:sz w:val="44"/>
          <w:szCs w:val="44"/>
        </w:rPr>
        <w:t xml:space="preserve"> </w:t>
      </w:r>
      <w:r>
        <w:rPr>
          <w:spacing w:val="-2"/>
          <w:sz w:val="44"/>
          <w:szCs w:val="44"/>
        </w:rPr>
        <w:t>системе;</w:t>
      </w:r>
    </w:p>
    <w:p w14:paraId="5DE815A8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44"/>
          <w:szCs w:val="44"/>
        </w:rPr>
      </w:pPr>
      <w:r>
        <w:rPr>
          <w:sz w:val="44"/>
          <w:szCs w:val="44"/>
        </w:rPr>
        <w:lastRenderedPageBreak/>
        <w:t>моделировать</w:t>
      </w:r>
      <w:r>
        <w:rPr>
          <w:spacing w:val="-19"/>
          <w:sz w:val="44"/>
          <w:szCs w:val="44"/>
        </w:rPr>
        <w:t xml:space="preserve"> </w:t>
      </w:r>
      <w:r>
        <w:rPr>
          <w:sz w:val="44"/>
          <w:szCs w:val="44"/>
        </w:rPr>
        <w:t>естественные</w:t>
      </w:r>
      <w:r>
        <w:rPr>
          <w:spacing w:val="-23"/>
          <w:sz w:val="44"/>
          <w:szCs w:val="44"/>
        </w:rPr>
        <w:t xml:space="preserve"> </w:t>
      </w:r>
      <w:r>
        <w:rPr>
          <w:sz w:val="44"/>
          <w:szCs w:val="44"/>
        </w:rPr>
        <w:t>эволюционные</w:t>
      </w:r>
      <w:r>
        <w:rPr>
          <w:spacing w:val="-23"/>
          <w:sz w:val="44"/>
          <w:szCs w:val="44"/>
        </w:rPr>
        <w:t xml:space="preserve"> </w:t>
      </w:r>
      <w:r>
        <w:rPr>
          <w:sz w:val="44"/>
          <w:szCs w:val="44"/>
        </w:rPr>
        <w:t>процессы</w:t>
      </w:r>
      <w:r>
        <w:rPr>
          <w:spacing w:val="-20"/>
          <w:sz w:val="44"/>
          <w:szCs w:val="44"/>
        </w:rPr>
        <w:t xml:space="preserve"> </w:t>
      </w:r>
      <w:r>
        <w:rPr>
          <w:sz w:val="44"/>
          <w:szCs w:val="44"/>
        </w:rPr>
        <w:t xml:space="preserve">для эффективного решения оптимизационных задач науки и </w:t>
      </w:r>
      <w:r>
        <w:rPr>
          <w:spacing w:val="-2"/>
          <w:sz w:val="44"/>
          <w:szCs w:val="44"/>
        </w:rPr>
        <w:t>техники.</w:t>
      </w:r>
    </w:p>
    <w:p w14:paraId="2B93AA0B" w14:textId="77777777" w:rsidR="003E23A1" w:rsidRDefault="003E23A1" w:rsidP="00D35DA9">
      <w:pPr>
        <w:pStyle w:val="a9"/>
        <w:rPr>
          <w:rFonts w:ascii="Arial" w:hAnsi="Arial" w:cs="Arial"/>
          <w:color w:val="000000"/>
          <w:sz w:val="44"/>
          <w:szCs w:val="44"/>
        </w:rPr>
      </w:pPr>
      <w:r>
        <w:rPr>
          <w:sz w:val="44"/>
          <w:szCs w:val="44"/>
        </w:rPr>
        <w:t>В настоящее время используется новая парадигма решений оптимизационных</w:t>
      </w:r>
      <w:r>
        <w:rPr>
          <w:spacing w:val="-12"/>
          <w:sz w:val="44"/>
          <w:szCs w:val="44"/>
        </w:rPr>
        <w:t xml:space="preserve"> </w:t>
      </w:r>
      <w:r>
        <w:rPr>
          <w:sz w:val="44"/>
          <w:szCs w:val="44"/>
        </w:rPr>
        <w:t>задач</w:t>
      </w:r>
      <w:r>
        <w:rPr>
          <w:spacing w:val="-4"/>
          <w:sz w:val="44"/>
          <w:szCs w:val="44"/>
        </w:rPr>
        <w:t xml:space="preserve"> </w:t>
      </w:r>
      <w:r>
        <w:rPr>
          <w:sz w:val="44"/>
          <w:szCs w:val="44"/>
        </w:rPr>
        <w:t>на</w:t>
      </w:r>
      <w:r>
        <w:rPr>
          <w:spacing w:val="-4"/>
          <w:sz w:val="44"/>
          <w:szCs w:val="44"/>
        </w:rPr>
        <w:t xml:space="preserve"> </w:t>
      </w:r>
      <w:r>
        <w:rPr>
          <w:sz w:val="44"/>
          <w:szCs w:val="44"/>
        </w:rPr>
        <w:t>основе</w:t>
      </w:r>
      <w:r>
        <w:rPr>
          <w:spacing w:val="-7"/>
          <w:sz w:val="44"/>
          <w:szCs w:val="44"/>
        </w:rPr>
        <w:t xml:space="preserve"> </w:t>
      </w:r>
      <w:r>
        <w:rPr>
          <w:sz w:val="44"/>
          <w:szCs w:val="44"/>
        </w:rPr>
        <w:t>генетических</w:t>
      </w:r>
      <w:r>
        <w:rPr>
          <w:spacing w:val="-16"/>
          <w:sz w:val="44"/>
          <w:szCs w:val="44"/>
        </w:rPr>
        <w:t xml:space="preserve"> </w:t>
      </w:r>
      <w:r>
        <w:rPr>
          <w:sz w:val="44"/>
          <w:szCs w:val="44"/>
        </w:rPr>
        <w:t>алгоритмов</w:t>
      </w:r>
      <w:r>
        <w:rPr>
          <w:spacing w:val="-13"/>
          <w:sz w:val="44"/>
          <w:szCs w:val="44"/>
        </w:rPr>
        <w:t xml:space="preserve"> </w:t>
      </w:r>
      <w:r>
        <w:rPr>
          <w:sz w:val="44"/>
          <w:szCs w:val="44"/>
        </w:rPr>
        <w:t>и их различных модификаций. Генетические алгоритмы</w:t>
      </w:r>
    </w:p>
    <w:p w14:paraId="5AEF43EF" w14:textId="77777777" w:rsidR="003E23A1" w:rsidRDefault="003E23A1" w:rsidP="00D35DA9">
      <w:pPr>
        <w:pStyle w:val="a9"/>
        <w:rPr>
          <w:spacing w:val="-2"/>
          <w:sz w:val="44"/>
          <w:szCs w:val="44"/>
        </w:rPr>
      </w:pPr>
      <w:r>
        <w:rPr>
          <w:sz w:val="44"/>
          <w:szCs w:val="44"/>
        </w:rPr>
        <w:t>осуществляют поиск баланса между эффективностью и качеством решений за счет «выживания сильнейших альтернативных</w:t>
      </w:r>
      <w:r>
        <w:rPr>
          <w:spacing w:val="-20"/>
          <w:sz w:val="44"/>
          <w:szCs w:val="44"/>
        </w:rPr>
        <w:t xml:space="preserve"> </w:t>
      </w:r>
      <w:r>
        <w:rPr>
          <w:sz w:val="44"/>
          <w:szCs w:val="44"/>
        </w:rPr>
        <w:t>решений»</w:t>
      </w:r>
      <w:r>
        <w:rPr>
          <w:spacing w:val="-15"/>
          <w:sz w:val="44"/>
          <w:szCs w:val="44"/>
        </w:rPr>
        <w:t xml:space="preserve"> </w:t>
      </w:r>
      <w:r>
        <w:rPr>
          <w:sz w:val="44"/>
          <w:szCs w:val="44"/>
        </w:rPr>
        <w:t>в</w:t>
      </w:r>
      <w:r>
        <w:rPr>
          <w:spacing w:val="-11"/>
          <w:sz w:val="44"/>
          <w:szCs w:val="44"/>
        </w:rPr>
        <w:t xml:space="preserve"> </w:t>
      </w:r>
      <w:r>
        <w:rPr>
          <w:sz w:val="44"/>
          <w:szCs w:val="44"/>
        </w:rPr>
        <w:t>неопределенных</w:t>
      </w:r>
      <w:r>
        <w:rPr>
          <w:spacing w:val="-11"/>
          <w:sz w:val="44"/>
          <w:szCs w:val="44"/>
        </w:rPr>
        <w:t xml:space="preserve"> </w:t>
      </w:r>
      <w:r>
        <w:rPr>
          <w:sz w:val="44"/>
          <w:szCs w:val="44"/>
        </w:rPr>
        <w:t>и</w:t>
      </w:r>
      <w:r>
        <w:rPr>
          <w:spacing w:val="-10"/>
          <w:sz w:val="44"/>
          <w:szCs w:val="44"/>
        </w:rPr>
        <w:t xml:space="preserve"> </w:t>
      </w:r>
      <w:r>
        <w:rPr>
          <w:sz w:val="44"/>
          <w:szCs w:val="44"/>
        </w:rPr>
        <w:t xml:space="preserve">нечетких </w:t>
      </w:r>
      <w:r>
        <w:rPr>
          <w:spacing w:val="-2"/>
          <w:sz w:val="44"/>
          <w:szCs w:val="44"/>
        </w:rPr>
        <w:t>условиях.</w:t>
      </w:r>
    </w:p>
    <w:p w14:paraId="280DFCCB" w14:textId="77777777" w:rsidR="003E23A1" w:rsidRDefault="003E23A1" w:rsidP="00D35DA9">
      <w:pPr>
        <w:pStyle w:val="a9"/>
        <w:rPr>
          <w:spacing w:val="-2"/>
          <w:sz w:val="44"/>
          <w:szCs w:val="44"/>
        </w:rPr>
      </w:pPr>
    </w:p>
    <w:p w14:paraId="3BA7D0D6" w14:textId="77777777" w:rsidR="003E23A1" w:rsidRDefault="003E23A1" w:rsidP="00D35DA9">
      <w:pPr>
        <w:pStyle w:val="a9"/>
        <w:rPr>
          <w:sz w:val="20"/>
          <w:szCs w:val="20"/>
        </w:rPr>
      </w:pPr>
    </w:p>
    <w:p w14:paraId="30037A75" w14:textId="77777777" w:rsidR="003E23A1" w:rsidRDefault="003E23A1" w:rsidP="00D35DA9">
      <w:pPr>
        <w:pStyle w:val="a9"/>
        <w:rPr>
          <w:sz w:val="20"/>
          <w:szCs w:val="20"/>
        </w:rPr>
      </w:pPr>
    </w:p>
    <w:p w14:paraId="107DB6BE" w14:textId="77777777" w:rsidR="003E23A1" w:rsidRDefault="003E23A1" w:rsidP="00D35DA9">
      <w:pPr>
        <w:pStyle w:val="a9"/>
        <w:rPr>
          <w:sz w:val="20"/>
          <w:szCs w:val="20"/>
        </w:rPr>
      </w:pPr>
    </w:p>
    <w:p w14:paraId="41D86181" w14:textId="77777777" w:rsidR="003E23A1" w:rsidRDefault="003E23A1" w:rsidP="00D35DA9">
      <w:pPr>
        <w:pStyle w:val="a9"/>
        <w:rPr>
          <w:sz w:val="15"/>
          <w:szCs w:val="15"/>
        </w:rPr>
      </w:pPr>
    </w:p>
    <w:p w14:paraId="25215A79" w14:textId="77777777" w:rsidR="003E23A1" w:rsidRDefault="003E23A1" w:rsidP="00D35DA9">
      <w:pPr>
        <w:pStyle w:val="a9"/>
        <w:rPr>
          <w:rFonts w:ascii="Arial" w:hAnsi="Arial" w:cs="Arial"/>
          <w:color w:val="000000"/>
          <w:sz w:val="52"/>
          <w:szCs w:val="52"/>
        </w:rPr>
      </w:pPr>
      <w:r>
        <w:rPr>
          <w:sz w:val="52"/>
          <w:szCs w:val="52"/>
        </w:rPr>
        <w:t>Генетические</w:t>
      </w:r>
      <w:r>
        <w:rPr>
          <w:spacing w:val="-30"/>
          <w:sz w:val="52"/>
          <w:szCs w:val="52"/>
        </w:rPr>
        <w:t xml:space="preserve"> </w:t>
      </w:r>
      <w:r>
        <w:rPr>
          <w:sz w:val="52"/>
          <w:szCs w:val="52"/>
        </w:rPr>
        <w:t>алгоритмы</w:t>
      </w:r>
      <w:r>
        <w:rPr>
          <w:spacing w:val="-29"/>
          <w:sz w:val="52"/>
          <w:szCs w:val="52"/>
        </w:rPr>
        <w:t xml:space="preserve"> </w:t>
      </w:r>
      <w:r>
        <w:rPr>
          <w:sz w:val="52"/>
          <w:szCs w:val="52"/>
        </w:rPr>
        <w:t>отличаются</w:t>
      </w:r>
      <w:r>
        <w:rPr>
          <w:spacing w:val="-30"/>
          <w:sz w:val="52"/>
          <w:szCs w:val="52"/>
        </w:rPr>
        <w:t xml:space="preserve"> </w:t>
      </w:r>
      <w:r>
        <w:rPr>
          <w:sz w:val="52"/>
          <w:szCs w:val="52"/>
        </w:rPr>
        <w:t>от</w:t>
      </w:r>
      <w:r>
        <w:rPr>
          <w:spacing w:val="-29"/>
          <w:sz w:val="52"/>
          <w:szCs w:val="52"/>
        </w:rPr>
        <w:t xml:space="preserve"> </w:t>
      </w:r>
      <w:r>
        <w:rPr>
          <w:sz w:val="52"/>
          <w:szCs w:val="52"/>
        </w:rPr>
        <w:t>других оптимизационных и поисковых процедур</w:t>
      </w:r>
    </w:p>
    <w:p w14:paraId="0B9887D0" w14:textId="77777777" w:rsidR="003E23A1" w:rsidRDefault="003E23A1" w:rsidP="00D35DA9">
      <w:pPr>
        <w:pStyle w:val="a9"/>
        <w:rPr>
          <w:spacing w:val="-2"/>
          <w:sz w:val="52"/>
          <w:szCs w:val="52"/>
        </w:rPr>
      </w:pPr>
      <w:r>
        <w:rPr>
          <w:spacing w:val="-2"/>
          <w:sz w:val="52"/>
          <w:szCs w:val="52"/>
        </w:rPr>
        <w:t>следующим:</w:t>
      </w:r>
    </w:p>
    <w:p w14:paraId="759EDE59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10"/>
          <w:sz w:val="44"/>
          <w:szCs w:val="44"/>
        </w:rPr>
      </w:pPr>
      <w:r>
        <w:rPr>
          <w:sz w:val="44"/>
          <w:szCs w:val="44"/>
        </w:rPr>
        <w:t>работают</w:t>
      </w:r>
      <w:r>
        <w:rPr>
          <w:spacing w:val="-11"/>
          <w:sz w:val="44"/>
          <w:szCs w:val="44"/>
        </w:rPr>
        <w:t xml:space="preserve"> </w:t>
      </w:r>
      <w:r>
        <w:rPr>
          <w:sz w:val="44"/>
          <w:szCs w:val="44"/>
        </w:rPr>
        <w:t>в</w:t>
      </w:r>
      <w:r>
        <w:rPr>
          <w:spacing w:val="-2"/>
          <w:sz w:val="44"/>
          <w:szCs w:val="44"/>
        </w:rPr>
        <w:t xml:space="preserve"> </w:t>
      </w:r>
      <w:r>
        <w:rPr>
          <w:sz w:val="44"/>
          <w:szCs w:val="44"/>
        </w:rPr>
        <w:t>основном</w:t>
      </w:r>
      <w:r>
        <w:rPr>
          <w:spacing w:val="-17"/>
          <w:sz w:val="44"/>
          <w:szCs w:val="44"/>
        </w:rPr>
        <w:t xml:space="preserve"> </w:t>
      </w:r>
      <w:r>
        <w:rPr>
          <w:sz w:val="44"/>
          <w:szCs w:val="44"/>
        </w:rPr>
        <w:t>не</w:t>
      </w:r>
      <w:r>
        <w:rPr>
          <w:spacing w:val="-2"/>
          <w:sz w:val="44"/>
          <w:szCs w:val="44"/>
        </w:rPr>
        <w:t xml:space="preserve"> </w:t>
      </w:r>
      <w:r>
        <w:rPr>
          <w:sz w:val="44"/>
          <w:szCs w:val="44"/>
        </w:rPr>
        <w:t>с</w:t>
      </w:r>
      <w:r>
        <w:rPr>
          <w:spacing w:val="-5"/>
          <w:sz w:val="44"/>
          <w:szCs w:val="44"/>
        </w:rPr>
        <w:t xml:space="preserve"> </w:t>
      </w:r>
      <w:r>
        <w:rPr>
          <w:sz w:val="44"/>
          <w:szCs w:val="44"/>
        </w:rPr>
        <w:t>параметрами</w:t>
      </w:r>
      <w:r>
        <w:rPr>
          <w:spacing w:val="-16"/>
          <w:sz w:val="44"/>
          <w:szCs w:val="44"/>
        </w:rPr>
        <w:t xml:space="preserve"> </w:t>
      </w:r>
      <w:r>
        <w:rPr>
          <w:sz w:val="44"/>
          <w:szCs w:val="44"/>
        </w:rPr>
        <w:t>задачи,</w:t>
      </w:r>
      <w:r>
        <w:rPr>
          <w:spacing w:val="-6"/>
          <w:sz w:val="44"/>
          <w:szCs w:val="44"/>
        </w:rPr>
        <w:t xml:space="preserve"> </w:t>
      </w:r>
      <w:r>
        <w:rPr>
          <w:sz w:val="44"/>
          <w:szCs w:val="44"/>
        </w:rPr>
        <w:t>а</w:t>
      </w:r>
      <w:r>
        <w:rPr>
          <w:spacing w:val="-1"/>
          <w:sz w:val="44"/>
          <w:szCs w:val="44"/>
        </w:rPr>
        <w:t xml:space="preserve"> </w:t>
      </w:r>
      <w:r>
        <w:rPr>
          <w:spacing w:val="-10"/>
          <w:sz w:val="44"/>
          <w:szCs w:val="44"/>
        </w:rPr>
        <w:t>с</w:t>
      </w:r>
    </w:p>
    <w:p w14:paraId="6AC4E77A" w14:textId="77777777" w:rsidR="003E23A1" w:rsidRDefault="003E23A1" w:rsidP="00D35DA9">
      <w:pPr>
        <w:pStyle w:val="a9"/>
        <w:rPr>
          <w:spacing w:val="-2"/>
          <w:sz w:val="44"/>
          <w:szCs w:val="44"/>
        </w:rPr>
      </w:pPr>
      <w:r>
        <w:rPr>
          <w:spacing w:val="-2"/>
          <w:sz w:val="44"/>
          <w:szCs w:val="44"/>
        </w:rPr>
        <w:t>закодированным</w:t>
      </w:r>
      <w:r>
        <w:rPr>
          <w:spacing w:val="-11"/>
          <w:sz w:val="44"/>
          <w:szCs w:val="44"/>
        </w:rPr>
        <w:t xml:space="preserve"> </w:t>
      </w:r>
      <w:r>
        <w:rPr>
          <w:spacing w:val="-2"/>
          <w:sz w:val="44"/>
          <w:szCs w:val="44"/>
        </w:rPr>
        <w:t>множеством</w:t>
      </w:r>
      <w:r>
        <w:rPr>
          <w:spacing w:val="-9"/>
          <w:sz w:val="44"/>
          <w:szCs w:val="44"/>
        </w:rPr>
        <w:t xml:space="preserve"> </w:t>
      </w:r>
      <w:r>
        <w:rPr>
          <w:spacing w:val="-2"/>
          <w:sz w:val="44"/>
          <w:szCs w:val="44"/>
        </w:rPr>
        <w:t>параметров;</w:t>
      </w:r>
    </w:p>
    <w:p w14:paraId="1EF129EF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44"/>
          <w:szCs w:val="44"/>
        </w:rPr>
      </w:pPr>
      <w:r>
        <w:rPr>
          <w:sz w:val="44"/>
          <w:szCs w:val="44"/>
        </w:rPr>
        <w:t>осуществляют</w:t>
      </w:r>
      <w:r>
        <w:rPr>
          <w:spacing w:val="-22"/>
          <w:sz w:val="44"/>
          <w:szCs w:val="44"/>
        </w:rPr>
        <w:t xml:space="preserve"> </w:t>
      </w:r>
      <w:r>
        <w:rPr>
          <w:sz w:val="44"/>
          <w:szCs w:val="44"/>
        </w:rPr>
        <w:t>поиск</w:t>
      </w:r>
      <w:r>
        <w:rPr>
          <w:spacing w:val="-17"/>
          <w:sz w:val="44"/>
          <w:szCs w:val="44"/>
        </w:rPr>
        <w:t xml:space="preserve"> </w:t>
      </w:r>
      <w:r>
        <w:rPr>
          <w:sz w:val="44"/>
          <w:szCs w:val="44"/>
        </w:rPr>
        <w:t>не</w:t>
      </w:r>
      <w:r>
        <w:rPr>
          <w:spacing w:val="-9"/>
          <w:sz w:val="44"/>
          <w:szCs w:val="44"/>
        </w:rPr>
        <w:t xml:space="preserve"> </w:t>
      </w:r>
      <w:r>
        <w:rPr>
          <w:sz w:val="44"/>
          <w:szCs w:val="44"/>
        </w:rPr>
        <w:t>путем</w:t>
      </w:r>
      <w:r>
        <w:rPr>
          <w:spacing w:val="-14"/>
          <w:sz w:val="44"/>
          <w:szCs w:val="44"/>
        </w:rPr>
        <w:t xml:space="preserve"> </w:t>
      </w:r>
      <w:r>
        <w:rPr>
          <w:sz w:val="44"/>
          <w:szCs w:val="44"/>
        </w:rPr>
        <w:t>улучшения</w:t>
      </w:r>
      <w:r>
        <w:rPr>
          <w:spacing w:val="-20"/>
          <w:sz w:val="44"/>
          <w:szCs w:val="44"/>
        </w:rPr>
        <w:t xml:space="preserve"> </w:t>
      </w:r>
      <w:r>
        <w:rPr>
          <w:sz w:val="44"/>
          <w:szCs w:val="44"/>
        </w:rPr>
        <w:t>одного</w:t>
      </w:r>
      <w:r>
        <w:rPr>
          <w:spacing w:val="-10"/>
          <w:sz w:val="44"/>
          <w:szCs w:val="44"/>
        </w:rPr>
        <w:t xml:space="preserve"> </w:t>
      </w:r>
      <w:r>
        <w:rPr>
          <w:spacing w:val="-2"/>
          <w:sz w:val="44"/>
          <w:szCs w:val="44"/>
        </w:rPr>
        <w:t>решения,</w:t>
      </w:r>
    </w:p>
    <w:p w14:paraId="24E27DFB" w14:textId="77777777" w:rsidR="003E23A1" w:rsidRDefault="003E23A1" w:rsidP="00D35DA9">
      <w:pPr>
        <w:pStyle w:val="a9"/>
        <w:rPr>
          <w:spacing w:val="-5"/>
          <w:sz w:val="44"/>
          <w:szCs w:val="44"/>
        </w:rPr>
      </w:pPr>
      <w:r>
        <w:rPr>
          <w:sz w:val="44"/>
          <w:szCs w:val="44"/>
        </w:rPr>
        <w:t>а</w:t>
      </w:r>
      <w:r>
        <w:rPr>
          <w:spacing w:val="-15"/>
          <w:sz w:val="44"/>
          <w:szCs w:val="44"/>
        </w:rPr>
        <w:t xml:space="preserve"> </w:t>
      </w:r>
      <w:r>
        <w:rPr>
          <w:sz w:val="44"/>
          <w:szCs w:val="44"/>
        </w:rPr>
        <w:t>путем</w:t>
      </w:r>
      <w:r>
        <w:rPr>
          <w:spacing w:val="-17"/>
          <w:sz w:val="44"/>
          <w:szCs w:val="44"/>
        </w:rPr>
        <w:t xml:space="preserve"> </w:t>
      </w:r>
      <w:r>
        <w:rPr>
          <w:sz w:val="44"/>
          <w:szCs w:val="44"/>
        </w:rPr>
        <w:t>использования</w:t>
      </w:r>
      <w:r>
        <w:rPr>
          <w:spacing w:val="-25"/>
          <w:sz w:val="44"/>
          <w:szCs w:val="44"/>
        </w:rPr>
        <w:t xml:space="preserve"> </w:t>
      </w:r>
      <w:r>
        <w:rPr>
          <w:sz w:val="44"/>
          <w:szCs w:val="44"/>
        </w:rPr>
        <w:t>сразу</w:t>
      </w:r>
      <w:r>
        <w:rPr>
          <w:spacing w:val="-23"/>
          <w:sz w:val="44"/>
          <w:szCs w:val="44"/>
        </w:rPr>
        <w:t xml:space="preserve"> </w:t>
      </w:r>
      <w:r>
        <w:rPr>
          <w:sz w:val="44"/>
          <w:szCs w:val="44"/>
        </w:rPr>
        <w:t>нескольких</w:t>
      </w:r>
      <w:r>
        <w:rPr>
          <w:spacing w:val="-19"/>
          <w:sz w:val="44"/>
          <w:szCs w:val="44"/>
        </w:rPr>
        <w:t xml:space="preserve"> </w:t>
      </w:r>
      <w:r>
        <w:rPr>
          <w:sz w:val="44"/>
          <w:szCs w:val="44"/>
        </w:rPr>
        <w:t>альтернатив</w:t>
      </w:r>
      <w:r>
        <w:rPr>
          <w:spacing w:val="-24"/>
          <w:sz w:val="44"/>
          <w:szCs w:val="44"/>
        </w:rPr>
        <w:t xml:space="preserve"> </w:t>
      </w:r>
      <w:r>
        <w:rPr>
          <w:spacing w:val="-5"/>
          <w:sz w:val="44"/>
          <w:szCs w:val="44"/>
        </w:rPr>
        <w:t>на</w:t>
      </w:r>
    </w:p>
    <w:p w14:paraId="2007DCF4" w14:textId="77777777" w:rsidR="003E23A1" w:rsidRDefault="003E23A1" w:rsidP="00D35DA9">
      <w:pPr>
        <w:pStyle w:val="a9"/>
        <w:rPr>
          <w:spacing w:val="-2"/>
          <w:sz w:val="44"/>
          <w:szCs w:val="44"/>
        </w:rPr>
      </w:pPr>
      <w:r>
        <w:rPr>
          <w:sz w:val="44"/>
          <w:szCs w:val="44"/>
        </w:rPr>
        <w:t>заданном</w:t>
      </w:r>
      <w:r>
        <w:rPr>
          <w:spacing w:val="-17"/>
          <w:sz w:val="44"/>
          <w:szCs w:val="44"/>
        </w:rPr>
        <w:t xml:space="preserve"> </w:t>
      </w:r>
      <w:r>
        <w:rPr>
          <w:sz w:val="44"/>
          <w:szCs w:val="44"/>
        </w:rPr>
        <w:t>множестве</w:t>
      </w:r>
      <w:r>
        <w:rPr>
          <w:spacing w:val="-15"/>
          <w:sz w:val="44"/>
          <w:szCs w:val="44"/>
        </w:rPr>
        <w:t xml:space="preserve"> </w:t>
      </w:r>
      <w:r>
        <w:rPr>
          <w:spacing w:val="-2"/>
          <w:sz w:val="44"/>
          <w:szCs w:val="44"/>
        </w:rPr>
        <w:t>решений;</w:t>
      </w:r>
    </w:p>
    <w:p w14:paraId="68B43D27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44"/>
          <w:szCs w:val="44"/>
        </w:rPr>
      </w:pPr>
      <w:r>
        <w:rPr>
          <w:sz w:val="44"/>
          <w:szCs w:val="44"/>
        </w:rPr>
        <w:lastRenderedPageBreak/>
        <w:t>используют</w:t>
      </w:r>
      <w:r>
        <w:rPr>
          <w:spacing w:val="-21"/>
          <w:sz w:val="44"/>
          <w:szCs w:val="44"/>
        </w:rPr>
        <w:t xml:space="preserve"> </w:t>
      </w:r>
      <w:r>
        <w:rPr>
          <w:i/>
          <w:iCs/>
          <w:sz w:val="44"/>
          <w:szCs w:val="44"/>
        </w:rPr>
        <w:t>целевую</w:t>
      </w:r>
      <w:r>
        <w:rPr>
          <w:i/>
          <w:iCs/>
          <w:spacing w:val="-14"/>
          <w:sz w:val="44"/>
          <w:szCs w:val="44"/>
        </w:rPr>
        <w:t xml:space="preserve"> </w:t>
      </w:r>
      <w:r>
        <w:rPr>
          <w:i/>
          <w:iCs/>
          <w:sz w:val="44"/>
          <w:szCs w:val="44"/>
        </w:rPr>
        <w:t>функцию,</w:t>
      </w:r>
      <w:r>
        <w:rPr>
          <w:i/>
          <w:iCs/>
          <w:spacing w:val="-6"/>
          <w:sz w:val="44"/>
          <w:szCs w:val="44"/>
        </w:rPr>
        <w:t xml:space="preserve"> </w:t>
      </w:r>
      <w:r>
        <w:rPr>
          <w:sz w:val="44"/>
          <w:szCs w:val="44"/>
        </w:rPr>
        <w:t>а</w:t>
      </w:r>
      <w:r>
        <w:rPr>
          <w:spacing w:val="-9"/>
          <w:sz w:val="44"/>
          <w:szCs w:val="44"/>
        </w:rPr>
        <w:t xml:space="preserve"> </w:t>
      </w:r>
      <w:r>
        <w:rPr>
          <w:sz w:val="44"/>
          <w:szCs w:val="44"/>
        </w:rPr>
        <w:t>не</w:t>
      </w:r>
      <w:r>
        <w:rPr>
          <w:spacing w:val="-12"/>
          <w:sz w:val="44"/>
          <w:szCs w:val="44"/>
        </w:rPr>
        <w:t xml:space="preserve"> </w:t>
      </w:r>
      <w:r>
        <w:rPr>
          <w:sz w:val="44"/>
          <w:szCs w:val="44"/>
        </w:rPr>
        <w:t>ее</w:t>
      </w:r>
      <w:r>
        <w:rPr>
          <w:spacing w:val="-6"/>
          <w:sz w:val="44"/>
          <w:szCs w:val="44"/>
        </w:rPr>
        <w:t xml:space="preserve"> </w:t>
      </w:r>
      <w:r>
        <w:rPr>
          <w:spacing w:val="-2"/>
          <w:sz w:val="44"/>
          <w:szCs w:val="44"/>
        </w:rPr>
        <w:t>различные</w:t>
      </w:r>
    </w:p>
    <w:p w14:paraId="659AEA11" w14:textId="77777777" w:rsidR="003E23A1" w:rsidRDefault="003E23A1" w:rsidP="00D35DA9">
      <w:pPr>
        <w:pStyle w:val="a9"/>
        <w:rPr>
          <w:spacing w:val="-2"/>
          <w:sz w:val="44"/>
          <w:szCs w:val="44"/>
        </w:rPr>
      </w:pPr>
      <w:r>
        <w:rPr>
          <w:sz w:val="44"/>
          <w:szCs w:val="44"/>
        </w:rPr>
        <w:t>приращения</w:t>
      </w:r>
      <w:r>
        <w:rPr>
          <w:spacing w:val="-14"/>
          <w:sz w:val="44"/>
          <w:szCs w:val="44"/>
        </w:rPr>
        <w:t xml:space="preserve"> </w:t>
      </w:r>
      <w:r>
        <w:rPr>
          <w:sz w:val="44"/>
          <w:szCs w:val="44"/>
        </w:rPr>
        <w:t>для</w:t>
      </w:r>
      <w:r>
        <w:rPr>
          <w:spacing w:val="-4"/>
          <w:sz w:val="44"/>
          <w:szCs w:val="44"/>
        </w:rPr>
        <w:t xml:space="preserve"> </w:t>
      </w:r>
      <w:r>
        <w:rPr>
          <w:sz w:val="44"/>
          <w:szCs w:val="44"/>
        </w:rPr>
        <w:t>оценки</w:t>
      </w:r>
      <w:r>
        <w:rPr>
          <w:spacing w:val="-10"/>
          <w:sz w:val="44"/>
          <w:szCs w:val="44"/>
        </w:rPr>
        <w:t xml:space="preserve"> </w:t>
      </w:r>
      <w:r>
        <w:rPr>
          <w:sz w:val="44"/>
          <w:szCs w:val="44"/>
        </w:rPr>
        <w:t>качества</w:t>
      </w:r>
      <w:r>
        <w:rPr>
          <w:spacing w:val="-11"/>
          <w:sz w:val="44"/>
          <w:szCs w:val="44"/>
        </w:rPr>
        <w:t xml:space="preserve"> </w:t>
      </w:r>
      <w:r>
        <w:rPr>
          <w:sz w:val="44"/>
          <w:szCs w:val="44"/>
        </w:rPr>
        <w:t>принятия</w:t>
      </w:r>
      <w:r>
        <w:rPr>
          <w:spacing w:val="-17"/>
          <w:sz w:val="44"/>
          <w:szCs w:val="44"/>
        </w:rPr>
        <w:t xml:space="preserve"> </w:t>
      </w:r>
      <w:r>
        <w:rPr>
          <w:spacing w:val="-2"/>
          <w:sz w:val="44"/>
          <w:szCs w:val="44"/>
        </w:rPr>
        <w:t>решений;</w:t>
      </w:r>
    </w:p>
    <w:p w14:paraId="03127368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44"/>
          <w:szCs w:val="44"/>
        </w:rPr>
      </w:pPr>
      <w:r>
        <w:rPr>
          <w:sz w:val="44"/>
          <w:szCs w:val="44"/>
        </w:rPr>
        <w:t>применяют</w:t>
      </w:r>
      <w:r>
        <w:rPr>
          <w:spacing w:val="-19"/>
          <w:sz w:val="44"/>
          <w:szCs w:val="44"/>
        </w:rPr>
        <w:t xml:space="preserve"> </w:t>
      </w:r>
      <w:r>
        <w:rPr>
          <w:sz w:val="44"/>
          <w:szCs w:val="44"/>
        </w:rPr>
        <w:t>не</w:t>
      </w:r>
      <w:r>
        <w:rPr>
          <w:spacing w:val="-9"/>
          <w:sz w:val="44"/>
          <w:szCs w:val="44"/>
        </w:rPr>
        <w:t xml:space="preserve"> </w:t>
      </w:r>
      <w:r>
        <w:rPr>
          <w:sz w:val="44"/>
          <w:szCs w:val="44"/>
        </w:rPr>
        <w:t>детерминированные,</w:t>
      </w:r>
      <w:r>
        <w:rPr>
          <w:spacing w:val="-20"/>
          <w:sz w:val="44"/>
          <w:szCs w:val="44"/>
        </w:rPr>
        <w:t xml:space="preserve"> </w:t>
      </w:r>
      <w:r>
        <w:rPr>
          <w:sz w:val="44"/>
          <w:szCs w:val="44"/>
        </w:rPr>
        <w:t>а</w:t>
      </w:r>
      <w:r>
        <w:rPr>
          <w:spacing w:val="-12"/>
          <w:sz w:val="44"/>
          <w:szCs w:val="44"/>
        </w:rPr>
        <w:t xml:space="preserve"> </w:t>
      </w:r>
      <w:r>
        <w:rPr>
          <w:spacing w:val="-2"/>
          <w:sz w:val="44"/>
          <w:szCs w:val="44"/>
        </w:rPr>
        <w:t>вероятностные</w:t>
      </w:r>
    </w:p>
    <w:p w14:paraId="75E21F77" w14:textId="77777777" w:rsidR="003E23A1" w:rsidRDefault="003E23A1" w:rsidP="00D35DA9">
      <w:pPr>
        <w:pStyle w:val="a9"/>
        <w:rPr>
          <w:spacing w:val="-2"/>
          <w:sz w:val="44"/>
          <w:szCs w:val="44"/>
        </w:rPr>
      </w:pPr>
      <w:r>
        <w:rPr>
          <w:sz w:val="44"/>
          <w:szCs w:val="44"/>
        </w:rPr>
        <w:t>правила</w:t>
      </w:r>
      <w:r>
        <w:rPr>
          <w:spacing w:val="-12"/>
          <w:sz w:val="44"/>
          <w:szCs w:val="44"/>
        </w:rPr>
        <w:t xml:space="preserve"> </w:t>
      </w:r>
      <w:r>
        <w:rPr>
          <w:sz w:val="44"/>
          <w:szCs w:val="44"/>
        </w:rPr>
        <w:t>анализа</w:t>
      </w:r>
      <w:r>
        <w:rPr>
          <w:spacing w:val="-13"/>
          <w:sz w:val="44"/>
          <w:szCs w:val="44"/>
        </w:rPr>
        <w:t xml:space="preserve"> </w:t>
      </w:r>
      <w:r>
        <w:rPr>
          <w:sz w:val="44"/>
          <w:szCs w:val="44"/>
        </w:rPr>
        <w:t>оптимизационных</w:t>
      </w:r>
      <w:r>
        <w:rPr>
          <w:spacing w:val="-16"/>
          <w:sz w:val="44"/>
          <w:szCs w:val="44"/>
        </w:rPr>
        <w:t xml:space="preserve"> </w:t>
      </w:r>
      <w:r>
        <w:rPr>
          <w:spacing w:val="-2"/>
          <w:sz w:val="44"/>
          <w:szCs w:val="44"/>
        </w:rPr>
        <w:t>задач.</w:t>
      </w:r>
    </w:p>
    <w:p w14:paraId="7EDE0B65" w14:textId="77777777" w:rsidR="003E23A1" w:rsidRDefault="003E23A1" w:rsidP="00D35DA9">
      <w:pPr>
        <w:pStyle w:val="a9"/>
        <w:rPr>
          <w:spacing w:val="-2"/>
          <w:sz w:val="44"/>
          <w:szCs w:val="44"/>
        </w:rPr>
      </w:pPr>
    </w:p>
    <w:p w14:paraId="27681981" w14:textId="77777777" w:rsidR="003E23A1" w:rsidRDefault="003E23A1" w:rsidP="00D35DA9">
      <w:pPr>
        <w:pStyle w:val="a9"/>
        <w:rPr>
          <w:sz w:val="20"/>
          <w:szCs w:val="20"/>
        </w:rPr>
      </w:pPr>
    </w:p>
    <w:p w14:paraId="5FA72E6C" w14:textId="77777777" w:rsidR="003E23A1" w:rsidRDefault="003E23A1" w:rsidP="00D35DA9">
      <w:pPr>
        <w:pStyle w:val="a9"/>
        <w:rPr>
          <w:sz w:val="20"/>
          <w:szCs w:val="20"/>
        </w:rPr>
      </w:pPr>
    </w:p>
    <w:p w14:paraId="2BACC6CB" w14:textId="77777777" w:rsidR="003E23A1" w:rsidRDefault="003E23A1" w:rsidP="00D35DA9">
      <w:pPr>
        <w:pStyle w:val="a9"/>
        <w:rPr>
          <w:sz w:val="20"/>
          <w:szCs w:val="20"/>
        </w:rPr>
      </w:pPr>
    </w:p>
    <w:p w14:paraId="1E532042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42"/>
          <w:szCs w:val="42"/>
        </w:rPr>
      </w:pPr>
      <w:r>
        <w:rPr>
          <w:sz w:val="42"/>
          <w:szCs w:val="42"/>
        </w:rPr>
        <w:t>Для</w:t>
      </w:r>
      <w:r>
        <w:rPr>
          <w:spacing w:val="-15"/>
          <w:sz w:val="42"/>
          <w:szCs w:val="42"/>
        </w:rPr>
        <w:t xml:space="preserve"> </w:t>
      </w:r>
      <w:r>
        <w:rPr>
          <w:sz w:val="42"/>
          <w:szCs w:val="42"/>
        </w:rPr>
        <w:t>работы</w:t>
      </w:r>
      <w:r>
        <w:rPr>
          <w:spacing w:val="-17"/>
          <w:sz w:val="42"/>
          <w:szCs w:val="42"/>
        </w:rPr>
        <w:t xml:space="preserve"> </w:t>
      </w:r>
      <w:r>
        <w:rPr>
          <w:sz w:val="42"/>
          <w:szCs w:val="42"/>
        </w:rPr>
        <w:t>генетических</w:t>
      </w:r>
      <w:r>
        <w:rPr>
          <w:spacing w:val="-22"/>
          <w:sz w:val="42"/>
          <w:szCs w:val="42"/>
        </w:rPr>
        <w:t xml:space="preserve"> </w:t>
      </w:r>
      <w:r>
        <w:rPr>
          <w:sz w:val="42"/>
          <w:szCs w:val="42"/>
        </w:rPr>
        <w:t>алгоритмов</w:t>
      </w:r>
      <w:r>
        <w:rPr>
          <w:spacing w:val="-19"/>
          <w:sz w:val="42"/>
          <w:szCs w:val="42"/>
        </w:rPr>
        <w:t xml:space="preserve"> </w:t>
      </w:r>
      <w:r>
        <w:rPr>
          <w:sz w:val="42"/>
          <w:szCs w:val="42"/>
        </w:rPr>
        <w:t>выбирают</w:t>
      </w:r>
      <w:r>
        <w:rPr>
          <w:spacing w:val="-23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множество</w:t>
      </w:r>
    </w:p>
    <w:p w14:paraId="76093487" w14:textId="77777777" w:rsidR="003E23A1" w:rsidRDefault="003E23A1" w:rsidP="00D35DA9">
      <w:pPr>
        <w:pStyle w:val="a9"/>
        <w:rPr>
          <w:spacing w:val="-10"/>
        </w:rPr>
      </w:pPr>
      <w:r>
        <w:t>натуральных</w:t>
      </w:r>
      <w:r>
        <w:rPr>
          <w:spacing w:val="-21"/>
        </w:rPr>
        <w:t xml:space="preserve"> </w:t>
      </w:r>
      <w:r>
        <w:t>параметров</w:t>
      </w:r>
      <w:r>
        <w:rPr>
          <w:spacing w:val="-21"/>
        </w:rPr>
        <w:t xml:space="preserve"> </w:t>
      </w:r>
      <w:r>
        <w:t>оптимизационной</w:t>
      </w:r>
      <w:r>
        <w:rPr>
          <w:spacing w:val="-19"/>
        </w:rPr>
        <w:t xml:space="preserve"> </w:t>
      </w:r>
      <w:r>
        <w:t>проблемы</w:t>
      </w:r>
      <w:r>
        <w:rPr>
          <w:spacing w:val="-19"/>
        </w:rPr>
        <w:t xml:space="preserve"> </w:t>
      </w:r>
      <w:r>
        <w:rPr>
          <w:spacing w:val="-10"/>
        </w:rPr>
        <w:t>и</w:t>
      </w:r>
    </w:p>
    <w:p w14:paraId="5A3113DB" w14:textId="77777777" w:rsidR="003E23A1" w:rsidRDefault="003E23A1" w:rsidP="00D35DA9">
      <w:pPr>
        <w:pStyle w:val="a9"/>
        <w:rPr>
          <w:spacing w:val="-2"/>
        </w:rPr>
      </w:pPr>
      <w:r>
        <w:t>кодируют</w:t>
      </w:r>
      <w:r>
        <w:rPr>
          <w:spacing w:val="-26"/>
        </w:rPr>
        <w:t xml:space="preserve"> </w:t>
      </w:r>
      <w:r>
        <w:t>их</w:t>
      </w:r>
      <w:r>
        <w:rPr>
          <w:spacing w:val="-15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последовательность</w:t>
      </w:r>
      <w:r>
        <w:rPr>
          <w:spacing w:val="-23"/>
        </w:rPr>
        <w:t xml:space="preserve"> </w:t>
      </w:r>
      <w:r>
        <w:t>конечной</w:t>
      </w:r>
      <w:r>
        <w:rPr>
          <w:spacing w:val="-16"/>
        </w:rPr>
        <w:t xml:space="preserve"> </w:t>
      </w:r>
      <w:r>
        <w:t>длины</w:t>
      </w:r>
      <w:r>
        <w:rPr>
          <w:spacing w:val="-20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rPr>
          <w:spacing w:val="-2"/>
        </w:rPr>
        <w:t>некотором</w:t>
      </w:r>
    </w:p>
    <w:p w14:paraId="27D3994B" w14:textId="77777777" w:rsidR="003E23A1" w:rsidRDefault="003E23A1" w:rsidP="00D35DA9">
      <w:pPr>
        <w:pStyle w:val="a9"/>
        <w:rPr>
          <w:spacing w:val="-2"/>
        </w:rPr>
      </w:pPr>
      <w:r>
        <w:rPr>
          <w:spacing w:val="-2"/>
        </w:rPr>
        <w:t>алфавите.</w:t>
      </w:r>
    </w:p>
    <w:p w14:paraId="7BAC98D3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42"/>
          <w:szCs w:val="42"/>
        </w:rPr>
      </w:pPr>
      <w:r>
        <w:rPr>
          <w:sz w:val="42"/>
          <w:szCs w:val="42"/>
        </w:rPr>
        <w:t>Они</w:t>
      </w:r>
      <w:r>
        <w:rPr>
          <w:spacing w:val="-12"/>
          <w:sz w:val="42"/>
          <w:szCs w:val="42"/>
        </w:rPr>
        <w:t xml:space="preserve"> </w:t>
      </w:r>
      <w:r>
        <w:rPr>
          <w:sz w:val="42"/>
          <w:szCs w:val="42"/>
        </w:rPr>
        <w:t>работают</w:t>
      </w:r>
      <w:r>
        <w:rPr>
          <w:spacing w:val="-17"/>
          <w:sz w:val="42"/>
          <w:szCs w:val="42"/>
        </w:rPr>
        <w:t xml:space="preserve"> </w:t>
      </w:r>
      <w:r>
        <w:rPr>
          <w:sz w:val="42"/>
          <w:szCs w:val="42"/>
        </w:rPr>
        <w:t>до</w:t>
      </w:r>
      <w:r>
        <w:rPr>
          <w:spacing w:val="-11"/>
          <w:sz w:val="42"/>
          <w:szCs w:val="42"/>
        </w:rPr>
        <w:t xml:space="preserve"> </w:t>
      </w:r>
      <w:r>
        <w:rPr>
          <w:sz w:val="42"/>
          <w:szCs w:val="42"/>
        </w:rPr>
        <w:t>тех</w:t>
      </w:r>
      <w:r>
        <w:rPr>
          <w:spacing w:val="-12"/>
          <w:sz w:val="42"/>
          <w:szCs w:val="42"/>
        </w:rPr>
        <w:t xml:space="preserve"> </w:t>
      </w:r>
      <w:r>
        <w:rPr>
          <w:sz w:val="42"/>
          <w:szCs w:val="42"/>
        </w:rPr>
        <w:t>пор,</w:t>
      </w:r>
      <w:r>
        <w:rPr>
          <w:spacing w:val="-9"/>
          <w:sz w:val="42"/>
          <w:szCs w:val="42"/>
        </w:rPr>
        <w:t xml:space="preserve"> </w:t>
      </w:r>
      <w:r>
        <w:rPr>
          <w:sz w:val="42"/>
          <w:szCs w:val="42"/>
        </w:rPr>
        <w:t>пока</w:t>
      </w:r>
      <w:r>
        <w:rPr>
          <w:spacing w:val="-18"/>
          <w:sz w:val="42"/>
          <w:szCs w:val="42"/>
        </w:rPr>
        <w:t xml:space="preserve"> </w:t>
      </w:r>
      <w:r>
        <w:rPr>
          <w:sz w:val="42"/>
          <w:szCs w:val="42"/>
        </w:rPr>
        <w:t>не</w:t>
      </w:r>
      <w:r>
        <w:rPr>
          <w:spacing w:val="-12"/>
          <w:sz w:val="42"/>
          <w:szCs w:val="42"/>
        </w:rPr>
        <w:t xml:space="preserve"> </w:t>
      </w:r>
      <w:r>
        <w:rPr>
          <w:sz w:val="42"/>
          <w:szCs w:val="42"/>
        </w:rPr>
        <w:t>будет</w:t>
      </w:r>
      <w:r>
        <w:rPr>
          <w:spacing w:val="-11"/>
          <w:sz w:val="42"/>
          <w:szCs w:val="42"/>
        </w:rPr>
        <w:t xml:space="preserve"> </w:t>
      </w:r>
      <w:r>
        <w:rPr>
          <w:sz w:val="42"/>
          <w:szCs w:val="42"/>
        </w:rPr>
        <w:t>выполнено</w:t>
      </w:r>
      <w:r>
        <w:rPr>
          <w:spacing w:val="-18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заданное</w:t>
      </w:r>
    </w:p>
    <w:p w14:paraId="276FDAE7" w14:textId="77777777" w:rsidR="003E23A1" w:rsidRDefault="003E23A1" w:rsidP="00D35DA9">
      <w:pPr>
        <w:pStyle w:val="a9"/>
        <w:rPr>
          <w:spacing w:val="-2"/>
        </w:rPr>
      </w:pPr>
      <w:r>
        <w:t>число</w:t>
      </w:r>
      <w:r>
        <w:rPr>
          <w:spacing w:val="-14"/>
        </w:rPr>
        <w:t xml:space="preserve"> </w:t>
      </w:r>
      <w:r>
        <w:t>генераций</w:t>
      </w:r>
      <w:r>
        <w:rPr>
          <w:spacing w:val="-13"/>
        </w:rPr>
        <w:t xml:space="preserve"> </w:t>
      </w:r>
      <w:r>
        <w:t>(итераций</w:t>
      </w:r>
      <w:r>
        <w:rPr>
          <w:spacing w:val="-21"/>
        </w:rPr>
        <w:t xml:space="preserve"> </w:t>
      </w:r>
      <w:r>
        <w:t>алгоритма)</w:t>
      </w:r>
      <w:r>
        <w:rPr>
          <w:spacing w:val="-18"/>
        </w:rPr>
        <w:t xml:space="preserve"> </w:t>
      </w:r>
      <w:r>
        <w:t>или</w:t>
      </w:r>
      <w:r>
        <w:rPr>
          <w:spacing w:val="-13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rPr>
          <w:spacing w:val="-2"/>
        </w:rPr>
        <w:t>некоторой</w:t>
      </w:r>
    </w:p>
    <w:p w14:paraId="092D9A53" w14:textId="77777777" w:rsidR="003E23A1" w:rsidRDefault="003E23A1" w:rsidP="00D35DA9">
      <w:pPr>
        <w:pStyle w:val="a9"/>
      </w:pPr>
      <w:r>
        <w:t>генерации</w:t>
      </w:r>
      <w:r>
        <w:rPr>
          <w:spacing w:val="-18"/>
        </w:rPr>
        <w:t xml:space="preserve"> </w:t>
      </w:r>
      <w:r>
        <w:t>будет</w:t>
      </w:r>
      <w:r>
        <w:rPr>
          <w:spacing w:val="-15"/>
        </w:rPr>
        <w:t xml:space="preserve"> </w:t>
      </w:r>
      <w:r>
        <w:t>получено</w:t>
      </w:r>
      <w:r>
        <w:rPr>
          <w:spacing w:val="-8"/>
        </w:rPr>
        <w:t xml:space="preserve"> </w:t>
      </w:r>
      <w:r>
        <w:t>решение</w:t>
      </w:r>
      <w:r>
        <w:rPr>
          <w:spacing w:val="-19"/>
        </w:rPr>
        <w:t xml:space="preserve"> </w:t>
      </w:r>
      <w:r>
        <w:t>определенного</w:t>
      </w:r>
      <w:r>
        <w:rPr>
          <w:spacing w:val="-13"/>
        </w:rPr>
        <w:t xml:space="preserve"> </w:t>
      </w:r>
      <w:r>
        <w:t>качества,</w:t>
      </w:r>
      <w:r>
        <w:rPr>
          <w:spacing w:val="-15"/>
        </w:rPr>
        <w:t xml:space="preserve"> </w:t>
      </w:r>
      <w:r>
        <w:t>или когда найден локальный оптимум, т. е. возникла</w:t>
      </w:r>
    </w:p>
    <w:p w14:paraId="358623CA" w14:textId="77777777" w:rsidR="003E23A1" w:rsidRDefault="003E23A1" w:rsidP="00D35DA9">
      <w:pPr>
        <w:pStyle w:val="a9"/>
        <w:rPr>
          <w:spacing w:val="-2"/>
        </w:rPr>
      </w:pPr>
      <w:r>
        <w:t>преждевременная</w:t>
      </w:r>
      <w:r>
        <w:rPr>
          <w:spacing w:val="-24"/>
        </w:rPr>
        <w:t xml:space="preserve"> </w:t>
      </w:r>
      <w:r>
        <w:t>сходимость</w:t>
      </w:r>
      <w:r>
        <w:rPr>
          <w:spacing w:val="-22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алгоритм</w:t>
      </w:r>
      <w:r>
        <w:rPr>
          <w:spacing w:val="-19"/>
        </w:rPr>
        <w:t xml:space="preserve"> </w:t>
      </w:r>
      <w:r>
        <w:t>не</w:t>
      </w:r>
      <w:r>
        <w:rPr>
          <w:spacing w:val="-15"/>
        </w:rPr>
        <w:t xml:space="preserve"> </w:t>
      </w:r>
      <w:r>
        <w:t>может</w:t>
      </w:r>
      <w:r>
        <w:rPr>
          <w:spacing w:val="-16"/>
        </w:rPr>
        <w:t xml:space="preserve"> </w:t>
      </w:r>
      <w:r>
        <w:t>найти</w:t>
      </w:r>
      <w:r>
        <w:rPr>
          <w:spacing w:val="-18"/>
        </w:rPr>
        <w:t xml:space="preserve"> </w:t>
      </w:r>
      <w:r>
        <w:rPr>
          <w:spacing w:val="-2"/>
        </w:rPr>
        <w:t>выход</w:t>
      </w:r>
    </w:p>
    <w:p w14:paraId="7617DAB7" w14:textId="77777777" w:rsidR="003E23A1" w:rsidRDefault="003E23A1" w:rsidP="00D35DA9">
      <w:pPr>
        <w:pStyle w:val="a9"/>
        <w:rPr>
          <w:spacing w:val="-2"/>
        </w:rPr>
      </w:pPr>
      <w:r>
        <w:t>из</w:t>
      </w:r>
      <w:r>
        <w:rPr>
          <w:spacing w:val="-15"/>
        </w:rPr>
        <w:t xml:space="preserve"> </w:t>
      </w:r>
      <w:r>
        <w:t>этого</w:t>
      </w:r>
      <w:r>
        <w:rPr>
          <w:spacing w:val="-6"/>
        </w:rPr>
        <w:t xml:space="preserve"> </w:t>
      </w:r>
      <w:r>
        <w:rPr>
          <w:spacing w:val="-2"/>
        </w:rPr>
        <w:t>состояния.</w:t>
      </w:r>
    </w:p>
    <w:p w14:paraId="0C2E929F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5"/>
          <w:sz w:val="42"/>
          <w:szCs w:val="42"/>
        </w:rPr>
      </w:pPr>
      <w:r>
        <w:rPr>
          <w:sz w:val="42"/>
          <w:szCs w:val="42"/>
        </w:rPr>
        <w:t>В</w:t>
      </w:r>
      <w:r>
        <w:rPr>
          <w:spacing w:val="-19"/>
          <w:sz w:val="42"/>
          <w:szCs w:val="42"/>
        </w:rPr>
        <w:t xml:space="preserve"> </w:t>
      </w:r>
      <w:r>
        <w:rPr>
          <w:sz w:val="42"/>
          <w:szCs w:val="42"/>
        </w:rPr>
        <w:t>отличие</w:t>
      </w:r>
      <w:r>
        <w:rPr>
          <w:spacing w:val="-14"/>
          <w:sz w:val="42"/>
          <w:szCs w:val="42"/>
        </w:rPr>
        <w:t xml:space="preserve"> </w:t>
      </w:r>
      <w:r>
        <w:rPr>
          <w:sz w:val="42"/>
          <w:szCs w:val="42"/>
        </w:rPr>
        <w:t>от</w:t>
      </w:r>
      <w:r>
        <w:rPr>
          <w:spacing w:val="-12"/>
          <w:sz w:val="42"/>
          <w:szCs w:val="42"/>
        </w:rPr>
        <w:t xml:space="preserve"> </w:t>
      </w:r>
      <w:r>
        <w:rPr>
          <w:sz w:val="42"/>
          <w:szCs w:val="42"/>
        </w:rPr>
        <w:t>других</w:t>
      </w:r>
      <w:r>
        <w:rPr>
          <w:spacing w:val="-16"/>
          <w:sz w:val="42"/>
          <w:szCs w:val="42"/>
        </w:rPr>
        <w:t xml:space="preserve"> </w:t>
      </w:r>
      <w:r>
        <w:rPr>
          <w:sz w:val="42"/>
          <w:szCs w:val="42"/>
        </w:rPr>
        <w:t>методов</w:t>
      </w:r>
      <w:r>
        <w:rPr>
          <w:spacing w:val="-16"/>
          <w:sz w:val="42"/>
          <w:szCs w:val="42"/>
        </w:rPr>
        <w:t xml:space="preserve"> </w:t>
      </w:r>
      <w:r>
        <w:rPr>
          <w:sz w:val="42"/>
          <w:szCs w:val="42"/>
        </w:rPr>
        <w:t>оптимизации</w:t>
      </w:r>
      <w:r>
        <w:rPr>
          <w:spacing w:val="-24"/>
          <w:sz w:val="42"/>
          <w:szCs w:val="42"/>
        </w:rPr>
        <w:t xml:space="preserve"> </w:t>
      </w:r>
      <w:r>
        <w:rPr>
          <w:sz w:val="42"/>
          <w:szCs w:val="42"/>
        </w:rPr>
        <w:t>эти</w:t>
      </w:r>
      <w:r>
        <w:rPr>
          <w:spacing w:val="-14"/>
          <w:sz w:val="42"/>
          <w:szCs w:val="42"/>
        </w:rPr>
        <w:t xml:space="preserve"> </w:t>
      </w:r>
      <w:r>
        <w:rPr>
          <w:sz w:val="42"/>
          <w:szCs w:val="42"/>
        </w:rPr>
        <w:t>алгоритмы,</w:t>
      </w:r>
      <w:r>
        <w:rPr>
          <w:spacing w:val="-23"/>
          <w:sz w:val="42"/>
          <w:szCs w:val="42"/>
        </w:rPr>
        <w:t xml:space="preserve"> </w:t>
      </w:r>
      <w:r>
        <w:rPr>
          <w:spacing w:val="-5"/>
          <w:sz w:val="42"/>
          <w:szCs w:val="42"/>
        </w:rPr>
        <w:t>как</w:t>
      </w:r>
    </w:p>
    <w:p w14:paraId="71BBA637" w14:textId="77777777" w:rsidR="003E23A1" w:rsidRDefault="003E23A1" w:rsidP="00D35DA9">
      <w:pPr>
        <w:pStyle w:val="a9"/>
      </w:pPr>
      <w:r>
        <w:t>правило,</w:t>
      </w:r>
      <w:r>
        <w:rPr>
          <w:spacing w:val="-10"/>
        </w:rPr>
        <w:t xml:space="preserve"> </w:t>
      </w:r>
      <w:r>
        <w:t>анализируют</w:t>
      </w:r>
      <w:r>
        <w:rPr>
          <w:spacing w:val="-19"/>
        </w:rPr>
        <w:t xml:space="preserve"> </w:t>
      </w:r>
      <w:r>
        <w:t>различные</w:t>
      </w:r>
      <w:r>
        <w:rPr>
          <w:spacing w:val="-13"/>
        </w:rPr>
        <w:t xml:space="preserve"> </w:t>
      </w:r>
      <w:r>
        <w:t>области</w:t>
      </w:r>
      <w:r>
        <w:rPr>
          <w:spacing w:val="-3"/>
        </w:rPr>
        <w:t xml:space="preserve"> </w:t>
      </w:r>
      <w:r>
        <w:t>пространства</w:t>
      </w:r>
      <w:r>
        <w:rPr>
          <w:spacing w:val="-11"/>
        </w:rPr>
        <w:t xml:space="preserve"> </w:t>
      </w:r>
      <w:r>
        <w:t>решений одновременно и поэтому они более приспособлены к</w:t>
      </w:r>
    </w:p>
    <w:p w14:paraId="46E47E9F" w14:textId="77777777" w:rsidR="003E23A1" w:rsidRDefault="003E23A1" w:rsidP="00D35DA9">
      <w:pPr>
        <w:pStyle w:val="a9"/>
        <w:rPr>
          <w:spacing w:val="-2"/>
        </w:rPr>
      </w:pPr>
      <w:r>
        <w:t>нахождению</w:t>
      </w:r>
      <w:r>
        <w:rPr>
          <w:spacing w:val="-23"/>
        </w:rPr>
        <w:t xml:space="preserve"> </w:t>
      </w:r>
      <w:r>
        <w:t>новых</w:t>
      </w:r>
      <w:r>
        <w:rPr>
          <w:spacing w:val="-14"/>
        </w:rPr>
        <w:t xml:space="preserve"> </w:t>
      </w:r>
      <w:r>
        <w:t>областей</w:t>
      </w:r>
      <w:r>
        <w:rPr>
          <w:spacing w:val="-17"/>
        </w:rPr>
        <w:t xml:space="preserve"> </w:t>
      </w:r>
      <w:r>
        <w:t>с</w:t>
      </w:r>
      <w:r>
        <w:rPr>
          <w:spacing w:val="-10"/>
        </w:rPr>
        <w:t xml:space="preserve"> </w:t>
      </w:r>
      <w:r>
        <w:t>лучшими</w:t>
      </w:r>
      <w:r>
        <w:rPr>
          <w:spacing w:val="-21"/>
        </w:rPr>
        <w:t xml:space="preserve"> </w:t>
      </w:r>
      <w:r>
        <w:t>значениями</w:t>
      </w:r>
      <w:r>
        <w:rPr>
          <w:spacing w:val="-20"/>
        </w:rPr>
        <w:t xml:space="preserve"> </w:t>
      </w:r>
      <w:r>
        <w:rPr>
          <w:spacing w:val="-2"/>
        </w:rPr>
        <w:t>целевой</w:t>
      </w:r>
    </w:p>
    <w:p w14:paraId="46DA704E" w14:textId="77777777" w:rsidR="003E23A1" w:rsidRDefault="003E23A1" w:rsidP="00D35DA9">
      <w:pPr>
        <w:pStyle w:val="a9"/>
        <w:rPr>
          <w:spacing w:val="-2"/>
        </w:rPr>
      </w:pPr>
      <w:r>
        <w:rPr>
          <w:spacing w:val="-2"/>
        </w:rPr>
        <w:t>функции.</w:t>
      </w:r>
    </w:p>
    <w:p w14:paraId="4513324F" w14:textId="77777777" w:rsidR="003E23A1" w:rsidRDefault="003E23A1" w:rsidP="00D35DA9">
      <w:pPr>
        <w:pStyle w:val="a9"/>
        <w:rPr>
          <w:spacing w:val="-2"/>
        </w:rPr>
      </w:pPr>
    </w:p>
    <w:p w14:paraId="0C7DCF9A" w14:textId="77777777" w:rsidR="003E23A1" w:rsidRDefault="003E23A1" w:rsidP="00D35DA9">
      <w:pPr>
        <w:pStyle w:val="a9"/>
        <w:rPr>
          <w:sz w:val="20"/>
          <w:szCs w:val="20"/>
        </w:rPr>
      </w:pPr>
    </w:p>
    <w:p w14:paraId="519204AF" w14:textId="77777777" w:rsidR="003E23A1" w:rsidRDefault="003E23A1" w:rsidP="00D35DA9">
      <w:pPr>
        <w:pStyle w:val="a9"/>
        <w:rPr>
          <w:sz w:val="20"/>
          <w:szCs w:val="20"/>
        </w:rPr>
      </w:pPr>
    </w:p>
    <w:p w14:paraId="69CAA130" w14:textId="77777777" w:rsidR="003E23A1" w:rsidRDefault="003E23A1" w:rsidP="00D35DA9">
      <w:pPr>
        <w:pStyle w:val="a9"/>
        <w:rPr>
          <w:sz w:val="20"/>
          <w:szCs w:val="20"/>
        </w:rPr>
      </w:pPr>
    </w:p>
    <w:p w14:paraId="1D9692B2" w14:textId="77777777" w:rsidR="003E23A1" w:rsidRDefault="003E23A1" w:rsidP="00D35DA9">
      <w:pPr>
        <w:pStyle w:val="a9"/>
        <w:rPr>
          <w:sz w:val="15"/>
          <w:szCs w:val="15"/>
        </w:rPr>
      </w:pPr>
    </w:p>
    <w:p w14:paraId="34866B7D" w14:textId="77777777" w:rsidR="003E23A1" w:rsidRDefault="003E23A1" w:rsidP="00D35DA9">
      <w:pPr>
        <w:pStyle w:val="a9"/>
        <w:rPr>
          <w:rFonts w:ascii="Arial" w:hAnsi="Arial" w:cs="Arial"/>
          <w:color w:val="000000"/>
          <w:sz w:val="52"/>
          <w:szCs w:val="52"/>
        </w:rPr>
      </w:pPr>
      <w:r>
        <w:rPr>
          <w:sz w:val="52"/>
          <w:szCs w:val="52"/>
        </w:rPr>
        <w:t>При решении практических задач с использованием генетических</w:t>
      </w:r>
      <w:r>
        <w:rPr>
          <w:spacing w:val="-23"/>
          <w:sz w:val="52"/>
          <w:szCs w:val="52"/>
        </w:rPr>
        <w:t xml:space="preserve"> </w:t>
      </w:r>
      <w:r>
        <w:rPr>
          <w:sz w:val="52"/>
          <w:szCs w:val="52"/>
        </w:rPr>
        <w:lastRenderedPageBreak/>
        <w:t>алгоритмов</w:t>
      </w:r>
      <w:r>
        <w:rPr>
          <w:spacing w:val="-13"/>
          <w:sz w:val="52"/>
          <w:szCs w:val="52"/>
        </w:rPr>
        <w:t xml:space="preserve"> </w:t>
      </w:r>
      <w:r>
        <w:rPr>
          <w:sz w:val="52"/>
          <w:szCs w:val="52"/>
        </w:rPr>
        <w:t>обычно</w:t>
      </w:r>
      <w:r>
        <w:rPr>
          <w:spacing w:val="-20"/>
          <w:sz w:val="52"/>
          <w:szCs w:val="52"/>
        </w:rPr>
        <w:t xml:space="preserve"> </w:t>
      </w:r>
      <w:r>
        <w:rPr>
          <w:sz w:val="52"/>
          <w:szCs w:val="52"/>
        </w:rPr>
        <w:t>выполняют</w:t>
      </w:r>
      <w:r>
        <w:rPr>
          <w:spacing w:val="-17"/>
          <w:sz w:val="52"/>
          <w:szCs w:val="52"/>
        </w:rPr>
        <w:t xml:space="preserve"> </w:t>
      </w:r>
      <w:r>
        <w:rPr>
          <w:sz w:val="52"/>
          <w:szCs w:val="52"/>
        </w:rPr>
        <w:t>четыре предварительных этапа:</w:t>
      </w:r>
    </w:p>
    <w:p w14:paraId="23D6766D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36"/>
          <w:szCs w:val="36"/>
        </w:rPr>
      </w:pPr>
      <w:r>
        <w:rPr>
          <w:sz w:val="36"/>
          <w:szCs w:val="36"/>
        </w:rPr>
        <w:t>выбор</w:t>
      </w:r>
      <w:r>
        <w:rPr>
          <w:spacing w:val="-8"/>
          <w:sz w:val="36"/>
          <w:szCs w:val="36"/>
        </w:rPr>
        <w:t xml:space="preserve"> </w:t>
      </w:r>
      <w:r>
        <w:rPr>
          <w:sz w:val="36"/>
          <w:szCs w:val="36"/>
        </w:rPr>
        <w:t>способа</w:t>
      </w:r>
      <w:r>
        <w:rPr>
          <w:spacing w:val="-9"/>
          <w:sz w:val="36"/>
          <w:szCs w:val="36"/>
        </w:rPr>
        <w:t xml:space="preserve"> </w:t>
      </w:r>
      <w:r>
        <w:rPr>
          <w:sz w:val="36"/>
          <w:szCs w:val="36"/>
        </w:rPr>
        <w:t>представления</w:t>
      </w:r>
      <w:r>
        <w:rPr>
          <w:spacing w:val="1"/>
          <w:sz w:val="36"/>
          <w:szCs w:val="36"/>
        </w:rPr>
        <w:t xml:space="preserve"> </w:t>
      </w:r>
      <w:r>
        <w:rPr>
          <w:spacing w:val="-2"/>
          <w:sz w:val="36"/>
          <w:szCs w:val="36"/>
        </w:rPr>
        <w:t>решения;</w:t>
      </w:r>
    </w:p>
    <w:p w14:paraId="7589E92B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36"/>
          <w:szCs w:val="36"/>
        </w:rPr>
      </w:pPr>
      <w:r>
        <w:rPr>
          <w:sz w:val="36"/>
          <w:szCs w:val="36"/>
        </w:rPr>
        <w:t>разработка</w:t>
      </w:r>
      <w:r>
        <w:rPr>
          <w:spacing w:val="-8"/>
          <w:sz w:val="36"/>
          <w:szCs w:val="36"/>
        </w:rPr>
        <w:t xml:space="preserve"> </w:t>
      </w:r>
      <w:r>
        <w:rPr>
          <w:sz w:val="36"/>
          <w:szCs w:val="36"/>
        </w:rPr>
        <w:t>операторов</w:t>
      </w:r>
      <w:r>
        <w:rPr>
          <w:spacing w:val="-6"/>
          <w:sz w:val="36"/>
          <w:szCs w:val="36"/>
        </w:rPr>
        <w:t xml:space="preserve"> </w:t>
      </w:r>
      <w:r>
        <w:rPr>
          <w:sz w:val="36"/>
          <w:szCs w:val="36"/>
        </w:rPr>
        <w:t>случайных</w:t>
      </w:r>
      <w:r>
        <w:rPr>
          <w:spacing w:val="-13"/>
          <w:sz w:val="36"/>
          <w:szCs w:val="36"/>
        </w:rPr>
        <w:t xml:space="preserve"> </w:t>
      </w:r>
      <w:r>
        <w:rPr>
          <w:spacing w:val="-2"/>
          <w:sz w:val="36"/>
          <w:szCs w:val="36"/>
        </w:rPr>
        <w:t>изменений;</w:t>
      </w:r>
    </w:p>
    <w:p w14:paraId="46C311F4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36"/>
          <w:szCs w:val="36"/>
        </w:rPr>
      </w:pPr>
      <w:r>
        <w:rPr>
          <w:sz w:val="36"/>
          <w:szCs w:val="36"/>
        </w:rPr>
        <w:t>определение</w:t>
      </w:r>
      <w:r>
        <w:rPr>
          <w:spacing w:val="-1"/>
          <w:sz w:val="36"/>
          <w:szCs w:val="36"/>
        </w:rPr>
        <w:t xml:space="preserve"> </w:t>
      </w:r>
      <w:r>
        <w:rPr>
          <w:sz w:val="36"/>
          <w:szCs w:val="36"/>
        </w:rPr>
        <w:t>способов</w:t>
      </w:r>
      <w:r>
        <w:rPr>
          <w:spacing w:val="-14"/>
          <w:sz w:val="36"/>
          <w:szCs w:val="36"/>
        </w:rPr>
        <w:t xml:space="preserve"> </w:t>
      </w:r>
      <w:r>
        <w:rPr>
          <w:sz w:val="36"/>
          <w:szCs w:val="36"/>
        </w:rPr>
        <w:t>«выживания»</w:t>
      </w:r>
      <w:r>
        <w:rPr>
          <w:spacing w:val="-6"/>
          <w:sz w:val="36"/>
          <w:szCs w:val="36"/>
        </w:rPr>
        <w:t xml:space="preserve"> </w:t>
      </w:r>
      <w:r>
        <w:rPr>
          <w:spacing w:val="-2"/>
          <w:sz w:val="36"/>
          <w:szCs w:val="36"/>
        </w:rPr>
        <w:t>решений;</w:t>
      </w:r>
    </w:p>
    <w:p w14:paraId="449496E1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36"/>
          <w:szCs w:val="36"/>
        </w:rPr>
      </w:pPr>
      <w:r>
        <w:rPr>
          <w:sz w:val="36"/>
          <w:szCs w:val="36"/>
        </w:rPr>
        <w:t>создание</w:t>
      </w:r>
      <w:r>
        <w:rPr>
          <w:spacing w:val="-17"/>
          <w:sz w:val="36"/>
          <w:szCs w:val="36"/>
        </w:rPr>
        <w:t xml:space="preserve"> </w:t>
      </w:r>
      <w:r>
        <w:rPr>
          <w:sz w:val="36"/>
          <w:szCs w:val="36"/>
        </w:rPr>
        <w:t>начальной</w:t>
      </w:r>
      <w:r>
        <w:rPr>
          <w:spacing w:val="-11"/>
          <w:sz w:val="36"/>
          <w:szCs w:val="36"/>
        </w:rPr>
        <w:t xml:space="preserve"> </w:t>
      </w:r>
      <w:r>
        <w:rPr>
          <w:sz w:val="36"/>
          <w:szCs w:val="36"/>
        </w:rPr>
        <w:t>популяции</w:t>
      </w:r>
      <w:r>
        <w:rPr>
          <w:spacing w:val="-19"/>
          <w:sz w:val="36"/>
          <w:szCs w:val="36"/>
        </w:rPr>
        <w:t xml:space="preserve"> </w:t>
      </w:r>
      <w:r>
        <w:rPr>
          <w:sz w:val="36"/>
          <w:szCs w:val="36"/>
        </w:rPr>
        <w:t>альтернативных</w:t>
      </w:r>
      <w:r>
        <w:rPr>
          <w:spacing w:val="-6"/>
          <w:sz w:val="36"/>
          <w:szCs w:val="36"/>
        </w:rPr>
        <w:t xml:space="preserve"> </w:t>
      </w:r>
      <w:r>
        <w:rPr>
          <w:spacing w:val="-2"/>
          <w:sz w:val="36"/>
          <w:szCs w:val="36"/>
        </w:rPr>
        <w:t>решений.</w:t>
      </w:r>
    </w:p>
    <w:p w14:paraId="136D1C65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36"/>
          <w:szCs w:val="36"/>
        </w:rPr>
      </w:pPr>
    </w:p>
    <w:p w14:paraId="5BE6FC52" w14:textId="77777777" w:rsidR="003E23A1" w:rsidRDefault="003E23A1" w:rsidP="00D35DA9">
      <w:pPr>
        <w:pStyle w:val="a9"/>
        <w:rPr>
          <w:sz w:val="20"/>
          <w:szCs w:val="20"/>
        </w:rPr>
      </w:pPr>
    </w:p>
    <w:p w14:paraId="476AC761" w14:textId="77777777" w:rsidR="003E23A1" w:rsidRDefault="003E23A1" w:rsidP="00D35DA9">
      <w:pPr>
        <w:pStyle w:val="a9"/>
        <w:rPr>
          <w:sz w:val="20"/>
          <w:szCs w:val="20"/>
        </w:rPr>
      </w:pPr>
    </w:p>
    <w:p w14:paraId="666FBC29" w14:textId="77777777" w:rsidR="003E23A1" w:rsidRDefault="003E23A1" w:rsidP="00D35DA9">
      <w:pPr>
        <w:pStyle w:val="a9"/>
        <w:rPr>
          <w:sz w:val="24"/>
          <w:szCs w:val="24"/>
        </w:rPr>
      </w:pPr>
    </w:p>
    <w:p w14:paraId="67926E9F" w14:textId="77777777" w:rsidR="003E23A1" w:rsidRDefault="003E23A1" w:rsidP="00D35DA9">
      <w:pPr>
        <w:pStyle w:val="a9"/>
        <w:rPr>
          <w:rFonts w:ascii="Arial" w:hAnsi="Arial" w:cs="Arial"/>
          <w:color w:val="000000"/>
          <w:sz w:val="52"/>
          <w:szCs w:val="52"/>
        </w:rPr>
      </w:pPr>
      <w:r>
        <w:rPr>
          <w:i/>
          <w:iCs/>
          <w:sz w:val="52"/>
          <w:szCs w:val="52"/>
        </w:rPr>
        <w:t>На первом</w:t>
      </w:r>
      <w:r>
        <w:rPr>
          <w:i/>
          <w:iCs/>
          <w:spacing w:val="-4"/>
          <w:sz w:val="52"/>
          <w:szCs w:val="52"/>
        </w:rPr>
        <w:t xml:space="preserve"> </w:t>
      </w:r>
      <w:r>
        <w:rPr>
          <w:i/>
          <w:iCs/>
          <w:sz w:val="52"/>
          <w:szCs w:val="52"/>
        </w:rPr>
        <w:t xml:space="preserve">этапе </w:t>
      </w:r>
      <w:r>
        <w:rPr>
          <w:sz w:val="52"/>
          <w:szCs w:val="52"/>
        </w:rPr>
        <w:t>для представления</w:t>
      </w:r>
      <w:r>
        <w:rPr>
          <w:spacing w:val="-2"/>
          <w:sz w:val="52"/>
          <w:szCs w:val="52"/>
        </w:rPr>
        <w:t xml:space="preserve"> </w:t>
      </w:r>
      <w:r>
        <w:rPr>
          <w:sz w:val="52"/>
          <w:szCs w:val="52"/>
        </w:rPr>
        <w:t>решения</w:t>
      </w:r>
      <w:r>
        <w:rPr>
          <w:spacing w:val="-7"/>
          <w:sz w:val="52"/>
          <w:szCs w:val="52"/>
        </w:rPr>
        <w:t xml:space="preserve"> </w:t>
      </w:r>
      <w:r>
        <w:rPr>
          <w:sz w:val="52"/>
          <w:szCs w:val="52"/>
        </w:rPr>
        <w:t>в формальном виде требуется такая структура, которая</w:t>
      </w:r>
      <w:r>
        <w:rPr>
          <w:spacing w:val="-25"/>
          <w:sz w:val="52"/>
          <w:szCs w:val="52"/>
        </w:rPr>
        <w:t xml:space="preserve"> </w:t>
      </w:r>
      <w:r>
        <w:rPr>
          <w:sz w:val="52"/>
          <w:szCs w:val="52"/>
        </w:rPr>
        <w:t>позволит</w:t>
      </w:r>
      <w:r>
        <w:rPr>
          <w:spacing w:val="-23"/>
          <w:sz w:val="52"/>
          <w:szCs w:val="52"/>
        </w:rPr>
        <w:t xml:space="preserve"> </w:t>
      </w:r>
      <w:r>
        <w:rPr>
          <w:sz w:val="52"/>
          <w:szCs w:val="52"/>
        </w:rPr>
        <w:t>кодировать</w:t>
      </w:r>
      <w:r>
        <w:rPr>
          <w:spacing w:val="-23"/>
          <w:sz w:val="52"/>
          <w:szCs w:val="52"/>
        </w:rPr>
        <w:t xml:space="preserve"> </w:t>
      </w:r>
      <w:r>
        <w:rPr>
          <w:sz w:val="52"/>
          <w:szCs w:val="52"/>
        </w:rPr>
        <w:t>любое</w:t>
      </w:r>
      <w:r>
        <w:rPr>
          <w:spacing w:val="-26"/>
          <w:sz w:val="52"/>
          <w:szCs w:val="52"/>
        </w:rPr>
        <w:t xml:space="preserve"> </w:t>
      </w:r>
      <w:r>
        <w:rPr>
          <w:sz w:val="52"/>
          <w:szCs w:val="52"/>
        </w:rPr>
        <w:t>возможное решение и производить его оценку.</w:t>
      </w:r>
    </w:p>
    <w:p w14:paraId="77AAC205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52"/>
          <w:szCs w:val="52"/>
        </w:rPr>
      </w:pPr>
      <w:r>
        <w:rPr>
          <w:sz w:val="52"/>
          <w:szCs w:val="52"/>
        </w:rPr>
        <w:t>Математически</w:t>
      </w:r>
      <w:r>
        <w:rPr>
          <w:spacing w:val="-24"/>
          <w:sz w:val="52"/>
          <w:szCs w:val="52"/>
        </w:rPr>
        <w:t xml:space="preserve"> </w:t>
      </w:r>
      <w:r>
        <w:rPr>
          <w:sz w:val="52"/>
          <w:szCs w:val="52"/>
        </w:rPr>
        <w:t>доказано,</w:t>
      </w:r>
      <w:r>
        <w:rPr>
          <w:spacing w:val="-22"/>
          <w:sz w:val="52"/>
          <w:szCs w:val="52"/>
        </w:rPr>
        <w:t xml:space="preserve"> </w:t>
      </w:r>
      <w:r>
        <w:rPr>
          <w:sz w:val="52"/>
          <w:szCs w:val="52"/>
        </w:rPr>
        <w:t>что</w:t>
      </w:r>
      <w:r>
        <w:rPr>
          <w:spacing w:val="-28"/>
          <w:sz w:val="52"/>
          <w:szCs w:val="52"/>
        </w:rPr>
        <w:t xml:space="preserve"> </w:t>
      </w:r>
      <w:r>
        <w:rPr>
          <w:sz w:val="52"/>
          <w:szCs w:val="52"/>
        </w:rPr>
        <w:t>не</w:t>
      </w:r>
      <w:r>
        <w:rPr>
          <w:spacing w:val="-28"/>
          <w:sz w:val="52"/>
          <w:szCs w:val="52"/>
        </w:rPr>
        <w:t xml:space="preserve"> </w:t>
      </w:r>
      <w:r>
        <w:rPr>
          <w:spacing w:val="-2"/>
          <w:sz w:val="52"/>
          <w:szCs w:val="52"/>
        </w:rPr>
        <w:t>существует</w:t>
      </w:r>
    </w:p>
    <w:p w14:paraId="6CE2281C" w14:textId="77777777" w:rsidR="003E23A1" w:rsidRDefault="003E23A1" w:rsidP="00D35DA9">
      <w:pPr>
        <w:pStyle w:val="a9"/>
        <w:rPr>
          <w:sz w:val="52"/>
          <w:szCs w:val="52"/>
        </w:rPr>
      </w:pPr>
      <w:r>
        <w:rPr>
          <w:sz w:val="52"/>
          <w:szCs w:val="52"/>
        </w:rPr>
        <w:t>идеальной</w:t>
      </w:r>
      <w:r>
        <w:rPr>
          <w:spacing w:val="-13"/>
          <w:sz w:val="52"/>
          <w:szCs w:val="52"/>
        </w:rPr>
        <w:t xml:space="preserve"> </w:t>
      </w:r>
      <w:r>
        <w:rPr>
          <w:sz w:val="52"/>
          <w:szCs w:val="52"/>
        </w:rPr>
        <w:t>структуры</w:t>
      </w:r>
      <w:r>
        <w:rPr>
          <w:spacing w:val="-19"/>
          <w:sz w:val="52"/>
          <w:szCs w:val="52"/>
        </w:rPr>
        <w:t xml:space="preserve"> </w:t>
      </w:r>
      <w:r>
        <w:rPr>
          <w:sz w:val="52"/>
          <w:szCs w:val="52"/>
        </w:rPr>
        <w:t>представления,</w:t>
      </w:r>
      <w:r>
        <w:rPr>
          <w:spacing w:val="-16"/>
          <w:sz w:val="52"/>
          <w:szCs w:val="52"/>
        </w:rPr>
        <w:t xml:space="preserve"> </w:t>
      </w:r>
      <w:r>
        <w:rPr>
          <w:sz w:val="52"/>
          <w:szCs w:val="52"/>
        </w:rPr>
        <w:t>так</w:t>
      </w:r>
      <w:r>
        <w:rPr>
          <w:spacing w:val="-16"/>
          <w:sz w:val="52"/>
          <w:szCs w:val="52"/>
        </w:rPr>
        <w:t xml:space="preserve"> </w:t>
      </w:r>
      <w:r>
        <w:rPr>
          <w:sz w:val="52"/>
          <w:szCs w:val="52"/>
        </w:rPr>
        <w:t>что</w:t>
      </w:r>
      <w:r>
        <w:rPr>
          <w:spacing w:val="-16"/>
          <w:sz w:val="52"/>
          <w:szCs w:val="52"/>
        </w:rPr>
        <w:t xml:space="preserve"> </w:t>
      </w:r>
      <w:r>
        <w:rPr>
          <w:sz w:val="52"/>
          <w:szCs w:val="52"/>
        </w:rPr>
        <w:t>для создания хорошей структуры требуется анализ, перебор и эвристические подходы.</w:t>
      </w:r>
    </w:p>
    <w:p w14:paraId="3B29A266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52"/>
          <w:szCs w:val="52"/>
        </w:rPr>
      </w:pPr>
      <w:r>
        <w:rPr>
          <w:spacing w:val="-2"/>
          <w:sz w:val="52"/>
          <w:szCs w:val="52"/>
        </w:rPr>
        <w:t>Возможный</w:t>
      </w:r>
      <w:r>
        <w:rPr>
          <w:spacing w:val="-5"/>
          <w:sz w:val="52"/>
          <w:szCs w:val="52"/>
        </w:rPr>
        <w:t xml:space="preserve"> </w:t>
      </w:r>
      <w:r>
        <w:rPr>
          <w:spacing w:val="-2"/>
          <w:sz w:val="52"/>
          <w:szCs w:val="52"/>
        </w:rPr>
        <w:t>вариант</w:t>
      </w:r>
      <w:r>
        <w:rPr>
          <w:spacing w:val="-12"/>
          <w:sz w:val="52"/>
          <w:szCs w:val="52"/>
        </w:rPr>
        <w:t xml:space="preserve"> </w:t>
      </w:r>
      <w:r>
        <w:rPr>
          <w:spacing w:val="-2"/>
          <w:sz w:val="52"/>
          <w:szCs w:val="52"/>
        </w:rPr>
        <w:t>представления</w:t>
      </w:r>
      <w:r>
        <w:rPr>
          <w:spacing w:val="-17"/>
          <w:sz w:val="52"/>
          <w:szCs w:val="52"/>
        </w:rPr>
        <w:t xml:space="preserve"> </w:t>
      </w:r>
      <w:r>
        <w:rPr>
          <w:spacing w:val="-2"/>
          <w:sz w:val="52"/>
          <w:szCs w:val="52"/>
        </w:rPr>
        <w:t>должен</w:t>
      </w:r>
    </w:p>
    <w:p w14:paraId="4747F002" w14:textId="77777777" w:rsidR="003E23A1" w:rsidRDefault="003E23A1" w:rsidP="00D35DA9">
      <w:pPr>
        <w:pStyle w:val="a9"/>
        <w:rPr>
          <w:sz w:val="52"/>
          <w:szCs w:val="52"/>
        </w:rPr>
      </w:pPr>
      <w:r>
        <w:rPr>
          <w:sz w:val="52"/>
          <w:szCs w:val="52"/>
        </w:rPr>
        <w:t>позволять</w:t>
      </w:r>
      <w:r>
        <w:rPr>
          <w:spacing w:val="-14"/>
          <w:sz w:val="52"/>
          <w:szCs w:val="52"/>
        </w:rPr>
        <w:t xml:space="preserve"> </w:t>
      </w:r>
      <w:r>
        <w:rPr>
          <w:sz w:val="52"/>
          <w:szCs w:val="52"/>
        </w:rPr>
        <w:t>проведение</w:t>
      </w:r>
      <w:r>
        <w:rPr>
          <w:spacing w:val="-20"/>
          <w:sz w:val="52"/>
          <w:szCs w:val="52"/>
        </w:rPr>
        <w:t xml:space="preserve"> </w:t>
      </w:r>
      <w:r>
        <w:rPr>
          <w:sz w:val="52"/>
          <w:szCs w:val="52"/>
        </w:rPr>
        <w:t>различных</w:t>
      </w:r>
      <w:r>
        <w:rPr>
          <w:spacing w:val="-18"/>
          <w:sz w:val="52"/>
          <w:szCs w:val="52"/>
        </w:rPr>
        <w:t xml:space="preserve"> </w:t>
      </w:r>
      <w:r>
        <w:rPr>
          <w:sz w:val="52"/>
          <w:szCs w:val="52"/>
        </w:rPr>
        <w:t>перестановок</w:t>
      </w:r>
      <w:r>
        <w:rPr>
          <w:spacing w:val="-20"/>
          <w:sz w:val="52"/>
          <w:szCs w:val="52"/>
        </w:rPr>
        <w:t xml:space="preserve"> </w:t>
      </w:r>
      <w:r>
        <w:rPr>
          <w:sz w:val="52"/>
          <w:szCs w:val="52"/>
        </w:rPr>
        <w:t>в альтернативных решениях.</w:t>
      </w:r>
    </w:p>
    <w:p w14:paraId="2DCF451C" w14:textId="77777777" w:rsidR="003E23A1" w:rsidRDefault="003E23A1" w:rsidP="00D35DA9">
      <w:pPr>
        <w:pStyle w:val="a9"/>
        <w:rPr>
          <w:rFonts w:ascii="Arial" w:hAnsi="Arial" w:cs="Arial"/>
          <w:color w:val="000000"/>
          <w:sz w:val="52"/>
          <w:szCs w:val="52"/>
        </w:rPr>
      </w:pPr>
      <w:r>
        <w:rPr>
          <w:rFonts w:cs="Times New Roman"/>
        </w:rPr>
        <w:lastRenderedPageBreak/>
        <w:tab/>
      </w:r>
      <w:r>
        <w:rPr>
          <w:sz w:val="52"/>
          <w:szCs w:val="52"/>
        </w:rPr>
        <w:t>Для</w:t>
      </w:r>
      <w:r>
        <w:rPr>
          <w:spacing w:val="-27"/>
          <w:sz w:val="52"/>
          <w:szCs w:val="52"/>
        </w:rPr>
        <w:t xml:space="preserve"> </w:t>
      </w:r>
      <w:r>
        <w:rPr>
          <w:sz w:val="52"/>
          <w:szCs w:val="52"/>
        </w:rPr>
        <w:t>оценки</w:t>
      </w:r>
      <w:r>
        <w:rPr>
          <w:spacing w:val="-29"/>
          <w:sz w:val="52"/>
          <w:szCs w:val="52"/>
        </w:rPr>
        <w:t xml:space="preserve"> </w:t>
      </w:r>
      <w:r>
        <w:rPr>
          <w:sz w:val="52"/>
          <w:szCs w:val="52"/>
        </w:rPr>
        <w:t>решений</w:t>
      </w:r>
      <w:r>
        <w:rPr>
          <w:spacing w:val="-30"/>
          <w:sz w:val="52"/>
          <w:szCs w:val="52"/>
        </w:rPr>
        <w:t xml:space="preserve"> </w:t>
      </w:r>
      <w:r>
        <w:rPr>
          <w:sz w:val="52"/>
          <w:szCs w:val="52"/>
        </w:rPr>
        <w:t>необходимо</w:t>
      </w:r>
      <w:r>
        <w:rPr>
          <w:spacing w:val="-23"/>
          <w:sz w:val="52"/>
          <w:szCs w:val="52"/>
        </w:rPr>
        <w:t xml:space="preserve"> </w:t>
      </w:r>
      <w:r>
        <w:rPr>
          <w:sz w:val="52"/>
          <w:szCs w:val="52"/>
        </w:rPr>
        <w:t>определить способ вычисления целевой функции.</w:t>
      </w:r>
    </w:p>
    <w:p w14:paraId="039B087C" w14:textId="77777777" w:rsidR="003E23A1" w:rsidRDefault="003E23A1" w:rsidP="00D35DA9">
      <w:pPr>
        <w:pStyle w:val="a9"/>
        <w:rPr>
          <w:rFonts w:ascii="Arial" w:hAnsi="Arial" w:cs="Arial"/>
          <w:color w:val="000000"/>
          <w:sz w:val="52"/>
          <w:szCs w:val="52"/>
        </w:rPr>
      </w:pPr>
    </w:p>
    <w:p w14:paraId="6DA13132" w14:textId="77777777" w:rsidR="003E23A1" w:rsidRDefault="003E23A1" w:rsidP="00D35DA9">
      <w:pPr>
        <w:pStyle w:val="a9"/>
        <w:rPr>
          <w:sz w:val="20"/>
          <w:szCs w:val="20"/>
        </w:rPr>
      </w:pPr>
    </w:p>
    <w:p w14:paraId="5BE93530" w14:textId="77777777" w:rsidR="003E23A1" w:rsidRDefault="003E23A1" w:rsidP="00D35DA9">
      <w:pPr>
        <w:pStyle w:val="a9"/>
        <w:rPr>
          <w:sz w:val="20"/>
          <w:szCs w:val="20"/>
        </w:rPr>
      </w:pPr>
    </w:p>
    <w:p w14:paraId="1CAA4D2E" w14:textId="77777777" w:rsidR="003E23A1" w:rsidRDefault="003E23A1" w:rsidP="00D35DA9">
      <w:pPr>
        <w:pStyle w:val="a9"/>
        <w:rPr>
          <w:sz w:val="20"/>
          <w:szCs w:val="20"/>
        </w:rPr>
      </w:pPr>
    </w:p>
    <w:p w14:paraId="4C5F8FEA" w14:textId="77777777" w:rsidR="003E23A1" w:rsidRDefault="003E23A1" w:rsidP="00D35DA9">
      <w:pPr>
        <w:pStyle w:val="a9"/>
        <w:rPr>
          <w:sz w:val="15"/>
          <w:szCs w:val="15"/>
        </w:rPr>
      </w:pPr>
    </w:p>
    <w:p w14:paraId="0920D250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Cs w:val="28"/>
        </w:rPr>
      </w:pPr>
      <w:r>
        <w:rPr>
          <w:i/>
          <w:iCs/>
          <w:szCs w:val="28"/>
        </w:rPr>
        <w:t>На</w:t>
      </w:r>
      <w:r>
        <w:rPr>
          <w:i/>
          <w:iCs/>
          <w:spacing w:val="-11"/>
          <w:szCs w:val="28"/>
        </w:rPr>
        <w:t xml:space="preserve"> </w:t>
      </w:r>
      <w:r>
        <w:rPr>
          <w:i/>
          <w:iCs/>
          <w:szCs w:val="28"/>
        </w:rPr>
        <w:t>втором</w:t>
      </w:r>
      <w:r>
        <w:rPr>
          <w:i/>
          <w:iCs/>
          <w:spacing w:val="-15"/>
          <w:szCs w:val="28"/>
        </w:rPr>
        <w:t xml:space="preserve"> </w:t>
      </w:r>
      <w:r>
        <w:rPr>
          <w:i/>
          <w:iCs/>
          <w:szCs w:val="28"/>
        </w:rPr>
        <w:t>этапе</w:t>
      </w:r>
      <w:r>
        <w:rPr>
          <w:i/>
          <w:iCs/>
          <w:spacing w:val="-8"/>
          <w:szCs w:val="28"/>
        </w:rPr>
        <w:t xml:space="preserve"> </w:t>
      </w:r>
      <w:r>
        <w:rPr>
          <w:szCs w:val="28"/>
        </w:rPr>
        <w:t>достаточно</w:t>
      </w:r>
      <w:r>
        <w:rPr>
          <w:spacing w:val="-6"/>
          <w:szCs w:val="28"/>
        </w:rPr>
        <w:t xml:space="preserve"> </w:t>
      </w:r>
      <w:r>
        <w:rPr>
          <w:szCs w:val="28"/>
        </w:rPr>
        <w:t>сложным</w:t>
      </w:r>
      <w:r>
        <w:rPr>
          <w:spacing w:val="-15"/>
          <w:szCs w:val="28"/>
        </w:rPr>
        <w:t xml:space="preserve"> </w:t>
      </w:r>
      <w:r>
        <w:rPr>
          <w:szCs w:val="28"/>
        </w:rPr>
        <w:t>является</w:t>
      </w:r>
      <w:r>
        <w:rPr>
          <w:spacing w:val="-13"/>
          <w:szCs w:val="28"/>
        </w:rPr>
        <w:t xml:space="preserve"> </w:t>
      </w:r>
      <w:r>
        <w:rPr>
          <w:color w:val="0000FF"/>
          <w:szCs w:val="28"/>
        </w:rPr>
        <w:t>выбор</w:t>
      </w:r>
      <w:r>
        <w:rPr>
          <w:color w:val="0000FF"/>
          <w:spacing w:val="-13"/>
          <w:szCs w:val="28"/>
        </w:rPr>
        <w:t xml:space="preserve"> </w:t>
      </w:r>
      <w:r>
        <w:rPr>
          <w:color w:val="0000FF"/>
          <w:szCs w:val="28"/>
        </w:rPr>
        <w:t>случайного</w:t>
      </w:r>
      <w:r>
        <w:rPr>
          <w:color w:val="0000FF"/>
          <w:spacing w:val="-6"/>
          <w:szCs w:val="28"/>
        </w:rPr>
        <w:t xml:space="preserve"> </w:t>
      </w:r>
      <w:r>
        <w:rPr>
          <w:color w:val="0000FF"/>
          <w:szCs w:val="28"/>
        </w:rPr>
        <w:t>оператора</w:t>
      </w:r>
      <w:r>
        <w:rPr>
          <w:color w:val="0000FF"/>
          <w:spacing w:val="-7"/>
          <w:szCs w:val="28"/>
        </w:rPr>
        <w:t xml:space="preserve"> </w:t>
      </w:r>
      <w:r>
        <w:rPr>
          <w:color w:val="0000FF"/>
          <w:szCs w:val="28"/>
        </w:rPr>
        <w:t>(или</w:t>
      </w:r>
      <w:r>
        <w:rPr>
          <w:color w:val="0000FF"/>
          <w:spacing w:val="-12"/>
          <w:szCs w:val="28"/>
        </w:rPr>
        <w:t xml:space="preserve"> </w:t>
      </w:r>
      <w:r>
        <w:rPr>
          <w:color w:val="0000FF"/>
          <w:spacing w:val="-2"/>
          <w:szCs w:val="28"/>
        </w:rPr>
        <w:t>операторов)</w:t>
      </w:r>
    </w:p>
    <w:p w14:paraId="4B30F36B" w14:textId="77777777" w:rsidR="003E23A1" w:rsidRDefault="003E23A1" w:rsidP="00D35DA9">
      <w:pPr>
        <w:pStyle w:val="a9"/>
        <w:rPr>
          <w:color w:val="000000"/>
          <w:szCs w:val="28"/>
        </w:rPr>
      </w:pPr>
      <w:r>
        <w:rPr>
          <w:color w:val="0000FF"/>
          <w:szCs w:val="28"/>
        </w:rPr>
        <w:t>для генерации потомков</w:t>
      </w:r>
      <w:r>
        <w:rPr>
          <w:color w:val="000000"/>
          <w:szCs w:val="28"/>
        </w:rPr>
        <w:t>. Существует огромное число таких операторов. Существуют два основных</w:t>
      </w:r>
      <w:r>
        <w:rPr>
          <w:color w:val="000000"/>
          <w:spacing w:val="-15"/>
          <w:szCs w:val="28"/>
        </w:rPr>
        <w:t xml:space="preserve"> </w:t>
      </w:r>
      <w:r>
        <w:rPr>
          <w:color w:val="000000"/>
          <w:szCs w:val="28"/>
        </w:rPr>
        <w:t>типа</w:t>
      </w:r>
      <w:r>
        <w:rPr>
          <w:color w:val="000000"/>
          <w:spacing w:val="-5"/>
          <w:szCs w:val="28"/>
        </w:rPr>
        <w:t xml:space="preserve"> </w:t>
      </w:r>
      <w:r>
        <w:rPr>
          <w:color w:val="000000"/>
          <w:szCs w:val="28"/>
        </w:rPr>
        <w:t>размножения:</w:t>
      </w:r>
      <w:r>
        <w:rPr>
          <w:color w:val="000000"/>
          <w:spacing w:val="-5"/>
          <w:szCs w:val="28"/>
        </w:rPr>
        <w:t xml:space="preserve"> </w:t>
      </w:r>
      <w:r>
        <w:rPr>
          <w:color w:val="000000"/>
          <w:szCs w:val="28"/>
        </w:rPr>
        <w:t>половое</w:t>
      </w:r>
      <w:r>
        <w:rPr>
          <w:color w:val="000000"/>
          <w:spacing w:val="-16"/>
          <w:szCs w:val="28"/>
        </w:rPr>
        <w:t xml:space="preserve"> </w:t>
      </w:r>
      <w:r>
        <w:rPr>
          <w:color w:val="000000"/>
          <w:szCs w:val="28"/>
        </w:rPr>
        <w:t>и</w:t>
      </w:r>
      <w:r>
        <w:rPr>
          <w:color w:val="000000"/>
          <w:spacing w:val="-12"/>
          <w:szCs w:val="28"/>
        </w:rPr>
        <w:t xml:space="preserve"> </w:t>
      </w:r>
      <w:r>
        <w:rPr>
          <w:color w:val="000000"/>
          <w:szCs w:val="28"/>
        </w:rPr>
        <w:t>бесполое.</w:t>
      </w:r>
      <w:r>
        <w:rPr>
          <w:color w:val="000000"/>
          <w:spacing w:val="-16"/>
          <w:szCs w:val="28"/>
        </w:rPr>
        <w:t xml:space="preserve"> </w:t>
      </w:r>
      <w:r>
        <w:rPr>
          <w:color w:val="000000"/>
          <w:szCs w:val="28"/>
        </w:rPr>
        <w:t>При</w:t>
      </w:r>
      <w:r>
        <w:rPr>
          <w:color w:val="000000"/>
          <w:spacing w:val="-8"/>
          <w:szCs w:val="28"/>
        </w:rPr>
        <w:t xml:space="preserve"> </w:t>
      </w:r>
      <w:r>
        <w:rPr>
          <w:color w:val="000000"/>
          <w:szCs w:val="28"/>
        </w:rPr>
        <w:t>половом</w:t>
      </w:r>
      <w:r>
        <w:rPr>
          <w:color w:val="000000"/>
          <w:spacing w:val="-14"/>
          <w:szCs w:val="28"/>
        </w:rPr>
        <w:t xml:space="preserve"> </w:t>
      </w:r>
      <w:r>
        <w:rPr>
          <w:color w:val="000000"/>
          <w:szCs w:val="28"/>
        </w:rPr>
        <w:t>размножении</w:t>
      </w:r>
      <w:r>
        <w:rPr>
          <w:color w:val="000000"/>
          <w:spacing w:val="-4"/>
          <w:szCs w:val="28"/>
        </w:rPr>
        <w:t xml:space="preserve"> </w:t>
      </w:r>
      <w:r>
        <w:rPr>
          <w:color w:val="000000"/>
          <w:szCs w:val="28"/>
        </w:rPr>
        <w:t>два</w:t>
      </w:r>
      <w:r>
        <w:rPr>
          <w:color w:val="000000"/>
          <w:spacing w:val="-9"/>
          <w:szCs w:val="28"/>
        </w:rPr>
        <w:t xml:space="preserve"> </w:t>
      </w:r>
      <w:r>
        <w:rPr>
          <w:color w:val="000000"/>
          <w:szCs w:val="28"/>
        </w:rPr>
        <w:t>родителя</w:t>
      </w:r>
    </w:p>
    <w:p w14:paraId="2FF73E18" w14:textId="77777777" w:rsidR="003E23A1" w:rsidRDefault="003E23A1" w:rsidP="00D35DA9">
      <w:pPr>
        <w:pStyle w:val="a9"/>
        <w:rPr>
          <w:szCs w:val="28"/>
        </w:rPr>
      </w:pPr>
      <w:r>
        <w:rPr>
          <w:szCs w:val="28"/>
        </w:rPr>
        <w:t>обмениваются</w:t>
      </w:r>
      <w:r>
        <w:rPr>
          <w:spacing w:val="-9"/>
          <w:szCs w:val="28"/>
        </w:rPr>
        <w:t xml:space="preserve"> </w:t>
      </w:r>
      <w:r>
        <w:rPr>
          <w:szCs w:val="28"/>
        </w:rPr>
        <w:t>генетическим</w:t>
      </w:r>
      <w:r>
        <w:rPr>
          <w:spacing w:val="-5"/>
          <w:szCs w:val="28"/>
        </w:rPr>
        <w:t xml:space="preserve"> </w:t>
      </w:r>
      <w:r>
        <w:rPr>
          <w:szCs w:val="28"/>
        </w:rPr>
        <w:t>материалом,</w:t>
      </w:r>
      <w:r>
        <w:rPr>
          <w:spacing w:val="-9"/>
          <w:szCs w:val="28"/>
        </w:rPr>
        <w:t xml:space="preserve"> </w:t>
      </w:r>
      <w:r>
        <w:rPr>
          <w:szCs w:val="28"/>
        </w:rPr>
        <w:t>который</w:t>
      </w:r>
      <w:r>
        <w:rPr>
          <w:spacing w:val="-12"/>
          <w:szCs w:val="28"/>
        </w:rPr>
        <w:t xml:space="preserve"> </w:t>
      </w:r>
      <w:r>
        <w:rPr>
          <w:szCs w:val="28"/>
        </w:rPr>
        <w:t>используется</w:t>
      </w:r>
      <w:r>
        <w:rPr>
          <w:spacing w:val="-13"/>
          <w:szCs w:val="28"/>
        </w:rPr>
        <w:t xml:space="preserve"> </w:t>
      </w:r>
      <w:r>
        <w:rPr>
          <w:szCs w:val="28"/>
        </w:rPr>
        <w:t>при</w:t>
      </w:r>
      <w:r>
        <w:rPr>
          <w:spacing w:val="-16"/>
          <w:szCs w:val="28"/>
        </w:rPr>
        <w:t xml:space="preserve"> </w:t>
      </w:r>
      <w:r>
        <w:rPr>
          <w:szCs w:val="28"/>
        </w:rPr>
        <w:t>создании</w:t>
      </w:r>
      <w:r>
        <w:rPr>
          <w:spacing w:val="-16"/>
          <w:szCs w:val="28"/>
        </w:rPr>
        <w:t xml:space="preserve"> </w:t>
      </w:r>
      <w:r>
        <w:rPr>
          <w:szCs w:val="28"/>
        </w:rPr>
        <w:t>потомка.</w:t>
      </w:r>
      <w:r>
        <w:rPr>
          <w:spacing w:val="-13"/>
          <w:szCs w:val="28"/>
        </w:rPr>
        <w:t xml:space="preserve"> </w:t>
      </w:r>
      <w:r>
        <w:rPr>
          <w:szCs w:val="28"/>
        </w:rPr>
        <w:t>Бесполое размножение —</w:t>
      </w:r>
      <w:r>
        <w:rPr>
          <w:spacing w:val="-1"/>
          <w:szCs w:val="28"/>
        </w:rPr>
        <w:t xml:space="preserve"> </w:t>
      </w:r>
      <w:r>
        <w:rPr>
          <w:szCs w:val="28"/>
        </w:rPr>
        <w:t>это</w:t>
      </w:r>
      <w:r>
        <w:rPr>
          <w:spacing w:val="-1"/>
          <w:szCs w:val="28"/>
        </w:rPr>
        <w:t xml:space="preserve"> </w:t>
      </w:r>
      <w:r>
        <w:rPr>
          <w:szCs w:val="28"/>
        </w:rPr>
        <w:t>фактически клонирование, при котором происходят различные мутации при передаче информации от</w:t>
      </w:r>
      <w:r>
        <w:rPr>
          <w:spacing w:val="-5"/>
          <w:szCs w:val="28"/>
        </w:rPr>
        <w:t xml:space="preserve"> </w:t>
      </w:r>
      <w:r>
        <w:rPr>
          <w:szCs w:val="28"/>
        </w:rPr>
        <w:t>родителя к</w:t>
      </w:r>
      <w:r>
        <w:rPr>
          <w:spacing w:val="-3"/>
          <w:szCs w:val="28"/>
        </w:rPr>
        <w:t xml:space="preserve"> </w:t>
      </w:r>
      <w:r>
        <w:rPr>
          <w:szCs w:val="28"/>
        </w:rPr>
        <w:t>потомку. Модели этих типов размножения играют важную роль в генетических алгоритмах.</w:t>
      </w:r>
    </w:p>
    <w:p w14:paraId="3B15D99D" w14:textId="77777777" w:rsidR="003E23A1" w:rsidRDefault="003E23A1" w:rsidP="00D35DA9">
      <w:pPr>
        <w:pStyle w:val="a9"/>
        <w:rPr>
          <w:rFonts w:ascii="Arial" w:hAnsi="Arial" w:cs="Arial"/>
          <w:color w:val="0000FF"/>
          <w:szCs w:val="28"/>
        </w:rPr>
      </w:pPr>
      <w:r>
        <w:rPr>
          <w:color w:val="0000FF"/>
          <w:szCs w:val="28"/>
        </w:rPr>
        <w:t>В общем случае можно применить модели размножения, которые не существуют в природе</w:t>
      </w:r>
      <w:r>
        <w:rPr>
          <w:color w:val="000000"/>
          <w:szCs w:val="28"/>
        </w:rPr>
        <w:t>. Например, использовать материал от</w:t>
      </w:r>
      <w:r>
        <w:rPr>
          <w:color w:val="000000"/>
          <w:spacing w:val="-2"/>
          <w:szCs w:val="28"/>
        </w:rPr>
        <w:t xml:space="preserve"> </w:t>
      </w:r>
      <w:r>
        <w:rPr>
          <w:color w:val="000000"/>
          <w:szCs w:val="28"/>
        </w:rPr>
        <w:t>трех или более</w:t>
      </w:r>
      <w:r>
        <w:rPr>
          <w:color w:val="000000"/>
          <w:spacing w:val="-4"/>
          <w:szCs w:val="28"/>
        </w:rPr>
        <w:t xml:space="preserve"> </w:t>
      </w:r>
      <w:r>
        <w:rPr>
          <w:color w:val="000000"/>
          <w:szCs w:val="28"/>
        </w:rPr>
        <w:t>родителей, проводить голосование при выборе</w:t>
      </w:r>
      <w:r>
        <w:rPr>
          <w:color w:val="000000"/>
          <w:spacing w:val="-7"/>
          <w:szCs w:val="28"/>
        </w:rPr>
        <w:t xml:space="preserve"> </w:t>
      </w:r>
      <w:r>
        <w:rPr>
          <w:color w:val="000000"/>
          <w:szCs w:val="28"/>
        </w:rPr>
        <w:t>родителей и</w:t>
      </w:r>
      <w:r>
        <w:rPr>
          <w:color w:val="000000"/>
          <w:spacing w:val="-9"/>
          <w:szCs w:val="28"/>
        </w:rPr>
        <w:t xml:space="preserve"> </w:t>
      </w:r>
      <w:r>
        <w:rPr>
          <w:color w:val="000000"/>
          <w:szCs w:val="28"/>
        </w:rPr>
        <w:t>т.</w:t>
      </w:r>
      <w:r>
        <w:rPr>
          <w:color w:val="000000"/>
          <w:spacing w:val="-9"/>
          <w:szCs w:val="28"/>
        </w:rPr>
        <w:t xml:space="preserve"> </w:t>
      </w:r>
      <w:r>
        <w:rPr>
          <w:color w:val="000000"/>
          <w:szCs w:val="28"/>
        </w:rPr>
        <w:t>п.</w:t>
      </w:r>
      <w:r>
        <w:rPr>
          <w:color w:val="000000"/>
          <w:spacing w:val="-14"/>
          <w:szCs w:val="28"/>
        </w:rPr>
        <w:t xml:space="preserve"> </w:t>
      </w:r>
      <w:r>
        <w:rPr>
          <w:color w:val="000000"/>
          <w:szCs w:val="28"/>
        </w:rPr>
        <w:t>При</w:t>
      </w:r>
      <w:r>
        <w:rPr>
          <w:color w:val="000000"/>
          <w:spacing w:val="-5"/>
          <w:szCs w:val="28"/>
        </w:rPr>
        <w:t xml:space="preserve"> </w:t>
      </w:r>
      <w:r>
        <w:rPr>
          <w:color w:val="000000"/>
          <w:szCs w:val="28"/>
        </w:rPr>
        <w:t>решении технических задач</w:t>
      </w:r>
      <w:r>
        <w:rPr>
          <w:color w:val="000000"/>
          <w:spacing w:val="-8"/>
          <w:szCs w:val="28"/>
        </w:rPr>
        <w:t xml:space="preserve"> </w:t>
      </w:r>
      <w:r>
        <w:rPr>
          <w:color w:val="000000"/>
          <w:szCs w:val="28"/>
        </w:rPr>
        <w:t>нет</w:t>
      </w:r>
      <w:r>
        <w:rPr>
          <w:color w:val="000000"/>
          <w:spacing w:val="-9"/>
          <w:szCs w:val="28"/>
        </w:rPr>
        <w:t xml:space="preserve"> </w:t>
      </w:r>
      <w:r>
        <w:rPr>
          <w:color w:val="000000"/>
          <w:szCs w:val="28"/>
        </w:rPr>
        <w:t>смысла</w:t>
      </w:r>
      <w:r>
        <w:rPr>
          <w:color w:val="000000"/>
          <w:spacing w:val="-14"/>
          <w:szCs w:val="28"/>
        </w:rPr>
        <w:t xml:space="preserve"> </w:t>
      </w:r>
      <w:r>
        <w:rPr>
          <w:color w:val="000000"/>
          <w:szCs w:val="28"/>
        </w:rPr>
        <w:t>слепо</w:t>
      </w:r>
      <w:r>
        <w:rPr>
          <w:color w:val="000000"/>
          <w:spacing w:val="-14"/>
          <w:szCs w:val="28"/>
        </w:rPr>
        <w:t xml:space="preserve"> </w:t>
      </w:r>
      <w:r>
        <w:rPr>
          <w:color w:val="000000"/>
          <w:szCs w:val="28"/>
        </w:rPr>
        <w:t>копировать законы природы и ограничиваться только ими.</w:t>
      </w:r>
    </w:p>
    <w:p w14:paraId="504A2D08" w14:textId="77777777" w:rsidR="003E23A1" w:rsidRDefault="003E23A1" w:rsidP="00D35DA9">
      <w:pPr>
        <w:pStyle w:val="a9"/>
        <w:rPr>
          <w:rFonts w:ascii="Arial" w:hAnsi="Arial" w:cs="Arial"/>
          <w:color w:val="000000"/>
          <w:szCs w:val="28"/>
        </w:rPr>
      </w:pPr>
      <w:r>
        <w:rPr>
          <w:szCs w:val="28"/>
        </w:rPr>
        <w:t>Успех</w:t>
      </w:r>
      <w:r>
        <w:rPr>
          <w:spacing w:val="-4"/>
          <w:szCs w:val="28"/>
        </w:rPr>
        <w:t xml:space="preserve"> </w:t>
      </w:r>
      <w:r>
        <w:rPr>
          <w:szCs w:val="28"/>
        </w:rPr>
        <w:t>генетических алгоритмов во</w:t>
      </w:r>
      <w:r>
        <w:rPr>
          <w:spacing w:val="-2"/>
          <w:szCs w:val="28"/>
        </w:rPr>
        <w:t xml:space="preserve"> </w:t>
      </w:r>
      <w:r>
        <w:rPr>
          <w:szCs w:val="28"/>
        </w:rPr>
        <w:t>многом</w:t>
      </w:r>
      <w:r>
        <w:rPr>
          <w:spacing w:val="-1"/>
          <w:szCs w:val="28"/>
        </w:rPr>
        <w:t xml:space="preserve"> </w:t>
      </w:r>
      <w:r>
        <w:rPr>
          <w:szCs w:val="28"/>
        </w:rPr>
        <w:t>зависит</w:t>
      </w:r>
      <w:r>
        <w:rPr>
          <w:spacing w:val="-2"/>
          <w:szCs w:val="28"/>
        </w:rPr>
        <w:t xml:space="preserve"> </w:t>
      </w:r>
      <w:r>
        <w:rPr>
          <w:szCs w:val="28"/>
        </w:rPr>
        <w:t>от</w:t>
      </w:r>
      <w:r>
        <w:rPr>
          <w:spacing w:val="-6"/>
          <w:szCs w:val="28"/>
        </w:rPr>
        <w:t xml:space="preserve"> </w:t>
      </w:r>
      <w:r>
        <w:rPr>
          <w:szCs w:val="28"/>
        </w:rPr>
        <w:t xml:space="preserve">того, </w:t>
      </w:r>
      <w:r>
        <w:rPr>
          <w:color w:val="0000FF"/>
          <w:szCs w:val="28"/>
        </w:rPr>
        <w:t>как взаимодействуют между собой схема</w:t>
      </w:r>
      <w:r>
        <w:rPr>
          <w:color w:val="0000FF"/>
          <w:spacing w:val="-3"/>
          <w:szCs w:val="28"/>
        </w:rPr>
        <w:t xml:space="preserve"> </w:t>
      </w:r>
      <w:r>
        <w:rPr>
          <w:color w:val="0000FF"/>
          <w:szCs w:val="28"/>
        </w:rPr>
        <w:t>представления, методы случайных изменений и</w:t>
      </w:r>
      <w:r>
        <w:rPr>
          <w:color w:val="0000FF"/>
          <w:spacing w:val="-6"/>
          <w:szCs w:val="28"/>
        </w:rPr>
        <w:t xml:space="preserve"> </w:t>
      </w:r>
      <w:r>
        <w:rPr>
          <w:color w:val="0000FF"/>
          <w:szCs w:val="28"/>
        </w:rPr>
        <w:t>способ</w:t>
      </w:r>
      <w:r>
        <w:rPr>
          <w:color w:val="0000FF"/>
          <w:spacing w:val="-12"/>
          <w:szCs w:val="28"/>
        </w:rPr>
        <w:t xml:space="preserve"> </w:t>
      </w:r>
      <w:r>
        <w:rPr>
          <w:color w:val="0000FF"/>
          <w:szCs w:val="28"/>
        </w:rPr>
        <w:t>определения целевой</w:t>
      </w:r>
      <w:r>
        <w:rPr>
          <w:color w:val="0000FF"/>
          <w:spacing w:val="-1"/>
          <w:szCs w:val="28"/>
        </w:rPr>
        <w:t xml:space="preserve"> </w:t>
      </w:r>
      <w:r>
        <w:rPr>
          <w:color w:val="0000FF"/>
          <w:szCs w:val="28"/>
        </w:rPr>
        <w:t>функции</w:t>
      </w:r>
      <w:r>
        <w:rPr>
          <w:color w:val="000000"/>
          <w:szCs w:val="28"/>
        </w:rPr>
        <w:t>. Поэтому</w:t>
      </w:r>
      <w:r>
        <w:rPr>
          <w:color w:val="000000"/>
          <w:spacing w:val="-16"/>
          <w:szCs w:val="28"/>
        </w:rPr>
        <w:t xml:space="preserve"> </w:t>
      </w:r>
      <w:r>
        <w:rPr>
          <w:color w:val="000000"/>
          <w:szCs w:val="28"/>
        </w:rPr>
        <w:t>для</w:t>
      </w:r>
      <w:r>
        <w:rPr>
          <w:color w:val="000000"/>
          <w:spacing w:val="-15"/>
          <w:szCs w:val="28"/>
        </w:rPr>
        <w:t xml:space="preserve"> </w:t>
      </w:r>
      <w:r>
        <w:rPr>
          <w:color w:val="000000"/>
          <w:szCs w:val="28"/>
        </w:rPr>
        <w:t>определенного</w:t>
      </w:r>
      <w:r>
        <w:rPr>
          <w:color w:val="000000"/>
          <w:spacing w:val="-5"/>
          <w:szCs w:val="28"/>
        </w:rPr>
        <w:t xml:space="preserve"> </w:t>
      </w:r>
      <w:r>
        <w:rPr>
          <w:color w:val="000000"/>
          <w:szCs w:val="28"/>
        </w:rPr>
        <w:t>класса</w:t>
      </w:r>
      <w:r>
        <w:rPr>
          <w:color w:val="000000"/>
          <w:spacing w:val="-16"/>
          <w:szCs w:val="28"/>
        </w:rPr>
        <w:t xml:space="preserve"> </w:t>
      </w:r>
      <w:r>
        <w:rPr>
          <w:color w:val="000000"/>
          <w:szCs w:val="28"/>
        </w:rPr>
        <w:t>задач</w:t>
      </w:r>
      <w:r>
        <w:rPr>
          <w:color w:val="000000"/>
          <w:spacing w:val="-14"/>
          <w:szCs w:val="28"/>
        </w:rPr>
        <w:t xml:space="preserve"> </w:t>
      </w:r>
      <w:r>
        <w:rPr>
          <w:color w:val="000000"/>
          <w:szCs w:val="28"/>
        </w:rPr>
        <w:t>целесообразно</w:t>
      </w:r>
      <w:r>
        <w:rPr>
          <w:color w:val="000000"/>
          <w:spacing w:val="-12"/>
          <w:szCs w:val="28"/>
        </w:rPr>
        <w:t xml:space="preserve"> </w:t>
      </w:r>
      <w:r>
        <w:rPr>
          <w:color w:val="000000"/>
          <w:szCs w:val="28"/>
        </w:rPr>
        <w:t>использовать</w:t>
      </w:r>
      <w:r>
        <w:rPr>
          <w:color w:val="000000"/>
          <w:spacing w:val="-14"/>
          <w:szCs w:val="28"/>
        </w:rPr>
        <w:t xml:space="preserve"> </w:t>
      </w:r>
      <w:r>
        <w:rPr>
          <w:color w:val="000000"/>
          <w:szCs w:val="28"/>
        </w:rPr>
        <w:t>направленные</w:t>
      </w:r>
      <w:r>
        <w:rPr>
          <w:color w:val="000000"/>
          <w:spacing w:val="-9"/>
          <w:szCs w:val="28"/>
        </w:rPr>
        <w:t xml:space="preserve"> </w:t>
      </w:r>
      <w:r>
        <w:rPr>
          <w:color w:val="000000"/>
          <w:szCs w:val="28"/>
        </w:rPr>
        <w:t>методы.</w:t>
      </w:r>
    </w:p>
    <w:p w14:paraId="48AE734F" w14:textId="77777777" w:rsidR="003E23A1" w:rsidRDefault="003E23A1" w:rsidP="00D35DA9">
      <w:pPr>
        <w:pStyle w:val="a9"/>
        <w:rPr>
          <w:rFonts w:ascii="Arial" w:hAnsi="Arial" w:cs="Arial"/>
          <w:color w:val="000000"/>
          <w:szCs w:val="28"/>
        </w:rPr>
      </w:pPr>
      <w:r>
        <w:rPr>
          <w:szCs w:val="28"/>
        </w:rPr>
        <w:t>В качестве примера рассмотрим два способа</w:t>
      </w:r>
      <w:r>
        <w:rPr>
          <w:spacing w:val="-1"/>
          <w:szCs w:val="28"/>
        </w:rPr>
        <w:t xml:space="preserve"> </w:t>
      </w:r>
      <w:r>
        <w:rPr>
          <w:szCs w:val="28"/>
        </w:rPr>
        <w:t>представления перестановок при решении оптимизационных</w:t>
      </w:r>
      <w:r>
        <w:rPr>
          <w:spacing w:val="-4"/>
          <w:szCs w:val="28"/>
        </w:rPr>
        <w:t xml:space="preserve"> </w:t>
      </w:r>
      <w:r>
        <w:rPr>
          <w:szCs w:val="28"/>
        </w:rPr>
        <w:t>задач.</w:t>
      </w:r>
      <w:r>
        <w:rPr>
          <w:spacing w:val="-12"/>
          <w:szCs w:val="28"/>
        </w:rPr>
        <w:t xml:space="preserve"> </w:t>
      </w:r>
      <w:r>
        <w:rPr>
          <w:color w:val="0000FF"/>
          <w:szCs w:val="28"/>
        </w:rPr>
        <w:t>В</w:t>
      </w:r>
      <w:r>
        <w:rPr>
          <w:color w:val="0000FF"/>
          <w:spacing w:val="-16"/>
          <w:szCs w:val="28"/>
        </w:rPr>
        <w:t xml:space="preserve"> </w:t>
      </w:r>
      <w:r>
        <w:rPr>
          <w:color w:val="0000FF"/>
          <w:szCs w:val="28"/>
        </w:rPr>
        <w:t>первом</w:t>
      </w:r>
      <w:r>
        <w:rPr>
          <w:color w:val="0000FF"/>
          <w:spacing w:val="-12"/>
          <w:szCs w:val="28"/>
        </w:rPr>
        <w:t xml:space="preserve"> </w:t>
      </w:r>
      <w:r>
        <w:rPr>
          <w:color w:val="0000FF"/>
          <w:szCs w:val="28"/>
        </w:rPr>
        <w:t>случае</w:t>
      </w:r>
      <w:r>
        <w:rPr>
          <w:color w:val="0000FF"/>
          <w:spacing w:val="-16"/>
          <w:szCs w:val="28"/>
        </w:rPr>
        <w:t xml:space="preserve"> </w:t>
      </w:r>
      <w:r>
        <w:rPr>
          <w:color w:val="0000FF"/>
          <w:szCs w:val="28"/>
        </w:rPr>
        <w:t>будем</w:t>
      </w:r>
      <w:r>
        <w:rPr>
          <w:color w:val="0000FF"/>
          <w:spacing w:val="-11"/>
          <w:szCs w:val="28"/>
        </w:rPr>
        <w:t xml:space="preserve"> </w:t>
      </w:r>
      <w:r>
        <w:rPr>
          <w:color w:val="0000FF"/>
          <w:szCs w:val="28"/>
        </w:rPr>
        <w:t>использовать</w:t>
      </w:r>
      <w:r>
        <w:rPr>
          <w:color w:val="0000FF"/>
          <w:spacing w:val="-15"/>
          <w:szCs w:val="28"/>
        </w:rPr>
        <w:t xml:space="preserve"> </w:t>
      </w:r>
      <w:r>
        <w:rPr>
          <w:color w:val="0000FF"/>
          <w:szCs w:val="28"/>
        </w:rPr>
        <w:t>одного</w:t>
      </w:r>
      <w:r>
        <w:rPr>
          <w:color w:val="0000FF"/>
          <w:spacing w:val="-13"/>
          <w:szCs w:val="28"/>
        </w:rPr>
        <w:t xml:space="preserve"> </w:t>
      </w:r>
      <w:r>
        <w:rPr>
          <w:color w:val="0000FF"/>
          <w:szCs w:val="28"/>
        </w:rPr>
        <w:t>родителя</w:t>
      </w:r>
      <w:r>
        <w:rPr>
          <w:color w:val="0000FF"/>
          <w:spacing w:val="-6"/>
          <w:szCs w:val="28"/>
        </w:rPr>
        <w:t xml:space="preserve"> </w:t>
      </w:r>
      <w:r>
        <w:rPr>
          <w:color w:val="0000FF"/>
          <w:szCs w:val="28"/>
        </w:rPr>
        <w:t>(альтернативное решение) и</w:t>
      </w:r>
      <w:r>
        <w:rPr>
          <w:color w:val="0000FF"/>
          <w:spacing w:val="-3"/>
          <w:szCs w:val="28"/>
        </w:rPr>
        <w:t xml:space="preserve"> </w:t>
      </w:r>
      <w:r>
        <w:rPr>
          <w:color w:val="0000FF"/>
          <w:szCs w:val="28"/>
        </w:rPr>
        <w:t>получать одного потомка</w:t>
      </w:r>
      <w:r>
        <w:rPr>
          <w:color w:val="000000"/>
          <w:szCs w:val="28"/>
        </w:rPr>
        <w:t xml:space="preserve">. Во втором случае используем </w:t>
      </w:r>
      <w:r>
        <w:rPr>
          <w:color w:val="0000FF"/>
          <w:szCs w:val="28"/>
        </w:rPr>
        <w:t>двух родителей, случайно выберем точку перестановки и для образования потомка возьмем первый сегмент у первого</w:t>
      </w:r>
    </w:p>
    <w:p w14:paraId="678A6AA6" w14:textId="77777777" w:rsidR="003E23A1" w:rsidRDefault="003E23A1" w:rsidP="00D35DA9">
      <w:pPr>
        <w:pStyle w:val="a9"/>
        <w:rPr>
          <w:color w:val="000000"/>
          <w:spacing w:val="-2"/>
          <w:szCs w:val="28"/>
        </w:rPr>
      </w:pPr>
      <w:r>
        <w:rPr>
          <w:color w:val="0000FF"/>
          <w:szCs w:val="28"/>
        </w:rPr>
        <w:t>родителя,</w:t>
      </w:r>
      <w:r>
        <w:rPr>
          <w:color w:val="0000FF"/>
          <w:spacing w:val="-7"/>
          <w:szCs w:val="28"/>
        </w:rPr>
        <w:t xml:space="preserve"> </w:t>
      </w:r>
      <w:r>
        <w:rPr>
          <w:color w:val="0000FF"/>
          <w:szCs w:val="28"/>
        </w:rPr>
        <w:t>а</w:t>
      </w:r>
      <w:r>
        <w:rPr>
          <w:color w:val="0000FF"/>
          <w:spacing w:val="-9"/>
          <w:szCs w:val="28"/>
        </w:rPr>
        <w:t xml:space="preserve"> </w:t>
      </w:r>
      <w:r>
        <w:rPr>
          <w:color w:val="0000FF"/>
          <w:szCs w:val="28"/>
        </w:rPr>
        <w:t>второй</w:t>
      </w:r>
      <w:r>
        <w:rPr>
          <w:color w:val="0000FF"/>
          <w:spacing w:val="-13"/>
          <w:szCs w:val="28"/>
        </w:rPr>
        <w:t xml:space="preserve"> </w:t>
      </w:r>
      <w:r>
        <w:rPr>
          <w:color w:val="0000FF"/>
          <w:szCs w:val="28"/>
        </w:rPr>
        <w:t>сегмент</w:t>
      </w:r>
      <w:r>
        <w:rPr>
          <w:color w:val="0000FF"/>
          <w:spacing w:val="-4"/>
          <w:szCs w:val="28"/>
        </w:rPr>
        <w:t xml:space="preserve"> </w:t>
      </w:r>
      <w:r>
        <w:rPr>
          <w:color w:val="0000FF"/>
          <w:szCs w:val="28"/>
        </w:rPr>
        <w:t>—</w:t>
      </w:r>
      <w:r>
        <w:rPr>
          <w:color w:val="0000FF"/>
          <w:spacing w:val="-12"/>
          <w:szCs w:val="28"/>
        </w:rPr>
        <w:t xml:space="preserve"> </w:t>
      </w:r>
      <w:r>
        <w:rPr>
          <w:color w:val="0000FF"/>
          <w:szCs w:val="28"/>
        </w:rPr>
        <w:t>у</w:t>
      </w:r>
      <w:r>
        <w:rPr>
          <w:color w:val="0000FF"/>
          <w:spacing w:val="-15"/>
          <w:szCs w:val="28"/>
        </w:rPr>
        <w:t xml:space="preserve"> </w:t>
      </w:r>
      <w:r>
        <w:rPr>
          <w:color w:val="0000FF"/>
          <w:szCs w:val="28"/>
        </w:rPr>
        <w:t>второго</w:t>
      </w:r>
      <w:r>
        <w:rPr>
          <w:color w:val="000000"/>
          <w:szCs w:val="28"/>
        </w:rPr>
        <w:t>.</w:t>
      </w:r>
      <w:r>
        <w:rPr>
          <w:color w:val="000000"/>
          <w:spacing w:val="-5"/>
          <w:szCs w:val="28"/>
        </w:rPr>
        <w:t xml:space="preserve"> </w:t>
      </w:r>
      <w:r>
        <w:rPr>
          <w:color w:val="000000"/>
          <w:szCs w:val="28"/>
        </w:rPr>
        <w:t>Первый</w:t>
      </w:r>
      <w:r>
        <w:rPr>
          <w:color w:val="000000"/>
          <w:spacing w:val="-8"/>
          <w:szCs w:val="28"/>
        </w:rPr>
        <w:t xml:space="preserve"> </w:t>
      </w:r>
      <w:r>
        <w:rPr>
          <w:color w:val="000000"/>
          <w:szCs w:val="28"/>
        </w:rPr>
        <w:t>метод</w:t>
      </w:r>
      <w:r>
        <w:rPr>
          <w:color w:val="000000"/>
          <w:spacing w:val="-8"/>
          <w:szCs w:val="28"/>
        </w:rPr>
        <w:t xml:space="preserve"> </w:t>
      </w:r>
      <w:r>
        <w:rPr>
          <w:color w:val="000000"/>
          <w:szCs w:val="28"/>
        </w:rPr>
        <w:t>похож</w:t>
      </w:r>
      <w:r>
        <w:rPr>
          <w:color w:val="000000"/>
          <w:spacing w:val="-11"/>
          <w:szCs w:val="28"/>
        </w:rPr>
        <w:t xml:space="preserve"> </w:t>
      </w:r>
      <w:r>
        <w:rPr>
          <w:color w:val="000000"/>
          <w:szCs w:val="28"/>
        </w:rPr>
        <w:t>на</w:t>
      </w:r>
      <w:r>
        <w:rPr>
          <w:color w:val="000000"/>
          <w:spacing w:val="-9"/>
          <w:szCs w:val="28"/>
        </w:rPr>
        <w:t xml:space="preserve"> </w:t>
      </w:r>
      <w:r>
        <w:rPr>
          <w:color w:val="000000"/>
          <w:szCs w:val="28"/>
        </w:rPr>
        <w:t>бесполое</w:t>
      </w:r>
      <w:r>
        <w:rPr>
          <w:color w:val="000000"/>
          <w:spacing w:val="-16"/>
          <w:szCs w:val="28"/>
        </w:rPr>
        <w:t xml:space="preserve"> </w:t>
      </w:r>
      <w:r>
        <w:rPr>
          <w:color w:val="000000"/>
          <w:szCs w:val="28"/>
        </w:rPr>
        <w:t>размножение, а</w:t>
      </w:r>
      <w:r>
        <w:rPr>
          <w:color w:val="000000"/>
          <w:spacing w:val="-13"/>
          <w:szCs w:val="28"/>
        </w:rPr>
        <w:t xml:space="preserve"> </w:t>
      </w:r>
      <w:r>
        <w:rPr>
          <w:color w:val="000000"/>
          <w:spacing w:val="-2"/>
          <w:szCs w:val="28"/>
        </w:rPr>
        <w:t>второй</w:t>
      </w:r>
    </w:p>
    <w:p w14:paraId="442A510C" w14:textId="77777777" w:rsidR="003E23A1" w:rsidRDefault="003E23A1" w:rsidP="00D35DA9">
      <w:pPr>
        <w:pStyle w:val="a9"/>
        <w:rPr>
          <w:szCs w:val="28"/>
        </w:rPr>
      </w:pPr>
      <w:r>
        <w:rPr>
          <w:szCs w:val="28"/>
        </w:rPr>
        <w:t>—</w:t>
      </w:r>
      <w:r>
        <w:rPr>
          <w:spacing w:val="-13"/>
          <w:szCs w:val="28"/>
        </w:rPr>
        <w:t xml:space="preserve"> </w:t>
      </w:r>
      <w:r>
        <w:rPr>
          <w:szCs w:val="28"/>
        </w:rPr>
        <w:t>на</w:t>
      </w:r>
      <w:r>
        <w:rPr>
          <w:spacing w:val="-13"/>
          <w:szCs w:val="28"/>
        </w:rPr>
        <w:t xml:space="preserve"> </w:t>
      </w:r>
      <w:r>
        <w:rPr>
          <w:szCs w:val="28"/>
        </w:rPr>
        <w:t>половое</w:t>
      </w:r>
      <w:r>
        <w:rPr>
          <w:spacing w:val="-16"/>
          <w:szCs w:val="28"/>
        </w:rPr>
        <w:t xml:space="preserve"> </w:t>
      </w:r>
      <w:r>
        <w:rPr>
          <w:szCs w:val="28"/>
        </w:rPr>
        <w:t>размножение.</w:t>
      </w:r>
      <w:r>
        <w:rPr>
          <w:spacing w:val="-1"/>
          <w:szCs w:val="28"/>
        </w:rPr>
        <w:t xml:space="preserve"> </w:t>
      </w:r>
      <w:r>
        <w:rPr>
          <w:szCs w:val="28"/>
        </w:rPr>
        <w:t>Стоит</w:t>
      </w:r>
      <w:r>
        <w:rPr>
          <w:spacing w:val="-8"/>
          <w:szCs w:val="28"/>
        </w:rPr>
        <w:t xml:space="preserve"> </w:t>
      </w:r>
      <w:r>
        <w:rPr>
          <w:szCs w:val="28"/>
        </w:rPr>
        <w:t>отметить,</w:t>
      </w:r>
      <w:r>
        <w:rPr>
          <w:spacing w:val="-4"/>
          <w:szCs w:val="28"/>
        </w:rPr>
        <w:t xml:space="preserve"> </w:t>
      </w:r>
      <w:r>
        <w:rPr>
          <w:szCs w:val="28"/>
        </w:rPr>
        <w:t>что</w:t>
      </w:r>
      <w:r>
        <w:rPr>
          <w:spacing w:val="-8"/>
          <w:szCs w:val="28"/>
        </w:rPr>
        <w:t xml:space="preserve"> </w:t>
      </w:r>
      <w:r>
        <w:rPr>
          <w:szCs w:val="28"/>
        </w:rPr>
        <w:t>если</w:t>
      </w:r>
      <w:r>
        <w:rPr>
          <w:spacing w:val="-15"/>
          <w:szCs w:val="28"/>
        </w:rPr>
        <w:t xml:space="preserve"> </w:t>
      </w:r>
      <w:r>
        <w:rPr>
          <w:szCs w:val="28"/>
        </w:rPr>
        <w:t>первый</w:t>
      </w:r>
      <w:r>
        <w:rPr>
          <w:spacing w:val="-8"/>
          <w:szCs w:val="28"/>
        </w:rPr>
        <w:t xml:space="preserve"> </w:t>
      </w:r>
      <w:r>
        <w:rPr>
          <w:szCs w:val="28"/>
        </w:rPr>
        <w:t>метод</w:t>
      </w:r>
      <w:r>
        <w:rPr>
          <w:spacing w:val="-8"/>
          <w:szCs w:val="28"/>
        </w:rPr>
        <w:t xml:space="preserve"> </w:t>
      </w:r>
      <w:r>
        <w:rPr>
          <w:szCs w:val="28"/>
        </w:rPr>
        <w:t>всегда</w:t>
      </w:r>
      <w:r>
        <w:rPr>
          <w:spacing w:val="-9"/>
          <w:szCs w:val="28"/>
        </w:rPr>
        <w:t xml:space="preserve"> </w:t>
      </w:r>
      <w:r>
        <w:rPr>
          <w:szCs w:val="28"/>
        </w:rPr>
        <w:t>генерирует реальное решение, то второй может генерировать недопустимые решения. При этом требуется</w:t>
      </w:r>
    </w:p>
    <w:p w14:paraId="26742509" w14:textId="77777777" w:rsidR="003E23A1" w:rsidRDefault="003E23A1" w:rsidP="00D35DA9">
      <w:pPr>
        <w:pStyle w:val="a9"/>
        <w:rPr>
          <w:spacing w:val="-2"/>
          <w:szCs w:val="28"/>
        </w:rPr>
      </w:pPr>
      <w:r>
        <w:rPr>
          <w:szCs w:val="28"/>
        </w:rPr>
        <w:t>«восстанавливать»</w:t>
      </w:r>
      <w:r>
        <w:rPr>
          <w:spacing w:val="-14"/>
          <w:szCs w:val="28"/>
        </w:rPr>
        <w:t xml:space="preserve"> </w:t>
      </w:r>
      <w:r>
        <w:rPr>
          <w:szCs w:val="28"/>
        </w:rPr>
        <w:t>допустимые</w:t>
      </w:r>
      <w:r>
        <w:rPr>
          <w:spacing w:val="-7"/>
          <w:szCs w:val="28"/>
        </w:rPr>
        <w:t xml:space="preserve"> </w:t>
      </w:r>
      <w:r>
        <w:rPr>
          <w:szCs w:val="28"/>
        </w:rPr>
        <w:t>решения</w:t>
      </w:r>
      <w:r>
        <w:rPr>
          <w:spacing w:val="-9"/>
          <w:szCs w:val="28"/>
        </w:rPr>
        <w:t xml:space="preserve"> </w:t>
      </w:r>
      <w:r>
        <w:rPr>
          <w:szCs w:val="28"/>
        </w:rPr>
        <w:t>перед</w:t>
      </w:r>
      <w:r>
        <w:rPr>
          <w:spacing w:val="-8"/>
          <w:szCs w:val="28"/>
        </w:rPr>
        <w:t xml:space="preserve"> </w:t>
      </w:r>
      <w:r>
        <w:rPr>
          <w:szCs w:val="28"/>
        </w:rPr>
        <w:t>их</w:t>
      </w:r>
      <w:r>
        <w:rPr>
          <w:spacing w:val="-16"/>
          <w:szCs w:val="28"/>
        </w:rPr>
        <w:t xml:space="preserve"> </w:t>
      </w:r>
      <w:r>
        <w:rPr>
          <w:spacing w:val="-2"/>
          <w:szCs w:val="28"/>
        </w:rPr>
        <w:t>оценкой.</w:t>
      </w:r>
    </w:p>
    <w:p w14:paraId="50BD7E6B" w14:textId="77777777" w:rsidR="003E23A1" w:rsidRDefault="003E23A1" w:rsidP="00D35DA9">
      <w:pPr>
        <w:pStyle w:val="a9"/>
        <w:rPr>
          <w:spacing w:val="-2"/>
          <w:szCs w:val="28"/>
        </w:rPr>
      </w:pPr>
    </w:p>
    <w:p w14:paraId="10A7B8E6" w14:textId="77777777" w:rsidR="003E23A1" w:rsidRDefault="003E23A1" w:rsidP="00D35DA9">
      <w:pPr>
        <w:pStyle w:val="a9"/>
        <w:rPr>
          <w:sz w:val="20"/>
          <w:szCs w:val="20"/>
        </w:rPr>
      </w:pPr>
    </w:p>
    <w:p w14:paraId="0D6D03DC" w14:textId="77777777" w:rsidR="003E23A1" w:rsidRDefault="003E23A1" w:rsidP="00D35DA9">
      <w:pPr>
        <w:pStyle w:val="a9"/>
        <w:rPr>
          <w:sz w:val="20"/>
          <w:szCs w:val="20"/>
        </w:rPr>
      </w:pPr>
    </w:p>
    <w:p w14:paraId="2A39BA28" w14:textId="77777777" w:rsidR="003E23A1" w:rsidRDefault="003E23A1" w:rsidP="00D35DA9">
      <w:pPr>
        <w:pStyle w:val="a9"/>
        <w:rPr>
          <w:sz w:val="20"/>
          <w:szCs w:val="20"/>
        </w:rPr>
      </w:pPr>
    </w:p>
    <w:p w14:paraId="03A762F5" w14:textId="77777777" w:rsidR="003E23A1" w:rsidRDefault="003E23A1" w:rsidP="00D35DA9">
      <w:pPr>
        <w:pStyle w:val="a9"/>
        <w:rPr>
          <w:rFonts w:ascii="Arial" w:hAnsi="Arial" w:cs="Arial"/>
          <w:color w:val="0000FF"/>
          <w:sz w:val="38"/>
          <w:szCs w:val="38"/>
        </w:rPr>
      </w:pPr>
      <w:r>
        <w:rPr>
          <w:i/>
          <w:iCs/>
          <w:color w:val="0000FF"/>
          <w:sz w:val="38"/>
          <w:szCs w:val="38"/>
        </w:rPr>
        <w:lastRenderedPageBreak/>
        <w:t xml:space="preserve">На третьем из рассматриваемых этапов </w:t>
      </w:r>
      <w:r>
        <w:rPr>
          <w:color w:val="0000FF"/>
          <w:sz w:val="38"/>
          <w:szCs w:val="38"/>
        </w:rPr>
        <w:t xml:space="preserve">задаются правила выживания решений для создания потомства. </w:t>
      </w:r>
      <w:r>
        <w:rPr>
          <w:color w:val="000000"/>
          <w:sz w:val="38"/>
          <w:szCs w:val="38"/>
        </w:rPr>
        <w:t>Существует множество способов</w:t>
      </w:r>
      <w:r>
        <w:rPr>
          <w:color w:val="000000"/>
          <w:spacing w:val="-17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проведения</w:t>
      </w:r>
      <w:r>
        <w:rPr>
          <w:color w:val="000000"/>
          <w:spacing w:val="-15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селекции</w:t>
      </w:r>
      <w:r>
        <w:rPr>
          <w:color w:val="000000"/>
          <w:spacing w:val="-12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альтернативных</w:t>
      </w:r>
      <w:r>
        <w:rPr>
          <w:color w:val="000000"/>
          <w:spacing w:val="-18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решений.</w:t>
      </w:r>
      <w:r>
        <w:rPr>
          <w:color w:val="000000"/>
          <w:spacing w:val="-21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Простейшее правило</w:t>
      </w:r>
      <w:r>
        <w:rPr>
          <w:color w:val="000000"/>
          <w:spacing w:val="-8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—</w:t>
      </w:r>
      <w:r>
        <w:rPr>
          <w:color w:val="000000"/>
          <w:spacing w:val="-13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это</w:t>
      </w:r>
      <w:r>
        <w:rPr>
          <w:color w:val="000000"/>
          <w:spacing w:val="-10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«выживание</w:t>
      </w:r>
      <w:r>
        <w:rPr>
          <w:color w:val="000000"/>
          <w:spacing w:val="-9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сильнейших»,</w:t>
      </w:r>
      <w:r>
        <w:rPr>
          <w:color w:val="000000"/>
          <w:spacing w:val="-5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т.</w:t>
      </w:r>
      <w:r>
        <w:rPr>
          <w:color w:val="000000"/>
          <w:spacing w:val="-15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е.</w:t>
      </w:r>
      <w:r>
        <w:rPr>
          <w:color w:val="000000"/>
          <w:spacing w:val="-11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остаются</w:t>
      </w:r>
      <w:r>
        <w:rPr>
          <w:color w:val="000000"/>
          <w:spacing w:val="-9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только</w:t>
      </w:r>
      <w:r>
        <w:rPr>
          <w:color w:val="000000"/>
          <w:spacing w:val="-14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лучшие решения с точки зрения заданной целевой функции, а все остальные</w:t>
      </w:r>
    </w:p>
    <w:p w14:paraId="478BFCFD" w14:textId="77777777" w:rsidR="003E23A1" w:rsidRDefault="003E23A1" w:rsidP="00D35DA9">
      <w:pPr>
        <w:pStyle w:val="a9"/>
        <w:rPr>
          <w:i/>
          <w:iCs/>
          <w:color w:val="0000FF"/>
          <w:sz w:val="38"/>
          <w:szCs w:val="38"/>
        </w:rPr>
      </w:pPr>
      <w:r>
        <w:rPr>
          <w:sz w:val="38"/>
          <w:szCs w:val="38"/>
        </w:rPr>
        <w:t>устраняются. Такое правило часто оказывается малоэффективным при решении</w:t>
      </w:r>
      <w:r>
        <w:rPr>
          <w:spacing w:val="-14"/>
          <w:sz w:val="38"/>
          <w:szCs w:val="38"/>
        </w:rPr>
        <w:t xml:space="preserve"> </w:t>
      </w:r>
      <w:r>
        <w:rPr>
          <w:sz w:val="38"/>
          <w:szCs w:val="38"/>
        </w:rPr>
        <w:t>сложных</w:t>
      </w:r>
      <w:r>
        <w:rPr>
          <w:spacing w:val="-11"/>
          <w:sz w:val="38"/>
          <w:szCs w:val="38"/>
        </w:rPr>
        <w:t xml:space="preserve"> </w:t>
      </w:r>
      <w:r>
        <w:rPr>
          <w:sz w:val="38"/>
          <w:szCs w:val="38"/>
        </w:rPr>
        <w:t>технических</w:t>
      </w:r>
      <w:r>
        <w:rPr>
          <w:spacing w:val="-7"/>
          <w:sz w:val="38"/>
          <w:szCs w:val="38"/>
        </w:rPr>
        <w:t xml:space="preserve"> </w:t>
      </w:r>
      <w:r>
        <w:rPr>
          <w:sz w:val="38"/>
          <w:szCs w:val="38"/>
        </w:rPr>
        <w:t>проблем.</w:t>
      </w:r>
      <w:r>
        <w:rPr>
          <w:spacing w:val="-14"/>
          <w:sz w:val="38"/>
          <w:szCs w:val="38"/>
        </w:rPr>
        <w:t xml:space="preserve"> </w:t>
      </w:r>
      <w:r>
        <w:rPr>
          <w:sz w:val="38"/>
          <w:szCs w:val="38"/>
        </w:rPr>
        <w:t>Иногда</w:t>
      </w:r>
      <w:r>
        <w:rPr>
          <w:spacing w:val="-14"/>
          <w:sz w:val="38"/>
          <w:szCs w:val="38"/>
        </w:rPr>
        <w:t xml:space="preserve"> </w:t>
      </w:r>
      <w:r>
        <w:rPr>
          <w:sz w:val="38"/>
          <w:szCs w:val="38"/>
        </w:rPr>
        <w:t>лучшие</w:t>
      </w:r>
      <w:r>
        <w:rPr>
          <w:spacing w:val="-11"/>
          <w:sz w:val="38"/>
          <w:szCs w:val="38"/>
        </w:rPr>
        <w:t xml:space="preserve"> </w:t>
      </w:r>
      <w:r>
        <w:rPr>
          <w:sz w:val="38"/>
          <w:szCs w:val="38"/>
        </w:rPr>
        <w:t>решения</w:t>
      </w:r>
      <w:r>
        <w:rPr>
          <w:spacing w:val="-16"/>
          <w:sz w:val="38"/>
          <w:szCs w:val="38"/>
        </w:rPr>
        <w:t xml:space="preserve"> </w:t>
      </w:r>
      <w:r>
        <w:rPr>
          <w:sz w:val="38"/>
          <w:szCs w:val="38"/>
        </w:rPr>
        <w:t>могут происходить</w:t>
      </w:r>
      <w:r>
        <w:rPr>
          <w:spacing w:val="-2"/>
          <w:sz w:val="38"/>
          <w:szCs w:val="38"/>
        </w:rPr>
        <w:t xml:space="preserve"> </w:t>
      </w:r>
      <w:r>
        <w:rPr>
          <w:sz w:val="38"/>
          <w:szCs w:val="38"/>
        </w:rPr>
        <w:t>от худших, а не только</w:t>
      </w:r>
      <w:r>
        <w:rPr>
          <w:spacing w:val="-1"/>
          <w:sz w:val="38"/>
          <w:szCs w:val="38"/>
        </w:rPr>
        <w:t xml:space="preserve"> </w:t>
      </w:r>
      <w:r>
        <w:rPr>
          <w:sz w:val="38"/>
          <w:szCs w:val="38"/>
        </w:rPr>
        <w:t xml:space="preserve">от самых лучших. Тем не менее, логично использовать принцип: </w:t>
      </w:r>
      <w:r>
        <w:rPr>
          <w:color w:val="0000FF"/>
          <w:sz w:val="38"/>
          <w:szCs w:val="38"/>
        </w:rPr>
        <w:t>«</w:t>
      </w:r>
      <w:r>
        <w:rPr>
          <w:i/>
          <w:iCs/>
          <w:color w:val="0000FF"/>
          <w:sz w:val="38"/>
          <w:szCs w:val="38"/>
        </w:rPr>
        <w:t>Чем «лучше» решение, тем больше вероятность его выживания»</w:t>
      </w:r>
    </w:p>
    <w:p w14:paraId="60754149" w14:textId="77777777" w:rsidR="003E23A1" w:rsidRDefault="003E23A1" w:rsidP="00D35DA9">
      <w:pPr>
        <w:pStyle w:val="a9"/>
        <w:rPr>
          <w:rFonts w:ascii="Arial" w:hAnsi="Arial" w:cs="Arial"/>
          <w:w w:val="99"/>
          <w:sz w:val="38"/>
          <w:szCs w:val="38"/>
        </w:rPr>
      </w:pPr>
      <w:r>
        <w:rPr>
          <w:rFonts w:ascii="Arial" w:hAnsi="Arial" w:cs="Arial"/>
          <w:w w:val="99"/>
          <w:sz w:val="38"/>
          <w:szCs w:val="38"/>
        </w:rPr>
        <w:t>•</w:t>
      </w:r>
    </w:p>
    <w:p w14:paraId="0D568363" w14:textId="77777777" w:rsidR="003E23A1" w:rsidRDefault="003E23A1" w:rsidP="00D35DA9">
      <w:pPr>
        <w:pStyle w:val="a9"/>
        <w:rPr>
          <w:color w:val="0000FF"/>
          <w:spacing w:val="-2"/>
          <w:sz w:val="38"/>
          <w:szCs w:val="38"/>
        </w:rPr>
      </w:pPr>
      <w:r>
        <w:rPr>
          <w:i/>
          <w:iCs/>
          <w:color w:val="0000FF"/>
          <w:sz w:val="38"/>
          <w:szCs w:val="38"/>
        </w:rPr>
        <w:t>На</w:t>
      </w:r>
      <w:r>
        <w:rPr>
          <w:i/>
          <w:iCs/>
          <w:color w:val="0000FF"/>
          <w:spacing w:val="-22"/>
          <w:sz w:val="38"/>
          <w:szCs w:val="38"/>
        </w:rPr>
        <w:t xml:space="preserve"> </w:t>
      </w:r>
      <w:r>
        <w:rPr>
          <w:i/>
          <w:iCs/>
          <w:color w:val="0000FF"/>
          <w:sz w:val="38"/>
          <w:szCs w:val="38"/>
        </w:rPr>
        <w:t>последнем</w:t>
      </w:r>
      <w:r>
        <w:rPr>
          <w:i/>
          <w:iCs/>
          <w:color w:val="0000FF"/>
          <w:spacing w:val="-21"/>
          <w:sz w:val="38"/>
          <w:szCs w:val="38"/>
        </w:rPr>
        <w:t xml:space="preserve"> </w:t>
      </w:r>
      <w:r>
        <w:rPr>
          <w:i/>
          <w:iCs/>
          <w:color w:val="0000FF"/>
          <w:sz w:val="38"/>
          <w:szCs w:val="38"/>
        </w:rPr>
        <w:t>предварительном</w:t>
      </w:r>
      <w:r>
        <w:rPr>
          <w:i/>
          <w:iCs/>
          <w:color w:val="0000FF"/>
          <w:spacing w:val="-22"/>
          <w:sz w:val="38"/>
          <w:szCs w:val="38"/>
        </w:rPr>
        <w:t xml:space="preserve"> </w:t>
      </w:r>
      <w:r>
        <w:rPr>
          <w:i/>
          <w:iCs/>
          <w:color w:val="0000FF"/>
          <w:sz w:val="38"/>
          <w:szCs w:val="38"/>
        </w:rPr>
        <w:t>этапе</w:t>
      </w:r>
      <w:r>
        <w:rPr>
          <w:i/>
          <w:iCs/>
          <w:color w:val="0000FF"/>
          <w:spacing w:val="-15"/>
          <w:sz w:val="38"/>
          <w:szCs w:val="38"/>
        </w:rPr>
        <w:t xml:space="preserve"> </w:t>
      </w:r>
      <w:r>
        <w:rPr>
          <w:color w:val="0000FF"/>
          <w:sz w:val="38"/>
          <w:szCs w:val="38"/>
        </w:rPr>
        <w:t>создается</w:t>
      </w:r>
      <w:r>
        <w:rPr>
          <w:color w:val="0000FF"/>
          <w:spacing w:val="-17"/>
          <w:sz w:val="38"/>
          <w:szCs w:val="38"/>
        </w:rPr>
        <w:t xml:space="preserve"> </w:t>
      </w:r>
      <w:r>
        <w:rPr>
          <w:color w:val="0000FF"/>
          <w:spacing w:val="-2"/>
          <w:sz w:val="38"/>
          <w:szCs w:val="38"/>
        </w:rPr>
        <w:t>начальная</w:t>
      </w:r>
    </w:p>
    <w:p w14:paraId="4AFB15BA" w14:textId="77777777" w:rsidR="003E23A1" w:rsidRDefault="003E23A1" w:rsidP="00D35DA9">
      <w:pPr>
        <w:pStyle w:val="a9"/>
        <w:rPr>
          <w:color w:val="000000"/>
          <w:sz w:val="38"/>
          <w:szCs w:val="38"/>
        </w:rPr>
      </w:pPr>
      <w:r>
        <w:rPr>
          <w:color w:val="0000FF"/>
          <w:sz w:val="38"/>
          <w:szCs w:val="38"/>
        </w:rPr>
        <w:t>популяция.</w:t>
      </w:r>
      <w:r>
        <w:rPr>
          <w:color w:val="0000FF"/>
          <w:spacing w:val="-9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При</w:t>
      </w:r>
      <w:r>
        <w:rPr>
          <w:color w:val="000000"/>
          <w:spacing w:val="-17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неполноте</w:t>
      </w:r>
      <w:r>
        <w:rPr>
          <w:color w:val="000000"/>
          <w:spacing w:val="-11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исходных</w:t>
      </w:r>
      <w:r>
        <w:rPr>
          <w:color w:val="000000"/>
          <w:spacing w:val="-15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данных</w:t>
      </w:r>
      <w:r>
        <w:rPr>
          <w:color w:val="000000"/>
          <w:spacing w:val="-15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о</w:t>
      </w:r>
      <w:r>
        <w:rPr>
          <w:color w:val="000000"/>
          <w:spacing w:val="-14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проблеме</w:t>
      </w:r>
      <w:r>
        <w:rPr>
          <w:color w:val="000000"/>
          <w:spacing w:val="-11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решения</w:t>
      </w:r>
      <w:r>
        <w:rPr>
          <w:color w:val="000000"/>
          <w:spacing w:val="-16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 xml:space="preserve">могут случайным образом выбираться из всего множества альтернатив. Это реализуется генерацией случайных </w:t>
      </w:r>
      <w:proofErr w:type="spellStart"/>
      <w:r>
        <w:rPr>
          <w:color w:val="000000"/>
          <w:sz w:val="38"/>
          <w:szCs w:val="38"/>
        </w:rPr>
        <w:t>внутрихромосомных</w:t>
      </w:r>
      <w:proofErr w:type="spellEnd"/>
      <w:r>
        <w:rPr>
          <w:color w:val="000000"/>
          <w:sz w:val="38"/>
          <w:szCs w:val="38"/>
        </w:rPr>
        <w:t xml:space="preserve"> перестановок, каждая из которых</w:t>
      </w:r>
      <w:r>
        <w:rPr>
          <w:color w:val="000000"/>
          <w:spacing w:val="-3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 xml:space="preserve">представляет собой определенное решение. </w:t>
      </w:r>
      <w:r>
        <w:rPr>
          <w:color w:val="0000FF"/>
          <w:sz w:val="38"/>
          <w:szCs w:val="38"/>
        </w:rPr>
        <w:t xml:space="preserve">При создании начальной популяции рекомендуется использовать знания о решаемой задаче. </w:t>
      </w:r>
      <w:r>
        <w:rPr>
          <w:color w:val="000000"/>
          <w:sz w:val="38"/>
          <w:szCs w:val="38"/>
        </w:rPr>
        <w:t>Например, эти знания</w:t>
      </w:r>
      <w:r>
        <w:rPr>
          <w:color w:val="000000"/>
          <w:spacing w:val="-1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могут быть получены из</w:t>
      </w:r>
      <w:r>
        <w:rPr>
          <w:color w:val="000000"/>
          <w:spacing w:val="-5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опыта разработчика, существующих стандартов и библиотек алгоритмов решения задач данного класса.</w:t>
      </w:r>
    </w:p>
    <w:p w14:paraId="1D7D5338" w14:textId="77777777" w:rsidR="003E23A1" w:rsidRDefault="003E23A1" w:rsidP="00D35DA9">
      <w:pPr>
        <w:pStyle w:val="a9"/>
        <w:rPr>
          <w:color w:val="000000"/>
          <w:sz w:val="38"/>
          <w:szCs w:val="38"/>
        </w:rPr>
      </w:pPr>
    </w:p>
    <w:p w14:paraId="6BEE4C3B" w14:textId="77777777" w:rsidR="003E23A1" w:rsidRDefault="003E23A1" w:rsidP="00D35DA9">
      <w:pPr>
        <w:pStyle w:val="a9"/>
        <w:rPr>
          <w:sz w:val="20"/>
          <w:szCs w:val="20"/>
        </w:rPr>
      </w:pPr>
    </w:p>
    <w:p w14:paraId="2FEF58D0" w14:textId="77777777" w:rsidR="003E23A1" w:rsidRDefault="003E23A1" w:rsidP="00D35DA9">
      <w:pPr>
        <w:pStyle w:val="a9"/>
        <w:rPr>
          <w:sz w:val="20"/>
          <w:szCs w:val="20"/>
        </w:rPr>
      </w:pPr>
    </w:p>
    <w:p w14:paraId="0C2EF444" w14:textId="77777777" w:rsidR="003E23A1" w:rsidRDefault="003E23A1" w:rsidP="00D35DA9">
      <w:pPr>
        <w:pStyle w:val="a9"/>
        <w:rPr>
          <w:sz w:val="20"/>
          <w:szCs w:val="20"/>
        </w:rPr>
      </w:pPr>
    </w:p>
    <w:p w14:paraId="005D79DF" w14:textId="77777777" w:rsidR="003E23A1" w:rsidRDefault="003E23A1" w:rsidP="00D35DA9">
      <w:pPr>
        <w:pStyle w:val="a9"/>
        <w:rPr>
          <w:sz w:val="15"/>
          <w:szCs w:val="15"/>
        </w:rPr>
      </w:pPr>
    </w:p>
    <w:p w14:paraId="1D191716" w14:textId="77777777" w:rsidR="003E23A1" w:rsidRDefault="003E23A1" w:rsidP="00D35DA9">
      <w:pPr>
        <w:pStyle w:val="a9"/>
        <w:rPr>
          <w:color w:val="0000FF"/>
          <w:spacing w:val="-2"/>
        </w:rPr>
      </w:pPr>
      <w:r>
        <w:rPr>
          <w:i/>
          <w:iCs/>
        </w:rPr>
        <w:t>Эффективность</w:t>
      </w:r>
      <w:r>
        <w:rPr>
          <w:i/>
          <w:iCs/>
          <w:spacing w:val="-26"/>
        </w:rPr>
        <w:t xml:space="preserve"> </w:t>
      </w:r>
      <w:r>
        <w:rPr>
          <w:i/>
          <w:iCs/>
        </w:rPr>
        <w:t>генетического</w:t>
      </w:r>
      <w:r>
        <w:rPr>
          <w:i/>
          <w:iCs/>
          <w:spacing w:val="-24"/>
        </w:rPr>
        <w:t xml:space="preserve"> </w:t>
      </w:r>
      <w:r>
        <w:rPr>
          <w:i/>
          <w:iCs/>
        </w:rPr>
        <w:t>алгоритма</w:t>
      </w:r>
      <w:r>
        <w:rPr>
          <w:i/>
          <w:iCs/>
          <w:spacing w:val="-23"/>
        </w:rPr>
        <w:t xml:space="preserve"> </w:t>
      </w:r>
      <w:r>
        <w:rPr>
          <w:i/>
          <w:iCs/>
        </w:rPr>
        <w:t>—</w:t>
      </w:r>
      <w:r>
        <w:rPr>
          <w:i/>
          <w:iCs/>
          <w:spacing w:val="-11"/>
        </w:rPr>
        <w:t xml:space="preserve"> </w:t>
      </w:r>
      <w:r>
        <w:rPr>
          <w:color w:val="0000FF"/>
          <w:spacing w:val="-2"/>
        </w:rPr>
        <w:t>степень</w:t>
      </w:r>
    </w:p>
    <w:p w14:paraId="66976DE0" w14:textId="77777777" w:rsidR="003E23A1" w:rsidRDefault="003E23A1" w:rsidP="00D35DA9">
      <w:pPr>
        <w:pStyle w:val="a9"/>
        <w:rPr>
          <w:color w:val="000000"/>
        </w:rPr>
      </w:pPr>
      <w:r>
        <w:rPr>
          <w:color w:val="0000FF"/>
        </w:rPr>
        <w:t>реализации</w:t>
      </w:r>
      <w:r>
        <w:rPr>
          <w:color w:val="0000FF"/>
          <w:spacing w:val="-17"/>
        </w:rPr>
        <w:t xml:space="preserve"> </w:t>
      </w:r>
      <w:r>
        <w:rPr>
          <w:color w:val="0000FF"/>
        </w:rPr>
        <w:t>запланированных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действий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алгоритма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и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достижение требуемых значений целевой функции</w:t>
      </w:r>
      <w:r>
        <w:rPr>
          <w:color w:val="000000"/>
        </w:rPr>
        <w:t>. Эффективность во</w:t>
      </w:r>
    </w:p>
    <w:p w14:paraId="5A5F0C28" w14:textId="77777777" w:rsidR="003E23A1" w:rsidRDefault="003E23A1" w:rsidP="00D35DA9">
      <w:pPr>
        <w:pStyle w:val="a9"/>
        <w:rPr>
          <w:spacing w:val="-2"/>
        </w:rPr>
      </w:pPr>
      <w:r>
        <w:t>многом</w:t>
      </w:r>
      <w:r>
        <w:rPr>
          <w:spacing w:val="-20"/>
        </w:rPr>
        <w:t xml:space="preserve"> </w:t>
      </w:r>
      <w:r>
        <w:t>определяется</w:t>
      </w:r>
      <w:r>
        <w:rPr>
          <w:spacing w:val="-24"/>
        </w:rPr>
        <w:t xml:space="preserve"> </w:t>
      </w:r>
      <w:r>
        <w:t>структурой</w:t>
      </w:r>
      <w:r>
        <w:rPr>
          <w:spacing w:val="-20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составом</w:t>
      </w:r>
      <w:r>
        <w:rPr>
          <w:spacing w:val="-16"/>
        </w:rPr>
        <w:t xml:space="preserve"> </w:t>
      </w:r>
      <w:r>
        <w:rPr>
          <w:spacing w:val="-2"/>
        </w:rPr>
        <w:t>начальной</w:t>
      </w:r>
    </w:p>
    <w:p w14:paraId="0B6235F3" w14:textId="77777777" w:rsidR="003E23A1" w:rsidRDefault="003E23A1" w:rsidP="00D35DA9">
      <w:pPr>
        <w:pStyle w:val="a9"/>
        <w:rPr>
          <w:color w:val="000000"/>
        </w:rPr>
      </w:pPr>
      <w:r>
        <w:lastRenderedPageBreak/>
        <w:t>популяции.</w:t>
      </w:r>
      <w:r>
        <w:rPr>
          <w:spacing w:val="-18"/>
        </w:rPr>
        <w:t xml:space="preserve"> </w:t>
      </w:r>
      <w:r>
        <w:t>При</w:t>
      </w:r>
      <w:r>
        <w:rPr>
          <w:spacing w:val="-12"/>
        </w:rPr>
        <w:t xml:space="preserve"> </w:t>
      </w:r>
      <w:r>
        <w:t>создании</w:t>
      </w:r>
      <w:r>
        <w:rPr>
          <w:spacing w:val="-7"/>
        </w:rPr>
        <w:t xml:space="preserve"> </w:t>
      </w:r>
      <w:r>
        <w:t>начального</w:t>
      </w:r>
      <w:r>
        <w:rPr>
          <w:spacing w:val="-6"/>
        </w:rPr>
        <w:t xml:space="preserve"> </w:t>
      </w:r>
      <w:r>
        <w:t>множества</w:t>
      </w:r>
      <w:r>
        <w:rPr>
          <w:spacing w:val="-15"/>
        </w:rPr>
        <w:t xml:space="preserve"> </w:t>
      </w:r>
      <w:r>
        <w:t xml:space="preserve">решений происходит </w:t>
      </w:r>
      <w:r>
        <w:rPr>
          <w:color w:val="0000FF"/>
        </w:rPr>
        <w:t xml:space="preserve">формирование популяции </w:t>
      </w:r>
      <w:r>
        <w:rPr>
          <w:color w:val="000000"/>
        </w:rPr>
        <w:t>на основе четырех основных принципов:</w:t>
      </w:r>
    </w:p>
    <w:p w14:paraId="51BC4F78" w14:textId="77777777" w:rsidR="003E23A1" w:rsidRDefault="003E23A1" w:rsidP="00D35DA9">
      <w:pPr>
        <w:pStyle w:val="a9"/>
        <w:rPr>
          <w:rFonts w:ascii="Arial" w:hAnsi="Arial" w:cs="Arial"/>
          <w:color w:val="000000"/>
          <w:sz w:val="38"/>
          <w:szCs w:val="38"/>
        </w:rPr>
      </w:pPr>
      <w:r>
        <w:rPr>
          <w:sz w:val="38"/>
          <w:szCs w:val="38"/>
        </w:rPr>
        <w:t>«одеяло»</w:t>
      </w:r>
      <w:r>
        <w:rPr>
          <w:spacing w:val="-9"/>
          <w:sz w:val="38"/>
          <w:szCs w:val="38"/>
        </w:rPr>
        <w:t xml:space="preserve"> </w:t>
      </w:r>
      <w:r>
        <w:rPr>
          <w:sz w:val="38"/>
          <w:szCs w:val="38"/>
        </w:rPr>
        <w:t>—</w:t>
      </w:r>
      <w:r>
        <w:rPr>
          <w:spacing w:val="-15"/>
          <w:sz w:val="38"/>
          <w:szCs w:val="38"/>
        </w:rPr>
        <w:t xml:space="preserve"> </w:t>
      </w:r>
      <w:r>
        <w:rPr>
          <w:sz w:val="38"/>
          <w:szCs w:val="38"/>
        </w:rPr>
        <w:t>генерируется</w:t>
      </w:r>
      <w:r>
        <w:rPr>
          <w:spacing w:val="-10"/>
          <w:sz w:val="38"/>
          <w:szCs w:val="38"/>
        </w:rPr>
        <w:t xml:space="preserve"> </w:t>
      </w:r>
      <w:r>
        <w:rPr>
          <w:sz w:val="38"/>
          <w:szCs w:val="38"/>
        </w:rPr>
        <w:t>полная</w:t>
      </w:r>
      <w:r>
        <w:rPr>
          <w:spacing w:val="-14"/>
          <w:sz w:val="38"/>
          <w:szCs w:val="38"/>
        </w:rPr>
        <w:t xml:space="preserve"> </w:t>
      </w:r>
      <w:r>
        <w:rPr>
          <w:sz w:val="38"/>
          <w:szCs w:val="38"/>
        </w:rPr>
        <w:t>популяция,</w:t>
      </w:r>
      <w:r>
        <w:rPr>
          <w:spacing w:val="-12"/>
          <w:sz w:val="38"/>
          <w:szCs w:val="38"/>
        </w:rPr>
        <w:t xml:space="preserve"> </w:t>
      </w:r>
      <w:r>
        <w:rPr>
          <w:sz w:val="38"/>
          <w:szCs w:val="38"/>
        </w:rPr>
        <w:t>включающая</w:t>
      </w:r>
      <w:r>
        <w:rPr>
          <w:spacing w:val="-10"/>
          <w:sz w:val="38"/>
          <w:szCs w:val="38"/>
        </w:rPr>
        <w:t xml:space="preserve"> </w:t>
      </w:r>
      <w:r>
        <w:rPr>
          <w:sz w:val="38"/>
          <w:szCs w:val="38"/>
        </w:rPr>
        <w:t>все возможные решения в некоторой заданной области;</w:t>
      </w:r>
    </w:p>
    <w:p w14:paraId="40417E2B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4"/>
          <w:sz w:val="38"/>
          <w:szCs w:val="38"/>
        </w:rPr>
      </w:pPr>
      <w:r>
        <w:rPr>
          <w:sz w:val="38"/>
          <w:szCs w:val="38"/>
        </w:rPr>
        <w:t>«дробовик»</w:t>
      </w:r>
      <w:r>
        <w:rPr>
          <w:spacing w:val="-22"/>
          <w:sz w:val="38"/>
          <w:szCs w:val="38"/>
        </w:rPr>
        <w:t xml:space="preserve"> </w:t>
      </w:r>
      <w:r>
        <w:rPr>
          <w:sz w:val="38"/>
          <w:szCs w:val="38"/>
        </w:rPr>
        <w:t>—</w:t>
      </w:r>
      <w:r>
        <w:rPr>
          <w:spacing w:val="-21"/>
          <w:sz w:val="38"/>
          <w:szCs w:val="38"/>
        </w:rPr>
        <w:t xml:space="preserve"> </w:t>
      </w:r>
      <w:r>
        <w:rPr>
          <w:sz w:val="38"/>
          <w:szCs w:val="38"/>
        </w:rPr>
        <w:t>подразумевает</w:t>
      </w:r>
      <w:r>
        <w:rPr>
          <w:spacing w:val="-20"/>
          <w:sz w:val="38"/>
          <w:szCs w:val="38"/>
        </w:rPr>
        <w:t xml:space="preserve"> </w:t>
      </w:r>
      <w:r>
        <w:rPr>
          <w:sz w:val="38"/>
          <w:szCs w:val="38"/>
        </w:rPr>
        <w:t>случайный</w:t>
      </w:r>
      <w:r>
        <w:rPr>
          <w:spacing w:val="-22"/>
          <w:sz w:val="38"/>
          <w:szCs w:val="38"/>
        </w:rPr>
        <w:t xml:space="preserve"> </w:t>
      </w:r>
      <w:r>
        <w:rPr>
          <w:sz w:val="38"/>
          <w:szCs w:val="38"/>
        </w:rPr>
        <w:t>выбор</w:t>
      </w:r>
      <w:r>
        <w:rPr>
          <w:spacing w:val="-21"/>
          <w:sz w:val="38"/>
          <w:szCs w:val="38"/>
        </w:rPr>
        <w:t xml:space="preserve"> </w:t>
      </w:r>
      <w:r>
        <w:rPr>
          <w:sz w:val="38"/>
          <w:szCs w:val="38"/>
        </w:rPr>
        <w:t>альтернатив</w:t>
      </w:r>
      <w:r>
        <w:rPr>
          <w:spacing w:val="-21"/>
          <w:sz w:val="38"/>
          <w:szCs w:val="38"/>
        </w:rPr>
        <w:t xml:space="preserve"> </w:t>
      </w:r>
      <w:r>
        <w:rPr>
          <w:sz w:val="38"/>
          <w:szCs w:val="38"/>
        </w:rPr>
        <w:t>из</w:t>
      </w:r>
      <w:r>
        <w:rPr>
          <w:spacing w:val="-21"/>
          <w:sz w:val="38"/>
          <w:szCs w:val="38"/>
        </w:rPr>
        <w:t xml:space="preserve"> </w:t>
      </w:r>
      <w:r>
        <w:rPr>
          <w:spacing w:val="-4"/>
          <w:sz w:val="38"/>
          <w:szCs w:val="38"/>
        </w:rPr>
        <w:t>всей</w:t>
      </w:r>
    </w:p>
    <w:p w14:paraId="2B920DB7" w14:textId="77777777" w:rsidR="003E23A1" w:rsidRDefault="003E23A1" w:rsidP="00D35DA9">
      <w:pPr>
        <w:pStyle w:val="a9"/>
        <w:rPr>
          <w:spacing w:val="-2"/>
          <w:sz w:val="38"/>
          <w:szCs w:val="38"/>
        </w:rPr>
      </w:pPr>
      <w:r>
        <w:rPr>
          <w:sz w:val="38"/>
          <w:szCs w:val="38"/>
        </w:rPr>
        <w:t>области</w:t>
      </w:r>
      <w:r>
        <w:rPr>
          <w:spacing w:val="-20"/>
          <w:sz w:val="38"/>
          <w:szCs w:val="38"/>
        </w:rPr>
        <w:t xml:space="preserve"> </w:t>
      </w:r>
      <w:r>
        <w:rPr>
          <w:sz w:val="38"/>
          <w:szCs w:val="38"/>
        </w:rPr>
        <w:t>решений</w:t>
      </w:r>
      <w:r>
        <w:rPr>
          <w:spacing w:val="-21"/>
          <w:sz w:val="38"/>
          <w:szCs w:val="38"/>
        </w:rPr>
        <w:t xml:space="preserve"> </w:t>
      </w:r>
      <w:r>
        <w:rPr>
          <w:sz w:val="38"/>
          <w:szCs w:val="38"/>
        </w:rPr>
        <w:t>данной</w:t>
      </w:r>
      <w:r>
        <w:rPr>
          <w:spacing w:val="-19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задачи.</w:t>
      </w:r>
    </w:p>
    <w:p w14:paraId="1D24F402" w14:textId="77777777" w:rsidR="003E23A1" w:rsidRDefault="003E23A1" w:rsidP="00D35DA9">
      <w:pPr>
        <w:pStyle w:val="a9"/>
        <w:rPr>
          <w:rFonts w:ascii="Arial" w:hAnsi="Arial" w:cs="Arial"/>
          <w:color w:val="000000"/>
          <w:sz w:val="38"/>
          <w:szCs w:val="38"/>
        </w:rPr>
      </w:pPr>
      <w:r>
        <w:rPr>
          <w:sz w:val="38"/>
          <w:szCs w:val="38"/>
        </w:rPr>
        <w:t>«фокусировка»</w:t>
      </w:r>
      <w:r>
        <w:rPr>
          <w:spacing w:val="-11"/>
          <w:sz w:val="38"/>
          <w:szCs w:val="38"/>
        </w:rPr>
        <w:t xml:space="preserve"> </w:t>
      </w:r>
      <w:r>
        <w:rPr>
          <w:sz w:val="38"/>
          <w:szCs w:val="38"/>
        </w:rPr>
        <w:t>—</w:t>
      </w:r>
      <w:r>
        <w:rPr>
          <w:spacing w:val="-10"/>
          <w:sz w:val="38"/>
          <w:szCs w:val="38"/>
        </w:rPr>
        <w:t xml:space="preserve"> </w:t>
      </w:r>
      <w:r>
        <w:rPr>
          <w:sz w:val="38"/>
          <w:szCs w:val="38"/>
        </w:rPr>
        <w:t>реализует</w:t>
      </w:r>
      <w:r>
        <w:rPr>
          <w:spacing w:val="-11"/>
          <w:sz w:val="38"/>
          <w:szCs w:val="38"/>
        </w:rPr>
        <w:t xml:space="preserve"> </w:t>
      </w:r>
      <w:r>
        <w:rPr>
          <w:sz w:val="38"/>
          <w:szCs w:val="38"/>
        </w:rPr>
        <w:t>случайный</w:t>
      </w:r>
      <w:r>
        <w:rPr>
          <w:spacing w:val="-12"/>
          <w:sz w:val="38"/>
          <w:szCs w:val="38"/>
        </w:rPr>
        <w:t xml:space="preserve"> </w:t>
      </w:r>
      <w:r>
        <w:rPr>
          <w:sz w:val="38"/>
          <w:szCs w:val="38"/>
        </w:rPr>
        <w:t>выбор</w:t>
      </w:r>
      <w:r>
        <w:rPr>
          <w:spacing w:val="-15"/>
          <w:sz w:val="38"/>
          <w:szCs w:val="38"/>
        </w:rPr>
        <w:t xml:space="preserve"> </w:t>
      </w:r>
      <w:r>
        <w:rPr>
          <w:sz w:val="38"/>
          <w:szCs w:val="38"/>
        </w:rPr>
        <w:t>допустимых альтернатив</w:t>
      </w:r>
      <w:r>
        <w:rPr>
          <w:spacing w:val="-3"/>
          <w:sz w:val="38"/>
          <w:szCs w:val="38"/>
        </w:rPr>
        <w:t xml:space="preserve"> </w:t>
      </w:r>
      <w:r>
        <w:rPr>
          <w:sz w:val="38"/>
          <w:szCs w:val="38"/>
        </w:rPr>
        <w:t>из</w:t>
      </w:r>
      <w:r>
        <w:rPr>
          <w:spacing w:val="-6"/>
          <w:sz w:val="38"/>
          <w:szCs w:val="38"/>
        </w:rPr>
        <w:t xml:space="preserve"> </w:t>
      </w:r>
      <w:r>
        <w:rPr>
          <w:sz w:val="38"/>
          <w:szCs w:val="38"/>
        </w:rPr>
        <w:t>заданной</w:t>
      </w:r>
      <w:r>
        <w:rPr>
          <w:spacing w:val="-3"/>
          <w:sz w:val="38"/>
          <w:szCs w:val="38"/>
        </w:rPr>
        <w:t xml:space="preserve"> </w:t>
      </w:r>
      <w:r>
        <w:rPr>
          <w:sz w:val="38"/>
          <w:szCs w:val="38"/>
        </w:rPr>
        <w:t>области</w:t>
      </w:r>
      <w:r>
        <w:rPr>
          <w:spacing w:val="-7"/>
          <w:sz w:val="38"/>
          <w:szCs w:val="38"/>
        </w:rPr>
        <w:t xml:space="preserve"> </w:t>
      </w:r>
      <w:r>
        <w:rPr>
          <w:sz w:val="38"/>
          <w:szCs w:val="38"/>
        </w:rPr>
        <w:t>решений</w:t>
      </w:r>
      <w:r>
        <w:rPr>
          <w:spacing w:val="-3"/>
          <w:sz w:val="38"/>
          <w:szCs w:val="38"/>
        </w:rPr>
        <w:t xml:space="preserve"> </w:t>
      </w:r>
      <w:r>
        <w:rPr>
          <w:sz w:val="38"/>
          <w:szCs w:val="38"/>
        </w:rPr>
        <w:t>данной</w:t>
      </w:r>
      <w:r>
        <w:rPr>
          <w:spacing w:val="-3"/>
          <w:sz w:val="38"/>
          <w:szCs w:val="38"/>
        </w:rPr>
        <w:t xml:space="preserve"> </w:t>
      </w:r>
      <w:r>
        <w:rPr>
          <w:sz w:val="38"/>
          <w:szCs w:val="38"/>
        </w:rPr>
        <w:t>задачи.</w:t>
      </w:r>
    </w:p>
    <w:p w14:paraId="2DB1B1FE" w14:textId="77777777" w:rsidR="003E23A1" w:rsidRDefault="003E23A1" w:rsidP="00D35DA9">
      <w:pPr>
        <w:pStyle w:val="a9"/>
        <w:rPr>
          <w:rFonts w:ascii="Arial" w:hAnsi="Arial" w:cs="Arial"/>
          <w:color w:val="000000"/>
          <w:sz w:val="38"/>
          <w:szCs w:val="38"/>
        </w:rPr>
      </w:pPr>
      <w:r>
        <w:rPr>
          <w:sz w:val="38"/>
          <w:szCs w:val="38"/>
        </w:rPr>
        <w:t>«комбинирование»</w:t>
      </w:r>
      <w:r>
        <w:rPr>
          <w:spacing w:val="-8"/>
          <w:sz w:val="38"/>
          <w:szCs w:val="38"/>
        </w:rPr>
        <w:t xml:space="preserve"> </w:t>
      </w:r>
      <w:r>
        <w:rPr>
          <w:sz w:val="38"/>
          <w:szCs w:val="38"/>
        </w:rPr>
        <w:t>—</w:t>
      </w:r>
      <w:r>
        <w:rPr>
          <w:spacing w:val="-14"/>
          <w:sz w:val="38"/>
          <w:szCs w:val="38"/>
        </w:rPr>
        <w:t xml:space="preserve"> </w:t>
      </w:r>
      <w:r>
        <w:rPr>
          <w:sz w:val="38"/>
          <w:szCs w:val="38"/>
        </w:rPr>
        <w:t>состоит</w:t>
      </w:r>
      <w:r>
        <w:rPr>
          <w:spacing w:val="-14"/>
          <w:sz w:val="38"/>
          <w:szCs w:val="38"/>
        </w:rPr>
        <w:t xml:space="preserve"> </w:t>
      </w:r>
      <w:r>
        <w:rPr>
          <w:sz w:val="38"/>
          <w:szCs w:val="38"/>
        </w:rPr>
        <w:t>в</w:t>
      </w:r>
      <w:r>
        <w:rPr>
          <w:spacing w:val="-12"/>
          <w:sz w:val="38"/>
          <w:szCs w:val="38"/>
        </w:rPr>
        <w:t xml:space="preserve"> </w:t>
      </w:r>
      <w:r>
        <w:rPr>
          <w:sz w:val="38"/>
          <w:szCs w:val="38"/>
        </w:rPr>
        <w:t>различных</w:t>
      </w:r>
      <w:r>
        <w:rPr>
          <w:spacing w:val="-13"/>
          <w:sz w:val="38"/>
          <w:szCs w:val="38"/>
        </w:rPr>
        <w:t xml:space="preserve"> </w:t>
      </w:r>
      <w:r>
        <w:rPr>
          <w:sz w:val="38"/>
          <w:szCs w:val="38"/>
        </w:rPr>
        <w:t>совместных</w:t>
      </w:r>
      <w:r>
        <w:rPr>
          <w:spacing w:val="-9"/>
          <w:sz w:val="38"/>
          <w:szCs w:val="38"/>
        </w:rPr>
        <w:t xml:space="preserve"> </w:t>
      </w:r>
      <w:r>
        <w:rPr>
          <w:sz w:val="38"/>
          <w:szCs w:val="38"/>
        </w:rPr>
        <w:t>реализациях первых трех принципов.</w:t>
      </w:r>
    </w:p>
    <w:p w14:paraId="150618C5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38"/>
          <w:szCs w:val="38"/>
        </w:rPr>
      </w:pPr>
      <w:r>
        <w:rPr>
          <w:spacing w:val="-2"/>
          <w:sz w:val="38"/>
          <w:szCs w:val="38"/>
        </w:rPr>
        <w:t>Отметим,</w:t>
      </w:r>
      <w:r>
        <w:rPr>
          <w:spacing w:val="-11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что</w:t>
      </w:r>
      <w:r>
        <w:rPr>
          <w:spacing w:val="-10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популяция</w:t>
      </w:r>
      <w:r>
        <w:rPr>
          <w:spacing w:val="-10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обязательно</w:t>
      </w:r>
      <w:r>
        <w:rPr>
          <w:spacing w:val="-5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является</w:t>
      </w:r>
      <w:r>
        <w:rPr>
          <w:spacing w:val="-5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конечным</w:t>
      </w:r>
    </w:p>
    <w:p w14:paraId="25F0F996" w14:textId="77777777" w:rsidR="003E23A1" w:rsidRDefault="003E23A1" w:rsidP="00D35DA9">
      <w:pPr>
        <w:pStyle w:val="a9"/>
        <w:rPr>
          <w:spacing w:val="-2"/>
          <w:sz w:val="38"/>
          <w:szCs w:val="38"/>
        </w:rPr>
      </w:pPr>
      <w:r>
        <w:rPr>
          <w:spacing w:val="-2"/>
          <w:sz w:val="38"/>
          <w:szCs w:val="38"/>
        </w:rPr>
        <w:t>множеством.</w:t>
      </w:r>
    </w:p>
    <w:p w14:paraId="28A3B5ED" w14:textId="77777777" w:rsidR="003E23A1" w:rsidRDefault="003E23A1" w:rsidP="00D35DA9">
      <w:pPr>
        <w:pStyle w:val="a9"/>
        <w:rPr>
          <w:spacing w:val="-2"/>
          <w:sz w:val="38"/>
          <w:szCs w:val="38"/>
        </w:rPr>
      </w:pPr>
    </w:p>
    <w:p w14:paraId="2B87150C" w14:textId="77777777" w:rsidR="003E23A1" w:rsidRDefault="003E23A1" w:rsidP="00D35DA9">
      <w:pPr>
        <w:pStyle w:val="a9"/>
        <w:rPr>
          <w:sz w:val="20"/>
          <w:szCs w:val="20"/>
        </w:rPr>
      </w:pPr>
    </w:p>
    <w:p w14:paraId="783F3FED" w14:textId="77777777" w:rsidR="003E23A1" w:rsidRDefault="003E23A1" w:rsidP="00D35DA9">
      <w:pPr>
        <w:pStyle w:val="a9"/>
        <w:rPr>
          <w:sz w:val="20"/>
          <w:szCs w:val="20"/>
        </w:rPr>
      </w:pPr>
    </w:p>
    <w:p w14:paraId="2D846DBF" w14:textId="77777777" w:rsidR="003E23A1" w:rsidRDefault="003E23A1" w:rsidP="00D35DA9">
      <w:pPr>
        <w:pStyle w:val="a9"/>
        <w:rPr>
          <w:sz w:val="20"/>
          <w:szCs w:val="20"/>
        </w:rPr>
      </w:pPr>
    </w:p>
    <w:p w14:paraId="4C72FB99" w14:textId="77777777" w:rsidR="003E23A1" w:rsidRDefault="003E23A1" w:rsidP="00D35DA9">
      <w:pPr>
        <w:pStyle w:val="a9"/>
        <w:rPr>
          <w:sz w:val="20"/>
          <w:szCs w:val="20"/>
        </w:rPr>
      </w:pPr>
    </w:p>
    <w:p w14:paraId="722AF3CC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46"/>
          <w:szCs w:val="46"/>
        </w:rPr>
      </w:pPr>
      <w:r>
        <w:rPr>
          <w:sz w:val="46"/>
          <w:szCs w:val="46"/>
        </w:rPr>
        <w:t>В каждой генерации генетического алгоритма хромосомы являются</w:t>
      </w:r>
      <w:r>
        <w:rPr>
          <w:spacing w:val="-26"/>
          <w:sz w:val="46"/>
          <w:szCs w:val="46"/>
        </w:rPr>
        <w:t xml:space="preserve"> </w:t>
      </w:r>
      <w:r>
        <w:rPr>
          <w:color w:val="0000FF"/>
          <w:sz w:val="46"/>
          <w:szCs w:val="46"/>
        </w:rPr>
        <w:t>результатом</w:t>
      </w:r>
      <w:r>
        <w:rPr>
          <w:color w:val="0000FF"/>
          <w:spacing w:val="-26"/>
          <w:sz w:val="46"/>
          <w:szCs w:val="46"/>
        </w:rPr>
        <w:t xml:space="preserve"> </w:t>
      </w:r>
      <w:r>
        <w:rPr>
          <w:color w:val="0000FF"/>
          <w:sz w:val="46"/>
          <w:szCs w:val="46"/>
        </w:rPr>
        <w:t>применения</w:t>
      </w:r>
      <w:r>
        <w:rPr>
          <w:color w:val="0000FF"/>
          <w:spacing w:val="-24"/>
          <w:sz w:val="46"/>
          <w:szCs w:val="46"/>
        </w:rPr>
        <w:t xml:space="preserve"> </w:t>
      </w:r>
      <w:r>
        <w:rPr>
          <w:color w:val="0000FF"/>
          <w:sz w:val="46"/>
          <w:szCs w:val="46"/>
        </w:rPr>
        <w:t>некоторых</w:t>
      </w:r>
      <w:r>
        <w:rPr>
          <w:color w:val="0000FF"/>
          <w:spacing w:val="-26"/>
          <w:sz w:val="46"/>
          <w:szCs w:val="46"/>
        </w:rPr>
        <w:t xml:space="preserve"> </w:t>
      </w:r>
      <w:r>
        <w:rPr>
          <w:color w:val="0000FF"/>
          <w:sz w:val="46"/>
          <w:szCs w:val="46"/>
        </w:rPr>
        <w:t xml:space="preserve">генетических </w:t>
      </w:r>
      <w:r>
        <w:rPr>
          <w:color w:val="0000FF"/>
          <w:spacing w:val="-2"/>
          <w:sz w:val="46"/>
          <w:szCs w:val="46"/>
        </w:rPr>
        <w:t>операторов</w:t>
      </w:r>
      <w:r>
        <w:rPr>
          <w:color w:val="000000"/>
          <w:spacing w:val="-2"/>
          <w:sz w:val="46"/>
          <w:szCs w:val="46"/>
        </w:rPr>
        <w:t>.</w:t>
      </w:r>
    </w:p>
    <w:p w14:paraId="74D7C36E" w14:textId="77777777" w:rsidR="003E23A1" w:rsidRDefault="003E23A1" w:rsidP="00D35DA9">
      <w:pPr>
        <w:pStyle w:val="a9"/>
        <w:rPr>
          <w:rFonts w:ascii="Arial" w:hAnsi="Arial" w:cs="Arial"/>
          <w:color w:val="0000FF"/>
          <w:spacing w:val="-2"/>
          <w:sz w:val="46"/>
          <w:szCs w:val="46"/>
        </w:rPr>
      </w:pPr>
      <w:r>
        <w:rPr>
          <w:i/>
          <w:iCs/>
          <w:color w:val="0000FF"/>
          <w:sz w:val="46"/>
          <w:szCs w:val="46"/>
        </w:rPr>
        <w:t>Оператор</w:t>
      </w:r>
      <w:r>
        <w:rPr>
          <w:i/>
          <w:iCs/>
          <w:color w:val="0000FF"/>
          <w:spacing w:val="-1"/>
          <w:sz w:val="46"/>
          <w:szCs w:val="46"/>
        </w:rPr>
        <w:t xml:space="preserve"> </w:t>
      </w:r>
      <w:r>
        <w:rPr>
          <w:i/>
          <w:iCs/>
          <w:color w:val="000000"/>
          <w:sz w:val="46"/>
          <w:szCs w:val="46"/>
        </w:rPr>
        <w:t>—</w:t>
      </w:r>
      <w:r>
        <w:rPr>
          <w:i/>
          <w:iCs/>
          <w:color w:val="000000"/>
          <w:spacing w:val="-1"/>
          <w:sz w:val="46"/>
          <w:szCs w:val="46"/>
        </w:rPr>
        <w:t xml:space="preserve"> </w:t>
      </w:r>
      <w:r>
        <w:rPr>
          <w:color w:val="000000"/>
          <w:sz w:val="46"/>
          <w:szCs w:val="46"/>
        </w:rPr>
        <w:t>это</w:t>
      </w:r>
      <w:r>
        <w:rPr>
          <w:color w:val="000000"/>
          <w:spacing w:val="-9"/>
          <w:sz w:val="46"/>
          <w:szCs w:val="46"/>
        </w:rPr>
        <w:t xml:space="preserve"> </w:t>
      </w:r>
      <w:r>
        <w:rPr>
          <w:color w:val="000000"/>
          <w:sz w:val="46"/>
          <w:szCs w:val="46"/>
        </w:rPr>
        <w:t>языковая</w:t>
      </w:r>
      <w:r>
        <w:rPr>
          <w:color w:val="000000"/>
          <w:spacing w:val="-13"/>
          <w:sz w:val="46"/>
          <w:szCs w:val="46"/>
        </w:rPr>
        <w:t xml:space="preserve"> </w:t>
      </w:r>
      <w:r>
        <w:rPr>
          <w:color w:val="000000"/>
          <w:sz w:val="46"/>
          <w:szCs w:val="46"/>
        </w:rPr>
        <w:t>конструкция,</w:t>
      </w:r>
      <w:r>
        <w:rPr>
          <w:color w:val="000000"/>
          <w:spacing w:val="-14"/>
          <w:sz w:val="46"/>
          <w:szCs w:val="46"/>
        </w:rPr>
        <w:t xml:space="preserve"> </w:t>
      </w:r>
      <w:r>
        <w:rPr>
          <w:color w:val="000000"/>
          <w:spacing w:val="-2"/>
          <w:sz w:val="46"/>
          <w:szCs w:val="46"/>
        </w:rPr>
        <w:t>представляющая</w:t>
      </w:r>
    </w:p>
    <w:p w14:paraId="14714993" w14:textId="77777777" w:rsidR="003E23A1" w:rsidRDefault="003E23A1" w:rsidP="00D35DA9">
      <w:pPr>
        <w:pStyle w:val="a9"/>
        <w:rPr>
          <w:spacing w:val="-2"/>
          <w:sz w:val="46"/>
          <w:szCs w:val="46"/>
        </w:rPr>
      </w:pPr>
      <w:r>
        <w:rPr>
          <w:sz w:val="46"/>
          <w:szCs w:val="46"/>
        </w:rPr>
        <w:t>один</w:t>
      </w:r>
      <w:r>
        <w:rPr>
          <w:spacing w:val="-12"/>
          <w:sz w:val="46"/>
          <w:szCs w:val="46"/>
        </w:rPr>
        <w:t xml:space="preserve"> </w:t>
      </w:r>
      <w:r>
        <w:rPr>
          <w:sz w:val="46"/>
          <w:szCs w:val="46"/>
        </w:rPr>
        <w:t>шаг</w:t>
      </w:r>
      <w:r>
        <w:rPr>
          <w:spacing w:val="-9"/>
          <w:sz w:val="46"/>
          <w:szCs w:val="46"/>
        </w:rPr>
        <w:t xml:space="preserve"> </w:t>
      </w:r>
      <w:r>
        <w:rPr>
          <w:sz w:val="46"/>
          <w:szCs w:val="46"/>
        </w:rPr>
        <w:t>из</w:t>
      </w:r>
      <w:r>
        <w:rPr>
          <w:spacing w:val="-9"/>
          <w:sz w:val="46"/>
          <w:szCs w:val="46"/>
        </w:rPr>
        <w:t xml:space="preserve"> </w:t>
      </w:r>
      <w:r>
        <w:rPr>
          <w:sz w:val="46"/>
          <w:szCs w:val="46"/>
        </w:rPr>
        <w:t>последовательности</w:t>
      </w:r>
      <w:r>
        <w:rPr>
          <w:spacing w:val="-25"/>
          <w:sz w:val="46"/>
          <w:szCs w:val="46"/>
        </w:rPr>
        <w:t xml:space="preserve"> </w:t>
      </w:r>
      <w:r>
        <w:rPr>
          <w:sz w:val="46"/>
          <w:szCs w:val="46"/>
        </w:rPr>
        <w:t>действий</w:t>
      </w:r>
      <w:r>
        <w:rPr>
          <w:spacing w:val="-17"/>
          <w:sz w:val="46"/>
          <w:szCs w:val="46"/>
        </w:rPr>
        <w:t xml:space="preserve"> </w:t>
      </w:r>
      <w:r>
        <w:rPr>
          <w:sz w:val="46"/>
          <w:szCs w:val="46"/>
        </w:rPr>
        <w:t>или</w:t>
      </w:r>
      <w:r>
        <w:rPr>
          <w:spacing w:val="-9"/>
          <w:sz w:val="46"/>
          <w:szCs w:val="46"/>
        </w:rPr>
        <w:t xml:space="preserve"> </w:t>
      </w:r>
      <w:r>
        <w:rPr>
          <w:spacing w:val="-2"/>
          <w:sz w:val="46"/>
          <w:szCs w:val="46"/>
        </w:rPr>
        <w:t>набора</w:t>
      </w:r>
    </w:p>
    <w:p w14:paraId="5920548F" w14:textId="77777777" w:rsidR="003E23A1" w:rsidRDefault="003E23A1" w:rsidP="00D35DA9">
      <w:pPr>
        <w:pStyle w:val="a9"/>
        <w:rPr>
          <w:spacing w:val="-2"/>
          <w:sz w:val="46"/>
          <w:szCs w:val="46"/>
        </w:rPr>
      </w:pPr>
      <w:r>
        <w:rPr>
          <w:sz w:val="46"/>
          <w:szCs w:val="46"/>
        </w:rPr>
        <w:t>описаний</w:t>
      </w:r>
      <w:r>
        <w:rPr>
          <w:spacing w:val="-8"/>
          <w:sz w:val="46"/>
          <w:szCs w:val="46"/>
        </w:rPr>
        <w:t xml:space="preserve"> </w:t>
      </w:r>
      <w:r>
        <w:rPr>
          <w:spacing w:val="-2"/>
          <w:sz w:val="46"/>
          <w:szCs w:val="46"/>
        </w:rPr>
        <w:t>алгоритма.</w:t>
      </w:r>
    </w:p>
    <w:p w14:paraId="4858C8B7" w14:textId="77777777" w:rsidR="003E23A1" w:rsidRDefault="003E23A1" w:rsidP="00D35DA9">
      <w:pPr>
        <w:pStyle w:val="a9"/>
        <w:rPr>
          <w:rFonts w:ascii="Arial" w:hAnsi="Arial" w:cs="Arial"/>
          <w:color w:val="0000FF"/>
          <w:spacing w:val="-2"/>
          <w:sz w:val="46"/>
          <w:szCs w:val="46"/>
        </w:rPr>
      </w:pPr>
      <w:r>
        <w:rPr>
          <w:color w:val="0000FF"/>
          <w:sz w:val="46"/>
          <w:szCs w:val="46"/>
        </w:rPr>
        <w:t>Генетический</w:t>
      </w:r>
      <w:r>
        <w:rPr>
          <w:color w:val="0000FF"/>
          <w:spacing w:val="-26"/>
          <w:sz w:val="46"/>
          <w:szCs w:val="46"/>
        </w:rPr>
        <w:t xml:space="preserve"> </w:t>
      </w:r>
      <w:r>
        <w:rPr>
          <w:color w:val="0000FF"/>
          <w:sz w:val="46"/>
          <w:szCs w:val="46"/>
        </w:rPr>
        <w:t>алгоритм</w:t>
      </w:r>
      <w:r>
        <w:rPr>
          <w:color w:val="0000FF"/>
          <w:spacing w:val="-13"/>
          <w:sz w:val="46"/>
          <w:szCs w:val="46"/>
        </w:rPr>
        <w:t xml:space="preserve"> </w:t>
      </w:r>
      <w:r>
        <w:rPr>
          <w:color w:val="0000FF"/>
          <w:sz w:val="46"/>
          <w:szCs w:val="46"/>
        </w:rPr>
        <w:t>состоит</w:t>
      </w:r>
      <w:r>
        <w:rPr>
          <w:color w:val="0000FF"/>
          <w:spacing w:val="-25"/>
          <w:sz w:val="46"/>
          <w:szCs w:val="46"/>
        </w:rPr>
        <w:t xml:space="preserve"> </w:t>
      </w:r>
      <w:r>
        <w:rPr>
          <w:color w:val="0000FF"/>
          <w:sz w:val="46"/>
          <w:szCs w:val="46"/>
        </w:rPr>
        <w:t>из</w:t>
      </w:r>
      <w:r>
        <w:rPr>
          <w:color w:val="0000FF"/>
          <w:spacing w:val="-15"/>
          <w:sz w:val="46"/>
          <w:szCs w:val="46"/>
        </w:rPr>
        <w:t xml:space="preserve"> </w:t>
      </w:r>
      <w:r>
        <w:rPr>
          <w:color w:val="0000FF"/>
          <w:sz w:val="46"/>
          <w:szCs w:val="46"/>
        </w:rPr>
        <w:t>набора</w:t>
      </w:r>
      <w:r>
        <w:rPr>
          <w:color w:val="0000FF"/>
          <w:spacing w:val="-13"/>
          <w:sz w:val="46"/>
          <w:szCs w:val="46"/>
        </w:rPr>
        <w:t xml:space="preserve"> </w:t>
      </w:r>
      <w:r>
        <w:rPr>
          <w:color w:val="0000FF"/>
          <w:spacing w:val="-2"/>
          <w:sz w:val="46"/>
          <w:szCs w:val="46"/>
        </w:rPr>
        <w:t>генетических</w:t>
      </w:r>
    </w:p>
    <w:p w14:paraId="1118FB5C" w14:textId="77777777" w:rsidR="003E23A1" w:rsidRDefault="003E23A1" w:rsidP="00D35DA9">
      <w:pPr>
        <w:pStyle w:val="a9"/>
        <w:rPr>
          <w:color w:val="000000"/>
          <w:spacing w:val="-2"/>
          <w:sz w:val="46"/>
          <w:szCs w:val="46"/>
        </w:rPr>
      </w:pPr>
      <w:r>
        <w:rPr>
          <w:color w:val="0000FF"/>
          <w:spacing w:val="-2"/>
          <w:sz w:val="46"/>
          <w:szCs w:val="46"/>
        </w:rPr>
        <w:t>операторов</w:t>
      </w:r>
      <w:r>
        <w:rPr>
          <w:color w:val="000000"/>
          <w:spacing w:val="-2"/>
          <w:sz w:val="46"/>
          <w:szCs w:val="46"/>
        </w:rPr>
        <w:t>.</w:t>
      </w:r>
    </w:p>
    <w:p w14:paraId="066FBAF6" w14:textId="77777777" w:rsidR="003E23A1" w:rsidRDefault="003E23A1" w:rsidP="00D35DA9">
      <w:pPr>
        <w:pStyle w:val="a9"/>
        <w:rPr>
          <w:rFonts w:ascii="Arial" w:hAnsi="Arial" w:cs="Arial"/>
          <w:color w:val="0000FF"/>
          <w:sz w:val="46"/>
          <w:szCs w:val="46"/>
        </w:rPr>
      </w:pPr>
      <w:r>
        <w:rPr>
          <w:i/>
          <w:iCs/>
          <w:color w:val="0000FF"/>
          <w:sz w:val="46"/>
          <w:szCs w:val="46"/>
        </w:rPr>
        <w:lastRenderedPageBreak/>
        <w:t xml:space="preserve">Генетический оператор </w:t>
      </w:r>
      <w:r>
        <w:rPr>
          <w:color w:val="000000"/>
          <w:sz w:val="46"/>
          <w:szCs w:val="46"/>
        </w:rPr>
        <w:t>по аналогии с оператором алгоритма</w:t>
      </w:r>
      <w:r>
        <w:rPr>
          <w:color w:val="000000"/>
          <w:spacing w:val="-15"/>
          <w:sz w:val="46"/>
          <w:szCs w:val="46"/>
        </w:rPr>
        <w:t xml:space="preserve"> </w:t>
      </w:r>
      <w:r>
        <w:rPr>
          <w:color w:val="000000"/>
          <w:sz w:val="46"/>
          <w:szCs w:val="46"/>
        </w:rPr>
        <w:t>-</w:t>
      </w:r>
      <w:r>
        <w:rPr>
          <w:color w:val="000000"/>
          <w:spacing w:val="-14"/>
          <w:sz w:val="46"/>
          <w:szCs w:val="46"/>
        </w:rPr>
        <w:t xml:space="preserve"> </w:t>
      </w:r>
      <w:r>
        <w:rPr>
          <w:color w:val="000000"/>
          <w:sz w:val="46"/>
          <w:szCs w:val="46"/>
        </w:rPr>
        <w:t>средство</w:t>
      </w:r>
      <w:r>
        <w:rPr>
          <w:color w:val="000000"/>
          <w:spacing w:val="-15"/>
          <w:sz w:val="46"/>
          <w:szCs w:val="46"/>
        </w:rPr>
        <w:t xml:space="preserve"> </w:t>
      </w:r>
      <w:r>
        <w:rPr>
          <w:color w:val="000000"/>
          <w:sz w:val="46"/>
          <w:szCs w:val="46"/>
        </w:rPr>
        <w:t>отображения</w:t>
      </w:r>
      <w:r>
        <w:rPr>
          <w:color w:val="000000"/>
          <w:spacing w:val="-19"/>
          <w:sz w:val="46"/>
          <w:szCs w:val="46"/>
        </w:rPr>
        <w:t xml:space="preserve"> </w:t>
      </w:r>
      <w:r>
        <w:rPr>
          <w:color w:val="000000"/>
          <w:sz w:val="46"/>
          <w:szCs w:val="46"/>
        </w:rPr>
        <w:t>одного</w:t>
      </w:r>
      <w:r>
        <w:rPr>
          <w:color w:val="000000"/>
          <w:spacing w:val="-14"/>
          <w:sz w:val="46"/>
          <w:szCs w:val="46"/>
        </w:rPr>
        <w:t xml:space="preserve"> </w:t>
      </w:r>
      <w:r>
        <w:rPr>
          <w:color w:val="000000"/>
          <w:sz w:val="46"/>
          <w:szCs w:val="46"/>
        </w:rPr>
        <w:t>множества</w:t>
      </w:r>
      <w:r>
        <w:rPr>
          <w:color w:val="000000"/>
          <w:spacing w:val="-22"/>
          <w:sz w:val="46"/>
          <w:szCs w:val="46"/>
        </w:rPr>
        <w:t xml:space="preserve"> </w:t>
      </w:r>
      <w:r>
        <w:rPr>
          <w:color w:val="000000"/>
          <w:sz w:val="46"/>
          <w:szCs w:val="46"/>
        </w:rPr>
        <w:t>на другое. Другими словами, это конструкция,</w:t>
      </w:r>
    </w:p>
    <w:p w14:paraId="07642E3C" w14:textId="77777777" w:rsidR="003E23A1" w:rsidRDefault="003E23A1" w:rsidP="00D35DA9">
      <w:pPr>
        <w:pStyle w:val="a9"/>
        <w:rPr>
          <w:spacing w:val="-2"/>
          <w:sz w:val="46"/>
          <w:szCs w:val="46"/>
        </w:rPr>
      </w:pPr>
      <w:r>
        <w:rPr>
          <w:sz w:val="46"/>
          <w:szCs w:val="46"/>
        </w:rPr>
        <w:t>представляющая</w:t>
      </w:r>
      <w:r>
        <w:rPr>
          <w:spacing w:val="-22"/>
          <w:sz w:val="46"/>
          <w:szCs w:val="46"/>
        </w:rPr>
        <w:t xml:space="preserve"> </w:t>
      </w:r>
      <w:r>
        <w:rPr>
          <w:sz w:val="46"/>
          <w:szCs w:val="46"/>
        </w:rPr>
        <w:t>один</w:t>
      </w:r>
      <w:r>
        <w:rPr>
          <w:spacing w:val="-18"/>
          <w:sz w:val="46"/>
          <w:szCs w:val="46"/>
        </w:rPr>
        <w:t xml:space="preserve"> </w:t>
      </w:r>
      <w:r>
        <w:rPr>
          <w:sz w:val="46"/>
          <w:szCs w:val="46"/>
        </w:rPr>
        <w:t>шаг</w:t>
      </w:r>
      <w:r>
        <w:rPr>
          <w:spacing w:val="-15"/>
          <w:sz w:val="46"/>
          <w:szCs w:val="46"/>
        </w:rPr>
        <w:t xml:space="preserve"> </w:t>
      </w:r>
      <w:r>
        <w:rPr>
          <w:sz w:val="46"/>
          <w:szCs w:val="46"/>
        </w:rPr>
        <w:t>из</w:t>
      </w:r>
      <w:r>
        <w:rPr>
          <w:spacing w:val="-15"/>
          <w:sz w:val="46"/>
          <w:szCs w:val="46"/>
        </w:rPr>
        <w:t xml:space="preserve"> </w:t>
      </w:r>
      <w:r>
        <w:rPr>
          <w:sz w:val="46"/>
          <w:szCs w:val="46"/>
        </w:rPr>
        <w:t>последовательности</w:t>
      </w:r>
      <w:r>
        <w:rPr>
          <w:spacing w:val="-25"/>
          <w:sz w:val="46"/>
          <w:szCs w:val="46"/>
        </w:rPr>
        <w:t xml:space="preserve"> </w:t>
      </w:r>
      <w:r>
        <w:rPr>
          <w:spacing w:val="-2"/>
          <w:sz w:val="46"/>
          <w:szCs w:val="46"/>
        </w:rPr>
        <w:t>действий</w:t>
      </w:r>
    </w:p>
    <w:p w14:paraId="294E767C" w14:textId="77777777" w:rsidR="003E23A1" w:rsidRDefault="003E23A1" w:rsidP="00D35DA9">
      <w:pPr>
        <w:pStyle w:val="a9"/>
        <w:rPr>
          <w:spacing w:val="-2"/>
          <w:sz w:val="46"/>
          <w:szCs w:val="46"/>
        </w:rPr>
      </w:pPr>
      <w:r>
        <w:rPr>
          <w:sz w:val="46"/>
          <w:szCs w:val="46"/>
        </w:rPr>
        <w:t>генетического</w:t>
      </w:r>
      <w:r>
        <w:rPr>
          <w:spacing w:val="-24"/>
          <w:sz w:val="46"/>
          <w:szCs w:val="46"/>
        </w:rPr>
        <w:t xml:space="preserve"> </w:t>
      </w:r>
      <w:r>
        <w:rPr>
          <w:spacing w:val="-2"/>
          <w:sz w:val="46"/>
          <w:szCs w:val="46"/>
        </w:rPr>
        <w:t>алгоритма.</w:t>
      </w:r>
    </w:p>
    <w:p w14:paraId="42243FD9" w14:textId="77777777" w:rsidR="003E23A1" w:rsidRDefault="003E23A1" w:rsidP="00D35DA9">
      <w:pPr>
        <w:pStyle w:val="a9"/>
        <w:rPr>
          <w:spacing w:val="-2"/>
          <w:sz w:val="46"/>
          <w:szCs w:val="46"/>
        </w:rPr>
      </w:pPr>
    </w:p>
    <w:p w14:paraId="03B248A5" w14:textId="77777777" w:rsidR="003E23A1" w:rsidRDefault="003E23A1" w:rsidP="00D35DA9">
      <w:pPr>
        <w:pStyle w:val="a9"/>
        <w:rPr>
          <w:sz w:val="20"/>
          <w:szCs w:val="20"/>
        </w:rPr>
      </w:pPr>
    </w:p>
    <w:p w14:paraId="69998920" w14:textId="77777777" w:rsidR="003E23A1" w:rsidRDefault="003E23A1" w:rsidP="00D35DA9">
      <w:pPr>
        <w:pStyle w:val="a9"/>
        <w:rPr>
          <w:sz w:val="20"/>
          <w:szCs w:val="20"/>
        </w:rPr>
      </w:pPr>
    </w:p>
    <w:p w14:paraId="422E90C1" w14:textId="77777777" w:rsidR="003E23A1" w:rsidRDefault="003E23A1" w:rsidP="00D35DA9">
      <w:pPr>
        <w:pStyle w:val="a9"/>
        <w:rPr>
          <w:sz w:val="20"/>
          <w:szCs w:val="20"/>
        </w:rPr>
      </w:pPr>
    </w:p>
    <w:p w14:paraId="0F7406D2" w14:textId="77777777" w:rsidR="003E23A1" w:rsidRDefault="003E23A1" w:rsidP="00D35DA9">
      <w:pPr>
        <w:pStyle w:val="a9"/>
        <w:rPr>
          <w:sz w:val="20"/>
          <w:szCs w:val="20"/>
        </w:rPr>
      </w:pPr>
    </w:p>
    <w:p w14:paraId="71365D6F" w14:textId="77777777" w:rsidR="003E23A1" w:rsidRDefault="003E23A1" w:rsidP="00D35DA9">
      <w:pPr>
        <w:pStyle w:val="a9"/>
        <w:rPr>
          <w:sz w:val="20"/>
          <w:szCs w:val="20"/>
        </w:rPr>
      </w:pPr>
    </w:p>
    <w:p w14:paraId="4DAB5F8A" w14:textId="77777777" w:rsidR="003E23A1" w:rsidRDefault="003E23A1" w:rsidP="00D35DA9">
      <w:pPr>
        <w:pStyle w:val="a9"/>
        <w:rPr>
          <w:sz w:val="20"/>
          <w:szCs w:val="20"/>
        </w:rPr>
      </w:pPr>
    </w:p>
    <w:p w14:paraId="427D007B" w14:textId="77777777" w:rsidR="003E23A1" w:rsidRDefault="003E23A1" w:rsidP="00D35DA9">
      <w:pPr>
        <w:pStyle w:val="a9"/>
        <w:rPr>
          <w:sz w:val="20"/>
          <w:szCs w:val="20"/>
        </w:rPr>
      </w:pPr>
    </w:p>
    <w:p w14:paraId="5088563C" w14:textId="77777777" w:rsidR="003E23A1" w:rsidRDefault="003E23A1" w:rsidP="00D35DA9">
      <w:pPr>
        <w:pStyle w:val="a9"/>
        <w:rPr>
          <w:sz w:val="20"/>
          <w:szCs w:val="20"/>
        </w:rPr>
      </w:pPr>
    </w:p>
    <w:p w14:paraId="196116B0" w14:textId="77777777" w:rsidR="003E23A1" w:rsidRDefault="003E23A1" w:rsidP="00D35DA9">
      <w:pPr>
        <w:pStyle w:val="a9"/>
        <w:rPr>
          <w:sz w:val="27"/>
          <w:szCs w:val="27"/>
        </w:rPr>
      </w:pPr>
    </w:p>
    <w:p w14:paraId="3CB01E14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42"/>
          <w:szCs w:val="42"/>
        </w:rPr>
      </w:pPr>
      <w:r>
        <w:rPr>
          <w:spacing w:val="-2"/>
          <w:sz w:val="42"/>
          <w:szCs w:val="42"/>
        </w:rPr>
        <w:t>Оператор</w:t>
      </w:r>
      <w:r>
        <w:rPr>
          <w:spacing w:val="-10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репродукции</w:t>
      </w:r>
      <w:r>
        <w:rPr>
          <w:spacing w:val="-14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(селекции)</w:t>
      </w:r>
    </w:p>
    <w:p w14:paraId="4B7EAB53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42"/>
          <w:szCs w:val="42"/>
        </w:rPr>
      </w:pPr>
      <w:r>
        <w:rPr>
          <w:sz w:val="42"/>
          <w:szCs w:val="42"/>
        </w:rPr>
        <w:t>Оператор</w:t>
      </w:r>
      <w:r>
        <w:rPr>
          <w:spacing w:val="-23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кроссинговера</w:t>
      </w:r>
    </w:p>
    <w:p w14:paraId="557F629F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42"/>
          <w:szCs w:val="42"/>
        </w:rPr>
      </w:pPr>
      <w:r>
        <w:rPr>
          <w:spacing w:val="-2"/>
          <w:sz w:val="42"/>
          <w:szCs w:val="42"/>
        </w:rPr>
        <w:t>Оператор</w:t>
      </w:r>
      <w:r>
        <w:rPr>
          <w:spacing w:val="-8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мутации</w:t>
      </w:r>
    </w:p>
    <w:p w14:paraId="12F754F1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42"/>
          <w:szCs w:val="42"/>
        </w:rPr>
      </w:pPr>
      <w:r>
        <w:rPr>
          <w:sz w:val="42"/>
          <w:szCs w:val="42"/>
        </w:rPr>
        <w:t>Оператор</w:t>
      </w:r>
      <w:r>
        <w:rPr>
          <w:spacing w:val="-23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инверсии</w:t>
      </w:r>
    </w:p>
    <w:p w14:paraId="35825999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42"/>
          <w:szCs w:val="42"/>
        </w:rPr>
      </w:pPr>
    </w:p>
    <w:p w14:paraId="64B41753" w14:textId="77777777" w:rsidR="003E23A1" w:rsidRDefault="003E23A1" w:rsidP="00D35DA9">
      <w:pPr>
        <w:pStyle w:val="a9"/>
        <w:rPr>
          <w:sz w:val="20"/>
          <w:szCs w:val="20"/>
        </w:rPr>
      </w:pPr>
    </w:p>
    <w:p w14:paraId="6BEFB5B3" w14:textId="77777777" w:rsidR="003E23A1" w:rsidRDefault="003E23A1" w:rsidP="00D35DA9">
      <w:pPr>
        <w:pStyle w:val="a9"/>
        <w:rPr>
          <w:sz w:val="20"/>
          <w:szCs w:val="20"/>
        </w:rPr>
      </w:pPr>
    </w:p>
    <w:p w14:paraId="661A791B" w14:textId="77777777" w:rsidR="003E23A1" w:rsidRDefault="003E23A1" w:rsidP="00D35DA9">
      <w:pPr>
        <w:pStyle w:val="a9"/>
        <w:rPr>
          <w:sz w:val="20"/>
          <w:szCs w:val="20"/>
        </w:rPr>
      </w:pPr>
    </w:p>
    <w:p w14:paraId="20A4DC00" w14:textId="77777777" w:rsidR="003E23A1" w:rsidRDefault="003E23A1" w:rsidP="00D35DA9">
      <w:pPr>
        <w:pStyle w:val="a9"/>
        <w:rPr>
          <w:sz w:val="14"/>
          <w:szCs w:val="14"/>
        </w:rPr>
      </w:pPr>
    </w:p>
    <w:p w14:paraId="6F98A1A5" w14:textId="77777777" w:rsidR="003E23A1" w:rsidRDefault="003E23A1" w:rsidP="00D35DA9">
      <w:pPr>
        <w:pStyle w:val="a9"/>
        <w:rPr>
          <w:rFonts w:ascii="Arial" w:hAnsi="Arial" w:cs="Arial"/>
          <w:color w:val="0000FF"/>
          <w:spacing w:val="-2"/>
          <w:sz w:val="32"/>
          <w:szCs w:val="32"/>
        </w:rPr>
      </w:pPr>
      <w:r>
        <w:rPr>
          <w:i/>
          <w:iCs/>
          <w:color w:val="0000FF"/>
          <w:sz w:val="32"/>
          <w:szCs w:val="32"/>
        </w:rPr>
        <w:t>Оператор</w:t>
      </w:r>
      <w:r>
        <w:rPr>
          <w:i/>
          <w:iCs/>
          <w:color w:val="0000FF"/>
          <w:spacing w:val="-16"/>
          <w:sz w:val="32"/>
          <w:szCs w:val="32"/>
        </w:rPr>
        <w:t xml:space="preserve"> </w:t>
      </w:r>
      <w:r>
        <w:rPr>
          <w:i/>
          <w:iCs/>
          <w:color w:val="0000FF"/>
          <w:sz w:val="32"/>
          <w:szCs w:val="32"/>
        </w:rPr>
        <w:t>репродукции</w:t>
      </w:r>
      <w:r>
        <w:rPr>
          <w:i/>
          <w:iCs/>
          <w:color w:val="0000FF"/>
          <w:spacing w:val="-16"/>
          <w:sz w:val="32"/>
          <w:szCs w:val="32"/>
        </w:rPr>
        <w:t xml:space="preserve"> </w:t>
      </w:r>
      <w:r>
        <w:rPr>
          <w:i/>
          <w:iCs/>
          <w:color w:val="0000FF"/>
          <w:sz w:val="32"/>
          <w:szCs w:val="32"/>
        </w:rPr>
        <w:t>(селекция)</w:t>
      </w:r>
      <w:r>
        <w:rPr>
          <w:i/>
          <w:iCs/>
          <w:color w:val="0000FF"/>
          <w:spacing w:val="-18"/>
          <w:sz w:val="32"/>
          <w:szCs w:val="32"/>
        </w:rPr>
        <w:t xml:space="preserve"> </w:t>
      </w:r>
      <w:r>
        <w:rPr>
          <w:i/>
          <w:iCs/>
          <w:color w:val="000000"/>
          <w:sz w:val="32"/>
          <w:szCs w:val="32"/>
        </w:rPr>
        <w:t>—</w:t>
      </w:r>
      <w:r>
        <w:rPr>
          <w:i/>
          <w:iCs/>
          <w:color w:val="000000"/>
          <w:spacing w:val="-18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это</w:t>
      </w:r>
      <w:r>
        <w:rPr>
          <w:color w:val="000000"/>
          <w:spacing w:val="-16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процесс,</w:t>
      </w:r>
      <w:r>
        <w:rPr>
          <w:color w:val="000000"/>
          <w:spacing w:val="-11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посредством</w:t>
      </w:r>
      <w:r>
        <w:rPr>
          <w:color w:val="000000"/>
          <w:spacing w:val="-9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которого</w:t>
      </w:r>
      <w:r>
        <w:rPr>
          <w:color w:val="000000"/>
          <w:spacing w:val="-12"/>
          <w:sz w:val="32"/>
          <w:szCs w:val="32"/>
        </w:rPr>
        <w:t xml:space="preserve"> </w:t>
      </w:r>
      <w:r>
        <w:rPr>
          <w:color w:val="000000"/>
          <w:spacing w:val="-2"/>
          <w:sz w:val="32"/>
          <w:szCs w:val="32"/>
        </w:rPr>
        <w:t>хромосомы</w:t>
      </w:r>
    </w:p>
    <w:p w14:paraId="4D7E393E" w14:textId="77777777" w:rsidR="003E23A1" w:rsidRDefault="003E23A1" w:rsidP="00D35DA9">
      <w:pPr>
        <w:pStyle w:val="a9"/>
        <w:rPr>
          <w:spacing w:val="-5"/>
          <w:sz w:val="32"/>
          <w:szCs w:val="32"/>
        </w:rPr>
      </w:pPr>
      <w:r>
        <w:rPr>
          <w:sz w:val="32"/>
          <w:szCs w:val="32"/>
        </w:rPr>
        <w:t>(альтернативные</w:t>
      </w:r>
      <w:r>
        <w:rPr>
          <w:spacing w:val="-21"/>
          <w:sz w:val="32"/>
          <w:szCs w:val="32"/>
        </w:rPr>
        <w:t xml:space="preserve"> </w:t>
      </w:r>
      <w:r>
        <w:rPr>
          <w:sz w:val="32"/>
          <w:szCs w:val="32"/>
        </w:rPr>
        <w:t>решения),</w:t>
      </w:r>
      <w:r>
        <w:rPr>
          <w:spacing w:val="-18"/>
          <w:sz w:val="32"/>
          <w:szCs w:val="32"/>
        </w:rPr>
        <w:t xml:space="preserve"> </w:t>
      </w:r>
      <w:r>
        <w:rPr>
          <w:sz w:val="32"/>
          <w:szCs w:val="32"/>
        </w:rPr>
        <w:t>имеющие</w:t>
      </w:r>
      <w:r>
        <w:rPr>
          <w:spacing w:val="-13"/>
          <w:sz w:val="32"/>
          <w:szCs w:val="32"/>
        </w:rPr>
        <w:t xml:space="preserve"> </w:t>
      </w:r>
      <w:r>
        <w:rPr>
          <w:sz w:val="32"/>
          <w:szCs w:val="32"/>
        </w:rPr>
        <w:t>более</w:t>
      </w:r>
      <w:r>
        <w:rPr>
          <w:spacing w:val="-15"/>
          <w:sz w:val="32"/>
          <w:szCs w:val="32"/>
        </w:rPr>
        <w:t xml:space="preserve"> </w:t>
      </w:r>
      <w:r>
        <w:rPr>
          <w:sz w:val="32"/>
          <w:szCs w:val="32"/>
        </w:rPr>
        <w:t>высокое</w:t>
      </w:r>
      <w:r>
        <w:rPr>
          <w:spacing w:val="-12"/>
          <w:sz w:val="32"/>
          <w:szCs w:val="32"/>
        </w:rPr>
        <w:t xml:space="preserve"> </w:t>
      </w:r>
      <w:r>
        <w:rPr>
          <w:sz w:val="32"/>
          <w:szCs w:val="32"/>
        </w:rPr>
        <w:t>значение</w:t>
      </w:r>
      <w:r>
        <w:rPr>
          <w:spacing w:val="-18"/>
          <w:sz w:val="32"/>
          <w:szCs w:val="32"/>
        </w:rPr>
        <w:t xml:space="preserve"> </w:t>
      </w:r>
      <w:r>
        <w:rPr>
          <w:sz w:val="32"/>
          <w:szCs w:val="32"/>
        </w:rPr>
        <w:t>целевой</w:t>
      </w:r>
      <w:r>
        <w:rPr>
          <w:spacing w:val="-10"/>
          <w:sz w:val="32"/>
          <w:szCs w:val="32"/>
        </w:rPr>
        <w:t xml:space="preserve"> </w:t>
      </w:r>
      <w:r>
        <w:rPr>
          <w:sz w:val="32"/>
          <w:szCs w:val="32"/>
        </w:rPr>
        <w:t>функции</w:t>
      </w:r>
      <w:r>
        <w:rPr>
          <w:spacing w:val="-18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(с</w:t>
      </w:r>
    </w:p>
    <w:p w14:paraId="7E66D490" w14:textId="77777777" w:rsidR="003E23A1" w:rsidRDefault="003E23A1" w:rsidP="00D35DA9">
      <w:pPr>
        <w:pStyle w:val="a9"/>
        <w:rPr>
          <w:sz w:val="32"/>
          <w:szCs w:val="32"/>
        </w:rPr>
      </w:pPr>
      <w:r>
        <w:rPr>
          <w:sz w:val="32"/>
          <w:szCs w:val="32"/>
        </w:rPr>
        <w:t>«лучшими» признаками), получают большую возможность для воспроизводства (репродукции) потомков, чем «худшие» хромосомы. Элементы, выбранные</w:t>
      </w:r>
      <w:r>
        <w:rPr>
          <w:spacing w:val="-5"/>
          <w:sz w:val="32"/>
          <w:szCs w:val="32"/>
        </w:rPr>
        <w:t xml:space="preserve"> </w:t>
      </w:r>
      <w:r>
        <w:rPr>
          <w:sz w:val="32"/>
          <w:szCs w:val="32"/>
        </w:rPr>
        <w:t>для репродукции,</w:t>
      </w:r>
      <w:r>
        <w:rPr>
          <w:spacing w:val="-9"/>
          <w:sz w:val="32"/>
          <w:szCs w:val="32"/>
        </w:rPr>
        <w:t xml:space="preserve"> </w:t>
      </w:r>
      <w:r>
        <w:rPr>
          <w:sz w:val="32"/>
          <w:szCs w:val="32"/>
        </w:rPr>
        <w:t>обмениваются</w:t>
      </w:r>
      <w:r>
        <w:rPr>
          <w:spacing w:val="-15"/>
          <w:sz w:val="32"/>
          <w:szCs w:val="32"/>
        </w:rPr>
        <w:t xml:space="preserve"> </w:t>
      </w:r>
      <w:r>
        <w:rPr>
          <w:sz w:val="32"/>
          <w:szCs w:val="32"/>
        </w:rPr>
        <w:t>генетическим</w:t>
      </w:r>
      <w:r>
        <w:rPr>
          <w:spacing w:val="-9"/>
          <w:sz w:val="32"/>
          <w:szCs w:val="32"/>
        </w:rPr>
        <w:t xml:space="preserve"> </w:t>
      </w:r>
      <w:r>
        <w:rPr>
          <w:sz w:val="32"/>
          <w:szCs w:val="32"/>
        </w:rPr>
        <w:t>материалом,</w:t>
      </w:r>
      <w:r>
        <w:rPr>
          <w:spacing w:val="-10"/>
          <w:sz w:val="32"/>
          <w:szCs w:val="32"/>
        </w:rPr>
        <w:t xml:space="preserve"> </w:t>
      </w:r>
      <w:r>
        <w:rPr>
          <w:sz w:val="32"/>
          <w:szCs w:val="32"/>
        </w:rPr>
        <w:t>создавая</w:t>
      </w:r>
      <w:r>
        <w:rPr>
          <w:spacing w:val="-11"/>
          <w:sz w:val="32"/>
          <w:szCs w:val="32"/>
        </w:rPr>
        <w:t xml:space="preserve"> </w:t>
      </w:r>
      <w:r>
        <w:rPr>
          <w:sz w:val="32"/>
          <w:szCs w:val="32"/>
        </w:rPr>
        <w:t>аналогичных</w:t>
      </w:r>
      <w:r>
        <w:rPr>
          <w:spacing w:val="-19"/>
          <w:sz w:val="32"/>
          <w:szCs w:val="32"/>
        </w:rPr>
        <w:t xml:space="preserve"> </w:t>
      </w:r>
      <w:r>
        <w:rPr>
          <w:sz w:val="32"/>
          <w:szCs w:val="32"/>
        </w:rPr>
        <w:t>или различных потомков.</w:t>
      </w:r>
    </w:p>
    <w:p w14:paraId="49F59EBC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32"/>
          <w:szCs w:val="32"/>
        </w:rPr>
      </w:pPr>
      <w:r>
        <w:rPr>
          <w:sz w:val="32"/>
          <w:szCs w:val="32"/>
        </w:rPr>
        <w:t>Существует</w:t>
      </w:r>
      <w:r>
        <w:rPr>
          <w:spacing w:val="-12"/>
          <w:sz w:val="32"/>
          <w:szCs w:val="32"/>
        </w:rPr>
        <w:t xml:space="preserve"> </w:t>
      </w:r>
      <w:r>
        <w:rPr>
          <w:sz w:val="32"/>
          <w:szCs w:val="32"/>
        </w:rPr>
        <w:t>большое</w:t>
      </w:r>
      <w:r>
        <w:rPr>
          <w:spacing w:val="-15"/>
          <w:sz w:val="32"/>
          <w:szCs w:val="32"/>
        </w:rPr>
        <w:t xml:space="preserve"> </w:t>
      </w:r>
      <w:r>
        <w:rPr>
          <w:sz w:val="32"/>
          <w:szCs w:val="32"/>
        </w:rPr>
        <w:t>число</w:t>
      </w:r>
      <w:r>
        <w:rPr>
          <w:spacing w:val="-15"/>
          <w:sz w:val="32"/>
          <w:szCs w:val="32"/>
        </w:rPr>
        <w:t xml:space="preserve"> </w:t>
      </w:r>
      <w:r>
        <w:rPr>
          <w:sz w:val="32"/>
          <w:szCs w:val="32"/>
        </w:rPr>
        <w:t>видов</w:t>
      </w:r>
      <w:r>
        <w:rPr>
          <w:spacing w:val="-10"/>
          <w:sz w:val="32"/>
          <w:szCs w:val="32"/>
        </w:rPr>
        <w:t xml:space="preserve"> </w:t>
      </w:r>
      <w:r>
        <w:rPr>
          <w:sz w:val="32"/>
          <w:szCs w:val="32"/>
        </w:rPr>
        <w:t>операторов</w:t>
      </w:r>
      <w:r>
        <w:rPr>
          <w:spacing w:val="-11"/>
          <w:sz w:val="32"/>
          <w:szCs w:val="32"/>
        </w:rPr>
        <w:t xml:space="preserve"> </w:t>
      </w:r>
      <w:r>
        <w:rPr>
          <w:sz w:val="32"/>
          <w:szCs w:val="32"/>
        </w:rPr>
        <w:t>репродукции.</w:t>
      </w:r>
      <w:r>
        <w:rPr>
          <w:spacing w:val="-13"/>
          <w:sz w:val="32"/>
          <w:szCs w:val="32"/>
        </w:rPr>
        <w:t xml:space="preserve"> </w:t>
      </w:r>
      <w:r>
        <w:rPr>
          <w:sz w:val="32"/>
          <w:szCs w:val="32"/>
        </w:rPr>
        <w:t>К</w:t>
      </w:r>
      <w:r>
        <w:rPr>
          <w:spacing w:val="-11"/>
          <w:sz w:val="32"/>
          <w:szCs w:val="32"/>
        </w:rPr>
        <w:t xml:space="preserve"> </w:t>
      </w:r>
      <w:r>
        <w:rPr>
          <w:sz w:val="32"/>
          <w:szCs w:val="32"/>
        </w:rPr>
        <w:t>ним</w:t>
      </w:r>
      <w:r>
        <w:rPr>
          <w:spacing w:val="-14"/>
          <w:sz w:val="32"/>
          <w:szCs w:val="32"/>
        </w:rPr>
        <w:t xml:space="preserve"> </w:t>
      </w:r>
      <w:r>
        <w:rPr>
          <w:spacing w:val="-2"/>
          <w:sz w:val="32"/>
          <w:szCs w:val="32"/>
        </w:rPr>
        <w:t>относятся</w:t>
      </w:r>
    </w:p>
    <w:p w14:paraId="6ED7670A" w14:textId="77777777" w:rsidR="003E23A1" w:rsidRDefault="003E23A1" w:rsidP="00D35DA9">
      <w:pPr>
        <w:pStyle w:val="a9"/>
        <w:rPr>
          <w:spacing w:val="-2"/>
          <w:sz w:val="32"/>
          <w:szCs w:val="32"/>
        </w:rPr>
      </w:pPr>
      <w:r>
        <w:rPr>
          <w:spacing w:val="-2"/>
          <w:sz w:val="32"/>
          <w:szCs w:val="32"/>
        </w:rPr>
        <w:t>следующие.</w:t>
      </w:r>
    </w:p>
    <w:p w14:paraId="5898D52E" w14:textId="77777777" w:rsidR="003E23A1" w:rsidRDefault="003E23A1" w:rsidP="00D35DA9">
      <w:pPr>
        <w:pStyle w:val="a9"/>
        <w:rPr>
          <w:rFonts w:ascii="Arial" w:hAnsi="Arial" w:cs="Arial"/>
          <w:color w:val="0000FF"/>
          <w:szCs w:val="28"/>
        </w:rPr>
      </w:pPr>
      <w:r>
        <w:rPr>
          <w:i/>
          <w:iCs/>
          <w:color w:val="0000FF"/>
          <w:szCs w:val="28"/>
        </w:rPr>
        <w:lastRenderedPageBreak/>
        <w:t>Селекция</w:t>
      </w:r>
      <w:r>
        <w:rPr>
          <w:i/>
          <w:iCs/>
          <w:color w:val="0000FF"/>
          <w:spacing w:val="-10"/>
          <w:szCs w:val="28"/>
        </w:rPr>
        <w:t xml:space="preserve"> </w:t>
      </w:r>
      <w:r>
        <w:rPr>
          <w:i/>
          <w:iCs/>
          <w:color w:val="0000FF"/>
          <w:szCs w:val="28"/>
        </w:rPr>
        <w:t>на</w:t>
      </w:r>
      <w:r>
        <w:rPr>
          <w:i/>
          <w:iCs/>
          <w:color w:val="0000FF"/>
          <w:spacing w:val="-11"/>
          <w:szCs w:val="28"/>
        </w:rPr>
        <w:t xml:space="preserve"> </w:t>
      </w:r>
      <w:r>
        <w:rPr>
          <w:i/>
          <w:iCs/>
          <w:color w:val="0000FF"/>
          <w:szCs w:val="28"/>
        </w:rPr>
        <w:t>основе</w:t>
      </w:r>
      <w:r>
        <w:rPr>
          <w:i/>
          <w:iCs/>
          <w:color w:val="0000FF"/>
          <w:spacing w:val="-15"/>
          <w:szCs w:val="28"/>
        </w:rPr>
        <w:t xml:space="preserve"> </w:t>
      </w:r>
      <w:r>
        <w:rPr>
          <w:i/>
          <w:iCs/>
          <w:color w:val="0000FF"/>
          <w:szCs w:val="28"/>
        </w:rPr>
        <w:t>рулетки</w:t>
      </w:r>
      <w:r>
        <w:rPr>
          <w:i/>
          <w:iCs/>
          <w:color w:val="0000FF"/>
          <w:spacing w:val="-7"/>
          <w:szCs w:val="28"/>
        </w:rPr>
        <w:t xml:space="preserve"> </w:t>
      </w:r>
      <w:r>
        <w:rPr>
          <w:color w:val="000000"/>
          <w:szCs w:val="28"/>
        </w:rPr>
        <w:t>—</w:t>
      </w:r>
      <w:r>
        <w:rPr>
          <w:color w:val="000000"/>
          <w:spacing w:val="-9"/>
          <w:szCs w:val="28"/>
        </w:rPr>
        <w:t xml:space="preserve"> </w:t>
      </w:r>
      <w:r>
        <w:rPr>
          <w:color w:val="000000"/>
          <w:szCs w:val="28"/>
        </w:rPr>
        <w:t>это</w:t>
      </w:r>
      <w:r>
        <w:rPr>
          <w:color w:val="000000"/>
          <w:spacing w:val="-10"/>
          <w:szCs w:val="28"/>
        </w:rPr>
        <w:t xml:space="preserve"> </w:t>
      </w:r>
      <w:r>
        <w:rPr>
          <w:color w:val="000000"/>
          <w:szCs w:val="28"/>
        </w:rPr>
        <w:t>простой</w:t>
      </w:r>
      <w:r>
        <w:rPr>
          <w:color w:val="000000"/>
          <w:spacing w:val="-10"/>
          <w:szCs w:val="28"/>
        </w:rPr>
        <w:t xml:space="preserve"> </w:t>
      </w:r>
      <w:r>
        <w:rPr>
          <w:color w:val="000000"/>
          <w:szCs w:val="28"/>
        </w:rPr>
        <w:t>и</w:t>
      </w:r>
      <w:r>
        <w:rPr>
          <w:color w:val="000000"/>
          <w:spacing w:val="-10"/>
          <w:szCs w:val="28"/>
        </w:rPr>
        <w:t xml:space="preserve"> </w:t>
      </w:r>
      <w:r>
        <w:rPr>
          <w:color w:val="000000"/>
          <w:szCs w:val="28"/>
        </w:rPr>
        <w:t>широко</w:t>
      </w:r>
      <w:r>
        <w:rPr>
          <w:color w:val="000000"/>
          <w:spacing w:val="-2"/>
          <w:szCs w:val="28"/>
        </w:rPr>
        <w:t xml:space="preserve"> </w:t>
      </w:r>
      <w:r>
        <w:rPr>
          <w:color w:val="000000"/>
          <w:szCs w:val="28"/>
        </w:rPr>
        <w:t>используемый</w:t>
      </w:r>
      <w:r>
        <w:rPr>
          <w:color w:val="000000"/>
          <w:spacing w:val="-6"/>
          <w:szCs w:val="28"/>
        </w:rPr>
        <w:t xml:space="preserve"> </w:t>
      </w:r>
      <w:r>
        <w:rPr>
          <w:color w:val="000000"/>
          <w:szCs w:val="28"/>
        </w:rPr>
        <w:t>в</w:t>
      </w:r>
      <w:r>
        <w:rPr>
          <w:color w:val="000000"/>
          <w:spacing w:val="-11"/>
          <w:szCs w:val="28"/>
        </w:rPr>
        <w:t xml:space="preserve"> </w:t>
      </w:r>
      <w:r>
        <w:rPr>
          <w:color w:val="000000"/>
          <w:szCs w:val="28"/>
        </w:rPr>
        <w:t>простом</w:t>
      </w:r>
      <w:r>
        <w:rPr>
          <w:color w:val="000000"/>
          <w:spacing w:val="-9"/>
          <w:szCs w:val="28"/>
        </w:rPr>
        <w:t xml:space="preserve"> </w:t>
      </w:r>
      <w:r>
        <w:rPr>
          <w:color w:val="000000"/>
          <w:szCs w:val="28"/>
        </w:rPr>
        <w:t>генетическом алгоритме метод.</w:t>
      </w:r>
      <w:r>
        <w:rPr>
          <w:color w:val="000000"/>
          <w:spacing w:val="-3"/>
          <w:szCs w:val="28"/>
        </w:rPr>
        <w:t xml:space="preserve"> </w:t>
      </w:r>
      <w:r>
        <w:rPr>
          <w:color w:val="000000"/>
          <w:szCs w:val="28"/>
        </w:rPr>
        <w:t>При</w:t>
      </w:r>
      <w:r>
        <w:rPr>
          <w:color w:val="000000"/>
          <w:spacing w:val="-2"/>
          <w:szCs w:val="28"/>
        </w:rPr>
        <w:t xml:space="preserve"> </w:t>
      </w:r>
      <w:r>
        <w:rPr>
          <w:color w:val="000000"/>
          <w:szCs w:val="28"/>
        </w:rPr>
        <w:t>его</w:t>
      </w:r>
      <w:r>
        <w:rPr>
          <w:color w:val="000000"/>
          <w:spacing w:val="-3"/>
          <w:szCs w:val="28"/>
        </w:rPr>
        <w:t xml:space="preserve"> </w:t>
      </w:r>
      <w:r>
        <w:rPr>
          <w:color w:val="000000"/>
          <w:szCs w:val="28"/>
        </w:rPr>
        <w:t>реализации каждому</w:t>
      </w:r>
      <w:r>
        <w:rPr>
          <w:color w:val="000000"/>
          <w:spacing w:val="-1"/>
          <w:szCs w:val="28"/>
        </w:rPr>
        <w:t xml:space="preserve"> </w:t>
      </w:r>
      <w:r>
        <w:rPr>
          <w:color w:val="000000"/>
          <w:szCs w:val="28"/>
        </w:rPr>
        <w:t>элементу</w:t>
      </w:r>
      <w:r>
        <w:rPr>
          <w:color w:val="000000"/>
          <w:spacing w:val="-1"/>
          <w:szCs w:val="28"/>
        </w:rPr>
        <w:t xml:space="preserve"> </w:t>
      </w:r>
      <w:r>
        <w:rPr>
          <w:color w:val="000000"/>
          <w:szCs w:val="28"/>
        </w:rPr>
        <w:t>в</w:t>
      </w:r>
      <w:r>
        <w:rPr>
          <w:color w:val="000000"/>
          <w:spacing w:val="-7"/>
          <w:szCs w:val="28"/>
        </w:rPr>
        <w:t xml:space="preserve"> </w:t>
      </w:r>
      <w:r>
        <w:rPr>
          <w:color w:val="000000"/>
          <w:szCs w:val="28"/>
        </w:rPr>
        <w:t>популяции соответствует</w:t>
      </w:r>
      <w:r>
        <w:rPr>
          <w:color w:val="000000"/>
          <w:spacing w:val="-9"/>
          <w:szCs w:val="28"/>
        </w:rPr>
        <w:t xml:space="preserve"> </w:t>
      </w:r>
      <w:r>
        <w:rPr>
          <w:color w:val="000000"/>
          <w:szCs w:val="28"/>
        </w:rPr>
        <w:t>зона</w:t>
      </w:r>
      <w:r>
        <w:rPr>
          <w:color w:val="000000"/>
          <w:spacing w:val="-7"/>
          <w:szCs w:val="28"/>
        </w:rPr>
        <w:t xml:space="preserve"> </w:t>
      </w:r>
      <w:r>
        <w:rPr>
          <w:color w:val="000000"/>
          <w:szCs w:val="28"/>
        </w:rPr>
        <w:t>на колесе</w:t>
      </w:r>
      <w:r>
        <w:rPr>
          <w:color w:val="000000"/>
          <w:spacing w:val="-2"/>
          <w:szCs w:val="28"/>
        </w:rPr>
        <w:t xml:space="preserve"> </w:t>
      </w:r>
      <w:r>
        <w:rPr>
          <w:color w:val="000000"/>
          <w:szCs w:val="28"/>
        </w:rPr>
        <w:t>рулетки, пропорционально соразмерная с величиной целевой функции. Причем</w:t>
      </w:r>
    </w:p>
    <w:p w14:paraId="7A372AF0" w14:textId="77777777" w:rsidR="003E23A1" w:rsidRDefault="003E23A1" w:rsidP="00D35DA9">
      <w:pPr>
        <w:pStyle w:val="a9"/>
        <w:rPr>
          <w:spacing w:val="-2"/>
          <w:szCs w:val="28"/>
        </w:rPr>
      </w:pPr>
      <w:r>
        <w:rPr>
          <w:szCs w:val="28"/>
        </w:rPr>
        <w:t>элемент</w:t>
      </w:r>
      <w:r>
        <w:rPr>
          <w:spacing w:val="-16"/>
          <w:szCs w:val="28"/>
        </w:rPr>
        <w:t xml:space="preserve"> </w:t>
      </w:r>
      <w:r>
        <w:rPr>
          <w:szCs w:val="28"/>
        </w:rPr>
        <w:t>с</w:t>
      </w:r>
      <w:r>
        <w:rPr>
          <w:spacing w:val="-16"/>
          <w:szCs w:val="28"/>
        </w:rPr>
        <w:t xml:space="preserve"> </w:t>
      </w:r>
      <w:r>
        <w:rPr>
          <w:szCs w:val="28"/>
        </w:rPr>
        <w:t>большим</w:t>
      </w:r>
      <w:r>
        <w:rPr>
          <w:spacing w:val="-5"/>
          <w:szCs w:val="28"/>
        </w:rPr>
        <w:t xml:space="preserve"> </w:t>
      </w:r>
      <w:r>
        <w:rPr>
          <w:szCs w:val="28"/>
        </w:rPr>
        <w:t>значением</w:t>
      </w:r>
      <w:r>
        <w:rPr>
          <w:spacing w:val="-8"/>
          <w:szCs w:val="28"/>
        </w:rPr>
        <w:t xml:space="preserve"> </w:t>
      </w:r>
      <w:r>
        <w:rPr>
          <w:szCs w:val="28"/>
        </w:rPr>
        <w:t>целевой</w:t>
      </w:r>
      <w:r>
        <w:rPr>
          <w:spacing w:val="-8"/>
          <w:szCs w:val="28"/>
        </w:rPr>
        <w:t xml:space="preserve"> </w:t>
      </w:r>
      <w:r>
        <w:rPr>
          <w:szCs w:val="28"/>
        </w:rPr>
        <w:t>функции</w:t>
      </w:r>
      <w:r>
        <w:rPr>
          <w:spacing w:val="-5"/>
          <w:szCs w:val="28"/>
        </w:rPr>
        <w:t xml:space="preserve"> </w:t>
      </w:r>
      <w:r>
        <w:rPr>
          <w:szCs w:val="28"/>
        </w:rPr>
        <w:t>имеет</w:t>
      </w:r>
      <w:r>
        <w:rPr>
          <w:spacing w:val="-9"/>
          <w:szCs w:val="28"/>
        </w:rPr>
        <w:t xml:space="preserve"> </w:t>
      </w:r>
      <w:r>
        <w:rPr>
          <w:szCs w:val="28"/>
        </w:rPr>
        <w:t>большую</w:t>
      </w:r>
      <w:r>
        <w:rPr>
          <w:spacing w:val="-7"/>
          <w:szCs w:val="28"/>
        </w:rPr>
        <w:t xml:space="preserve"> </w:t>
      </w:r>
      <w:r>
        <w:rPr>
          <w:szCs w:val="28"/>
        </w:rPr>
        <w:t>вероятность</w:t>
      </w:r>
      <w:r>
        <w:rPr>
          <w:spacing w:val="-12"/>
          <w:szCs w:val="28"/>
        </w:rPr>
        <w:t xml:space="preserve"> </w:t>
      </w:r>
      <w:r>
        <w:rPr>
          <w:szCs w:val="28"/>
        </w:rPr>
        <w:t>для</w:t>
      </w:r>
      <w:r>
        <w:rPr>
          <w:spacing w:val="-12"/>
          <w:szCs w:val="28"/>
        </w:rPr>
        <w:t xml:space="preserve"> </w:t>
      </w:r>
      <w:r>
        <w:rPr>
          <w:spacing w:val="-2"/>
          <w:szCs w:val="28"/>
        </w:rPr>
        <w:t>выбора.</w:t>
      </w:r>
    </w:p>
    <w:p w14:paraId="3177223D" w14:textId="77777777" w:rsidR="003E23A1" w:rsidRDefault="003E23A1" w:rsidP="00D35DA9">
      <w:pPr>
        <w:pStyle w:val="a9"/>
        <w:rPr>
          <w:rFonts w:ascii="Arial" w:hAnsi="Arial" w:cs="Arial"/>
          <w:color w:val="0000FF"/>
          <w:spacing w:val="-5"/>
          <w:szCs w:val="28"/>
        </w:rPr>
      </w:pPr>
      <w:r>
        <w:rPr>
          <w:i/>
          <w:iCs/>
          <w:color w:val="0000FF"/>
          <w:szCs w:val="28"/>
        </w:rPr>
        <w:t>Селекция</w:t>
      </w:r>
      <w:r>
        <w:rPr>
          <w:i/>
          <w:iCs/>
          <w:color w:val="0000FF"/>
          <w:spacing w:val="-16"/>
          <w:szCs w:val="28"/>
        </w:rPr>
        <w:t xml:space="preserve"> </w:t>
      </w:r>
      <w:r>
        <w:rPr>
          <w:i/>
          <w:iCs/>
          <w:color w:val="0000FF"/>
          <w:szCs w:val="28"/>
        </w:rPr>
        <w:t>на</w:t>
      </w:r>
      <w:r>
        <w:rPr>
          <w:i/>
          <w:iCs/>
          <w:color w:val="0000FF"/>
          <w:spacing w:val="-16"/>
          <w:szCs w:val="28"/>
        </w:rPr>
        <w:t xml:space="preserve"> </w:t>
      </w:r>
      <w:r>
        <w:rPr>
          <w:i/>
          <w:iCs/>
          <w:color w:val="0000FF"/>
          <w:szCs w:val="28"/>
        </w:rPr>
        <w:t>основе</w:t>
      </w:r>
      <w:r>
        <w:rPr>
          <w:i/>
          <w:iCs/>
          <w:color w:val="0000FF"/>
          <w:spacing w:val="-16"/>
          <w:szCs w:val="28"/>
        </w:rPr>
        <w:t xml:space="preserve"> </w:t>
      </w:r>
      <w:r>
        <w:rPr>
          <w:i/>
          <w:iCs/>
          <w:color w:val="0000FF"/>
          <w:szCs w:val="28"/>
        </w:rPr>
        <w:t>заданной</w:t>
      </w:r>
      <w:r>
        <w:rPr>
          <w:i/>
          <w:iCs/>
          <w:color w:val="0000FF"/>
          <w:spacing w:val="-16"/>
          <w:szCs w:val="28"/>
        </w:rPr>
        <w:t xml:space="preserve"> </w:t>
      </w:r>
      <w:r>
        <w:rPr>
          <w:i/>
          <w:iCs/>
          <w:color w:val="0000FF"/>
          <w:szCs w:val="28"/>
        </w:rPr>
        <w:t>шкалы.</w:t>
      </w:r>
      <w:r>
        <w:rPr>
          <w:i/>
          <w:iCs/>
          <w:color w:val="0000FF"/>
          <w:spacing w:val="-16"/>
          <w:szCs w:val="28"/>
        </w:rPr>
        <w:t xml:space="preserve"> </w:t>
      </w:r>
      <w:r>
        <w:rPr>
          <w:color w:val="000000"/>
          <w:szCs w:val="28"/>
        </w:rPr>
        <w:t>Здесь</w:t>
      </w:r>
      <w:r>
        <w:rPr>
          <w:color w:val="000000"/>
          <w:spacing w:val="-15"/>
          <w:szCs w:val="28"/>
        </w:rPr>
        <w:t xml:space="preserve"> </w:t>
      </w:r>
      <w:r>
        <w:rPr>
          <w:color w:val="000000"/>
          <w:szCs w:val="28"/>
        </w:rPr>
        <w:t>популяция</w:t>
      </w:r>
      <w:r>
        <w:rPr>
          <w:color w:val="000000"/>
          <w:spacing w:val="-16"/>
          <w:szCs w:val="28"/>
        </w:rPr>
        <w:t xml:space="preserve"> </w:t>
      </w:r>
      <w:r>
        <w:rPr>
          <w:color w:val="000000"/>
          <w:szCs w:val="28"/>
        </w:rPr>
        <w:t>предварительно сортируется</w:t>
      </w:r>
      <w:r>
        <w:rPr>
          <w:color w:val="000000"/>
          <w:spacing w:val="-11"/>
          <w:szCs w:val="28"/>
        </w:rPr>
        <w:t xml:space="preserve"> </w:t>
      </w:r>
      <w:r>
        <w:rPr>
          <w:color w:val="000000"/>
          <w:spacing w:val="-5"/>
          <w:szCs w:val="28"/>
        </w:rPr>
        <w:t>от</w:t>
      </w:r>
    </w:p>
    <w:p w14:paraId="42694B1D" w14:textId="77777777" w:rsidR="003E23A1" w:rsidRDefault="003E23A1" w:rsidP="00D35DA9">
      <w:pPr>
        <w:pStyle w:val="a9"/>
        <w:rPr>
          <w:szCs w:val="28"/>
        </w:rPr>
      </w:pPr>
      <w:r>
        <w:rPr>
          <w:szCs w:val="28"/>
        </w:rPr>
        <w:t>«лучшей»</w:t>
      </w:r>
      <w:r>
        <w:rPr>
          <w:spacing w:val="-5"/>
          <w:szCs w:val="28"/>
        </w:rPr>
        <w:t xml:space="preserve"> </w:t>
      </w:r>
      <w:r>
        <w:rPr>
          <w:szCs w:val="28"/>
        </w:rPr>
        <w:t>к</w:t>
      </w:r>
      <w:r>
        <w:rPr>
          <w:spacing w:val="-13"/>
          <w:szCs w:val="28"/>
        </w:rPr>
        <w:t xml:space="preserve"> </w:t>
      </w:r>
      <w:r>
        <w:rPr>
          <w:szCs w:val="28"/>
        </w:rPr>
        <w:t>«худшей»</w:t>
      </w:r>
      <w:r>
        <w:rPr>
          <w:spacing w:val="-1"/>
          <w:szCs w:val="28"/>
        </w:rPr>
        <w:t xml:space="preserve"> </w:t>
      </w:r>
      <w:r>
        <w:rPr>
          <w:szCs w:val="28"/>
        </w:rPr>
        <w:t>на</w:t>
      </w:r>
      <w:r>
        <w:rPr>
          <w:spacing w:val="-13"/>
          <w:szCs w:val="28"/>
        </w:rPr>
        <w:t xml:space="preserve"> </w:t>
      </w:r>
      <w:r>
        <w:rPr>
          <w:szCs w:val="28"/>
        </w:rPr>
        <w:t>основе</w:t>
      </w:r>
      <w:r>
        <w:rPr>
          <w:spacing w:val="-13"/>
          <w:szCs w:val="28"/>
        </w:rPr>
        <w:t xml:space="preserve"> </w:t>
      </w:r>
      <w:r>
        <w:rPr>
          <w:szCs w:val="28"/>
        </w:rPr>
        <w:t>заданного</w:t>
      </w:r>
      <w:r>
        <w:rPr>
          <w:spacing w:val="-9"/>
          <w:szCs w:val="28"/>
        </w:rPr>
        <w:t xml:space="preserve"> </w:t>
      </w:r>
      <w:r>
        <w:rPr>
          <w:szCs w:val="28"/>
        </w:rPr>
        <w:t>критерия.</w:t>
      </w:r>
      <w:r>
        <w:rPr>
          <w:spacing w:val="-1"/>
          <w:szCs w:val="28"/>
        </w:rPr>
        <w:t xml:space="preserve"> </w:t>
      </w:r>
      <w:r>
        <w:rPr>
          <w:szCs w:val="28"/>
        </w:rPr>
        <w:t>Каждому</w:t>
      </w:r>
      <w:r>
        <w:rPr>
          <w:spacing w:val="-7"/>
          <w:szCs w:val="28"/>
        </w:rPr>
        <w:t xml:space="preserve"> </w:t>
      </w:r>
      <w:r>
        <w:rPr>
          <w:szCs w:val="28"/>
        </w:rPr>
        <w:t>элементу</w:t>
      </w:r>
      <w:r>
        <w:rPr>
          <w:spacing w:val="-11"/>
          <w:szCs w:val="28"/>
        </w:rPr>
        <w:t xml:space="preserve"> </w:t>
      </w:r>
      <w:r>
        <w:rPr>
          <w:szCs w:val="28"/>
        </w:rPr>
        <w:t>назначается определенное число и тогда селекция выполняется</w:t>
      </w:r>
      <w:r>
        <w:rPr>
          <w:spacing w:val="-1"/>
          <w:szCs w:val="28"/>
        </w:rPr>
        <w:t xml:space="preserve"> </w:t>
      </w:r>
      <w:r>
        <w:rPr>
          <w:szCs w:val="28"/>
        </w:rPr>
        <w:t>согласно</w:t>
      </w:r>
      <w:r>
        <w:rPr>
          <w:spacing w:val="-1"/>
          <w:szCs w:val="28"/>
        </w:rPr>
        <w:t xml:space="preserve"> </w:t>
      </w:r>
      <w:r>
        <w:rPr>
          <w:szCs w:val="28"/>
        </w:rPr>
        <w:t>этому числу.</w:t>
      </w:r>
    </w:p>
    <w:p w14:paraId="5C735FEA" w14:textId="77777777" w:rsidR="003E23A1" w:rsidRDefault="003E23A1" w:rsidP="00D35DA9">
      <w:pPr>
        <w:pStyle w:val="a9"/>
        <w:rPr>
          <w:rFonts w:ascii="Arial" w:hAnsi="Arial" w:cs="Arial"/>
          <w:color w:val="0000FF"/>
          <w:szCs w:val="28"/>
        </w:rPr>
      </w:pPr>
      <w:r>
        <w:rPr>
          <w:i/>
          <w:iCs/>
          <w:color w:val="0000FF"/>
          <w:szCs w:val="28"/>
        </w:rPr>
        <w:t>Элитная селекция</w:t>
      </w:r>
      <w:r>
        <w:rPr>
          <w:i/>
          <w:iCs/>
          <w:color w:val="000000"/>
          <w:szCs w:val="28"/>
        </w:rPr>
        <w:t xml:space="preserve">. </w:t>
      </w:r>
      <w:r>
        <w:rPr>
          <w:color w:val="000000"/>
          <w:szCs w:val="28"/>
        </w:rPr>
        <w:t>В этом случае выбираются лучшие (элитные) элементы на основе сравнения</w:t>
      </w:r>
      <w:r>
        <w:rPr>
          <w:color w:val="000000"/>
          <w:spacing w:val="-2"/>
          <w:szCs w:val="28"/>
        </w:rPr>
        <w:t xml:space="preserve"> </w:t>
      </w:r>
      <w:r>
        <w:rPr>
          <w:color w:val="000000"/>
          <w:szCs w:val="28"/>
        </w:rPr>
        <w:t>значений</w:t>
      </w:r>
      <w:r>
        <w:rPr>
          <w:color w:val="000000"/>
          <w:spacing w:val="-6"/>
          <w:szCs w:val="28"/>
        </w:rPr>
        <w:t xml:space="preserve"> </w:t>
      </w:r>
      <w:r>
        <w:rPr>
          <w:color w:val="000000"/>
          <w:szCs w:val="28"/>
        </w:rPr>
        <w:t>целевой</w:t>
      </w:r>
      <w:r>
        <w:rPr>
          <w:color w:val="000000"/>
          <w:spacing w:val="-6"/>
          <w:szCs w:val="28"/>
        </w:rPr>
        <w:t xml:space="preserve"> </w:t>
      </w:r>
      <w:r>
        <w:rPr>
          <w:color w:val="000000"/>
          <w:szCs w:val="28"/>
        </w:rPr>
        <w:t>функции. Далее</w:t>
      </w:r>
      <w:r>
        <w:rPr>
          <w:color w:val="000000"/>
          <w:spacing w:val="-7"/>
          <w:szCs w:val="28"/>
        </w:rPr>
        <w:t xml:space="preserve"> </w:t>
      </w:r>
      <w:r>
        <w:rPr>
          <w:color w:val="000000"/>
          <w:szCs w:val="28"/>
        </w:rPr>
        <w:t>они</w:t>
      </w:r>
      <w:r>
        <w:rPr>
          <w:color w:val="000000"/>
          <w:spacing w:val="-13"/>
          <w:szCs w:val="28"/>
        </w:rPr>
        <w:t xml:space="preserve"> </w:t>
      </w:r>
      <w:r>
        <w:rPr>
          <w:color w:val="000000"/>
          <w:szCs w:val="28"/>
        </w:rPr>
        <w:t>вступают</w:t>
      </w:r>
      <w:r>
        <w:rPr>
          <w:color w:val="000000"/>
          <w:spacing w:val="-10"/>
          <w:szCs w:val="28"/>
        </w:rPr>
        <w:t xml:space="preserve"> </w:t>
      </w:r>
      <w:r>
        <w:rPr>
          <w:color w:val="000000"/>
          <w:szCs w:val="28"/>
        </w:rPr>
        <w:t>в</w:t>
      </w:r>
      <w:r>
        <w:rPr>
          <w:color w:val="000000"/>
          <w:spacing w:val="-11"/>
          <w:szCs w:val="28"/>
        </w:rPr>
        <w:t xml:space="preserve"> </w:t>
      </w:r>
      <w:r>
        <w:rPr>
          <w:color w:val="000000"/>
          <w:szCs w:val="28"/>
        </w:rPr>
        <w:t>различные преобразования,</w:t>
      </w:r>
    </w:p>
    <w:p w14:paraId="51337FAE" w14:textId="77777777" w:rsidR="003E23A1" w:rsidRDefault="003E23A1" w:rsidP="00D35DA9">
      <w:pPr>
        <w:pStyle w:val="a9"/>
        <w:rPr>
          <w:szCs w:val="28"/>
        </w:rPr>
      </w:pPr>
      <w:r>
        <w:rPr>
          <w:szCs w:val="28"/>
        </w:rPr>
        <w:t>после</w:t>
      </w:r>
      <w:r>
        <w:rPr>
          <w:spacing w:val="-16"/>
          <w:szCs w:val="28"/>
        </w:rPr>
        <w:t xml:space="preserve"> </w:t>
      </w:r>
      <w:r>
        <w:rPr>
          <w:szCs w:val="28"/>
        </w:rPr>
        <w:t>которых</w:t>
      </w:r>
      <w:r>
        <w:rPr>
          <w:spacing w:val="-15"/>
          <w:szCs w:val="28"/>
        </w:rPr>
        <w:t xml:space="preserve"> </w:t>
      </w:r>
      <w:r>
        <w:rPr>
          <w:szCs w:val="28"/>
        </w:rPr>
        <w:t>снова</w:t>
      </w:r>
      <w:r>
        <w:rPr>
          <w:spacing w:val="-16"/>
          <w:szCs w:val="28"/>
        </w:rPr>
        <w:t xml:space="preserve"> </w:t>
      </w:r>
      <w:r>
        <w:rPr>
          <w:szCs w:val="28"/>
        </w:rPr>
        <w:t>выбираются</w:t>
      </w:r>
      <w:r>
        <w:rPr>
          <w:spacing w:val="-7"/>
          <w:szCs w:val="28"/>
        </w:rPr>
        <w:t xml:space="preserve"> </w:t>
      </w:r>
      <w:r>
        <w:rPr>
          <w:szCs w:val="28"/>
        </w:rPr>
        <w:t>элитные</w:t>
      </w:r>
      <w:r>
        <w:rPr>
          <w:spacing w:val="-12"/>
          <w:szCs w:val="28"/>
        </w:rPr>
        <w:t xml:space="preserve"> </w:t>
      </w:r>
      <w:r>
        <w:rPr>
          <w:szCs w:val="28"/>
        </w:rPr>
        <w:t>элементы.</w:t>
      </w:r>
      <w:r>
        <w:rPr>
          <w:spacing w:val="-11"/>
          <w:szCs w:val="28"/>
        </w:rPr>
        <w:t xml:space="preserve"> </w:t>
      </w:r>
      <w:r>
        <w:rPr>
          <w:szCs w:val="28"/>
        </w:rPr>
        <w:t>Процесс</w:t>
      </w:r>
      <w:r>
        <w:rPr>
          <w:spacing w:val="-11"/>
          <w:szCs w:val="28"/>
        </w:rPr>
        <w:t xml:space="preserve"> </w:t>
      </w:r>
      <w:r>
        <w:rPr>
          <w:szCs w:val="28"/>
        </w:rPr>
        <w:t>продолжается</w:t>
      </w:r>
      <w:r>
        <w:rPr>
          <w:spacing w:val="-8"/>
          <w:szCs w:val="28"/>
        </w:rPr>
        <w:t xml:space="preserve"> </w:t>
      </w:r>
      <w:r>
        <w:rPr>
          <w:szCs w:val="28"/>
        </w:rPr>
        <w:t>аналогично</w:t>
      </w:r>
      <w:r>
        <w:rPr>
          <w:spacing w:val="-11"/>
          <w:szCs w:val="28"/>
        </w:rPr>
        <w:t xml:space="preserve"> </w:t>
      </w:r>
      <w:r>
        <w:rPr>
          <w:szCs w:val="28"/>
        </w:rPr>
        <w:t>до тех пор, пока продолжают появляться элитные элементы.</w:t>
      </w:r>
    </w:p>
    <w:p w14:paraId="3FB610BA" w14:textId="77777777" w:rsidR="003E23A1" w:rsidRDefault="003E23A1" w:rsidP="00D35DA9">
      <w:pPr>
        <w:pStyle w:val="a9"/>
        <w:rPr>
          <w:rFonts w:ascii="Arial" w:hAnsi="Arial" w:cs="Arial"/>
          <w:color w:val="0000FF"/>
          <w:szCs w:val="28"/>
        </w:rPr>
      </w:pPr>
      <w:r>
        <w:rPr>
          <w:i/>
          <w:iCs/>
          <w:color w:val="0000FF"/>
          <w:szCs w:val="28"/>
        </w:rPr>
        <w:t xml:space="preserve">Турнирная селекция. </w:t>
      </w:r>
      <w:r>
        <w:rPr>
          <w:color w:val="000000"/>
          <w:szCs w:val="28"/>
        </w:rPr>
        <w:t>При этом некоторое число элементов (согласно</w:t>
      </w:r>
      <w:r>
        <w:rPr>
          <w:color w:val="000000"/>
          <w:spacing w:val="-1"/>
          <w:szCs w:val="28"/>
        </w:rPr>
        <w:t xml:space="preserve"> </w:t>
      </w:r>
      <w:r>
        <w:rPr>
          <w:color w:val="000000"/>
          <w:szCs w:val="28"/>
        </w:rPr>
        <w:t>размеру «турнира») выбирается</w:t>
      </w:r>
      <w:r>
        <w:rPr>
          <w:color w:val="000000"/>
          <w:spacing w:val="-2"/>
          <w:szCs w:val="28"/>
        </w:rPr>
        <w:t xml:space="preserve"> </w:t>
      </w:r>
      <w:r>
        <w:rPr>
          <w:color w:val="000000"/>
          <w:szCs w:val="28"/>
        </w:rPr>
        <w:t>случайно</w:t>
      </w:r>
      <w:r>
        <w:rPr>
          <w:color w:val="000000"/>
          <w:spacing w:val="-6"/>
          <w:szCs w:val="28"/>
        </w:rPr>
        <w:t xml:space="preserve"> </w:t>
      </w:r>
      <w:r>
        <w:rPr>
          <w:color w:val="000000"/>
          <w:szCs w:val="28"/>
        </w:rPr>
        <w:t>или</w:t>
      </w:r>
      <w:r>
        <w:rPr>
          <w:color w:val="000000"/>
          <w:spacing w:val="-10"/>
          <w:szCs w:val="28"/>
        </w:rPr>
        <w:t xml:space="preserve"> </w:t>
      </w:r>
      <w:r>
        <w:rPr>
          <w:color w:val="000000"/>
          <w:szCs w:val="28"/>
        </w:rPr>
        <w:t>направленно из</w:t>
      </w:r>
      <w:r>
        <w:rPr>
          <w:color w:val="000000"/>
          <w:spacing w:val="-10"/>
          <w:szCs w:val="28"/>
        </w:rPr>
        <w:t xml:space="preserve"> </w:t>
      </w:r>
      <w:r>
        <w:rPr>
          <w:color w:val="000000"/>
          <w:szCs w:val="28"/>
        </w:rPr>
        <w:t>популяции,</w:t>
      </w:r>
      <w:r>
        <w:rPr>
          <w:color w:val="000000"/>
          <w:spacing w:val="-2"/>
          <w:szCs w:val="28"/>
        </w:rPr>
        <w:t xml:space="preserve"> </w:t>
      </w:r>
      <w:r>
        <w:rPr>
          <w:color w:val="000000"/>
          <w:szCs w:val="28"/>
        </w:rPr>
        <w:t>и</w:t>
      </w:r>
      <w:r>
        <w:rPr>
          <w:color w:val="000000"/>
          <w:spacing w:val="-10"/>
          <w:szCs w:val="28"/>
        </w:rPr>
        <w:t xml:space="preserve"> </w:t>
      </w:r>
      <w:r>
        <w:rPr>
          <w:color w:val="000000"/>
          <w:szCs w:val="28"/>
        </w:rPr>
        <w:t>лучшие</w:t>
      </w:r>
      <w:r>
        <w:rPr>
          <w:color w:val="000000"/>
          <w:spacing w:val="-3"/>
          <w:szCs w:val="28"/>
        </w:rPr>
        <w:t xml:space="preserve"> </w:t>
      </w:r>
      <w:r>
        <w:rPr>
          <w:color w:val="000000"/>
          <w:szCs w:val="28"/>
        </w:rPr>
        <w:t>элементы</w:t>
      </w:r>
      <w:r>
        <w:rPr>
          <w:color w:val="000000"/>
          <w:spacing w:val="-7"/>
          <w:szCs w:val="28"/>
        </w:rPr>
        <w:t xml:space="preserve"> </w:t>
      </w:r>
      <w:r>
        <w:rPr>
          <w:color w:val="000000"/>
          <w:szCs w:val="28"/>
        </w:rPr>
        <w:t>в</w:t>
      </w:r>
      <w:r>
        <w:rPr>
          <w:color w:val="000000"/>
          <w:spacing w:val="-10"/>
          <w:szCs w:val="28"/>
        </w:rPr>
        <w:t xml:space="preserve"> </w:t>
      </w:r>
      <w:r>
        <w:rPr>
          <w:color w:val="000000"/>
          <w:szCs w:val="28"/>
        </w:rPr>
        <w:t>этой</w:t>
      </w:r>
      <w:r>
        <w:rPr>
          <w:color w:val="000000"/>
          <w:spacing w:val="-10"/>
          <w:szCs w:val="28"/>
        </w:rPr>
        <w:t xml:space="preserve"> </w:t>
      </w:r>
      <w:r>
        <w:rPr>
          <w:color w:val="000000"/>
          <w:szCs w:val="28"/>
        </w:rPr>
        <w:t>группе</w:t>
      </w:r>
      <w:r>
        <w:rPr>
          <w:color w:val="000000"/>
          <w:spacing w:val="-3"/>
          <w:szCs w:val="28"/>
        </w:rPr>
        <w:t xml:space="preserve"> </w:t>
      </w:r>
      <w:r>
        <w:rPr>
          <w:color w:val="000000"/>
          <w:szCs w:val="28"/>
        </w:rPr>
        <w:t>на основе заданного турнира определяются для дальнейшего эволюционного поиска.</w:t>
      </w:r>
    </w:p>
    <w:p w14:paraId="46AC733B" w14:textId="77777777" w:rsidR="003E23A1" w:rsidRDefault="003E23A1" w:rsidP="00D35DA9">
      <w:pPr>
        <w:pStyle w:val="a9"/>
        <w:rPr>
          <w:rFonts w:ascii="Arial" w:hAnsi="Arial" w:cs="Arial"/>
          <w:color w:val="0000FF"/>
          <w:szCs w:val="28"/>
        </w:rPr>
      </w:pPr>
    </w:p>
    <w:p w14:paraId="60CD7918" w14:textId="77777777" w:rsidR="003E23A1" w:rsidRDefault="003E23A1" w:rsidP="00D35DA9">
      <w:pPr>
        <w:pStyle w:val="a9"/>
        <w:rPr>
          <w:sz w:val="20"/>
          <w:szCs w:val="20"/>
        </w:rPr>
      </w:pPr>
    </w:p>
    <w:p w14:paraId="45AB85AE" w14:textId="77777777" w:rsidR="003E23A1" w:rsidRDefault="003E23A1" w:rsidP="00D35DA9">
      <w:pPr>
        <w:pStyle w:val="a9"/>
        <w:rPr>
          <w:sz w:val="20"/>
          <w:szCs w:val="20"/>
        </w:rPr>
      </w:pPr>
    </w:p>
    <w:p w14:paraId="603436A1" w14:textId="77777777" w:rsidR="003E23A1" w:rsidRDefault="003E23A1" w:rsidP="00D35DA9">
      <w:pPr>
        <w:pStyle w:val="a9"/>
        <w:rPr>
          <w:sz w:val="20"/>
          <w:szCs w:val="20"/>
        </w:rPr>
      </w:pPr>
    </w:p>
    <w:p w14:paraId="4E20B732" w14:textId="77777777" w:rsidR="003E23A1" w:rsidRDefault="003E23A1" w:rsidP="00D35DA9">
      <w:pPr>
        <w:pStyle w:val="a9"/>
        <w:rPr>
          <w:sz w:val="16"/>
          <w:szCs w:val="16"/>
        </w:rPr>
      </w:pPr>
    </w:p>
    <w:p w14:paraId="5820EAE7" w14:textId="77777777" w:rsidR="003E23A1" w:rsidRDefault="003E23A1" w:rsidP="00D35DA9">
      <w:pPr>
        <w:pStyle w:val="a9"/>
        <w:rPr>
          <w:color w:val="000000"/>
          <w:sz w:val="38"/>
          <w:szCs w:val="38"/>
        </w:rPr>
      </w:pPr>
      <w:r>
        <w:rPr>
          <w:i/>
          <w:iCs/>
          <w:color w:val="0000FF"/>
          <w:sz w:val="38"/>
          <w:szCs w:val="38"/>
        </w:rPr>
        <w:t xml:space="preserve">Оператор кроссинговера </w:t>
      </w:r>
      <w:r>
        <w:rPr>
          <w:i/>
          <w:iCs/>
          <w:color w:val="000000"/>
          <w:sz w:val="38"/>
          <w:szCs w:val="38"/>
        </w:rPr>
        <w:t xml:space="preserve">— </w:t>
      </w:r>
      <w:r>
        <w:rPr>
          <w:color w:val="000000"/>
          <w:sz w:val="38"/>
          <w:szCs w:val="38"/>
        </w:rPr>
        <w:t>это языковая конструкция, позволяющая на основе</w:t>
      </w:r>
      <w:r>
        <w:rPr>
          <w:color w:val="000000"/>
          <w:spacing w:val="-12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преобразования</w:t>
      </w:r>
      <w:r>
        <w:rPr>
          <w:color w:val="000000"/>
          <w:spacing w:val="-14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(скрещивания)</w:t>
      </w:r>
      <w:r>
        <w:rPr>
          <w:color w:val="000000"/>
          <w:spacing w:val="-8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хромосом</w:t>
      </w:r>
      <w:r>
        <w:rPr>
          <w:color w:val="000000"/>
          <w:spacing w:val="-14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родителей</w:t>
      </w:r>
      <w:r>
        <w:rPr>
          <w:color w:val="000000"/>
          <w:spacing w:val="-11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(или</w:t>
      </w:r>
      <w:r>
        <w:rPr>
          <w:color w:val="000000"/>
          <w:spacing w:val="-11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их частей)</w:t>
      </w:r>
      <w:r>
        <w:rPr>
          <w:color w:val="000000"/>
          <w:spacing w:val="-14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создавать</w:t>
      </w:r>
      <w:r>
        <w:rPr>
          <w:color w:val="000000"/>
          <w:spacing w:val="-10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хромосомы</w:t>
      </w:r>
      <w:r>
        <w:rPr>
          <w:color w:val="000000"/>
          <w:spacing w:val="-13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потомков.</w:t>
      </w:r>
      <w:r>
        <w:rPr>
          <w:color w:val="000000"/>
          <w:spacing w:val="-17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Существует</w:t>
      </w:r>
      <w:r>
        <w:rPr>
          <w:color w:val="000000"/>
          <w:spacing w:val="-9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огромное</w:t>
      </w:r>
      <w:r>
        <w:rPr>
          <w:color w:val="000000"/>
          <w:spacing w:val="-15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число операторов кроссинговера, так как их структура в основном и</w:t>
      </w:r>
    </w:p>
    <w:p w14:paraId="01E095C9" w14:textId="77777777" w:rsidR="003E23A1" w:rsidRDefault="003E23A1" w:rsidP="00D35DA9">
      <w:pPr>
        <w:pStyle w:val="a9"/>
        <w:rPr>
          <w:spacing w:val="-2"/>
          <w:sz w:val="38"/>
          <w:szCs w:val="38"/>
        </w:rPr>
      </w:pPr>
      <w:r>
        <w:rPr>
          <w:spacing w:val="-2"/>
          <w:sz w:val="38"/>
          <w:szCs w:val="38"/>
        </w:rPr>
        <w:t>определяет</w:t>
      </w:r>
      <w:r>
        <w:rPr>
          <w:spacing w:val="-3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эффективность</w:t>
      </w:r>
      <w:r>
        <w:rPr>
          <w:spacing w:val="-13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генетических</w:t>
      </w:r>
      <w:r>
        <w:rPr>
          <w:spacing w:val="-5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алгоритмов.</w:t>
      </w:r>
    </w:p>
    <w:p w14:paraId="1FDEE8C8" w14:textId="77777777" w:rsidR="003E23A1" w:rsidRDefault="003E23A1" w:rsidP="00D35DA9">
      <w:pPr>
        <w:pStyle w:val="a9"/>
        <w:rPr>
          <w:color w:val="000000"/>
          <w:sz w:val="38"/>
          <w:szCs w:val="38"/>
        </w:rPr>
      </w:pPr>
      <w:r>
        <w:rPr>
          <w:i/>
          <w:iCs/>
          <w:color w:val="0000FF"/>
          <w:sz w:val="38"/>
          <w:szCs w:val="38"/>
        </w:rPr>
        <w:t xml:space="preserve">Простой (одноточечный) оператор кроссинговера. </w:t>
      </w:r>
      <w:r>
        <w:rPr>
          <w:color w:val="000000"/>
          <w:sz w:val="38"/>
          <w:szCs w:val="38"/>
        </w:rPr>
        <w:t>Перед началом работы одноточечного оператора кроссинговера определяется так называемая</w:t>
      </w:r>
      <w:r>
        <w:rPr>
          <w:color w:val="000000"/>
          <w:spacing w:val="-9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точка</w:t>
      </w:r>
      <w:r>
        <w:rPr>
          <w:color w:val="000000"/>
          <w:spacing w:val="-15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оператора</w:t>
      </w:r>
      <w:r>
        <w:rPr>
          <w:color w:val="000000"/>
          <w:spacing w:val="-15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кроссинговера,</w:t>
      </w:r>
      <w:r>
        <w:rPr>
          <w:color w:val="000000"/>
          <w:spacing w:val="-11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или</w:t>
      </w:r>
      <w:r>
        <w:rPr>
          <w:color w:val="000000"/>
          <w:spacing w:val="-15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разрезающая</w:t>
      </w:r>
      <w:r>
        <w:rPr>
          <w:color w:val="000000"/>
          <w:spacing w:val="-5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точка оператора кроссинговера, которая обычно определяется случайно.</w:t>
      </w:r>
    </w:p>
    <w:p w14:paraId="4595134E" w14:textId="77777777" w:rsidR="003E23A1" w:rsidRDefault="003E23A1" w:rsidP="00D35DA9">
      <w:pPr>
        <w:pStyle w:val="a9"/>
        <w:rPr>
          <w:spacing w:val="-2"/>
          <w:sz w:val="38"/>
          <w:szCs w:val="38"/>
        </w:rPr>
      </w:pPr>
      <w:r>
        <w:rPr>
          <w:sz w:val="38"/>
          <w:szCs w:val="38"/>
        </w:rPr>
        <w:t>Эта</w:t>
      </w:r>
      <w:r>
        <w:rPr>
          <w:spacing w:val="-18"/>
          <w:sz w:val="38"/>
          <w:szCs w:val="38"/>
        </w:rPr>
        <w:t xml:space="preserve"> </w:t>
      </w:r>
      <w:r>
        <w:rPr>
          <w:sz w:val="38"/>
          <w:szCs w:val="38"/>
        </w:rPr>
        <w:t>точка</w:t>
      </w:r>
      <w:r>
        <w:rPr>
          <w:spacing w:val="-20"/>
          <w:sz w:val="38"/>
          <w:szCs w:val="38"/>
        </w:rPr>
        <w:t xml:space="preserve"> </w:t>
      </w:r>
      <w:r>
        <w:rPr>
          <w:sz w:val="38"/>
          <w:szCs w:val="38"/>
        </w:rPr>
        <w:t>определяет</w:t>
      </w:r>
      <w:r>
        <w:rPr>
          <w:spacing w:val="-13"/>
          <w:sz w:val="38"/>
          <w:szCs w:val="38"/>
        </w:rPr>
        <w:t xml:space="preserve"> </w:t>
      </w:r>
      <w:r>
        <w:rPr>
          <w:sz w:val="38"/>
          <w:szCs w:val="38"/>
        </w:rPr>
        <w:t>место</w:t>
      </w:r>
      <w:r>
        <w:rPr>
          <w:spacing w:val="-12"/>
          <w:sz w:val="38"/>
          <w:szCs w:val="38"/>
        </w:rPr>
        <w:t xml:space="preserve"> </w:t>
      </w:r>
      <w:r>
        <w:rPr>
          <w:sz w:val="38"/>
          <w:szCs w:val="38"/>
        </w:rPr>
        <w:t>в</w:t>
      </w:r>
      <w:r>
        <w:rPr>
          <w:spacing w:val="-17"/>
          <w:sz w:val="38"/>
          <w:szCs w:val="38"/>
        </w:rPr>
        <w:t xml:space="preserve"> </w:t>
      </w:r>
      <w:r>
        <w:rPr>
          <w:sz w:val="38"/>
          <w:szCs w:val="38"/>
        </w:rPr>
        <w:t>двух</w:t>
      </w:r>
      <w:r>
        <w:rPr>
          <w:spacing w:val="-18"/>
          <w:sz w:val="38"/>
          <w:szCs w:val="38"/>
        </w:rPr>
        <w:t xml:space="preserve"> </w:t>
      </w:r>
      <w:r>
        <w:rPr>
          <w:sz w:val="38"/>
          <w:szCs w:val="38"/>
        </w:rPr>
        <w:t>хромосомах,</w:t>
      </w:r>
      <w:r>
        <w:rPr>
          <w:spacing w:val="-17"/>
          <w:sz w:val="38"/>
          <w:szCs w:val="38"/>
        </w:rPr>
        <w:t xml:space="preserve"> </w:t>
      </w:r>
      <w:r>
        <w:rPr>
          <w:sz w:val="38"/>
          <w:szCs w:val="38"/>
        </w:rPr>
        <w:t>где</w:t>
      </w:r>
      <w:r>
        <w:rPr>
          <w:spacing w:val="-11"/>
          <w:sz w:val="38"/>
          <w:szCs w:val="38"/>
        </w:rPr>
        <w:t xml:space="preserve"> </w:t>
      </w:r>
      <w:r>
        <w:rPr>
          <w:sz w:val="38"/>
          <w:szCs w:val="38"/>
        </w:rPr>
        <w:t>они</w:t>
      </w:r>
      <w:r>
        <w:rPr>
          <w:spacing w:val="-21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должны</w:t>
      </w:r>
    </w:p>
    <w:p w14:paraId="03126F3B" w14:textId="77777777" w:rsidR="003E23A1" w:rsidRDefault="003E23A1" w:rsidP="00D35DA9">
      <w:pPr>
        <w:pStyle w:val="a9"/>
        <w:rPr>
          <w:spacing w:val="-2"/>
          <w:sz w:val="38"/>
          <w:szCs w:val="38"/>
        </w:rPr>
      </w:pPr>
      <w:r>
        <w:rPr>
          <w:sz w:val="38"/>
          <w:szCs w:val="38"/>
        </w:rPr>
        <w:lastRenderedPageBreak/>
        <w:t>быть</w:t>
      </w:r>
      <w:r>
        <w:rPr>
          <w:spacing w:val="-11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«разрезаны».</w:t>
      </w:r>
    </w:p>
    <w:p w14:paraId="7541E061" w14:textId="77777777" w:rsidR="003E23A1" w:rsidRDefault="003E23A1" w:rsidP="00D35DA9">
      <w:pPr>
        <w:pStyle w:val="a9"/>
        <w:rPr>
          <w:sz w:val="38"/>
          <w:szCs w:val="38"/>
        </w:rPr>
      </w:pPr>
      <w:r>
        <w:rPr>
          <w:sz w:val="38"/>
          <w:szCs w:val="38"/>
        </w:rPr>
        <w:t xml:space="preserve">Например, пусть популяция </w:t>
      </w:r>
      <w:r>
        <w:rPr>
          <w:i/>
          <w:iCs/>
          <w:sz w:val="38"/>
          <w:szCs w:val="38"/>
        </w:rPr>
        <w:t xml:space="preserve">Р </w:t>
      </w:r>
      <w:r>
        <w:rPr>
          <w:sz w:val="38"/>
          <w:szCs w:val="38"/>
        </w:rPr>
        <w:t xml:space="preserve">состоит из хромосом </w:t>
      </w:r>
      <w:r>
        <w:rPr>
          <w:i/>
          <w:iCs/>
          <w:sz w:val="38"/>
          <w:szCs w:val="38"/>
        </w:rPr>
        <w:t xml:space="preserve">Р1 </w:t>
      </w:r>
      <w:r>
        <w:rPr>
          <w:sz w:val="38"/>
          <w:szCs w:val="38"/>
        </w:rPr>
        <w:t xml:space="preserve">и </w:t>
      </w:r>
      <w:r>
        <w:rPr>
          <w:i/>
          <w:iCs/>
          <w:sz w:val="38"/>
          <w:szCs w:val="38"/>
        </w:rPr>
        <w:t xml:space="preserve">P2, </w:t>
      </w:r>
      <w:r>
        <w:rPr>
          <w:sz w:val="38"/>
          <w:szCs w:val="38"/>
        </w:rPr>
        <w:t>которые выступают</w:t>
      </w:r>
      <w:r>
        <w:rPr>
          <w:spacing w:val="-6"/>
          <w:sz w:val="38"/>
          <w:szCs w:val="38"/>
        </w:rPr>
        <w:t xml:space="preserve"> </w:t>
      </w:r>
      <w:r>
        <w:rPr>
          <w:sz w:val="38"/>
          <w:szCs w:val="38"/>
        </w:rPr>
        <w:t>в</w:t>
      </w:r>
      <w:r>
        <w:rPr>
          <w:spacing w:val="-7"/>
          <w:sz w:val="38"/>
          <w:szCs w:val="38"/>
        </w:rPr>
        <w:t xml:space="preserve"> </w:t>
      </w:r>
      <w:r>
        <w:rPr>
          <w:sz w:val="38"/>
          <w:szCs w:val="38"/>
        </w:rPr>
        <w:t>качестве</w:t>
      </w:r>
      <w:r>
        <w:rPr>
          <w:spacing w:val="-7"/>
          <w:sz w:val="38"/>
          <w:szCs w:val="38"/>
        </w:rPr>
        <w:t xml:space="preserve"> </w:t>
      </w:r>
      <w:r>
        <w:rPr>
          <w:sz w:val="38"/>
          <w:szCs w:val="38"/>
        </w:rPr>
        <w:t xml:space="preserve">родителей, </w:t>
      </w:r>
      <w:r>
        <w:rPr>
          <w:i/>
          <w:iCs/>
          <w:sz w:val="38"/>
          <w:szCs w:val="38"/>
        </w:rPr>
        <w:t>Р</w:t>
      </w:r>
      <w:r>
        <w:rPr>
          <w:i/>
          <w:iCs/>
          <w:spacing w:val="-6"/>
          <w:sz w:val="38"/>
          <w:szCs w:val="38"/>
        </w:rPr>
        <w:t xml:space="preserve"> </w:t>
      </w:r>
      <w:r>
        <w:rPr>
          <w:i/>
          <w:iCs/>
          <w:sz w:val="38"/>
          <w:szCs w:val="38"/>
        </w:rPr>
        <w:t>=</w:t>
      </w:r>
      <w:r>
        <w:rPr>
          <w:i/>
          <w:iCs/>
          <w:spacing w:val="-7"/>
          <w:sz w:val="38"/>
          <w:szCs w:val="38"/>
        </w:rPr>
        <w:t xml:space="preserve"> </w:t>
      </w:r>
      <w:r>
        <w:rPr>
          <w:i/>
          <w:iCs/>
          <w:sz w:val="38"/>
          <w:szCs w:val="38"/>
        </w:rPr>
        <w:t>{P1,</w:t>
      </w:r>
      <w:r>
        <w:rPr>
          <w:i/>
          <w:iCs/>
          <w:spacing w:val="-6"/>
          <w:sz w:val="38"/>
          <w:szCs w:val="38"/>
        </w:rPr>
        <w:t xml:space="preserve"> </w:t>
      </w:r>
      <w:r>
        <w:rPr>
          <w:i/>
          <w:iCs/>
          <w:sz w:val="38"/>
          <w:szCs w:val="38"/>
        </w:rPr>
        <w:t>P2}.</w:t>
      </w:r>
      <w:r>
        <w:rPr>
          <w:i/>
          <w:iCs/>
          <w:spacing w:val="-6"/>
          <w:sz w:val="38"/>
          <w:szCs w:val="38"/>
        </w:rPr>
        <w:t xml:space="preserve"> </w:t>
      </w:r>
      <w:r>
        <w:rPr>
          <w:sz w:val="38"/>
          <w:szCs w:val="38"/>
        </w:rPr>
        <w:t>Пусть</w:t>
      </w:r>
      <w:r>
        <w:rPr>
          <w:spacing w:val="-11"/>
          <w:sz w:val="38"/>
          <w:szCs w:val="38"/>
        </w:rPr>
        <w:t xml:space="preserve"> </w:t>
      </w:r>
      <w:r>
        <w:rPr>
          <w:sz w:val="38"/>
          <w:szCs w:val="38"/>
        </w:rPr>
        <w:t>первый</w:t>
      </w:r>
      <w:r>
        <w:rPr>
          <w:spacing w:val="-7"/>
          <w:sz w:val="38"/>
          <w:szCs w:val="38"/>
        </w:rPr>
        <w:t xml:space="preserve"> </w:t>
      </w:r>
      <w:r>
        <w:rPr>
          <w:sz w:val="38"/>
          <w:szCs w:val="38"/>
        </w:rPr>
        <w:t>и</w:t>
      </w:r>
      <w:r>
        <w:rPr>
          <w:spacing w:val="-9"/>
          <w:sz w:val="38"/>
          <w:szCs w:val="38"/>
        </w:rPr>
        <w:t xml:space="preserve"> </w:t>
      </w:r>
      <w:r>
        <w:rPr>
          <w:sz w:val="38"/>
          <w:szCs w:val="38"/>
        </w:rPr>
        <w:t xml:space="preserve">второй родители имеют вид </w:t>
      </w:r>
      <w:r>
        <w:rPr>
          <w:i/>
          <w:iCs/>
          <w:sz w:val="38"/>
          <w:szCs w:val="38"/>
        </w:rPr>
        <w:t xml:space="preserve">Р1 : </w:t>
      </w:r>
      <w:r>
        <w:rPr>
          <w:sz w:val="38"/>
          <w:szCs w:val="38"/>
        </w:rPr>
        <w:t xml:space="preserve">11111, </w:t>
      </w:r>
      <w:r>
        <w:rPr>
          <w:i/>
          <w:iCs/>
          <w:sz w:val="38"/>
          <w:szCs w:val="38"/>
        </w:rPr>
        <w:t xml:space="preserve">Р2 : </w:t>
      </w:r>
      <w:r>
        <w:rPr>
          <w:sz w:val="38"/>
          <w:szCs w:val="38"/>
        </w:rPr>
        <w:t>00000.</w:t>
      </w:r>
    </w:p>
    <w:p w14:paraId="7B49E10C" w14:textId="77777777" w:rsidR="003E23A1" w:rsidRDefault="003E23A1" w:rsidP="00D35DA9">
      <w:pPr>
        <w:pStyle w:val="a9"/>
        <w:rPr>
          <w:i/>
          <w:iCs/>
          <w:sz w:val="38"/>
          <w:szCs w:val="38"/>
        </w:rPr>
      </w:pPr>
      <w:r>
        <w:rPr>
          <w:sz w:val="38"/>
          <w:szCs w:val="38"/>
        </w:rPr>
        <w:t>Выберем</w:t>
      </w:r>
      <w:r>
        <w:rPr>
          <w:spacing w:val="-7"/>
          <w:sz w:val="38"/>
          <w:szCs w:val="38"/>
        </w:rPr>
        <w:t xml:space="preserve"> </w:t>
      </w:r>
      <w:r>
        <w:rPr>
          <w:sz w:val="38"/>
          <w:szCs w:val="38"/>
        </w:rPr>
        <w:t>точку</w:t>
      </w:r>
      <w:r>
        <w:rPr>
          <w:spacing w:val="-12"/>
          <w:sz w:val="38"/>
          <w:szCs w:val="38"/>
        </w:rPr>
        <w:t xml:space="preserve"> </w:t>
      </w:r>
      <w:r>
        <w:rPr>
          <w:sz w:val="38"/>
          <w:szCs w:val="38"/>
        </w:rPr>
        <w:t>оператора</w:t>
      </w:r>
      <w:r>
        <w:rPr>
          <w:spacing w:val="-13"/>
          <w:sz w:val="38"/>
          <w:szCs w:val="38"/>
        </w:rPr>
        <w:t xml:space="preserve"> </w:t>
      </w:r>
      <w:r>
        <w:rPr>
          <w:sz w:val="38"/>
          <w:szCs w:val="38"/>
        </w:rPr>
        <w:t>кроссинговера</w:t>
      </w:r>
      <w:r>
        <w:rPr>
          <w:spacing w:val="-13"/>
          <w:sz w:val="38"/>
          <w:szCs w:val="38"/>
        </w:rPr>
        <w:t xml:space="preserve"> </w:t>
      </w:r>
      <w:r>
        <w:rPr>
          <w:sz w:val="38"/>
          <w:szCs w:val="38"/>
        </w:rPr>
        <w:t>между вторым</w:t>
      </w:r>
      <w:r>
        <w:rPr>
          <w:spacing w:val="-11"/>
          <w:sz w:val="38"/>
          <w:szCs w:val="38"/>
        </w:rPr>
        <w:t xml:space="preserve"> </w:t>
      </w:r>
      <w:r>
        <w:rPr>
          <w:sz w:val="38"/>
          <w:szCs w:val="38"/>
        </w:rPr>
        <w:t>и</w:t>
      </w:r>
      <w:r>
        <w:rPr>
          <w:spacing w:val="-12"/>
          <w:sz w:val="38"/>
          <w:szCs w:val="38"/>
        </w:rPr>
        <w:t xml:space="preserve"> </w:t>
      </w:r>
      <w:r>
        <w:rPr>
          <w:sz w:val="38"/>
          <w:szCs w:val="38"/>
        </w:rPr>
        <w:t xml:space="preserve">третьим генами в </w:t>
      </w:r>
      <w:r>
        <w:rPr>
          <w:i/>
          <w:iCs/>
          <w:sz w:val="38"/>
          <w:szCs w:val="38"/>
        </w:rPr>
        <w:t>Р1, Р2.</w:t>
      </w:r>
    </w:p>
    <w:p w14:paraId="5C4B8B35" w14:textId="77777777" w:rsidR="003E23A1" w:rsidRDefault="003E23A1" w:rsidP="00D35DA9">
      <w:pPr>
        <w:pStyle w:val="a9"/>
        <w:rPr>
          <w:sz w:val="38"/>
          <w:szCs w:val="38"/>
        </w:rPr>
      </w:pPr>
      <w:r>
        <w:rPr>
          <w:sz w:val="38"/>
          <w:szCs w:val="38"/>
        </w:rPr>
        <w:t>Тогда, меняя элементы после точки оператора кроссинговера между двумя</w:t>
      </w:r>
      <w:r>
        <w:rPr>
          <w:spacing w:val="-11"/>
          <w:sz w:val="38"/>
          <w:szCs w:val="38"/>
        </w:rPr>
        <w:t xml:space="preserve"> </w:t>
      </w:r>
      <w:r>
        <w:rPr>
          <w:sz w:val="38"/>
          <w:szCs w:val="38"/>
        </w:rPr>
        <w:t>родителями,</w:t>
      </w:r>
      <w:r>
        <w:rPr>
          <w:spacing w:val="-8"/>
          <w:sz w:val="38"/>
          <w:szCs w:val="38"/>
        </w:rPr>
        <w:t xml:space="preserve"> </w:t>
      </w:r>
      <w:r>
        <w:rPr>
          <w:sz w:val="38"/>
          <w:szCs w:val="38"/>
        </w:rPr>
        <w:t>можно</w:t>
      </w:r>
      <w:r>
        <w:rPr>
          <w:spacing w:val="-12"/>
          <w:sz w:val="38"/>
          <w:szCs w:val="38"/>
        </w:rPr>
        <w:t xml:space="preserve"> </w:t>
      </w:r>
      <w:r>
        <w:rPr>
          <w:sz w:val="38"/>
          <w:szCs w:val="38"/>
        </w:rPr>
        <w:t>создать</w:t>
      </w:r>
      <w:r>
        <w:rPr>
          <w:spacing w:val="-9"/>
          <w:sz w:val="38"/>
          <w:szCs w:val="38"/>
        </w:rPr>
        <w:t xml:space="preserve"> </w:t>
      </w:r>
      <w:r>
        <w:rPr>
          <w:sz w:val="38"/>
          <w:szCs w:val="38"/>
        </w:rPr>
        <w:t>два</w:t>
      </w:r>
      <w:r>
        <w:rPr>
          <w:spacing w:val="-12"/>
          <w:sz w:val="38"/>
          <w:szCs w:val="38"/>
        </w:rPr>
        <w:t xml:space="preserve"> </w:t>
      </w:r>
      <w:r>
        <w:rPr>
          <w:sz w:val="38"/>
          <w:szCs w:val="38"/>
        </w:rPr>
        <w:t>новых</w:t>
      </w:r>
      <w:r>
        <w:rPr>
          <w:spacing w:val="-18"/>
          <w:sz w:val="38"/>
          <w:szCs w:val="38"/>
        </w:rPr>
        <w:t xml:space="preserve"> </w:t>
      </w:r>
      <w:r>
        <w:rPr>
          <w:sz w:val="38"/>
          <w:szCs w:val="38"/>
        </w:rPr>
        <w:t>потомка.</w:t>
      </w:r>
      <w:r>
        <w:rPr>
          <w:spacing w:val="-13"/>
          <w:sz w:val="38"/>
          <w:szCs w:val="38"/>
        </w:rPr>
        <w:t xml:space="preserve"> </w:t>
      </w:r>
      <w:r>
        <w:rPr>
          <w:sz w:val="38"/>
          <w:szCs w:val="38"/>
        </w:rPr>
        <w:t>В</w:t>
      </w:r>
      <w:r>
        <w:rPr>
          <w:spacing w:val="-13"/>
          <w:sz w:val="38"/>
          <w:szCs w:val="38"/>
        </w:rPr>
        <w:t xml:space="preserve"> </w:t>
      </w:r>
      <w:r>
        <w:rPr>
          <w:sz w:val="38"/>
          <w:szCs w:val="38"/>
        </w:rPr>
        <w:t>нашем примере получим:</w:t>
      </w:r>
    </w:p>
    <w:p w14:paraId="59286836" w14:textId="7BC9BC53" w:rsidR="003E23A1" w:rsidRDefault="003E23A1" w:rsidP="00D35DA9">
      <w:pPr>
        <w:pStyle w:val="a9"/>
        <w:rPr>
          <w:sz w:val="38"/>
          <w:szCs w:val="38"/>
        </w:rPr>
      </w:pPr>
      <w:r>
        <w:rPr>
          <w:noProof/>
          <w:sz w:val="20"/>
          <w:szCs w:val="20"/>
        </w:rPr>
        <w:drawing>
          <wp:inline distT="0" distB="0" distL="0" distR="0" wp14:anchorId="20B930FC" wp14:editId="66B9AA5E">
            <wp:extent cx="5098415" cy="2487295"/>
            <wp:effectExtent l="0" t="0" r="698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2D866" w14:textId="77777777" w:rsidR="003E23A1" w:rsidRDefault="003E23A1" w:rsidP="00D35DA9">
      <w:pPr>
        <w:pStyle w:val="a9"/>
        <w:rPr>
          <w:sz w:val="20"/>
          <w:szCs w:val="20"/>
        </w:rPr>
      </w:pPr>
    </w:p>
    <w:p w14:paraId="7FA4B9C3" w14:textId="77777777" w:rsidR="003E23A1" w:rsidRDefault="003E23A1" w:rsidP="00D35DA9">
      <w:pPr>
        <w:pStyle w:val="a9"/>
        <w:rPr>
          <w:sz w:val="20"/>
          <w:szCs w:val="20"/>
        </w:rPr>
      </w:pPr>
    </w:p>
    <w:p w14:paraId="6D775FA7" w14:textId="77777777" w:rsidR="003E23A1" w:rsidRDefault="003E23A1" w:rsidP="00D35DA9">
      <w:pPr>
        <w:pStyle w:val="a9"/>
        <w:rPr>
          <w:sz w:val="29"/>
          <w:szCs w:val="29"/>
        </w:rPr>
      </w:pPr>
    </w:p>
    <w:p w14:paraId="179D8694" w14:textId="77777777" w:rsidR="003E23A1" w:rsidRDefault="003E23A1" w:rsidP="00D35DA9">
      <w:pPr>
        <w:pStyle w:val="a9"/>
        <w:rPr>
          <w:sz w:val="20"/>
          <w:szCs w:val="20"/>
        </w:rPr>
      </w:pPr>
    </w:p>
    <w:p w14:paraId="11408774" w14:textId="77777777" w:rsidR="003E23A1" w:rsidRDefault="003E23A1" w:rsidP="00D35DA9">
      <w:pPr>
        <w:pStyle w:val="a9"/>
        <w:rPr>
          <w:sz w:val="20"/>
          <w:szCs w:val="20"/>
        </w:rPr>
      </w:pPr>
    </w:p>
    <w:p w14:paraId="73991CA4" w14:textId="77777777" w:rsidR="003E23A1" w:rsidRDefault="003E23A1" w:rsidP="00D35DA9">
      <w:pPr>
        <w:pStyle w:val="a9"/>
        <w:rPr>
          <w:sz w:val="20"/>
          <w:szCs w:val="20"/>
        </w:rPr>
      </w:pPr>
    </w:p>
    <w:p w14:paraId="53ECC5EC" w14:textId="77777777" w:rsidR="003E23A1" w:rsidRDefault="003E23A1" w:rsidP="00D35DA9">
      <w:pPr>
        <w:pStyle w:val="a9"/>
        <w:rPr>
          <w:sz w:val="20"/>
          <w:szCs w:val="20"/>
        </w:rPr>
      </w:pPr>
    </w:p>
    <w:p w14:paraId="3D71E2CC" w14:textId="77777777" w:rsidR="003E23A1" w:rsidRDefault="003E23A1" w:rsidP="00D35DA9">
      <w:pPr>
        <w:pStyle w:val="a9"/>
        <w:rPr>
          <w:sz w:val="20"/>
          <w:szCs w:val="20"/>
        </w:rPr>
      </w:pPr>
    </w:p>
    <w:p w14:paraId="551693CF" w14:textId="77777777" w:rsidR="003E23A1" w:rsidRDefault="003E23A1" w:rsidP="00D35DA9">
      <w:pPr>
        <w:pStyle w:val="a9"/>
        <w:rPr>
          <w:sz w:val="18"/>
          <w:szCs w:val="18"/>
        </w:rPr>
      </w:pPr>
    </w:p>
    <w:p w14:paraId="5E315506" w14:textId="77777777" w:rsidR="003E23A1" w:rsidRDefault="003E23A1" w:rsidP="00D35DA9">
      <w:pPr>
        <w:pStyle w:val="a9"/>
        <w:rPr>
          <w:sz w:val="52"/>
          <w:szCs w:val="52"/>
        </w:rPr>
      </w:pPr>
      <w:r>
        <w:rPr>
          <w:sz w:val="52"/>
          <w:szCs w:val="52"/>
        </w:rPr>
        <w:t>Одноточечный</w:t>
      </w:r>
      <w:r>
        <w:rPr>
          <w:spacing w:val="-22"/>
          <w:sz w:val="52"/>
          <w:szCs w:val="52"/>
        </w:rPr>
        <w:t xml:space="preserve"> </w:t>
      </w:r>
      <w:r>
        <w:rPr>
          <w:sz w:val="52"/>
          <w:szCs w:val="52"/>
        </w:rPr>
        <w:t>оператор</w:t>
      </w:r>
      <w:r>
        <w:rPr>
          <w:spacing w:val="-23"/>
          <w:sz w:val="52"/>
          <w:szCs w:val="52"/>
        </w:rPr>
        <w:t xml:space="preserve"> </w:t>
      </w:r>
      <w:r>
        <w:rPr>
          <w:sz w:val="52"/>
          <w:szCs w:val="52"/>
        </w:rPr>
        <w:t>кроссинговера</w:t>
      </w:r>
      <w:r>
        <w:rPr>
          <w:spacing w:val="77"/>
          <w:sz w:val="52"/>
          <w:szCs w:val="52"/>
        </w:rPr>
        <w:t xml:space="preserve"> </w:t>
      </w:r>
      <w:r>
        <w:rPr>
          <w:sz w:val="52"/>
          <w:szCs w:val="52"/>
        </w:rPr>
        <w:t>выполняется в три этапа:</w:t>
      </w:r>
    </w:p>
    <w:p w14:paraId="2597A571" w14:textId="77777777" w:rsidR="003E23A1" w:rsidRDefault="003E23A1" w:rsidP="00D35DA9">
      <w:pPr>
        <w:pStyle w:val="a9"/>
        <w:rPr>
          <w:i/>
          <w:iCs/>
          <w:spacing w:val="-4"/>
          <w:sz w:val="52"/>
          <w:szCs w:val="52"/>
        </w:rPr>
      </w:pPr>
      <w:r>
        <w:rPr>
          <w:sz w:val="52"/>
          <w:szCs w:val="52"/>
        </w:rPr>
        <w:t>Две</w:t>
      </w:r>
      <w:r>
        <w:rPr>
          <w:spacing w:val="-18"/>
          <w:sz w:val="52"/>
          <w:szCs w:val="52"/>
        </w:rPr>
        <w:t xml:space="preserve"> </w:t>
      </w:r>
      <w:r>
        <w:rPr>
          <w:sz w:val="52"/>
          <w:szCs w:val="52"/>
        </w:rPr>
        <w:t>хромосомы</w:t>
      </w:r>
      <w:r>
        <w:rPr>
          <w:spacing w:val="-6"/>
          <w:sz w:val="52"/>
          <w:szCs w:val="52"/>
        </w:rPr>
        <w:t xml:space="preserve"> </w:t>
      </w:r>
      <w:r>
        <w:rPr>
          <w:i/>
          <w:iCs/>
          <w:sz w:val="52"/>
          <w:szCs w:val="52"/>
        </w:rPr>
        <w:t>А</w:t>
      </w:r>
      <w:r>
        <w:rPr>
          <w:i/>
          <w:iCs/>
          <w:spacing w:val="-18"/>
          <w:sz w:val="52"/>
          <w:szCs w:val="52"/>
        </w:rPr>
        <w:t xml:space="preserve"> </w:t>
      </w:r>
      <w:r>
        <w:rPr>
          <w:i/>
          <w:iCs/>
          <w:sz w:val="52"/>
          <w:szCs w:val="52"/>
        </w:rPr>
        <w:t>=</w:t>
      </w:r>
      <w:r>
        <w:rPr>
          <w:i/>
          <w:iCs/>
          <w:spacing w:val="-15"/>
          <w:sz w:val="52"/>
          <w:szCs w:val="52"/>
        </w:rPr>
        <w:t xml:space="preserve"> </w:t>
      </w:r>
      <w:r>
        <w:rPr>
          <w:i/>
          <w:iCs/>
          <w:sz w:val="52"/>
          <w:szCs w:val="52"/>
        </w:rPr>
        <w:t>а1,а2,...</w:t>
      </w:r>
      <w:r>
        <w:rPr>
          <w:i/>
          <w:iCs/>
          <w:spacing w:val="-15"/>
          <w:sz w:val="52"/>
          <w:szCs w:val="52"/>
        </w:rPr>
        <w:t xml:space="preserve"> </w:t>
      </w:r>
      <w:r>
        <w:rPr>
          <w:sz w:val="52"/>
          <w:szCs w:val="52"/>
        </w:rPr>
        <w:t>,</w:t>
      </w:r>
      <w:r>
        <w:rPr>
          <w:spacing w:val="-18"/>
          <w:sz w:val="52"/>
          <w:szCs w:val="52"/>
        </w:rPr>
        <w:t xml:space="preserve"> </w:t>
      </w:r>
      <w:proofErr w:type="spellStart"/>
      <w:r>
        <w:rPr>
          <w:sz w:val="52"/>
          <w:szCs w:val="52"/>
        </w:rPr>
        <w:t>аL</w:t>
      </w:r>
      <w:proofErr w:type="spellEnd"/>
      <w:r>
        <w:rPr>
          <w:sz w:val="52"/>
          <w:szCs w:val="52"/>
        </w:rPr>
        <w:t>,</w:t>
      </w:r>
      <w:r>
        <w:rPr>
          <w:spacing w:val="-16"/>
          <w:sz w:val="52"/>
          <w:szCs w:val="52"/>
        </w:rPr>
        <w:t xml:space="preserve"> </w:t>
      </w:r>
      <w:r>
        <w:rPr>
          <w:sz w:val="52"/>
          <w:szCs w:val="52"/>
        </w:rPr>
        <w:t>и</w:t>
      </w:r>
      <w:r>
        <w:rPr>
          <w:spacing w:val="-16"/>
          <w:sz w:val="52"/>
          <w:szCs w:val="52"/>
        </w:rPr>
        <w:t xml:space="preserve"> </w:t>
      </w:r>
      <w:r>
        <w:rPr>
          <w:i/>
          <w:iCs/>
          <w:sz w:val="52"/>
          <w:szCs w:val="52"/>
        </w:rPr>
        <w:t>В</w:t>
      </w:r>
      <w:r>
        <w:rPr>
          <w:i/>
          <w:iCs/>
          <w:spacing w:val="-19"/>
          <w:sz w:val="52"/>
          <w:szCs w:val="52"/>
        </w:rPr>
        <w:t xml:space="preserve"> </w:t>
      </w:r>
      <w:r>
        <w:rPr>
          <w:sz w:val="52"/>
          <w:szCs w:val="52"/>
        </w:rPr>
        <w:t>=</w:t>
      </w:r>
      <w:r>
        <w:rPr>
          <w:spacing w:val="-14"/>
          <w:sz w:val="52"/>
          <w:szCs w:val="52"/>
        </w:rPr>
        <w:t xml:space="preserve"> </w:t>
      </w:r>
      <w:r>
        <w:rPr>
          <w:i/>
          <w:iCs/>
          <w:sz w:val="52"/>
          <w:szCs w:val="52"/>
        </w:rPr>
        <w:t>а1’,а2’,</w:t>
      </w:r>
      <w:r>
        <w:rPr>
          <w:sz w:val="52"/>
          <w:szCs w:val="52"/>
        </w:rPr>
        <w:t>...</w:t>
      </w:r>
      <w:r>
        <w:rPr>
          <w:spacing w:val="-12"/>
          <w:sz w:val="52"/>
          <w:szCs w:val="52"/>
        </w:rPr>
        <w:t xml:space="preserve"> </w:t>
      </w:r>
      <w:r>
        <w:rPr>
          <w:i/>
          <w:iCs/>
          <w:spacing w:val="-4"/>
          <w:sz w:val="52"/>
          <w:szCs w:val="52"/>
        </w:rPr>
        <w:t>,</w:t>
      </w:r>
      <w:proofErr w:type="spellStart"/>
      <w:r>
        <w:rPr>
          <w:i/>
          <w:iCs/>
          <w:spacing w:val="-4"/>
          <w:sz w:val="52"/>
          <w:szCs w:val="52"/>
        </w:rPr>
        <w:t>aL</w:t>
      </w:r>
      <w:proofErr w:type="spellEnd"/>
      <w:r>
        <w:rPr>
          <w:i/>
          <w:iCs/>
          <w:spacing w:val="-4"/>
          <w:sz w:val="52"/>
          <w:szCs w:val="52"/>
        </w:rPr>
        <w:t>’</w:t>
      </w:r>
    </w:p>
    <w:p w14:paraId="45B2A6DC" w14:textId="77777777" w:rsidR="003E23A1" w:rsidRDefault="003E23A1" w:rsidP="00D35DA9">
      <w:pPr>
        <w:pStyle w:val="a9"/>
        <w:rPr>
          <w:spacing w:val="-2"/>
          <w:sz w:val="52"/>
          <w:szCs w:val="52"/>
        </w:rPr>
      </w:pPr>
      <w:r>
        <w:rPr>
          <w:spacing w:val="-2"/>
          <w:sz w:val="52"/>
          <w:szCs w:val="52"/>
        </w:rPr>
        <w:t>выбираются</w:t>
      </w:r>
    </w:p>
    <w:p w14:paraId="71B81259" w14:textId="77777777" w:rsidR="003E23A1" w:rsidRDefault="003E23A1" w:rsidP="00D35DA9">
      <w:pPr>
        <w:pStyle w:val="a9"/>
        <w:rPr>
          <w:spacing w:val="-2"/>
          <w:sz w:val="52"/>
          <w:szCs w:val="52"/>
        </w:rPr>
      </w:pPr>
      <w:r>
        <w:rPr>
          <w:sz w:val="52"/>
          <w:szCs w:val="52"/>
        </w:rPr>
        <w:t>случайно</w:t>
      </w:r>
      <w:r>
        <w:rPr>
          <w:spacing w:val="-18"/>
          <w:sz w:val="52"/>
          <w:szCs w:val="52"/>
        </w:rPr>
        <w:t xml:space="preserve"> </w:t>
      </w:r>
      <w:r>
        <w:rPr>
          <w:sz w:val="52"/>
          <w:szCs w:val="52"/>
        </w:rPr>
        <w:t>из</w:t>
      </w:r>
      <w:r>
        <w:rPr>
          <w:spacing w:val="-16"/>
          <w:sz w:val="52"/>
          <w:szCs w:val="52"/>
        </w:rPr>
        <w:t xml:space="preserve"> </w:t>
      </w:r>
      <w:r>
        <w:rPr>
          <w:sz w:val="52"/>
          <w:szCs w:val="52"/>
        </w:rPr>
        <w:t>текущей</w:t>
      </w:r>
      <w:r>
        <w:rPr>
          <w:spacing w:val="-22"/>
          <w:sz w:val="52"/>
          <w:szCs w:val="52"/>
        </w:rPr>
        <w:t xml:space="preserve"> </w:t>
      </w:r>
      <w:r>
        <w:rPr>
          <w:spacing w:val="-2"/>
          <w:sz w:val="52"/>
          <w:szCs w:val="52"/>
        </w:rPr>
        <w:t>популяции.</w:t>
      </w:r>
    </w:p>
    <w:p w14:paraId="3DA4C4A9" w14:textId="77777777" w:rsidR="003E23A1" w:rsidRDefault="003E23A1" w:rsidP="00D35DA9">
      <w:pPr>
        <w:pStyle w:val="a9"/>
        <w:rPr>
          <w:spacing w:val="-2"/>
          <w:sz w:val="52"/>
          <w:szCs w:val="52"/>
        </w:rPr>
      </w:pPr>
      <w:r>
        <w:rPr>
          <w:sz w:val="52"/>
          <w:szCs w:val="52"/>
        </w:rPr>
        <w:lastRenderedPageBreak/>
        <w:t>Число</w:t>
      </w:r>
      <w:r>
        <w:rPr>
          <w:spacing w:val="-9"/>
          <w:sz w:val="52"/>
          <w:szCs w:val="52"/>
        </w:rPr>
        <w:t xml:space="preserve"> </w:t>
      </w:r>
      <w:r>
        <w:rPr>
          <w:i/>
          <w:iCs/>
          <w:sz w:val="52"/>
          <w:szCs w:val="52"/>
        </w:rPr>
        <w:t>k</w:t>
      </w:r>
      <w:r>
        <w:rPr>
          <w:i/>
          <w:iCs/>
          <w:spacing w:val="-12"/>
          <w:sz w:val="52"/>
          <w:szCs w:val="52"/>
        </w:rPr>
        <w:t xml:space="preserve"> </w:t>
      </w:r>
      <w:r>
        <w:rPr>
          <w:sz w:val="52"/>
          <w:szCs w:val="52"/>
        </w:rPr>
        <w:t>выбирается</w:t>
      </w:r>
      <w:r>
        <w:rPr>
          <w:spacing w:val="-10"/>
          <w:sz w:val="52"/>
          <w:szCs w:val="52"/>
        </w:rPr>
        <w:t xml:space="preserve"> </w:t>
      </w:r>
      <w:r>
        <w:rPr>
          <w:sz w:val="52"/>
          <w:szCs w:val="52"/>
        </w:rPr>
        <w:t>из</w:t>
      </w:r>
      <w:r>
        <w:rPr>
          <w:spacing w:val="-10"/>
          <w:sz w:val="52"/>
          <w:szCs w:val="52"/>
        </w:rPr>
        <w:t xml:space="preserve"> </w:t>
      </w:r>
      <w:r>
        <w:rPr>
          <w:sz w:val="52"/>
          <w:szCs w:val="52"/>
        </w:rPr>
        <w:t>{1,2,</w:t>
      </w:r>
      <w:r>
        <w:rPr>
          <w:spacing w:val="-11"/>
          <w:sz w:val="52"/>
          <w:szCs w:val="52"/>
        </w:rPr>
        <w:t xml:space="preserve"> </w:t>
      </w:r>
      <w:r>
        <w:rPr>
          <w:sz w:val="52"/>
          <w:szCs w:val="52"/>
        </w:rPr>
        <w:t>...,L—</w:t>
      </w:r>
      <w:r>
        <w:rPr>
          <w:spacing w:val="-5"/>
          <w:sz w:val="52"/>
          <w:szCs w:val="52"/>
        </w:rPr>
        <w:t xml:space="preserve"> </w:t>
      </w:r>
      <w:r>
        <w:rPr>
          <w:sz w:val="52"/>
          <w:szCs w:val="52"/>
        </w:rPr>
        <w:t>1}</w:t>
      </w:r>
      <w:r>
        <w:rPr>
          <w:spacing w:val="-14"/>
          <w:sz w:val="52"/>
          <w:szCs w:val="52"/>
        </w:rPr>
        <w:t xml:space="preserve"> </w:t>
      </w:r>
      <w:r>
        <w:rPr>
          <w:spacing w:val="-2"/>
          <w:sz w:val="52"/>
          <w:szCs w:val="52"/>
        </w:rPr>
        <w:t>также</w:t>
      </w:r>
    </w:p>
    <w:p w14:paraId="7519699F" w14:textId="77777777" w:rsidR="003E23A1" w:rsidRDefault="003E23A1" w:rsidP="00D35DA9">
      <w:pPr>
        <w:pStyle w:val="a9"/>
        <w:rPr>
          <w:spacing w:val="-2"/>
          <w:sz w:val="52"/>
          <w:szCs w:val="52"/>
        </w:rPr>
      </w:pPr>
      <w:r>
        <w:rPr>
          <w:sz w:val="52"/>
          <w:szCs w:val="52"/>
        </w:rPr>
        <w:t xml:space="preserve">случайно. Здесь L — длина хромосомы, </w:t>
      </w:r>
      <w:r>
        <w:rPr>
          <w:i/>
          <w:iCs/>
          <w:sz w:val="52"/>
          <w:szCs w:val="52"/>
        </w:rPr>
        <w:t xml:space="preserve">k — </w:t>
      </w:r>
      <w:r>
        <w:rPr>
          <w:sz w:val="52"/>
          <w:szCs w:val="52"/>
        </w:rPr>
        <w:t>точка оператора</w:t>
      </w:r>
      <w:r>
        <w:rPr>
          <w:spacing w:val="-20"/>
          <w:sz w:val="52"/>
          <w:szCs w:val="52"/>
        </w:rPr>
        <w:t xml:space="preserve"> </w:t>
      </w:r>
      <w:r>
        <w:rPr>
          <w:sz w:val="52"/>
          <w:szCs w:val="52"/>
        </w:rPr>
        <w:t>кроссинговера</w:t>
      </w:r>
      <w:r>
        <w:rPr>
          <w:spacing w:val="-17"/>
          <w:sz w:val="52"/>
          <w:szCs w:val="52"/>
        </w:rPr>
        <w:t xml:space="preserve"> </w:t>
      </w:r>
      <w:r>
        <w:rPr>
          <w:sz w:val="52"/>
          <w:szCs w:val="52"/>
        </w:rPr>
        <w:t>(номер,</w:t>
      </w:r>
      <w:r>
        <w:rPr>
          <w:spacing w:val="-18"/>
          <w:sz w:val="52"/>
          <w:szCs w:val="52"/>
        </w:rPr>
        <w:t xml:space="preserve"> </w:t>
      </w:r>
      <w:r>
        <w:rPr>
          <w:sz w:val="52"/>
          <w:szCs w:val="52"/>
        </w:rPr>
        <w:t>значение</w:t>
      </w:r>
      <w:r>
        <w:rPr>
          <w:spacing w:val="-24"/>
          <w:sz w:val="52"/>
          <w:szCs w:val="52"/>
        </w:rPr>
        <w:t xml:space="preserve"> </w:t>
      </w:r>
      <w:r>
        <w:rPr>
          <w:sz w:val="52"/>
          <w:szCs w:val="52"/>
        </w:rPr>
        <w:t>или</w:t>
      </w:r>
      <w:r>
        <w:rPr>
          <w:spacing w:val="-16"/>
          <w:sz w:val="52"/>
          <w:szCs w:val="52"/>
        </w:rPr>
        <w:t xml:space="preserve"> </w:t>
      </w:r>
      <w:r>
        <w:rPr>
          <w:sz w:val="52"/>
          <w:szCs w:val="52"/>
        </w:rPr>
        <w:t xml:space="preserve">код гена, после которого выполняется разрез </w:t>
      </w:r>
      <w:r>
        <w:rPr>
          <w:spacing w:val="-2"/>
          <w:sz w:val="52"/>
          <w:szCs w:val="52"/>
        </w:rPr>
        <w:t>хромосомы).</w:t>
      </w:r>
    </w:p>
    <w:p w14:paraId="6AF5FDFB" w14:textId="77777777" w:rsidR="003E23A1" w:rsidRDefault="003E23A1" w:rsidP="00D35DA9">
      <w:pPr>
        <w:pStyle w:val="a9"/>
        <w:rPr>
          <w:sz w:val="52"/>
          <w:szCs w:val="52"/>
        </w:rPr>
      </w:pPr>
      <w:r>
        <w:rPr>
          <w:sz w:val="52"/>
          <w:szCs w:val="52"/>
        </w:rPr>
        <w:t>Две</w:t>
      </w:r>
      <w:r>
        <w:rPr>
          <w:spacing w:val="-10"/>
          <w:sz w:val="52"/>
          <w:szCs w:val="52"/>
        </w:rPr>
        <w:t xml:space="preserve"> </w:t>
      </w:r>
      <w:r>
        <w:rPr>
          <w:sz w:val="52"/>
          <w:szCs w:val="52"/>
        </w:rPr>
        <w:t>новые</w:t>
      </w:r>
      <w:r>
        <w:rPr>
          <w:spacing w:val="-9"/>
          <w:sz w:val="52"/>
          <w:szCs w:val="52"/>
        </w:rPr>
        <w:t xml:space="preserve"> </w:t>
      </w:r>
      <w:r>
        <w:rPr>
          <w:sz w:val="52"/>
          <w:szCs w:val="52"/>
        </w:rPr>
        <w:t>хромосомы формируются</w:t>
      </w:r>
      <w:r>
        <w:rPr>
          <w:spacing w:val="-5"/>
          <w:sz w:val="52"/>
          <w:szCs w:val="52"/>
        </w:rPr>
        <w:t xml:space="preserve"> </w:t>
      </w:r>
      <w:r>
        <w:rPr>
          <w:sz w:val="52"/>
          <w:szCs w:val="52"/>
        </w:rPr>
        <w:t>из</w:t>
      </w:r>
      <w:r>
        <w:rPr>
          <w:spacing w:val="-7"/>
          <w:sz w:val="52"/>
          <w:szCs w:val="52"/>
        </w:rPr>
        <w:t xml:space="preserve"> </w:t>
      </w:r>
      <w:r>
        <w:rPr>
          <w:sz w:val="52"/>
          <w:szCs w:val="52"/>
        </w:rPr>
        <w:t>А</w:t>
      </w:r>
      <w:r>
        <w:rPr>
          <w:spacing w:val="-10"/>
          <w:sz w:val="52"/>
          <w:szCs w:val="52"/>
        </w:rPr>
        <w:t xml:space="preserve"> </w:t>
      </w:r>
      <w:r>
        <w:rPr>
          <w:sz w:val="52"/>
          <w:szCs w:val="52"/>
        </w:rPr>
        <w:t>и</w:t>
      </w:r>
      <w:r>
        <w:rPr>
          <w:spacing w:val="-10"/>
          <w:sz w:val="52"/>
          <w:szCs w:val="52"/>
        </w:rPr>
        <w:t xml:space="preserve"> </w:t>
      </w:r>
      <w:r>
        <w:rPr>
          <w:sz w:val="52"/>
          <w:szCs w:val="52"/>
        </w:rPr>
        <w:t>В</w:t>
      </w:r>
      <w:r>
        <w:rPr>
          <w:spacing w:val="-10"/>
          <w:sz w:val="52"/>
          <w:szCs w:val="52"/>
        </w:rPr>
        <w:t xml:space="preserve"> </w:t>
      </w:r>
      <w:r>
        <w:rPr>
          <w:sz w:val="52"/>
          <w:szCs w:val="52"/>
        </w:rPr>
        <w:t>путем перестановок элементов согласно правилу:</w:t>
      </w:r>
    </w:p>
    <w:p w14:paraId="7A1D84E2" w14:textId="2F8C3E74" w:rsidR="003E23A1" w:rsidRDefault="003E23A1" w:rsidP="00D35DA9">
      <w:pPr>
        <w:pStyle w:val="a9"/>
        <w:rPr>
          <w:sz w:val="52"/>
          <w:szCs w:val="52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7B98ECA4" wp14:editId="14738A45">
            <wp:extent cx="2033905" cy="461010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90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FD84C" w14:textId="77777777" w:rsidR="003E23A1" w:rsidRDefault="003E23A1" w:rsidP="00D35DA9">
      <w:pPr>
        <w:pStyle w:val="a9"/>
        <w:rPr>
          <w:sz w:val="20"/>
          <w:szCs w:val="20"/>
        </w:rPr>
      </w:pPr>
    </w:p>
    <w:p w14:paraId="1899C1BD" w14:textId="77777777" w:rsidR="003E23A1" w:rsidRDefault="003E23A1" w:rsidP="00D35DA9">
      <w:pPr>
        <w:pStyle w:val="a9"/>
        <w:rPr>
          <w:sz w:val="20"/>
          <w:szCs w:val="20"/>
        </w:rPr>
      </w:pPr>
    </w:p>
    <w:p w14:paraId="5DAA393D" w14:textId="77777777" w:rsidR="003E23A1" w:rsidRDefault="003E23A1" w:rsidP="00D35DA9">
      <w:pPr>
        <w:pStyle w:val="a9"/>
        <w:rPr>
          <w:sz w:val="20"/>
          <w:szCs w:val="20"/>
        </w:rPr>
      </w:pPr>
    </w:p>
    <w:p w14:paraId="6662C13C" w14:textId="77777777" w:rsidR="003E23A1" w:rsidRDefault="003E23A1" w:rsidP="00D35DA9">
      <w:pPr>
        <w:pStyle w:val="a9"/>
        <w:rPr>
          <w:sz w:val="20"/>
          <w:szCs w:val="20"/>
        </w:rPr>
      </w:pPr>
    </w:p>
    <w:p w14:paraId="759C0019" w14:textId="77777777" w:rsidR="003E23A1" w:rsidRDefault="003E23A1" w:rsidP="00D35DA9">
      <w:pPr>
        <w:pStyle w:val="a9"/>
        <w:rPr>
          <w:sz w:val="20"/>
          <w:szCs w:val="20"/>
        </w:rPr>
      </w:pPr>
    </w:p>
    <w:p w14:paraId="7CBCAF19" w14:textId="77777777" w:rsidR="003E23A1" w:rsidRDefault="003E23A1" w:rsidP="00D35DA9">
      <w:pPr>
        <w:pStyle w:val="a9"/>
        <w:rPr>
          <w:sz w:val="22"/>
        </w:rPr>
      </w:pPr>
    </w:p>
    <w:p w14:paraId="6D964133" w14:textId="00DD7B54" w:rsidR="003E23A1" w:rsidRDefault="003E23A1" w:rsidP="00D35DA9">
      <w:pPr>
        <w:pStyle w:val="a9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4BB3927" wp14:editId="3647F061">
            <wp:extent cx="5940425" cy="133921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029C1" w14:textId="77777777" w:rsidR="003E23A1" w:rsidRDefault="003E23A1" w:rsidP="00D35DA9">
      <w:pPr>
        <w:pStyle w:val="a9"/>
        <w:rPr>
          <w:sz w:val="20"/>
          <w:szCs w:val="20"/>
        </w:rPr>
      </w:pPr>
    </w:p>
    <w:p w14:paraId="765E9E10" w14:textId="77777777" w:rsidR="003E23A1" w:rsidRDefault="003E23A1" w:rsidP="00D35DA9">
      <w:pPr>
        <w:pStyle w:val="a9"/>
        <w:rPr>
          <w:sz w:val="20"/>
          <w:szCs w:val="20"/>
        </w:rPr>
      </w:pPr>
    </w:p>
    <w:p w14:paraId="26E2BA8F" w14:textId="77777777" w:rsidR="003E23A1" w:rsidRDefault="003E23A1" w:rsidP="00D35DA9">
      <w:pPr>
        <w:pStyle w:val="a9"/>
        <w:rPr>
          <w:sz w:val="20"/>
          <w:szCs w:val="20"/>
        </w:rPr>
      </w:pPr>
    </w:p>
    <w:p w14:paraId="631BC568" w14:textId="77777777" w:rsidR="003E23A1" w:rsidRDefault="003E23A1" w:rsidP="00D35DA9">
      <w:pPr>
        <w:pStyle w:val="a9"/>
        <w:rPr>
          <w:sz w:val="20"/>
          <w:szCs w:val="20"/>
        </w:rPr>
      </w:pPr>
    </w:p>
    <w:p w14:paraId="3B710F3B" w14:textId="77777777" w:rsidR="003E23A1" w:rsidRDefault="003E23A1" w:rsidP="00D35DA9">
      <w:pPr>
        <w:pStyle w:val="a9"/>
        <w:rPr>
          <w:sz w:val="16"/>
          <w:szCs w:val="16"/>
        </w:rPr>
      </w:pPr>
    </w:p>
    <w:p w14:paraId="7B622C36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42"/>
          <w:szCs w:val="42"/>
        </w:rPr>
      </w:pPr>
      <w:r>
        <w:rPr>
          <w:sz w:val="42"/>
          <w:szCs w:val="42"/>
        </w:rPr>
        <w:t>После</w:t>
      </w:r>
      <w:r>
        <w:rPr>
          <w:spacing w:val="-11"/>
          <w:sz w:val="42"/>
          <w:szCs w:val="42"/>
        </w:rPr>
        <w:t xml:space="preserve"> </w:t>
      </w:r>
      <w:r>
        <w:rPr>
          <w:sz w:val="42"/>
          <w:szCs w:val="42"/>
        </w:rPr>
        <w:t>применения</w:t>
      </w:r>
      <w:r>
        <w:rPr>
          <w:spacing w:val="-20"/>
          <w:sz w:val="42"/>
          <w:szCs w:val="42"/>
        </w:rPr>
        <w:t xml:space="preserve"> </w:t>
      </w:r>
      <w:r>
        <w:rPr>
          <w:sz w:val="42"/>
          <w:szCs w:val="42"/>
        </w:rPr>
        <w:t>оператора</w:t>
      </w:r>
      <w:r>
        <w:rPr>
          <w:spacing w:val="-18"/>
          <w:sz w:val="42"/>
          <w:szCs w:val="42"/>
        </w:rPr>
        <w:t xml:space="preserve"> </w:t>
      </w:r>
      <w:r>
        <w:rPr>
          <w:sz w:val="42"/>
          <w:szCs w:val="42"/>
        </w:rPr>
        <w:t>кроссинговера</w:t>
      </w:r>
      <w:r>
        <w:rPr>
          <w:spacing w:val="-17"/>
          <w:sz w:val="42"/>
          <w:szCs w:val="42"/>
        </w:rPr>
        <w:t xml:space="preserve"> </w:t>
      </w:r>
      <w:r>
        <w:rPr>
          <w:sz w:val="42"/>
          <w:szCs w:val="42"/>
        </w:rPr>
        <w:t>имеем</w:t>
      </w:r>
      <w:r>
        <w:rPr>
          <w:spacing w:val="-16"/>
          <w:sz w:val="42"/>
          <w:szCs w:val="42"/>
        </w:rPr>
        <w:t xml:space="preserve"> </w:t>
      </w:r>
      <w:r>
        <w:rPr>
          <w:sz w:val="42"/>
          <w:szCs w:val="42"/>
        </w:rPr>
        <w:t>две</w:t>
      </w:r>
      <w:r>
        <w:rPr>
          <w:spacing w:val="-10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старые</w:t>
      </w:r>
    </w:p>
    <w:p w14:paraId="00471566" w14:textId="77777777" w:rsidR="003E23A1" w:rsidRDefault="003E23A1" w:rsidP="00D35DA9">
      <w:pPr>
        <w:pStyle w:val="a9"/>
        <w:rPr>
          <w:spacing w:val="-2"/>
        </w:rPr>
      </w:pPr>
      <w:r>
        <w:t>хромосомы</w:t>
      </w:r>
      <w:r>
        <w:rPr>
          <w:spacing w:val="-15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всегда</w:t>
      </w:r>
      <w:r>
        <w:rPr>
          <w:spacing w:val="-15"/>
        </w:rPr>
        <w:t xml:space="preserve"> </w:t>
      </w:r>
      <w:r>
        <w:t>получаем</w:t>
      </w:r>
      <w:r>
        <w:rPr>
          <w:spacing w:val="-15"/>
        </w:rPr>
        <w:t xml:space="preserve"> </w:t>
      </w:r>
      <w:r>
        <w:t>две</w:t>
      </w:r>
      <w:r>
        <w:rPr>
          <w:spacing w:val="-10"/>
        </w:rPr>
        <w:t xml:space="preserve"> </w:t>
      </w:r>
      <w:r>
        <w:t>новые</w:t>
      </w:r>
      <w:r>
        <w:rPr>
          <w:spacing w:val="-15"/>
        </w:rPr>
        <w:t xml:space="preserve"> </w:t>
      </w:r>
      <w:r>
        <w:rPr>
          <w:spacing w:val="-2"/>
        </w:rPr>
        <w:t>хромосомы.</w:t>
      </w:r>
    </w:p>
    <w:p w14:paraId="420C8E3F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42"/>
          <w:szCs w:val="42"/>
        </w:rPr>
      </w:pPr>
      <w:r>
        <w:rPr>
          <w:spacing w:val="-2"/>
          <w:sz w:val="42"/>
          <w:szCs w:val="42"/>
        </w:rPr>
        <w:t>Схематически</w:t>
      </w:r>
      <w:r>
        <w:rPr>
          <w:spacing w:val="-15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простой</w:t>
      </w:r>
      <w:r>
        <w:rPr>
          <w:spacing w:val="2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оператор</w:t>
      </w:r>
      <w:r>
        <w:rPr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кроссинговера</w:t>
      </w:r>
      <w:r>
        <w:rPr>
          <w:spacing w:val="-5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показывает</w:t>
      </w:r>
    </w:p>
    <w:p w14:paraId="76B9D676" w14:textId="77777777" w:rsidR="003E23A1" w:rsidRDefault="003E23A1" w:rsidP="00D35DA9">
      <w:pPr>
        <w:pStyle w:val="a9"/>
        <w:rPr>
          <w:spacing w:val="-2"/>
        </w:rPr>
      </w:pPr>
      <w:r>
        <w:t>преобразование</w:t>
      </w:r>
      <w:r>
        <w:rPr>
          <w:spacing w:val="-20"/>
        </w:rPr>
        <w:t xml:space="preserve"> </w:t>
      </w:r>
      <w:r>
        <w:t>двух</w:t>
      </w:r>
      <w:r>
        <w:rPr>
          <w:spacing w:val="-14"/>
        </w:rPr>
        <w:t xml:space="preserve"> </w:t>
      </w:r>
      <w:r>
        <w:t>хромосом</w:t>
      </w:r>
      <w:r>
        <w:rPr>
          <w:spacing w:val="-3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частичный</w:t>
      </w:r>
      <w:r>
        <w:rPr>
          <w:spacing w:val="-16"/>
        </w:rPr>
        <w:t xml:space="preserve"> </w:t>
      </w:r>
      <w:r>
        <w:rPr>
          <w:spacing w:val="-2"/>
        </w:rPr>
        <w:t>обмен</w:t>
      </w:r>
    </w:p>
    <w:p w14:paraId="52655158" w14:textId="77777777" w:rsidR="003E23A1" w:rsidRDefault="003E23A1" w:rsidP="00D35DA9">
      <w:pPr>
        <w:pStyle w:val="a9"/>
        <w:rPr>
          <w:spacing w:val="-2"/>
        </w:rPr>
      </w:pPr>
      <w:r>
        <w:t>информацией</w:t>
      </w:r>
      <w:r>
        <w:rPr>
          <w:spacing w:val="-26"/>
        </w:rPr>
        <w:t xml:space="preserve"> </w:t>
      </w:r>
      <w:r>
        <w:t>между</w:t>
      </w:r>
      <w:r>
        <w:rPr>
          <w:spacing w:val="-15"/>
        </w:rPr>
        <w:t xml:space="preserve"> </w:t>
      </w:r>
      <w:r>
        <w:t>ними,</w:t>
      </w:r>
      <w:r>
        <w:rPr>
          <w:spacing w:val="-20"/>
        </w:rPr>
        <w:t xml:space="preserve"> </w:t>
      </w:r>
      <w:r>
        <w:t>использующий</w:t>
      </w:r>
      <w:r>
        <w:rPr>
          <w:spacing w:val="-24"/>
        </w:rPr>
        <w:t xml:space="preserve"> </w:t>
      </w:r>
      <w:r>
        <w:t>точку</w:t>
      </w:r>
      <w:r>
        <w:rPr>
          <w:spacing w:val="-7"/>
        </w:rPr>
        <w:t xml:space="preserve"> </w:t>
      </w:r>
      <w:r>
        <w:rPr>
          <w:spacing w:val="-2"/>
        </w:rPr>
        <w:t>разрыва,</w:t>
      </w:r>
    </w:p>
    <w:p w14:paraId="13EE8D24" w14:textId="77777777" w:rsidR="003E23A1" w:rsidRDefault="003E23A1" w:rsidP="00D35DA9">
      <w:pPr>
        <w:pStyle w:val="a9"/>
        <w:rPr>
          <w:spacing w:val="-2"/>
        </w:rPr>
      </w:pPr>
      <w:r>
        <w:t>выбранную</w:t>
      </w:r>
      <w:r>
        <w:rPr>
          <w:spacing w:val="-18"/>
        </w:rPr>
        <w:t xml:space="preserve"> </w:t>
      </w:r>
      <w:r>
        <w:rPr>
          <w:spacing w:val="-2"/>
        </w:rPr>
        <w:t>случайно.</w:t>
      </w:r>
    </w:p>
    <w:p w14:paraId="41A94E55" w14:textId="77777777" w:rsidR="003E23A1" w:rsidRDefault="003E23A1" w:rsidP="00D35DA9">
      <w:pPr>
        <w:pStyle w:val="a9"/>
        <w:rPr>
          <w:spacing w:val="-2"/>
        </w:rPr>
      </w:pPr>
    </w:p>
    <w:p w14:paraId="172EEBD2" w14:textId="77777777" w:rsidR="003E23A1" w:rsidRDefault="003E23A1" w:rsidP="00D35DA9">
      <w:pPr>
        <w:pStyle w:val="a9"/>
        <w:rPr>
          <w:sz w:val="20"/>
          <w:szCs w:val="20"/>
        </w:rPr>
      </w:pPr>
    </w:p>
    <w:p w14:paraId="7E19A210" w14:textId="77777777" w:rsidR="003E23A1" w:rsidRDefault="003E23A1" w:rsidP="00D35DA9">
      <w:pPr>
        <w:pStyle w:val="a9"/>
        <w:rPr>
          <w:sz w:val="20"/>
          <w:szCs w:val="20"/>
        </w:rPr>
      </w:pPr>
    </w:p>
    <w:p w14:paraId="386B4AA8" w14:textId="77777777" w:rsidR="003E23A1" w:rsidRDefault="003E23A1" w:rsidP="00D35DA9">
      <w:pPr>
        <w:pStyle w:val="a9"/>
        <w:rPr>
          <w:sz w:val="20"/>
          <w:szCs w:val="20"/>
        </w:rPr>
      </w:pPr>
    </w:p>
    <w:p w14:paraId="071BD8D7" w14:textId="77777777" w:rsidR="003E23A1" w:rsidRDefault="003E23A1" w:rsidP="00D35DA9">
      <w:pPr>
        <w:pStyle w:val="a9"/>
        <w:rPr>
          <w:sz w:val="38"/>
          <w:szCs w:val="38"/>
        </w:rPr>
      </w:pPr>
      <w:r>
        <w:rPr>
          <w:sz w:val="38"/>
          <w:szCs w:val="38"/>
        </w:rPr>
        <w:t>В</w:t>
      </w:r>
      <w:r>
        <w:rPr>
          <w:spacing w:val="-13"/>
          <w:sz w:val="38"/>
          <w:szCs w:val="38"/>
        </w:rPr>
        <w:t xml:space="preserve"> </w:t>
      </w:r>
      <w:r>
        <w:rPr>
          <w:sz w:val="38"/>
          <w:szCs w:val="38"/>
        </w:rPr>
        <w:t>каждой</w:t>
      </w:r>
      <w:r>
        <w:rPr>
          <w:spacing w:val="-11"/>
          <w:sz w:val="38"/>
          <w:szCs w:val="38"/>
        </w:rPr>
        <w:t xml:space="preserve"> </w:t>
      </w:r>
      <w:r>
        <w:rPr>
          <w:sz w:val="38"/>
          <w:szCs w:val="38"/>
        </w:rPr>
        <w:t>хромосоме</w:t>
      </w:r>
      <w:r>
        <w:rPr>
          <w:spacing w:val="-9"/>
          <w:sz w:val="38"/>
          <w:szCs w:val="38"/>
        </w:rPr>
        <w:t xml:space="preserve"> </w:t>
      </w:r>
      <w:r>
        <w:rPr>
          <w:sz w:val="38"/>
          <w:szCs w:val="38"/>
        </w:rPr>
        <w:t>определяются</w:t>
      </w:r>
      <w:r>
        <w:rPr>
          <w:spacing w:val="-2"/>
          <w:sz w:val="38"/>
          <w:szCs w:val="38"/>
        </w:rPr>
        <w:t xml:space="preserve"> </w:t>
      </w:r>
      <w:r>
        <w:rPr>
          <w:sz w:val="38"/>
          <w:szCs w:val="38"/>
        </w:rPr>
        <w:t>две</w:t>
      </w:r>
      <w:r>
        <w:rPr>
          <w:spacing w:val="-10"/>
          <w:sz w:val="38"/>
          <w:szCs w:val="38"/>
        </w:rPr>
        <w:t xml:space="preserve"> </w:t>
      </w:r>
      <w:r>
        <w:rPr>
          <w:sz w:val="38"/>
          <w:szCs w:val="38"/>
        </w:rPr>
        <w:t>точки</w:t>
      </w:r>
      <w:r>
        <w:rPr>
          <w:spacing w:val="-19"/>
          <w:sz w:val="38"/>
          <w:szCs w:val="38"/>
        </w:rPr>
        <w:t xml:space="preserve"> </w:t>
      </w:r>
      <w:r>
        <w:rPr>
          <w:sz w:val="38"/>
          <w:szCs w:val="38"/>
        </w:rPr>
        <w:t>оператора</w:t>
      </w:r>
      <w:r>
        <w:rPr>
          <w:spacing w:val="-16"/>
          <w:sz w:val="38"/>
          <w:szCs w:val="38"/>
        </w:rPr>
        <w:t xml:space="preserve"> </w:t>
      </w:r>
      <w:r>
        <w:rPr>
          <w:sz w:val="38"/>
          <w:szCs w:val="38"/>
        </w:rPr>
        <w:t>кроссинговера,</w:t>
      </w:r>
      <w:r>
        <w:rPr>
          <w:spacing w:val="-11"/>
          <w:sz w:val="38"/>
          <w:szCs w:val="38"/>
        </w:rPr>
        <w:t xml:space="preserve"> </w:t>
      </w:r>
      <w:r>
        <w:rPr>
          <w:sz w:val="38"/>
          <w:szCs w:val="38"/>
        </w:rPr>
        <w:t>и хромосомы обмениваются участками, расположенными между двумя точками оператора кроссинговера.</w:t>
      </w:r>
    </w:p>
    <w:p w14:paraId="525A605C" w14:textId="77777777" w:rsidR="003E23A1" w:rsidRDefault="003E23A1" w:rsidP="00D35DA9">
      <w:pPr>
        <w:pStyle w:val="a9"/>
        <w:rPr>
          <w:sz w:val="38"/>
          <w:szCs w:val="38"/>
        </w:rPr>
      </w:pPr>
      <w:r>
        <w:rPr>
          <w:sz w:val="38"/>
          <w:szCs w:val="38"/>
        </w:rPr>
        <w:t>Точки</w:t>
      </w:r>
      <w:r>
        <w:rPr>
          <w:spacing w:val="-22"/>
          <w:sz w:val="38"/>
          <w:szCs w:val="38"/>
        </w:rPr>
        <w:t xml:space="preserve"> </w:t>
      </w:r>
      <w:r>
        <w:rPr>
          <w:sz w:val="38"/>
          <w:szCs w:val="38"/>
        </w:rPr>
        <w:t>оператора</w:t>
      </w:r>
      <w:r>
        <w:rPr>
          <w:spacing w:val="-19"/>
          <w:sz w:val="38"/>
          <w:szCs w:val="38"/>
        </w:rPr>
        <w:t xml:space="preserve"> </w:t>
      </w:r>
      <w:r>
        <w:rPr>
          <w:sz w:val="38"/>
          <w:szCs w:val="38"/>
        </w:rPr>
        <w:t>кроссинговера</w:t>
      </w:r>
      <w:r>
        <w:rPr>
          <w:spacing w:val="-17"/>
          <w:sz w:val="38"/>
          <w:szCs w:val="38"/>
        </w:rPr>
        <w:t xml:space="preserve"> </w:t>
      </w:r>
      <w:r>
        <w:rPr>
          <w:sz w:val="38"/>
          <w:szCs w:val="38"/>
        </w:rPr>
        <w:t>в</w:t>
      </w:r>
      <w:r>
        <w:rPr>
          <w:spacing w:val="-15"/>
          <w:sz w:val="38"/>
          <w:szCs w:val="38"/>
        </w:rPr>
        <w:t xml:space="preserve"> </w:t>
      </w:r>
      <w:r>
        <w:rPr>
          <w:sz w:val="38"/>
          <w:szCs w:val="38"/>
        </w:rPr>
        <w:t>двухточечном</w:t>
      </w:r>
      <w:r>
        <w:rPr>
          <w:spacing w:val="-18"/>
          <w:sz w:val="38"/>
          <w:szCs w:val="38"/>
        </w:rPr>
        <w:t xml:space="preserve"> </w:t>
      </w:r>
      <w:r>
        <w:rPr>
          <w:sz w:val="38"/>
          <w:szCs w:val="38"/>
        </w:rPr>
        <w:t>операторе</w:t>
      </w:r>
      <w:r>
        <w:rPr>
          <w:spacing w:val="-17"/>
          <w:sz w:val="38"/>
          <w:szCs w:val="38"/>
        </w:rPr>
        <w:t xml:space="preserve"> </w:t>
      </w:r>
      <w:r>
        <w:rPr>
          <w:sz w:val="38"/>
          <w:szCs w:val="38"/>
        </w:rPr>
        <w:t>кроссинговера также определяются случайно.</w:t>
      </w:r>
    </w:p>
    <w:p w14:paraId="702F825C" w14:textId="77777777" w:rsidR="003E23A1" w:rsidRDefault="003E23A1" w:rsidP="00D35DA9">
      <w:pPr>
        <w:pStyle w:val="a9"/>
        <w:rPr>
          <w:spacing w:val="-2"/>
          <w:sz w:val="38"/>
          <w:szCs w:val="38"/>
        </w:rPr>
      </w:pPr>
      <w:r>
        <w:rPr>
          <w:sz w:val="38"/>
          <w:szCs w:val="38"/>
        </w:rPr>
        <w:t>Существует</w:t>
      </w:r>
      <w:r>
        <w:rPr>
          <w:spacing w:val="-15"/>
          <w:sz w:val="38"/>
          <w:szCs w:val="38"/>
        </w:rPr>
        <w:t xml:space="preserve"> </w:t>
      </w:r>
      <w:r>
        <w:rPr>
          <w:sz w:val="38"/>
          <w:szCs w:val="38"/>
        </w:rPr>
        <w:t>большое</w:t>
      </w:r>
      <w:r>
        <w:rPr>
          <w:spacing w:val="-21"/>
          <w:sz w:val="38"/>
          <w:szCs w:val="38"/>
        </w:rPr>
        <w:t xml:space="preserve"> </w:t>
      </w:r>
      <w:r>
        <w:rPr>
          <w:sz w:val="38"/>
          <w:szCs w:val="38"/>
        </w:rPr>
        <w:t>количество</w:t>
      </w:r>
      <w:r>
        <w:rPr>
          <w:spacing w:val="-22"/>
          <w:sz w:val="38"/>
          <w:szCs w:val="38"/>
        </w:rPr>
        <w:t xml:space="preserve"> </w:t>
      </w:r>
      <w:r>
        <w:rPr>
          <w:sz w:val="38"/>
          <w:szCs w:val="38"/>
        </w:rPr>
        <w:t>модификаций</w:t>
      </w:r>
      <w:r>
        <w:rPr>
          <w:spacing w:val="-21"/>
          <w:sz w:val="38"/>
          <w:szCs w:val="38"/>
        </w:rPr>
        <w:t xml:space="preserve"> </w:t>
      </w:r>
      <w:r>
        <w:rPr>
          <w:sz w:val="38"/>
          <w:szCs w:val="38"/>
        </w:rPr>
        <w:t>двухточечного</w:t>
      </w:r>
      <w:r>
        <w:rPr>
          <w:spacing w:val="-19"/>
          <w:sz w:val="38"/>
          <w:szCs w:val="38"/>
        </w:rPr>
        <w:t xml:space="preserve"> </w:t>
      </w:r>
      <w:r>
        <w:rPr>
          <w:sz w:val="38"/>
          <w:szCs w:val="38"/>
        </w:rPr>
        <w:t xml:space="preserve">оператора </w:t>
      </w:r>
      <w:r>
        <w:rPr>
          <w:spacing w:val="-2"/>
          <w:sz w:val="38"/>
          <w:szCs w:val="38"/>
        </w:rPr>
        <w:t>кроссинговера.</w:t>
      </w:r>
    </w:p>
    <w:p w14:paraId="69A8F490" w14:textId="77777777" w:rsidR="003E23A1" w:rsidRDefault="003E23A1" w:rsidP="00D35DA9">
      <w:pPr>
        <w:pStyle w:val="a9"/>
        <w:rPr>
          <w:spacing w:val="-2"/>
          <w:w w:val="95"/>
          <w:sz w:val="38"/>
          <w:szCs w:val="38"/>
        </w:rPr>
      </w:pPr>
      <w:r>
        <w:rPr>
          <w:w w:val="95"/>
          <w:sz w:val="38"/>
          <w:szCs w:val="38"/>
        </w:rPr>
        <w:t>Развитием</w:t>
      </w:r>
      <w:r>
        <w:rPr>
          <w:spacing w:val="70"/>
          <w:sz w:val="38"/>
          <w:szCs w:val="38"/>
        </w:rPr>
        <w:t xml:space="preserve"> </w:t>
      </w:r>
      <w:r>
        <w:rPr>
          <w:w w:val="95"/>
          <w:sz w:val="38"/>
          <w:szCs w:val="38"/>
        </w:rPr>
        <w:t>двухточечного</w:t>
      </w:r>
      <w:r>
        <w:rPr>
          <w:spacing w:val="76"/>
          <w:sz w:val="38"/>
          <w:szCs w:val="38"/>
        </w:rPr>
        <w:t xml:space="preserve"> </w:t>
      </w:r>
      <w:r>
        <w:rPr>
          <w:w w:val="95"/>
          <w:sz w:val="38"/>
          <w:szCs w:val="38"/>
        </w:rPr>
        <w:t>оператора</w:t>
      </w:r>
      <w:r>
        <w:rPr>
          <w:spacing w:val="68"/>
          <w:sz w:val="38"/>
          <w:szCs w:val="38"/>
        </w:rPr>
        <w:t xml:space="preserve"> </w:t>
      </w:r>
      <w:r>
        <w:rPr>
          <w:w w:val="95"/>
          <w:sz w:val="38"/>
          <w:szCs w:val="38"/>
        </w:rPr>
        <w:t>кроссинговера</w:t>
      </w:r>
      <w:r>
        <w:rPr>
          <w:spacing w:val="74"/>
          <w:sz w:val="38"/>
          <w:szCs w:val="38"/>
        </w:rPr>
        <w:t xml:space="preserve"> </w:t>
      </w:r>
      <w:r>
        <w:rPr>
          <w:spacing w:val="-2"/>
          <w:w w:val="95"/>
          <w:sz w:val="38"/>
          <w:szCs w:val="38"/>
        </w:rPr>
        <w:t>является</w:t>
      </w:r>
    </w:p>
    <w:p w14:paraId="11BB1CF2" w14:textId="77777777" w:rsidR="003E23A1" w:rsidRDefault="003E23A1" w:rsidP="00D35DA9">
      <w:pPr>
        <w:pStyle w:val="a9"/>
        <w:rPr>
          <w:sz w:val="38"/>
          <w:szCs w:val="38"/>
        </w:rPr>
      </w:pPr>
      <w:r>
        <w:rPr>
          <w:sz w:val="38"/>
          <w:szCs w:val="38"/>
        </w:rPr>
        <w:t xml:space="preserve">многоточечный или </w:t>
      </w:r>
      <w:r>
        <w:rPr>
          <w:i/>
          <w:iCs/>
          <w:sz w:val="38"/>
          <w:szCs w:val="38"/>
        </w:rPr>
        <w:t>N</w:t>
      </w:r>
      <w:r>
        <w:rPr>
          <w:sz w:val="38"/>
          <w:szCs w:val="38"/>
        </w:rPr>
        <w:t>-точечный оператор кроссинговера. Многоточечный</w:t>
      </w:r>
      <w:r>
        <w:rPr>
          <w:spacing w:val="-22"/>
          <w:sz w:val="38"/>
          <w:szCs w:val="38"/>
        </w:rPr>
        <w:t xml:space="preserve"> </w:t>
      </w:r>
      <w:r>
        <w:rPr>
          <w:sz w:val="38"/>
          <w:szCs w:val="38"/>
        </w:rPr>
        <w:t>оператор</w:t>
      </w:r>
      <w:r>
        <w:rPr>
          <w:spacing w:val="-21"/>
          <w:sz w:val="38"/>
          <w:szCs w:val="38"/>
        </w:rPr>
        <w:t xml:space="preserve"> </w:t>
      </w:r>
      <w:r>
        <w:rPr>
          <w:sz w:val="38"/>
          <w:szCs w:val="38"/>
        </w:rPr>
        <w:t>кроссинговера</w:t>
      </w:r>
      <w:r>
        <w:rPr>
          <w:spacing w:val="-22"/>
          <w:sz w:val="38"/>
          <w:szCs w:val="38"/>
        </w:rPr>
        <w:t xml:space="preserve"> </w:t>
      </w:r>
      <w:r>
        <w:rPr>
          <w:sz w:val="38"/>
          <w:szCs w:val="38"/>
        </w:rPr>
        <w:t>выполняется</w:t>
      </w:r>
      <w:r>
        <w:rPr>
          <w:spacing w:val="-21"/>
          <w:sz w:val="38"/>
          <w:szCs w:val="38"/>
        </w:rPr>
        <w:t xml:space="preserve"> </w:t>
      </w:r>
      <w:r>
        <w:rPr>
          <w:sz w:val="38"/>
          <w:szCs w:val="38"/>
        </w:rPr>
        <w:t>аналогично двухточечному, хотя большое число «разрезающих» точек может привести к потере «хороших» родительских свойств.</w:t>
      </w:r>
    </w:p>
    <w:p w14:paraId="52522137" w14:textId="77777777" w:rsidR="003E23A1" w:rsidRDefault="003E23A1" w:rsidP="00D35DA9">
      <w:pPr>
        <w:pStyle w:val="a9"/>
        <w:rPr>
          <w:spacing w:val="-2"/>
          <w:sz w:val="38"/>
          <w:szCs w:val="38"/>
        </w:rPr>
      </w:pPr>
      <w:r>
        <w:rPr>
          <w:spacing w:val="-2"/>
          <w:sz w:val="38"/>
          <w:szCs w:val="38"/>
        </w:rPr>
        <w:t>Выделяют</w:t>
      </w:r>
      <w:r>
        <w:rPr>
          <w:spacing w:val="-12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также:</w:t>
      </w:r>
    </w:p>
    <w:p w14:paraId="33D128C0" w14:textId="77777777" w:rsidR="003E23A1" w:rsidRDefault="003E23A1" w:rsidP="00D35DA9">
      <w:pPr>
        <w:pStyle w:val="a9"/>
        <w:rPr>
          <w:spacing w:val="-2"/>
          <w:w w:val="95"/>
          <w:sz w:val="38"/>
          <w:szCs w:val="38"/>
        </w:rPr>
      </w:pPr>
      <w:r>
        <w:rPr>
          <w:w w:val="95"/>
          <w:sz w:val="38"/>
          <w:szCs w:val="38"/>
        </w:rPr>
        <w:t>упорядоченный</w:t>
      </w:r>
      <w:r>
        <w:rPr>
          <w:spacing w:val="38"/>
          <w:w w:val="150"/>
          <w:sz w:val="38"/>
          <w:szCs w:val="38"/>
        </w:rPr>
        <w:t xml:space="preserve"> </w:t>
      </w:r>
      <w:r>
        <w:rPr>
          <w:w w:val="95"/>
          <w:sz w:val="38"/>
          <w:szCs w:val="38"/>
        </w:rPr>
        <w:t>оператор</w:t>
      </w:r>
      <w:r>
        <w:rPr>
          <w:spacing w:val="76"/>
          <w:sz w:val="38"/>
          <w:szCs w:val="38"/>
        </w:rPr>
        <w:t xml:space="preserve"> </w:t>
      </w:r>
      <w:r>
        <w:rPr>
          <w:w w:val="95"/>
          <w:sz w:val="38"/>
          <w:szCs w:val="38"/>
        </w:rPr>
        <w:t>кроссинговера</w:t>
      </w:r>
      <w:r>
        <w:rPr>
          <w:spacing w:val="39"/>
          <w:w w:val="150"/>
          <w:sz w:val="38"/>
          <w:szCs w:val="38"/>
        </w:rPr>
        <w:t xml:space="preserve"> </w:t>
      </w:r>
      <w:r>
        <w:rPr>
          <w:spacing w:val="-2"/>
          <w:w w:val="95"/>
          <w:sz w:val="38"/>
          <w:szCs w:val="38"/>
        </w:rPr>
        <w:t>(ОК);</w:t>
      </w:r>
    </w:p>
    <w:p w14:paraId="7A152B8F" w14:textId="77777777" w:rsidR="003E23A1" w:rsidRDefault="003E23A1" w:rsidP="00D35DA9">
      <w:pPr>
        <w:pStyle w:val="a9"/>
        <w:rPr>
          <w:spacing w:val="-5"/>
          <w:w w:val="95"/>
          <w:sz w:val="38"/>
          <w:szCs w:val="38"/>
        </w:rPr>
      </w:pPr>
      <w:r>
        <w:rPr>
          <w:w w:val="95"/>
          <w:sz w:val="38"/>
          <w:szCs w:val="38"/>
        </w:rPr>
        <w:t>частично-соответствующий</w:t>
      </w:r>
      <w:r>
        <w:rPr>
          <w:spacing w:val="37"/>
          <w:sz w:val="38"/>
          <w:szCs w:val="38"/>
        </w:rPr>
        <w:t xml:space="preserve">  </w:t>
      </w:r>
      <w:r>
        <w:rPr>
          <w:spacing w:val="-5"/>
          <w:w w:val="95"/>
          <w:sz w:val="38"/>
          <w:szCs w:val="38"/>
        </w:rPr>
        <w:t>ОК;</w:t>
      </w:r>
    </w:p>
    <w:p w14:paraId="1934F6AD" w14:textId="77777777" w:rsidR="003E23A1" w:rsidRDefault="003E23A1" w:rsidP="00D35DA9">
      <w:pPr>
        <w:pStyle w:val="a9"/>
        <w:rPr>
          <w:spacing w:val="-5"/>
          <w:sz w:val="38"/>
          <w:szCs w:val="38"/>
        </w:rPr>
      </w:pPr>
      <w:r>
        <w:rPr>
          <w:spacing w:val="-2"/>
          <w:sz w:val="38"/>
          <w:szCs w:val="38"/>
        </w:rPr>
        <w:t xml:space="preserve">циклический </w:t>
      </w:r>
      <w:r>
        <w:rPr>
          <w:spacing w:val="-5"/>
          <w:sz w:val="38"/>
          <w:szCs w:val="38"/>
        </w:rPr>
        <w:t>ОК;</w:t>
      </w:r>
    </w:p>
    <w:p w14:paraId="1FE809B7" w14:textId="77777777" w:rsidR="003E23A1" w:rsidRDefault="003E23A1" w:rsidP="00D35DA9">
      <w:pPr>
        <w:pStyle w:val="a9"/>
        <w:rPr>
          <w:spacing w:val="-5"/>
          <w:sz w:val="38"/>
          <w:szCs w:val="38"/>
        </w:rPr>
      </w:pPr>
      <w:r>
        <w:rPr>
          <w:w w:val="95"/>
          <w:sz w:val="38"/>
          <w:szCs w:val="38"/>
        </w:rPr>
        <w:t>универсальный</w:t>
      </w:r>
      <w:r>
        <w:rPr>
          <w:spacing w:val="54"/>
          <w:w w:val="150"/>
          <w:sz w:val="38"/>
          <w:szCs w:val="38"/>
        </w:rPr>
        <w:t xml:space="preserve"> </w:t>
      </w:r>
      <w:r>
        <w:rPr>
          <w:spacing w:val="-5"/>
          <w:sz w:val="38"/>
          <w:szCs w:val="38"/>
        </w:rPr>
        <w:t>ОК;</w:t>
      </w:r>
    </w:p>
    <w:p w14:paraId="23C9742B" w14:textId="77777777" w:rsidR="003E23A1" w:rsidRDefault="003E23A1" w:rsidP="00D35DA9">
      <w:pPr>
        <w:pStyle w:val="a9"/>
        <w:rPr>
          <w:spacing w:val="-5"/>
          <w:sz w:val="38"/>
          <w:szCs w:val="38"/>
        </w:rPr>
      </w:pPr>
      <w:r>
        <w:rPr>
          <w:sz w:val="38"/>
          <w:szCs w:val="38"/>
        </w:rPr>
        <w:t>жадный</w:t>
      </w:r>
      <w:r>
        <w:rPr>
          <w:spacing w:val="-22"/>
          <w:sz w:val="38"/>
          <w:szCs w:val="38"/>
        </w:rPr>
        <w:t xml:space="preserve"> </w:t>
      </w:r>
      <w:r>
        <w:rPr>
          <w:spacing w:val="-5"/>
          <w:sz w:val="38"/>
          <w:szCs w:val="38"/>
        </w:rPr>
        <w:t>ОК</w:t>
      </w:r>
    </w:p>
    <w:p w14:paraId="027A626D" w14:textId="77777777" w:rsidR="003E23A1" w:rsidRDefault="003E23A1" w:rsidP="00D35DA9">
      <w:pPr>
        <w:pStyle w:val="a9"/>
        <w:rPr>
          <w:spacing w:val="-5"/>
          <w:sz w:val="38"/>
          <w:szCs w:val="38"/>
        </w:rPr>
      </w:pPr>
    </w:p>
    <w:p w14:paraId="2C1EAA0B" w14:textId="77777777" w:rsidR="003E23A1" w:rsidRDefault="003E23A1" w:rsidP="00D35DA9">
      <w:pPr>
        <w:pStyle w:val="a9"/>
        <w:rPr>
          <w:sz w:val="20"/>
          <w:szCs w:val="20"/>
        </w:rPr>
      </w:pPr>
    </w:p>
    <w:p w14:paraId="2F6E358D" w14:textId="77777777" w:rsidR="003E23A1" w:rsidRDefault="003E23A1" w:rsidP="00D35DA9">
      <w:pPr>
        <w:pStyle w:val="a9"/>
        <w:rPr>
          <w:sz w:val="20"/>
          <w:szCs w:val="20"/>
        </w:rPr>
      </w:pPr>
    </w:p>
    <w:p w14:paraId="32092CA1" w14:textId="77777777" w:rsidR="003E23A1" w:rsidRDefault="003E23A1" w:rsidP="00D35DA9">
      <w:pPr>
        <w:pStyle w:val="a9"/>
        <w:rPr>
          <w:sz w:val="21"/>
          <w:szCs w:val="21"/>
        </w:rPr>
      </w:pPr>
    </w:p>
    <w:p w14:paraId="2501DE21" w14:textId="6A91255F" w:rsidR="003E23A1" w:rsidRDefault="003E23A1" w:rsidP="00D35DA9">
      <w:pPr>
        <w:pStyle w:val="a9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0D8C6476" wp14:editId="1C25A0A9">
            <wp:extent cx="5940425" cy="26123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34FF5" w14:textId="77777777" w:rsidR="003E23A1" w:rsidRDefault="003E23A1" w:rsidP="00D35DA9">
      <w:pPr>
        <w:pStyle w:val="a9"/>
        <w:rPr>
          <w:sz w:val="20"/>
          <w:szCs w:val="20"/>
        </w:rPr>
      </w:pPr>
    </w:p>
    <w:p w14:paraId="210F5E25" w14:textId="77777777" w:rsidR="003E23A1" w:rsidRDefault="003E23A1" w:rsidP="00D35DA9">
      <w:pPr>
        <w:pStyle w:val="a9"/>
        <w:rPr>
          <w:sz w:val="20"/>
          <w:szCs w:val="20"/>
        </w:rPr>
      </w:pPr>
    </w:p>
    <w:p w14:paraId="659B79BF" w14:textId="77777777" w:rsidR="003E23A1" w:rsidRDefault="003E23A1" w:rsidP="00D35DA9">
      <w:pPr>
        <w:pStyle w:val="a9"/>
        <w:rPr>
          <w:sz w:val="20"/>
          <w:szCs w:val="20"/>
        </w:rPr>
      </w:pPr>
    </w:p>
    <w:p w14:paraId="189A7918" w14:textId="77777777" w:rsidR="003E23A1" w:rsidRDefault="003E23A1" w:rsidP="00D35DA9">
      <w:pPr>
        <w:pStyle w:val="a9"/>
        <w:rPr>
          <w:sz w:val="20"/>
          <w:szCs w:val="20"/>
        </w:rPr>
      </w:pPr>
    </w:p>
    <w:p w14:paraId="792445FD" w14:textId="77777777" w:rsidR="003E23A1" w:rsidRDefault="003E23A1" w:rsidP="00D35DA9">
      <w:pPr>
        <w:pStyle w:val="a9"/>
        <w:rPr>
          <w:sz w:val="16"/>
          <w:szCs w:val="16"/>
        </w:rPr>
      </w:pPr>
    </w:p>
    <w:p w14:paraId="7F9DE48E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5"/>
          <w:sz w:val="42"/>
          <w:szCs w:val="42"/>
        </w:rPr>
      </w:pPr>
      <w:r>
        <w:rPr>
          <w:sz w:val="42"/>
          <w:szCs w:val="42"/>
        </w:rPr>
        <w:t>Здесь</w:t>
      </w:r>
      <w:r>
        <w:rPr>
          <w:spacing w:val="-17"/>
          <w:sz w:val="42"/>
          <w:szCs w:val="42"/>
        </w:rPr>
        <w:t xml:space="preserve"> </w:t>
      </w:r>
      <w:r>
        <w:rPr>
          <w:sz w:val="42"/>
          <w:szCs w:val="42"/>
        </w:rPr>
        <w:t>точки</w:t>
      </w:r>
      <w:r>
        <w:rPr>
          <w:spacing w:val="-10"/>
          <w:sz w:val="42"/>
          <w:szCs w:val="42"/>
        </w:rPr>
        <w:t xml:space="preserve"> </w:t>
      </w:r>
      <w:r>
        <w:rPr>
          <w:sz w:val="42"/>
          <w:szCs w:val="42"/>
        </w:rPr>
        <w:t>оператора</w:t>
      </w:r>
      <w:r>
        <w:rPr>
          <w:spacing w:val="-21"/>
          <w:sz w:val="42"/>
          <w:szCs w:val="42"/>
        </w:rPr>
        <w:t xml:space="preserve"> </w:t>
      </w:r>
      <w:r>
        <w:rPr>
          <w:sz w:val="42"/>
          <w:szCs w:val="42"/>
        </w:rPr>
        <w:t>кроссинговера</w:t>
      </w:r>
      <w:r>
        <w:rPr>
          <w:spacing w:val="-21"/>
          <w:sz w:val="42"/>
          <w:szCs w:val="42"/>
        </w:rPr>
        <w:t xml:space="preserve"> </w:t>
      </w:r>
      <w:r>
        <w:rPr>
          <w:sz w:val="42"/>
          <w:szCs w:val="42"/>
        </w:rPr>
        <w:t>делят</w:t>
      </w:r>
      <w:r>
        <w:rPr>
          <w:spacing w:val="-20"/>
          <w:sz w:val="42"/>
          <w:szCs w:val="42"/>
        </w:rPr>
        <w:t xml:space="preserve"> </w:t>
      </w:r>
      <w:r>
        <w:rPr>
          <w:sz w:val="42"/>
          <w:szCs w:val="42"/>
        </w:rPr>
        <w:t>хромосому</w:t>
      </w:r>
      <w:r>
        <w:rPr>
          <w:spacing w:val="-12"/>
          <w:sz w:val="42"/>
          <w:szCs w:val="42"/>
        </w:rPr>
        <w:t xml:space="preserve"> </w:t>
      </w:r>
      <w:r>
        <w:rPr>
          <w:sz w:val="42"/>
          <w:szCs w:val="42"/>
        </w:rPr>
        <w:t>на</w:t>
      </w:r>
      <w:r>
        <w:rPr>
          <w:spacing w:val="-15"/>
          <w:sz w:val="42"/>
          <w:szCs w:val="42"/>
        </w:rPr>
        <w:t xml:space="preserve"> </w:t>
      </w:r>
      <w:r>
        <w:rPr>
          <w:spacing w:val="-5"/>
          <w:sz w:val="42"/>
          <w:szCs w:val="42"/>
        </w:rPr>
        <w:t>ряд</w:t>
      </w:r>
    </w:p>
    <w:p w14:paraId="67562048" w14:textId="77777777" w:rsidR="003E23A1" w:rsidRDefault="003E23A1" w:rsidP="00D35DA9">
      <w:pPr>
        <w:pStyle w:val="a9"/>
        <w:rPr>
          <w:spacing w:val="-5"/>
        </w:rPr>
      </w:pPr>
      <w:r>
        <w:t>строительных</w:t>
      </w:r>
      <w:r>
        <w:rPr>
          <w:spacing w:val="-19"/>
        </w:rPr>
        <w:t xml:space="preserve"> </w:t>
      </w:r>
      <w:r>
        <w:t>блоков</w:t>
      </w:r>
      <w:r>
        <w:rPr>
          <w:spacing w:val="-15"/>
        </w:rPr>
        <w:t xml:space="preserve"> </w:t>
      </w:r>
      <w:r>
        <w:t>(в</w:t>
      </w:r>
      <w:r>
        <w:rPr>
          <w:spacing w:val="-14"/>
        </w:rPr>
        <w:t xml:space="preserve"> </w:t>
      </w:r>
      <w:r>
        <w:t>данном</w:t>
      </w:r>
      <w:r>
        <w:rPr>
          <w:spacing w:val="-11"/>
        </w:rPr>
        <w:t xml:space="preserve"> </w:t>
      </w:r>
      <w:r>
        <w:t>случае</w:t>
      </w:r>
      <w:r>
        <w:rPr>
          <w:spacing w:val="-17"/>
        </w:rPr>
        <w:t xml:space="preserve"> </w:t>
      </w:r>
      <w:r>
        <w:rPr>
          <w:spacing w:val="-5"/>
        </w:rPr>
        <w:t>4).</w:t>
      </w:r>
    </w:p>
    <w:p w14:paraId="6E215E5E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10"/>
          <w:sz w:val="42"/>
          <w:szCs w:val="42"/>
        </w:rPr>
      </w:pPr>
      <w:r>
        <w:rPr>
          <w:sz w:val="42"/>
          <w:szCs w:val="42"/>
        </w:rPr>
        <w:t>Потомок</w:t>
      </w:r>
      <w:r>
        <w:rPr>
          <w:spacing w:val="-12"/>
          <w:sz w:val="42"/>
          <w:szCs w:val="42"/>
        </w:rPr>
        <w:t xml:space="preserve"> </w:t>
      </w:r>
      <w:r>
        <w:rPr>
          <w:i/>
          <w:iCs/>
          <w:sz w:val="42"/>
          <w:szCs w:val="42"/>
        </w:rPr>
        <w:t>Р1’</w:t>
      </w:r>
      <w:r>
        <w:rPr>
          <w:i/>
          <w:iCs/>
          <w:spacing w:val="-7"/>
          <w:sz w:val="42"/>
          <w:szCs w:val="42"/>
        </w:rPr>
        <w:t xml:space="preserve"> </w:t>
      </w:r>
      <w:r>
        <w:rPr>
          <w:sz w:val="42"/>
          <w:szCs w:val="42"/>
        </w:rPr>
        <w:t>образуется</w:t>
      </w:r>
      <w:r>
        <w:rPr>
          <w:spacing w:val="-20"/>
          <w:sz w:val="42"/>
          <w:szCs w:val="42"/>
        </w:rPr>
        <w:t xml:space="preserve"> </w:t>
      </w:r>
      <w:r>
        <w:rPr>
          <w:sz w:val="42"/>
          <w:szCs w:val="42"/>
        </w:rPr>
        <w:t>из</w:t>
      </w:r>
      <w:r>
        <w:rPr>
          <w:spacing w:val="-13"/>
          <w:sz w:val="42"/>
          <w:szCs w:val="42"/>
        </w:rPr>
        <w:t xml:space="preserve"> </w:t>
      </w:r>
      <w:r>
        <w:rPr>
          <w:sz w:val="42"/>
          <w:szCs w:val="42"/>
        </w:rPr>
        <w:t>нечетных</w:t>
      </w:r>
      <w:r>
        <w:rPr>
          <w:spacing w:val="-16"/>
          <w:sz w:val="42"/>
          <w:szCs w:val="42"/>
        </w:rPr>
        <w:t xml:space="preserve"> </w:t>
      </w:r>
      <w:r>
        <w:rPr>
          <w:sz w:val="42"/>
          <w:szCs w:val="42"/>
        </w:rPr>
        <w:t>блоков</w:t>
      </w:r>
      <w:r>
        <w:rPr>
          <w:spacing w:val="-13"/>
          <w:sz w:val="42"/>
          <w:szCs w:val="42"/>
        </w:rPr>
        <w:t xml:space="preserve"> </w:t>
      </w:r>
      <w:r>
        <w:rPr>
          <w:sz w:val="42"/>
          <w:szCs w:val="42"/>
        </w:rPr>
        <w:t>родителя</w:t>
      </w:r>
      <w:r>
        <w:rPr>
          <w:spacing w:val="-15"/>
          <w:sz w:val="42"/>
          <w:szCs w:val="42"/>
        </w:rPr>
        <w:t xml:space="preserve"> </w:t>
      </w:r>
      <w:r>
        <w:rPr>
          <w:i/>
          <w:iCs/>
          <w:sz w:val="42"/>
          <w:szCs w:val="42"/>
        </w:rPr>
        <w:t>Р1</w:t>
      </w:r>
      <w:r>
        <w:rPr>
          <w:i/>
          <w:iCs/>
          <w:spacing w:val="-11"/>
          <w:sz w:val="42"/>
          <w:szCs w:val="42"/>
        </w:rPr>
        <w:t xml:space="preserve"> </w:t>
      </w:r>
      <w:r>
        <w:rPr>
          <w:i/>
          <w:iCs/>
          <w:sz w:val="42"/>
          <w:szCs w:val="42"/>
        </w:rPr>
        <w:t>(1</w:t>
      </w:r>
      <w:r>
        <w:rPr>
          <w:i/>
          <w:iCs/>
          <w:spacing w:val="-10"/>
          <w:sz w:val="42"/>
          <w:szCs w:val="42"/>
        </w:rPr>
        <w:t xml:space="preserve"> </w:t>
      </w:r>
      <w:r>
        <w:rPr>
          <w:i/>
          <w:iCs/>
          <w:sz w:val="42"/>
          <w:szCs w:val="42"/>
        </w:rPr>
        <w:t>и</w:t>
      </w:r>
      <w:r>
        <w:rPr>
          <w:i/>
          <w:iCs/>
          <w:spacing w:val="-14"/>
          <w:sz w:val="42"/>
          <w:szCs w:val="42"/>
        </w:rPr>
        <w:t xml:space="preserve"> </w:t>
      </w:r>
      <w:r>
        <w:rPr>
          <w:i/>
          <w:iCs/>
          <w:sz w:val="42"/>
          <w:szCs w:val="42"/>
        </w:rPr>
        <w:t>3)</w:t>
      </w:r>
      <w:r>
        <w:rPr>
          <w:i/>
          <w:iCs/>
          <w:spacing w:val="-10"/>
          <w:sz w:val="42"/>
          <w:szCs w:val="42"/>
        </w:rPr>
        <w:t xml:space="preserve"> </w:t>
      </w:r>
      <w:r>
        <w:rPr>
          <w:spacing w:val="-10"/>
          <w:sz w:val="42"/>
          <w:szCs w:val="42"/>
        </w:rPr>
        <w:t>и</w:t>
      </w:r>
    </w:p>
    <w:p w14:paraId="112E31CA" w14:textId="77777777" w:rsidR="003E23A1" w:rsidRDefault="003E23A1" w:rsidP="00D35DA9">
      <w:pPr>
        <w:pStyle w:val="a9"/>
        <w:rPr>
          <w:i/>
          <w:iCs/>
          <w:spacing w:val="-5"/>
        </w:rPr>
      </w:pPr>
      <w:r>
        <w:t>четных</w:t>
      </w:r>
      <w:r>
        <w:rPr>
          <w:spacing w:val="-20"/>
        </w:rPr>
        <w:t xml:space="preserve"> </w:t>
      </w:r>
      <w:r>
        <w:t>блоков</w:t>
      </w:r>
      <w:r>
        <w:rPr>
          <w:spacing w:val="-9"/>
        </w:rPr>
        <w:t xml:space="preserve"> </w:t>
      </w:r>
      <w:r>
        <w:t>родителя</w:t>
      </w:r>
      <w:r>
        <w:rPr>
          <w:spacing w:val="-17"/>
        </w:rPr>
        <w:t xml:space="preserve"> </w:t>
      </w:r>
      <w:r>
        <w:rPr>
          <w:i/>
          <w:iCs/>
        </w:rPr>
        <w:t>Р2</w:t>
      </w:r>
      <w:r>
        <w:rPr>
          <w:i/>
          <w:iCs/>
          <w:spacing w:val="-7"/>
        </w:rPr>
        <w:t xml:space="preserve"> </w:t>
      </w:r>
      <w:r>
        <w:rPr>
          <w:i/>
          <w:iCs/>
        </w:rPr>
        <w:t>(2</w:t>
      </w:r>
      <w:r>
        <w:rPr>
          <w:i/>
          <w:iCs/>
          <w:spacing w:val="-16"/>
        </w:rPr>
        <w:t xml:space="preserve"> </w:t>
      </w:r>
      <w:r>
        <w:rPr>
          <w:i/>
          <w:iCs/>
        </w:rPr>
        <w:t>и</w:t>
      </w:r>
      <w:r>
        <w:rPr>
          <w:i/>
          <w:iCs/>
          <w:spacing w:val="-8"/>
        </w:rPr>
        <w:t xml:space="preserve"> </w:t>
      </w:r>
      <w:r>
        <w:rPr>
          <w:i/>
          <w:iCs/>
          <w:spacing w:val="-5"/>
        </w:rPr>
        <w:t>4).</w:t>
      </w:r>
    </w:p>
    <w:p w14:paraId="3438CCC1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42"/>
          <w:szCs w:val="42"/>
        </w:rPr>
      </w:pPr>
      <w:r>
        <w:rPr>
          <w:sz w:val="42"/>
          <w:szCs w:val="42"/>
        </w:rPr>
        <w:t>Потомок</w:t>
      </w:r>
      <w:r>
        <w:rPr>
          <w:spacing w:val="-16"/>
          <w:sz w:val="42"/>
          <w:szCs w:val="42"/>
        </w:rPr>
        <w:t xml:space="preserve"> </w:t>
      </w:r>
      <w:r>
        <w:rPr>
          <w:i/>
          <w:iCs/>
          <w:sz w:val="42"/>
          <w:szCs w:val="42"/>
        </w:rPr>
        <w:t>Р2'</w:t>
      </w:r>
      <w:r>
        <w:rPr>
          <w:i/>
          <w:iCs/>
          <w:spacing w:val="-12"/>
          <w:sz w:val="42"/>
          <w:szCs w:val="42"/>
        </w:rPr>
        <w:t xml:space="preserve"> </w:t>
      </w:r>
      <w:r>
        <w:rPr>
          <w:sz w:val="42"/>
          <w:szCs w:val="42"/>
        </w:rPr>
        <w:t>образуется</w:t>
      </w:r>
      <w:r>
        <w:rPr>
          <w:spacing w:val="-23"/>
          <w:sz w:val="42"/>
          <w:szCs w:val="42"/>
        </w:rPr>
        <w:t xml:space="preserve"> </w:t>
      </w:r>
      <w:r>
        <w:rPr>
          <w:sz w:val="42"/>
          <w:szCs w:val="42"/>
        </w:rPr>
        <w:t>соответственно</w:t>
      </w:r>
      <w:r>
        <w:rPr>
          <w:spacing w:val="-16"/>
          <w:sz w:val="42"/>
          <w:szCs w:val="42"/>
        </w:rPr>
        <w:t xml:space="preserve"> </w:t>
      </w:r>
      <w:r>
        <w:rPr>
          <w:sz w:val="42"/>
          <w:szCs w:val="42"/>
        </w:rPr>
        <w:t>из</w:t>
      </w:r>
      <w:r>
        <w:rPr>
          <w:spacing w:val="-12"/>
          <w:sz w:val="42"/>
          <w:szCs w:val="42"/>
        </w:rPr>
        <w:t xml:space="preserve"> </w:t>
      </w:r>
      <w:r>
        <w:rPr>
          <w:sz w:val="42"/>
          <w:szCs w:val="42"/>
        </w:rPr>
        <w:t>нечетных</w:t>
      </w:r>
      <w:r>
        <w:rPr>
          <w:spacing w:val="-20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блоков</w:t>
      </w:r>
    </w:p>
    <w:p w14:paraId="0213CEB3" w14:textId="77777777" w:rsidR="003E23A1" w:rsidRDefault="003E23A1" w:rsidP="00D35DA9">
      <w:pPr>
        <w:pStyle w:val="a9"/>
        <w:rPr>
          <w:i/>
          <w:iCs/>
          <w:spacing w:val="-5"/>
        </w:rPr>
      </w:pPr>
      <w:r>
        <w:t>родителя</w:t>
      </w:r>
      <w:r>
        <w:rPr>
          <w:spacing w:val="-19"/>
        </w:rPr>
        <w:t xml:space="preserve"> </w:t>
      </w:r>
      <w:r>
        <w:rPr>
          <w:i/>
          <w:iCs/>
        </w:rPr>
        <w:t>Р2</w:t>
      </w:r>
      <w:r>
        <w:rPr>
          <w:i/>
          <w:iCs/>
          <w:spacing w:val="-15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четных</w:t>
      </w:r>
      <w:r>
        <w:rPr>
          <w:spacing w:val="-17"/>
        </w:rPr>
        <w:t xml:space="preserve"> </w:t>
      </w:r>
      <w:r>
        <w:t>блоков</w:t>
      </w:r>
      <w:r>
        <w:rPr>
          <w:spacing w:val="-18"/>
        </w:rPr>
        <w:t xml:space="preserve"> </w:t>
      </w:r>
      <w:r>
        <w:t>родителя</w:t>
      </w:r>
      <w:r>
        <w:rPr>
          <w:spacing w:val="-16"/>
        </w:rPr>
        <w:t xml:space="preserve"> </w:t>
      </w:r>
      <w:r>
        <w:rPr>
          <w:i/>
          <w:iCs/>
          <w:spacing w:val="-5"/>
        </w:rPr>
        <w:t>P1.</w:t>
      </w:r>
    </w:p>
    <w:p w14:paraId="4CED608C" w14:textId="77777777" w:rsidR="003E23A1" w:rsidRDefault="003E23A1" w:rsidP="00D35DA9">
      <w:pPr>
        <w:pStyle w:val="a9"/>
        <w:rPr>
          <w:i/>
          <w:iCs/>
          <w:spacing w:val="-5"/>
        </w:rPr>
      </w:pPr>
    </w:p>
    <w:p w14:paraId="499DCB8E" w14:textId="77777777" w:rsidR="003E23A1" w:rsidRDefault="003E23A1" w:rsidP="00D35DA9">
      <w:pPr>
        <w:pStyle w:val="a9"/>
        <w:rPr>
          <w:i/>
          <w:iCs/>
          <w:sz w:val="20"/>
          <w:szCs w:val="20"/>
        </w:rPr>
      </w:pPr>
    </w:p>
    <w:p w14:paraId="4596D842" w14:textId="77777777" w:rsidR="003E23A1" w:rsidRDefault="003E23A1" w:rsidP="00D35DA9">
      <w:pPr>
        <w:pStyle w:val="a9"/>
        <w:rPr>
          <w:i/>
          <w:iCs/>
          <w:sz w:val="20"/>
          <w:szCs w:val="20"/>
        </w:rPr>
      </w:pPr>
    </w:p>
    <w:p w14:paraId="46F3355E" w14:textId="77777777" w:rsidR="003E23A1" w:rsidRDefault="003E23A1" w:rsidP="00D35DA9">
      <w:pPr>
        <w:pStyle w:val="a9"/>
        <w:rPr>
          <w:i/>
          <w:iCs/>
          <w:sz w:val="13"/>
          <w:szCs w:val="13"/>
        </w:rPr>
      </w:pPr>
    </w:p>
    <w:p w14:paraId="7B53255F" w14:textId="47B1C68F" w:rsidR="003E23A1" w:rsidRDefault="003E23A1" w:rsidP="00D35DA9">
      <w:pPr>
        <w:pStyle w:val="a9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DF6CDCB" wp14:editId="47529F30">
            <wp:extent cx="5940425" cy="224345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D9FA1" w14:textId="77777777" w:rsidR="003E23A1" w:rsidRDefault="003E23A1" w:rsidP="00D35DA9">
      <w:pPr>
        <w:pStyle w:val="a9"/>
        <w:rPr>
          <w:sz w:val="20"/>
          <w:szCs w:val="20"/>
        </w:rPr>
      </w:pPr>
    </w:p>
    <w:p w14:paraId="4E71AF8A" w14:textId="77777777" w:rsidR="003E23A1" w:rsidRDefault="003E23A1" w:rsidP="00D35DA9">
      <w:pPr>
        <w:pStyle w:val="a9"/>
        <w:rPr>
          <w:i/>
          <w:iCs/>
          <w:sz w:val="20"/>
          <w:szCs w:val="20"/>
        </w:rPr>
      </w:pPr>
    </w:p>
    <w:p w14:paraId="7A6828FB" w14:textId="77777777" w:rsidR="003E23A1" w:rsidRDefault="003E23A1" w:rsidP="00D35DA9">
      <w:pPr>
        <w:pStyle w:val="a9"/>
        <w:rPr>
          <w:i/>
          <w:iCs/>
          <w:sz w:val="20"/>
          <w:szCs w:val="20"/>
        </w:rPr>
      </w:pPr>
    </w:p>
    <w:p w14:paraId="08F91BF3" w14:textId="77777777" w:rsidR="003E23A1" w:rsidRDefault="003E23A1" w:rsidP="00D35DA9">
      <w:pPr>
        <w:pStyle w:val="a9"/>
        <w:rPr>
          <w:i/>
          <w:iCs/>
          <w:sz w:val="20"/>
          <w:szCs w:val="20"/>
        </w:rPr>
      </w:pPr>
    </w:p>
    <w:p w14:paraId="57B1E901" w14:textId="77777777" w:rsidR="003E23A1" w:rsidRDefault="003E23A1" w:rsidP="00D35DA9">
      <w:pPr>
        <w:pStyle w:val="a9"/>
        <w:rPr>
          <w:i/>
          <w:iCs/>
          <w:sz w:val="18"/>
          <w:szCs w:val="18"/>
        </w:rPr>
      </w:pPr>
    </w:p>
    <w:p w14:paraId="5F44C040" w14:textId="77777777" w:rsidR="003E23A1" w:rsidRDefault="003E23A1" w:rsidP="00D35DA9">
      <w:pPr>
        <w:pStyle w:val="a9"/>
        <w:rPr>
          <w:spacing w:val="-5"/>
        </w:rPr>
      </w:pPr>
      <w:r>
        <w:rPr>
          <w:i/>
          <w:iCs/>
        </w:rPr>
        <w:t>Оператор</w:t>
      </w:r>
      <w:r>
        <w:rPr>
          <w:i/>
          <w:iCs/>
          <w:spacing w:val="-24"/>
        </w:rPr>
        <w:t xml:space="preserve"> </w:t>
      </w:r>
      <w:r>
        <w:rPr>
          <w:i/>
          <w:iCs/>
        </w:rPr>
        <w:t>мутации</w:t>
      </w:r>
      <w:r>
        <w:rPr>
          <w:i/>
          <w:iCs/>
          <w:spacing w:val="-23"/>
        </w:rPr>
        <w:t xml:space="preserve"> </w:t>
      </w:r>
      <w:r>
        <w:rPr>
          <w:i/>
          <w:iCs/>
        </w:rPr>
        <w:t>—</w:t>
      </w:r>
      <w:r>
        <w:rPr>
          <w:i/>
          <w:iCs/>
          <w:spacing w:val="-11"/>
        </w:rPr>
        <w:t xml:space="preserve"> </w:t>
      </w:r>
      <w:r>
        <w:t>языковая</w:t>
      </w:r>
      <w:r>
        <w:rPr>
          <w:spacing w:val="-20"/>
        </w:rPr>
        <w:t xml:space="preserve"> </w:t>
      </w:r>
      <w:r>
        <w:t>конструкция,</w:t>
      </w:r>
      <w:r>
        <w:rPr>
          <w:spacing w:val="-21"/>
        </w:rPr>
        <w:t xml:space="preserve"> </w:t>
      </w:r>
      <w:r>
        <w:t>позволяющая</w:t>
      </w:r>
      <w:r>
        <w:rPr>
          <w:spacing w:val="-15"/>
        </w:rPr>
        <w:t xml:space="preserve"> </w:t>
      </w:r>
      <w:r>
        <w:rPr>
          <w:spacing w:val="-5"/>
        </w:rPr>
        <w:t>на</w:t>
      </w:r>
    </w:p>
    <w:p w14:paraId="6B903EE0" w14:textId="77777777" w:rsidR="003E23A1" w:rsidRDefault="003E23A1" w:rsidP="00D35DA9">
      <w:pPr>
        <w:pStyle w:val="a9"/>
        <w:rPr>
          <w:spacing w:val="-2"/>
        </w:rPr>
      </w:pPr>
      <w:r>
        <w:t>основе</w:t>
      </w:r>
      <w:r>
        <w:rPr>
          <w:spacing w:val="-14"/>
        </w:rPr>
        <w:t xml:space="preserve"> </w:t>
      </w:r>
      <w:r>
        <w:t>преобразования</w:t>
      </w:r>
      <w:r>
        <w:rPr>
          <w:spacing w:val="-24"/>
        </w:rPr>
        <w:t xml:space="preserve"> </w:t>
      </w:r>
      <w:r>
        <w:t>родительской</w:t>
      </w:r>
      <w:r>
        <w:rPr>
          <w:spacing w:val="-16"/>
        </w:rPr>
        <w:t xml:space="preserve"> </w:t>
      </w:r>
      <w:r>
        <w:t>хромосомы</w:t>
      </w:r>
      <w:r>
        <w:rPr>
          <w:spacing w:val="-17"/>
        </w:rPr>
        <w:t xml:space="preserve"> </w:t>
      </w:r>
      <w:r>
        <w:t>(или</w:t>
      </w:r>
      <w:r>
        <w:rPr>
          <w:spacing w:val="-16"/>
        </w:rPr>
        <w:t xml:space="preserve"> </w:t>
      </w:r>
      <w:r>
        <w:t>ее</w:t>
      </w:r>
      <w:r>
        <w:rPr>
          <w:spacing w:val="-9"/>
        </w:rPr>
        <w:t xml:space="preserve"> </w:t>
      </w:r>
      <w:r>
        <w:rPr>
          <w:spacing w:val="-2"/>
        </w:rPr>
        <w:t>части)</w:t>
      </w:r>
    </w:p>
    <w:p w14:paraId="17C8F93C" w14:textId="77777777" w:rsidR="003E23A1" w:rsidRDefault="003E23A1" w:rsidP="00D35DA9">
      <w:pPr>
        <w:pStyle w:val="a9"/>
        <w:rPr>
          <w:spacing w:val="-2"/>
        </w:rPr>
      </w:pPr>
      <w:r>
        <w:t>создавать</w:t>
      </w:r>
      <w:r>
        <w:rPr>
          <w:spacing w:val="-24"/>
        </w:rPr>
        <w:t xml:space="preserve"> </w:t>
      </w:r>
      <w:r>
        <w:t>хромосому</w:t>
      </w:r>
      <w:r>
        <w:rPr>
          <w:spacing w:val="-18"/>
        </w:rPr>
        <w:t xml:space="preserve"> </w:t>
      </w:r>
      <w:r>
        <w:rPr>
          <w:spacing w:val="-2"/>
        </w:rPr>
        <w:t>потомка.</w:t>
      </w:r>
    </w:p>
    <w:p w14:paraId="140E2EF8" w14:textId="77777777" w:rsidR="003E23A1" w:rsidRDefault="003E23A1" w:rsidP="00D35DA9">
      <w:pPr>
        <w:pStyle w:val="a9"/>
        <w:rPr>
          <w:spacing w:val="-2"/>
        </w:rPr>
      </w:pPr>
      <w:r>
        <w:t>Оператор</w:t>
      </w:r>
      <w:r>
        <w:rPr>
          <w:spacing w:val="-16"/>
        </w:rPr>
        <w:t xml:space="preserve"> </w:t>
      </w:r>
      <w:r>
        <w:t>мутации</w:t>
      </w:r>
      <w:r>
        <w:rPr>
          <w:spacing w:val="-16"/>
        </w:rPr>
        <w:t xml:space="preserve"> </w:t>
      </w:r>
      <w:r>
        <w:t>обычно</w:t>
      </w:r>
      <w:r>
        <w:rPr>
          <w:spacing w:val="-9"/>
        </w:rPr>
        <w:t xml:space="preserve"> </w:t>
      </w:r>
      <w:r>
        <w:t>состоит</w:t>
      </w:r>
      <w:r>
        <w:rPr>
          <w:spacing w:val="-4"/>
        </w:rPr>
        <w:t xml:space="preserve"> </w:t>
      </w:r>
      <w:r>
        <w:t>из</w:t>
      </w:r>
      <w:r>
        <w:rPr>
          <w:spacing w:val="-9"/>
        </w:rPr>
        <w:t xml:space="preserve"> </w:t>
      </w:r>
      <w:r>
        <w:t>двух</w:t>
      </w:r>
      <w:r>
        <w:rPr>
          <w:spacing w:val="-9"/>
        </w:rPr>
        <w:t xml:space="preserve"> </w:t>
      </w:r>
      <w:r>
        <w:rPr>
          <w:spacing w:val="-2"/>
        </w:rPr>
        <w:t>этапов:</w:t>
      </w:r>
    </w:p>
    <w:p w14:paraId="7F2C8E19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42"/>
          <w:szCs w:val="42"/>
        </w:rPr>
      </w:pPr>
      <w:r>
        <w:rPr>
          <w:spacing w:val="-5"/>
          <w:sz w:val="42"/>
          <w:szCs w:val="42"/>
        </w:rPr>
        <w:t>1.</w:t>
      </w:r>
      <w:r>
        <w:rPr>
          <w:sz w:val="42"/>
          <w:szCs w:val="42"/>
        </w:rPr>
        <w:tab/>
        <w:t>В</w:t>
      </w:r>
      <w:r>
        <w:rPr>
          <w:spacing w:val="-7"/>
          <w:sz w:val="42"/>
          <w:szCs w:val="42"/>
        </w:rPr>
        <w:t xml:space="preserve"> </w:t>
      </w:r>
      <w:r>
        <w:rPr>
          <w:sz w:val="42"/>
          <w:szCs w:val="42"/>
        </w:rPr>
        <w:t>хромосоме</w:t>
      </w:r>
      <w:r>
        <w:rPr>
          <w:spacing w:val="-4"/>
          <w:sz w:val="42"/>
          <w:szCs w:val="42"/>
        </w:rPr>
        <w:t xml:space="preserve"> </w:t>
      </w:r>
      <w:r>
        <w:rPr>
          <w:i/>
          <w:iCs/>
          <w:sz w:val="42"/>
          <w:szCs w:val="42"/>
        </w:rPr>
        <w:t>А</w:t>
      </w:r>
      <w:r>
        <w:rPr>
          <w:i/>
          <w:iCs/>
          <w:spacing w:val="-2"/>
          <w:sz w:val="42"/>
          <w:szCs w:val="42"/>
        </w:rPr>
        <w:t xml:space="preserve"> </w:t>
      </w:r>
      <w:r>
        <w:rPr>
          <w:i/>
          <w:iCs/>
          <w:sz w:val="42"/>
          <w:szCs w:val="42"/>
        </w:rPr>
        <w:t>=</w:t>
      </w:r>
      <w:r>
        <w:rPr>
          <w:i/>
          <w:iCs/>
          <w:spacing w:val="-6"/>
          <w:sz w:val="42"/>
          <w:szCs w:val="42"/>
        </w:rPr>
        <w:t xml:space="preserve"> </w:t>
      </w:r>
      <w:r>
        <w:rPr>
          <w:i/>
          <w:iCs/>
          <w:sz w:val="42"/>
          <w:szCs w:val="42"/>
        </w:rPr>
        <w:t>(а1,</w:t>
      </w:r>
      <w:r>
        <w:rPr>
          <w:i/>
          <w:iCs/>
          <w:spacing w:val="-6"/>
          <w:sz w:val="42"/>
          <w:szCs w:val="42"/>
        </w:rPr>
        <w:t xml:space="preserve"> </w:t>
      </w:r>
      <w:r>
        <w:rPr>
          <w:i/>
          <w:iCs/>
          <w:sz w:val="42"/>
          <w:szCs w:val="42"/>
        </w:rPr>
        <w:t>а2,</w:t>
      </w:r>
      <w:r>
        <w:rPr>
          <w:i/>
          <w:iCs/>
          <w:spacing w:val="-11"/>
          <w:sz w:val="42"/>
          <w:szCs w:val="42"/>
        </w:rPr>
        <w:t xml:space="preserve"> </w:t>
      </w:r>
      <w:r>
        <w:rPr>
          <w:i/>
          <w:iCs/>
          <w:spacing w:val="-5"/>
          <w:sz w:val="42"/>
          <w:szCs w:val="42"/>
        </w:rPr>
        <w:t>а3,</w:t>
      </w:r>
      <w:r>
        <w:rPr>
          <w:i/>
          <w:iCs/>
          <w:sz w:val="42"/>
          <w:szCs w:val="42"/>
        </w:rPr>
        <w:tab/>
      </w:r>
      <w:r>
        <w:rPr>
          <w:sz w:val="42"/>
          <w:szCs w:val="42"/>
        </w:rPr>
        <w:t>aL-2,</w:t>
      </w:r>
      <w:r>
        <w:rPr>
          <w:spacing w:val="-10"/>
          <w:sz w:val="42"/>
          <w:szCs w:val="42"/>
        </w:rPr>
        <w:t xml:space="preserve"> </w:t>
      </w:r>
      <w:r>
        <w:rPr>
          <w:sz w:val="42"/>
          <w:szCs w:val="42"/>
        </w:rPr>
        <w:t>aL-1,</w:t>
      </w:r>
      <w:r>
        <w:rPr>
          <w:spacing w:val="-9"/>
          <w:sz w:val="42"/>
          <w:szCs w:val="42"/>
        </w:rPr>
        <w:t xml:space="preserve"> </w:t>
      </w:r>
      <w:proofErr w:type="spellStart"/>
      <w:r>
        <w:rPr>
          <w:sz w:val="42"/>
          <w:szCs w:val="42"/>
        </w:rPr>
        <w:t>aL</w:t>
      </w:r>
      <w:proofErr w:type="spellEnd"/>
      <w:r>
        <w:rPr>
          <w:i/>
          <w:iCs/>
          <w:sz w:val="42"/>
          <w:szCs w:val="42"/>
        </w:rPr>
        <w:t>)</w:t>
      </w:r>
      <w:r>
        <w:rPr>
          <w:i/>
          <w:iCs/>
          <w:spacing w:val="43"/>
          <w:w w:val="150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определяются</w:t>
      </w:r>
    </w:p>
    <w:p w14:paraId="6B544326" w14:textId="77777777" w:rsidR="003E23A1" w:rsidRDefault="003E23A1" w:rsidP="00D35DA9">
      <w:pPr>
        <w:pStyle w:val="a9"/>
        <w:rPr>
          <w:spacing w:val="-5"/>
        </w:rPr>
      </w:pPr>
      <w:r>
        <w:t>случайным</w:t>
      </w:r>
      <w:r>
        <w:rPr>
          <w:spacing w:val="-15"/>
        </w:rPr>
        <w:t xml:space="preserve"> </w:t>
      </w:r>
      <w:r>
        <w:t>образом</w:t>
      </w:r>
      <w:r>
        <w:rPr>
          <w:spacing w:val="-5"/>
        </w:rPr>
        <w:t xml:space="preserve"> </w:t>
      </w:r>
      <w:r>
        <w:t>две</w:t>
      </w:r>
      <w:r>
        <w:rPr>
          <w:spacing w:val="-7"/>
        </w:rPr>
        <w:t xml:space="preserve"> </w:t>
      </w:r>
      <w:r>
        <w:rPr>
          <w:spacing w:val="-2"/>
        </w:rPr>
        <w:t>позиции</w:t>
      </w:r>
      <w:r>
        <w:tab/>
        <w:t>(например,</w:t>
      </w:r>
      <w:r>
        <w:rPr>
          <w:spacing w:val="-22"/>
        </w:rPr>
        <w:t xml:space="preserve"> </w:t>
      </w:r>
      <w:r>
        <w:rPr>
          <w:i/>
          <w:iCs/>
        </w:rPr>
        <w:t>а2</w:t>
      </w:r>
      <w:r>
        <w:rPr>
          <w:i/>
          <w:iCs/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aL-</w:t>
      </w:r>
      <w:r>
        <w:rPr>
          <w:spacing w:val="-5"/>
        </w:rPr>
        <w:t>1).</w:t>
      </w:r>
    </w:p>
    <w:p w14:paraId="1AA10291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42"/>
          <w:szCs w:val="42"/>
        </w:rPr>
      </w:pPr>
      <w:r>
        <w:rPr>
          <w:sz w:val="42"/>
          <w:szCs w:val="42"/>
        </w:rPr>
        <w:t>2.</w:t>
      </w:r>
      <w:r>
        <w:rPr>
          <w:spacing w:val="-26"/>
          <w:sz w:val="42"/>
          <w:szCs w:val="42"/>
        </w:rPr>
        <w:t xml:space="preserve"> </w:t>
      </w:r>
      <w:r>
        <w:rPr>
          <w:sz w:val="42"/>
          <w:szCs w:val="42"/>
        </w:rPr>
        <w:t>Гены,</w:t>
      </w:r>
      <w:r>
        <w:rPr>
          <w:spacing w:val="-22"/>
          <w:sz w:val="42"/>
          <w:szCs w:val="42"/>
        </w:rPr>
        <w:t xml:space="preserve"> </w:t>
      </w:r>
      <w:r>
        <w:rPr>
          <w:sz w:val="42"/>
          <w:szCs w:val="42"/>
        </w:rPr>
        <w:t>соответствующие</w:t>
      </w:r>
      <w:r>
        <w:rPr>
          <w:spacing w:val="-24"/>
          <w:sz w:val="42"/>
          <w:szCs w:val="42"/>
        </w:rPr>
        <w:t xml:space="preserve"> </w:t>
      </w:r>
      <w:r>
        <w:rPr>
          <w:sz w:val="42"/>
          <w:szCs w:val="42"/>
        </w:rPr>
        <w:t>выбранным</w:t>
      </w:r>
      <w:r>
        <w:rPr>
          <w:spacing w:val="-24"/>
          <w:sz w:val="42"/>
          <w:szCs w:val="42"/>
        </w:rPr>
        <w:t xml:space="preserve"> </w:t>
      </w:r>
      <w:r>
        <w:rPr>
          <w:sz w:val="42"/>
          <w:szCs w:val="42"/>
        </w:rPr>
        <w:t>позициям,</w:t>
      </w:r>
      <w:r>
        <w:rPr>
          <w:spacing w:val="-23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переставляются,</w:t>
      </w:r>
    </w:p>
    <w:p w14:paraId="2DEC2E99" w14:textId="77777777" w:rsidR="003E23A1" w:rsidRDefault="003E23A1" w:rsidP="00D35DA9">
      <w:pPr>
        <w:pStyle w:val="a9"/>
        <w:rPr>
          <w:spacing w:val="-2"/>
        </w:rPr>
      </w:pPr>
      <w:r>
        <w:t>и</w:t>
      </w:r>
      <w:r>
        <w:rPr>
          <w:spacing w:val="-15"/>
        </w:rPr>
        <w:t xml:space="preserve"> </w:t>
      </w:r>
      <w:r>
        <w:t>формируется</w:t>
      </w:r>
      <w:r>
        <w:rPr>
          <w:spacing w:val="-18"/>
        </w:rPr>
        <w:t xml:space="preserve"> </w:t>
      </w:r>
      <w:r>
        <w:t>новая</w:t>
      </w:r>
      <w:r>
        <w:rPr>
          <w:spacing w:val="-12"/>
        </w:rPr>
        <w:t xml:space="preserve"> </w:t>
      </w:r>
      <w:r>
        <w:rPr>
          <w:spacing w:val="-2"/>
        </w:rPr>
        <w:t>хромосома</w:t>
      </w:r>
    </w:p>
    <w:p w14:paraId="58C466B7" w14:textId="77777777" w:rsidR="003E23A1" w:rsidRDefault="003E23A1" w:rsidP="00D35DA9">
      <w:pPr>
        <w:pStyle w:val="a9"/>
        <w:rPr>
          <w:i/>
          <w:iCs/>
          <w:spacing w:val="-5"/>
        </w:rPr>
      </w:pPr>
      <w:r>
        <w:rPr>
          <w:i/>
          <w:iCs/>
        </w:rPr>
        <w:t>А'</w:t>
      </w:r>
      <w:r>
        <w:rPr>
          <w:i/>
          <w:iCs/>
          <w:spacing w:val="-5"/>
        </w:rPr>
        <w:t xml:space="preserve"> </w:t>
      </w:r>
      <w:r>
        <w:rPr>
          <w:i/>
          <w:iCs/>
        </w:rPr>
        <w:t>=</w:t>
      </w:r>
      <w:r>
        <w:rPr>
          <w:i/>
          <w:iCs/>
          <w:spacing w:val="-3"/>
        </w:rPr>
        <w:t xml:space="preserve"> </w:t>
      </w:r>
      <w:r>
        <w:rPr>
          <w:i/>
          <w:iCs/>
        </w:rPr>
        <w:t>(а1,</w:t>
      </w:r>
      <w:r>
        <w:rPr>
          <w:i/>
          <w:iCs/>
          <w:spacing w:val="-9"/>
        </w:rPr>
        <w:t xml:space="preserve"> </w:t>
      </w:r>
      <w:r>
        <w:rPr>
          <w:i/>
          <w:iCs/>
        </w:rPr>
        <w:t>аL-1,</w:t>
      </w:r>
      <w:r>
        <w:rPr>
          <w:i/>
          <w:iCs/>
          <w:spacing w:val="-4"/>
        </w:rPr>
        <w:t xml:space="preserve"> </w:t>
      </w:r>
      <w:r>
        <w:rPr>
          <w:i/>
          <w:iCs/>
        </w:rPr>
        <w:t>a3,</w:t>
      </w:r>
      <w:r>
        <w:rPr>
          <w:i/>
          <w:iCs/>
          <w:spacing w:val="-8"/>
        </w:rPr>
        <w:t xml:space="preserve"> </w:t>
      </w:r>
      <w:r>
        <w:rPr>
          <w:i/>
          <w:iCs/>
        </w:rPr>
        <w:t>•••</w:t>
      </w:r>
      <w:r>
        <w:rPr>
          <w:i/>
          <w:iCs/>
          <w:spacing w:val="-3"/>
        </w:rPr>
        <w:t xml:space="preserve"> </w:t>
      </w:r>
      <w:r>
        <w:rPr>
          <w:i/>
          <w:iCs/>
        </w:rPr>
        <w:t>,аL-2,</w:t>
      </w:r>
      <w:r>
        <w:rPr>
          <w:i/>
          <w:iCs/>
          <w:spacing w:val="-4"/>
        </w:rPr>
        <w:t xml:space="preserve"> </w:t>
      </w:r>
      <w:r>
        <w:rPr>
          <w:i/>
          <w:iCs/>
        </w:rPr>
        <w:t>a2,</w:t>
      </w:r>
      <w:r>
        <w:rPr>
          <w:i/>
          <w:iCs/>
          <w:spacing w:val="-9"/>
        </w:rPr>
        <w:t xml:space="preserve"> </w:t>
      </w:r>
      <w:proofErr w:type="spellStart"/>
      <w:r>
        <w:rPr>
          <w:i/>
          <w:iCs/>
          <w:spacing w:val="-5"/>
        </w:rPr>
        <w:t>aL</w:t>
      </w:r>
      <w:proofErr w:type="spellEnd"/>
      <w:r>
        <w:rPr>
          <w:i/>
          <w:iCs/>
          <w:spacing w:val="-5"/>
        </w:rPr>
        <w:t>)</w:t>
      </w:r>
    </w:p>
    <w:p w14:paraId="01A57119" w14:textId="77777777" w:rsidR="003E23A1" w:rsidRDefault="003E23A1" w:rsidP="00D35DA9">
      <w:pPr>
        <w:pStyle w:val="a9"/>
        <w:rPr>
          <w:i/>
          <w:iCs/>
          <w:sz w:val="50"/>
          <w:szCs w:val="50"/>
        </w:rPr>
      </w:pPr>
    </w:p>
    <w:p w14:paraId="42F06DCD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5"/>
          <w:sz w:val="42"/>
          <w:szCs w:val="42"/>
        </w:rPr>
      </w:pPr>
      <w:r>
        <w:rPr>
          <w:sz w:val="42"/>
          <w:szCs w:val="42"/>
        </w:rPr>
        <w:t>Простейшим</w:t>
      </w:r>
      <w:r>
        <w:rPr>
          <w:spacing w:val="-26"/>
          <w:sz w:val="42"/>
          <w:szCs w:val="42"/>
        </w:rPr>
        <w:t xml:space="preserve"> </w:t>
      </w:r>
      <w:r>
        <w:rPr>
          <w:sz w:val="42"/>
          <w:szCs w:val="42"/>
        </w:rPr>
        <w:t>оператором</w:t>
      </w:r>
      <w:r>
        <w:rPr>
          <w:spacing w:val="-22"/>
          <w:sz w:val="42"/>
          <w:szCs w:val="42"/>
        </w:rPr>
        <w:t xml:space="preserve"> </w:t>
      </w:r>
      <w:r>
        <w:rPr>
          <w:sz w:val="42"/>
          <w:szCs w:val="42"/>
        </w:rPr>
        <w:t>мутации</w:t>
      </w:r>
      <w:r>
        <w:rPr>
          <w:spacing w:val="-24"/>
          <w:sz w:val="42"/>
          <w:szCs w:val="42"/>
        </w:rPr>
        <w:t xml:space="preserve"> </w:t>
      </w:r>
      <w:r>
        <w:rPr>
          <w:sz w:val="42"/>
          <w:szCs w:val="42"/>
        </w:rPr>
        <w:t>является</w:t>
      </w:r>
      <w:r>
        <w:rPr>
          <w:spacing w:val="-22"/>
          <w:sz w:val="42"/>
          <w:szCs w:val="42"/>
        </w:rPr>
        <w:t xml:space="preserve"> </w:t>
      </w:r>
      <w:r>
        <w:rPr>
          <w:sz w:val="42"/>
          <w:szCs w:val="42"/>
        </w:rPr>
        <w:t>одноточечный.</w:t>
      </w:r>
      <w:r>
        <w:rPr>
          <w:spacing w:val="-19"/>
          <w:sz w:val="42"/>
          <w:szCs w:val="42"/>
        </w:rPr>
        <w:t xml:space="preserve"> </w:t>
      </w:r>
      <w:r>
        <w:rPr>
          <w:spacing w:val="-5"/>
          <w:sz w:val="42"/>
          <w:szCs w:val="42"/>
        </w:rPr>
        <w:t>При</w:t>
      </w:r>
    </w:p>
    <w:p w14:paraId="1CB12146" w14:textId="77777777" w:rsidR="003E23A1" w:rsidRDefault="003E23A1" w:rsidP="00D35DA9">
      <w:pPr>
        <w:pStyle w:val="a9"/>
      </w:pPr>
      <w:r>
        <w:t>его реализации случайно выбирают ген в родительской хромосоме</w:t>
      </w:r>
      <w:r>
        <w:rPr>
          <w:spacing w:val="-6"/>
        </w:rPr>
        <w:t xml:space="preserve"> </w:t>
      </w:r>
      <w:r>
        <w:t>и,</w:t>
      </w:r>
      <w:r>
        <w:rPr>
          <w:spacing w:val="-7"/>
        </w:rPr>
        <w:t xml:space="preserve"> </w:t>
      </w:r>
      <w:r>
        <w:t>обменивая</w:t>
      </w:r>
      <w:r>
        <w:rPr>
          <w:spacing w:val="-15"/>
        </w:rPr>
        <w:t xml:space="preserve"> </w:t>
      </w:r>
      <w:r>
        <w:t>его</w:t>
      </w:r>
      <w:r>
        <w:rPr>
          <w:spacing w:val="-5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рядом</w:t>
      </w:r>
      <w:r>
        <w:rPr>
          <w:spacing w:val="-5"/>
        </w:rPr>
        <w:t xml:space="preserve"> </w:t>
      </w:r>
      <w:r>
        <w:t>расположенный</w:t>
      </w:r>
      <w:r>
        <w:rPr>
          <w:spacing w:val="-14"/>
        </w:rPr>
        <w:t xml:space="preserve"> </w:t>
      </w:r>
      <w:r>
        <w:t>ген, получают хромосому потомка</w:t>
      </w:r>
    </w:p>
    <w:p w14:paraId="52564A87" w14:textId="77777777" w:rsidR="003E23A1" w:rsidRDefault="003E23A1" w:rsidP="00D35DA9">
      <w:pPr>
        <w:pStyle w:val="a9"/>
      </w:pPr>
    </w:p>
    <w:p w14:paraId="5375FD8D" w14:textId="77777777" w:rsidR="003E23A1" w:rsidRDefault="003E23A1" w:rsidP="00D35DA9">
      <w:pPr>
        <w:pStyle w:val="a9"/>
        <w:rPr>
          <w:sz w:val="20"/>
          <w:szCs w:val="20"/>
        </w:rPr>
      </w:pPr>
    </w:p>
    <w:p w14:paraId="708CE243" w14:textId="77777777" w:rsidR="003E23A1" w:rsidRDefault="003E23A1" w:rsidP="00D35DA9">
      <w:pPr>
        <w:pStyle w:val="a9"/>
        <w:rPr>
          <w:sz w:val="20"/>
          <w:szCs w:val="20"/>
        </w:rPr>
      </w:pPr>
    </w:p>
    <w:p w14:paraId="67D10E96" w14:textId="77777777" w:rsidR="003E23A1" w:rsidRDefault="003E23A1" w:rsidP="00D35DA9">
      <w:pPr>
        <w:pStyle w:val="a9"/>
        <w:rPr>
          <w:sz w:val="20"/>
          <w:szCs w:val="20"/>
        </w:rPr>
      </w:pPr>
    </w:p>
    <w:p w14:paraId="5A298036" w14:textId="77777777" w:rsidR="003E23A1" w:rsidRDefault="003E23A1" w:rsidP="00D35DA9">
      <w:pPr>
        <w:pStyle w:val="a9"/>
        <w:rPr>
          <w:sz w:val="20"/>
          <w:szCs w:val="20"/>
        </w:rPr>
      </w:pPr>
    </w:p>
    <w:p w14:paraId="05286ACB" w14:textId="77777777" w:rsidR="003E23A1" w:rsidRDefault="003E23A1" w:rsidP="00D35DA9">
      <w:pPr>
        <w:pStyle w:val="a9"/>
        <w:rPr>
          <w:sz w:val="20"/>
          <w:szCs w:val="20"/>
        </w:rPr>
      </w:pPr>
    </w:p>
    <w:p w14:paraId="7A9592AF" w14:textId="77777777" w:rsidR="003E23A1" w:rsidRDefault="003E23A1" w:rsidP="00D35DA9">
      <w:pPr>
        <w:pStyle w:val="a9"/>
        <w:rPr>
          <w:sz w:val="17"/>
          <w:szCs w:val="17"/>
        </w:rPr>
      </w:pPr>
    </w:p>
    <w:p w14:paraId="57293278" w14:textId="1DC57CEE" w:rsidR="003E23A1" w:rsidRDefault="003E23A1" w:rsidP="00D35DA9">
      <w:pPr>
        <w:pStyle w:val="a9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041D729" wp14:editId="14EE8733">
            <wp:extent cx="5940425" cy="17532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1F8D6" w14:textId="77777777" w:rsidR="003E23A1" w:rsidRDefault="003E23A1" w:rsidP="00D35DA9">
      <w:pPr>
        <w:pStyle w:val="a9"/>
        <w:rPr>
          <w:sz w:val="20"/>
          <w:szCs w:val="20"/>
        </w:rPr>
      </w:pPr>
    </w:p>
    <w:p w14:paraId="2F342261" w14:textId="77777777" w:rsidR="003E23A1" w:rsidRDefault="003E23A1" w:rsidP="00D35DA9">
      <w:pPr>
        <w:pStyle w:val="a9"/>
        <w:rPr>
          <w:sz w:val="20"/>
          <w:szCs w:val="20"/>
        </w:rPr>
      </w:pPr>
    </w:p>
    <w:p w14:paraId="7E17A7A5" w14:textId="77777777" w:rsidR="003E23A1" w:rsidRDefault="003E23A1" w:rsidP="00D35DA9">
      <w:pPr>
        <w:pStyle w:val="a9"/>
        <w:rPr>
          <w:sz w:val="20"/>
          <w:szCs w:val="20"/>
        </w:rPr>
      </w:pPr>
    </w:p>
    <w:p w14:paraId="6C875EEC" w14:textId="77777777" w:rsidR="003E23A1" w:rsidRDefault="003E23A1" w:rsidP="00D35DA9">
      <w:pPr>
        <w:pStyle w:val="a9"/>
        <w:rPr>
          <w:sz w:val="20"/>
          <w:szCs w:val="20"/>
        </w:rPr>
      </w:pPr>
    </w:p>
    <w:p w14:paraId="205178D9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52"/>
          <w:szCs w:val="52"/>
        </w:rPr>
      </w:pPr>
      <w:r>
        <w:rPr>
          <w:sz w:val="52"/>
          <w:szCs w:val="52"/>
        </w:rPr>
        <w:t xml:space="preserve">При реализации </w:t>
      </w:r>
      <w:r>
        <w:rPr>
          <w:i/>
          <w:iCs/>
          <w:sz w:val="52"/>
          <w:szCs w:val="52"/>
        </w:rPr>
        <w:t>двухточечного оператора мутации</w:t>
      </w:r>
      <w:r>
        <w:rPr>
          <w:i/>
          <w:iCs/>
          <w:spacing w:val="-15"/>
          <w:sz w:val="52"/>
          <w:szCs w:val="52"/>
        </w:rPr>
        <w:t xml:space="preserve"> </w:t>
      </w:r>
      <w:r>
        <w:rPr>
          <w:sz w:val="52"/>
          <w:szCs w:val="52"/>
        </w:rPr>
        <w:t>случайным</w:t>
      </w:r>
      <w:r>
        <w:rPr>
          <w:spacing w:val="-22"/>
          <w:sz w:val="52"/>
          <w:szCs w:val="52"/>
        </w:rPr>
        <w:t xml:space="preserve"> </w:t>
      </w:r>
      <w:r>
        <w:rPr>
          <w:sz w:val="52"/>
          <w:szCs w:val="52"/>
        </w:rPr>
        <w:t>или</w:t>
      </w:r>
      <w:r>
        <w:rPr>
          <w:spacing w:val="-19"/>
          <w:sz w:val="52"/>
          <w:szCs w:val="52"/>
        </w:rPr>
        <w:t xml:space="preserve"> </w:t>
      </w:r>
      <w:r>
        <w:rPr>
          <w:sz w:val="52"/>
          <w:szCs w:val="52"/>
        </w:rPr>
        <w:t>направленным</w:t>
      </w:r>
      <w:r>
        <w:rPr>
          <w:spacing w:val="-21"/>
          <w:sz w:val="52"/>
          <w:szCs w:val="52"/>
        </w:rPr>
        <w:t xml:space="preserve"> </w:t>
      </w:r>
      <w:r>
        <w:rPr>
          <w:spacing w:val="-2"/>
          <w:sz w:val="52"/>
          <w:szCs w:val="52"/>
        </w:rPr>
        <w:t>образом</w:t>
      </w:r>
    </w:p>
    <w:p w14:paraId="7095F312" w14:textId="77777777" w:rsidR="003E23A1" w:rsidRDefault="003E23A1" w:rsidP="00D35DA9">
      <w:pPr>
        <w:pStyle w:val="a9"/>
        <w:rPr>
          <w:sz w:val="52"/>
          <w:szCs w:val="52"/>
        </w:rPr>
      </w:pPr>
      <w:r>
        <w:rPr>
          <w:sz w:val="52"/>
          <w:szCs w:val="52"/>
        </w:rPr>
        <w:lastRenderedPageBreak/>
        <w:t>выбираются</w:t>
      </w:r>
      <w:r>
        <w:rPr>
          <w:spacing w:val="-13"/>
          <w:sz w:val="52"/>
          <w:szCs w:val="52"/>
        </w:rPr>
        <w:t xml:space="preserve"> </w:t>
      </w:r>
      <w:r>
        <w:rPr>
          <w:sz w:val="52"/>
          <w:szCs w:val="52"/>
        </w:rPr>
        <w:t>две</w:t>
      </w:r>
      <w:r>
        <w:rPr>
          <w:spacing w:val="-17"/>
          <w:sz w:val="52"/>
          <w:szCs w:val="52"/>
        </w:rPr>
        <w:t xml:space="preserve"> </w:t>
      </w:r>
      <w:r>
        <w:rPr>
          <w:sz w:val="52"/>
          <w:szCs w:val="52"/>
        </w:rPr>
        <w:t>точки</w:t>
      </w:r>
      <w:r>
        <w:rPr>
          <w:spacing w:val="-21"/>
          <w:sz w:val="52"/>
          <w:szCs w:val="52"/>
        </w:rPr>
        <w:t xml:space="preserve"> </w:t>
      </w:r>
      <w:r>
        <w:rPr>
          <w:sz w:val="52"/>
          <w:szCs w:val="52"/>
        </w:rPr>
        <w:t>разреза.</w:t>
      </w:r>
      <w:r>
        <w:rPr>
          <w:spacing w:val="-22"/>
          <w:sz w:val="52"/>
          <w:szCs w:val="52"/>
        </w:rPr>
        <w:t xml:space="preserve"> </w:t>
      </w:r>
      <w:r>
        <w:rPr>
          <w:sz w:val="52"/>
          <w:szCs w:val="52"/>
        </w:rPr>
        <w:t>Затем</w:t>
      </w:r>
      <w:r>
        <w:rPr>
          <w:spacing w:val="-18"/>
          <w:sz w:val="52"/>
          <w:szCs w:val="52"/>
        </w:rPr>
        <w:t xml:space="preserve"> </w:t>
      </w:r>
      <w:r>
        <w:rPr>
          <w:sz w:val="52"/>
          <w:szCs w:val="52"/>
        </w:rPr>
        <w:t>производится перестановка генов между собой, расположенных</w:t>
      </w:r>
    </w:p>
    <w:p w14:paraId="439AFC5D" w14:textId="77777777" w:rsidR="003E23A1" w:rsidRDefault="003E23A1" w:rsidP="00D35DA9">
      <w:pPr>
        <w:pStyle w:val="a9"/>
        <w:rPr>
          <w:spacing w:val="-2"/>
          <w:sz w:val="52"/>
          <w:szCs w:val="52"/>
        </w:rPr>
      </w:pPr>
      <w:r>
        <w:rPr>
          <w:sz w:val="52"/>
          <w:szCs w:val="52"/>
        </w:rPr>
        <w:t>справа</w:t>
      </w:r>
      <w:r>
        <w:rPr>
          <w:spacing w:val="-12"/>
          <w:sz w:val="52"/>
          <w:szCs w:val="52"/>
        </w:rPr>
        <w:t xml:space="preserve"> </w:t>
      </w:r>
      <w:r>
        <w:rPr>
          <w:sz w:val="52"/>
          <w:szCs w:val="52"/>
        </w:rPr>
        <w:t>от</w:t>
      </w:r>
      <w:r>
        <w:rPr>
          <w:spacing w:val="-12"/>
          <w:sz w:val="52"/>
          <w:szCs w:val="52"/>
        </w:rPr>
        <w:t xml:space="preserve"> </w:t>
      </w:r>
      <w:r>
        <w:rPr>
          <w:sz w:val="52"/>
          <w:szCs w:val="52"/>
        </w:rPr>
        <w:t>точек</w:t>
      </w:r>
      <w:r>
        <w:rPr>
          <w:spacing w:val="-16"/>
          <w:sz w:val="52"/>
          <w:szCs w:val="52"/>
        </w:rPr>
        <w:t xml:space="preserve"> </w:t>
      </w:r>
      <w:r>
        <w:rPr>
          <w:spacing w:val="-2"/>
          <w:sz w:val="52"/>
          <w:szCs w:val="52"/>
        </w:rPr>
        <w:t>разреза.</w:t>
      </w:r>
    </w:p>
    <w:p w14:paraId="2BD05B52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52"/>
          <w:szCs w:val="52"/>
        </w:rPr>
      </w:pPr>
      <w:r>
        <w:rPr>
          <w:spacing w:val="-2"/>
          <w:sz w:val="52"/>
          <w:szCs w:val="52"/>
        </w:rPr>
        <w:t>Развитием</w:t>
      </w:r>
      <w:r>
        <w:rPr>
          <w:spacing w:val="-8"/>
          <w:sz w:val="52"/>
          <w:szCs w:val="52"/>
        </w:rPr>
        <w:t xml:space="preserve"> </w:t>
      </w:r>
      <w:r>
        <w:rPr>
          <w:spacing w:val="-2"/>
          <w:sz w:val="52"/>
          <w:szCs w:val="52"/>
        </w:rPr>
        <w:t>двухточечного</w:t>
      </w:r>
      <w:r>
        <w:rPr>
          <w:spacing w:val="-13"/>
          <w:sz w:val="52"/>
          <w:szCs w:val="52"/>
        </w:rPr>
        <w:t xml:space="preserve"> </w:t>
      </w:r>
      <w:r>
        <w:rPr>
          <w:spacing w:val="-2"/>
          <w:sz w:val="52"/>
          <w:szCs w:val="52"/>
        </w:rPr>
        <w:t>оператора</w:t>
      </w:r>
      <w:r>
        <w:rPr>
          <w:spacing w:val="-14"/>
          <w:sz w:val="52"/>
          <w:szCs w:val="52"/>
        </w:rPr>
        <w:t xml:space="preserve"> </w:t>
      </w:r>
      <w:r>
        <w:rPr>
          <w:spacing w:val="-2"/>
          <w:sz w:val="52"/>
          <w:szCs w:val="52"/>
        </w:rPr>
        <w:t>мутации</w:t>
      </w:r>
    </w:p>
    <w:p w14:paraId="734C22F7" w14:textId="77777777" w:rsidR="003E23A1" w:rsidRDefault="003E23A1" w:rsidP="00D35DA9">
      <w:pPr>
        <w:pStyle w:val="a9"/>
        <w:rPr>
          <w:sz w:val="52"/>
          <w:szCs w:val="52"/>
        </w:rPr>
      </w:pPr>
      <w:r>
        <w:rPr>
          <w:sz w:val="52"/>
          <w:szCs w:val="52"/>
        </w:rPr>
        <w:t>является</w:t>
      </w:r>
      <w:r>
        <w:rPr>
          <w:spacing w:val="-16"/>
          <w:sz w:val="52"/>
          <w:szCs w:val="52"/>
        </w:rPr>
        <w:t xml:space="preserve"> </w:t>
      </w:r>
      <w:r>
        <w:rPr>
          <w:sz w:val="52"/>
          <w:szCs w:val="52"/>
        </w:rPr>
        <w:t>многоточечный</w:t>
      </w:r>
      <w:r>
        <w:rPr>
          <w:spacing w:val="-18"/>
          <w:sz w:val="52"/>
          <w:szCs w:val="52"/>
        </w:rPr>
        <w:t xml:space="preserve"> </w:t>
      </w:r>
      <w:r>
        <w:rPr>
          <w:sz w:val="52"/>
          <w:szCs w:val="52"/>
        </w:rPr>
        <w:t>(или</w:t>
      </w:r>
      <w:r>
        <w:rPr>
          <w:spacing w:val="-19"/>
          <w:sz w:val="52"/>
          <w:szCs w:val="52"/>
        </w:rPr>
        <w:t xml:space="preserve"> </w:t>
      </w:r>
      <w:r>
        <w:rPr>
          <w:sz w:val="52"/>
          <w:szCs w:val="52"/>
        </w:rPr>
        <w:t>n-точечный)</w:t>
      </w:r>
      <w:r>
        <w:rPr>
          <w:spacing w:val="-20"/>
          <w:sz w:val="52"/>
          <w:szCs w:val="52"/>
        </w:rPr>
        <w:t xml:space="preserve"> </w:t>
      </w:r>
      <w:r>
        <w:rPr>
          <w:sz w:val="52"/>
          <w:szCs w:val="52"/>
        </w:rPr>
        <w:t>оператор мутации. В этом случае происходит</w:t>
      </w:r>
    </w:p>
    <w:p w14:paraId="4AE65730" w14:textId="77777777" w:rsidR="003E23A1" w:rsidRDefault="003E23A1" w:rsidP="00D35DA9">
      <w:pPr>
        <w:pStyle w:val="a9"/>
        <w:rPr>
          <w:sz w:val="52"/>
          <w:szCs w:val="52"/>
        </w:rPr>
      </w:pPr>
      <w:r>
        <w:rPr>
          <w:sz w:val="52"/>
          <w:szCs w:val="52"/>
        </w:rPr>
        <w:t>последовательный</w:t>
      </w:r>
      <w:r>
        <w:rPr>
          <w:spacing w:val="-30"/>
          <w:sz w:val="52"/>
          <w:szCs w:val="52"/>
        </w:rPr>
        <w:t xml:space="preserve"> </w:t>
      </w:r>
      <w:r>
        <w:rPr>
          <w:sz w:val="52"/>
          <w:szCs w:val="52"/>
        </w:rPr>
        <w:t>обмен</w:t>
      </w:r>
      <w:r>
        <w:rPr>
          <w:spacing w:val="-29"/>
          <w:sz w:val="52"/>
          <w:szCs w:val="52"/>
        </w:rPr>
        <w:t xml:space="preserve"> </w:t>
      </w:r>
      <w:r>
        <w:rPr>
          <w:sz w:val="52"/>
          <w:szCs w:val="52"/>
        </w:rPr>
        <w:t>генов,</w:t>
      </w:r>
      <w:r>
        <w:rPr>
          <w:spacing w:val="-30"/>
          <w:sz w:val="52"/>
          <w:szCs w:val="52"/>
        </w:rPr>
        <w:t xml:space="preserve"> </w:t>
      </w:r>
      <w:r>
        <w:rPr>
          <w:sz w:val="52"/>
          <w:szCs w:val="52"/>
        </w:rPr>
        <w:t>расположенных правее</w:t>
      </w:r>
      <w:r>
        <w:rPr>
          <w:spacing w:val="-5"/>
          <w:sz w:val="52"/>
          <w:szCs w:val="52"/>
        </w:rPr>
        <w:t xml:space="preserve"> </w:t>
      </w:r>
      <w:r>
        <w:rPr>
          <w:sz w:val="52"/>
          <w:szCs w:val="52"/>
        </w:rPr>
        <w:t>точек</w:t>
      </w:r>
      <w:r>
        <w:rPr>
          <w:spacing w:val="-4"/>
          <w:sz w:val="52"/>
          <w:szCs w:val="52"/>
        </w:rPr>
        <w:t xml:space="preserve"> </w:t>
      </w:r>
      <w:r>
        <w:rPr>
          <w:sz w:val="52"/>
          <w:szCs w:val="52"/>
        </w:rPr>
        <w:t>разреза</w:t>
      </w:r>
      <w:r>
        <w:rPr>
          <w:spacing w:val="-5"/>
          <w:sz w:val="52"/>
          <w:szCs w:val="52"/>
        </w:rPr>
        <w:t xml:space="preserve"> </w:t>
      </w:r>
      <w:r>
        <w:rPr>
          <w:sz w:val="52"/>
          <w:szCs w:val="52"/>
        </w:rPr>
        <w:t>друг</w:t>
      </w:r>
      <w:r>
        <w:rPr>
          <w:spacing w:val="-5"/>
          <w:sz w:val="52"/>
          <w:szCs w:val="52"/>
        </w:rPr>
        <w:t xml:space="preserve"> </w:t>
      </w:r>
      <w:r>
        <w:rPr>
          <w:sz w:val="52"/>
          <w:szCs w:val="52"/>
        </w:rPr>
        <w:t>с другом</w:t>
      </w:r>
      <w:r>
        <w:rPr>
          <w:spacing w:val="-3"/>
          <w:sz w:val="52"/>
          <w:szCs w:val="52"/>
        </w:rPr>
        <w:t xml:space="preserve"> </w:t>
      </w:r>
      <w:r>
        <w:rPr>
          <w:sz w:val="52"/>
          <w:szCs w:val="52"/>
        </w:rPr>
        <w:t>в</w:t>
      </w:r>
      <w:r>
        <w:rPr>
          <w:spacing w:val="-1"/>
          <w:sz w:val="52"/>
          <w:szCs w:val="52"/>
        </w:rPr>
        <w:t xml:space="preserve"> </w:t>
      </w:r>
      <w:r>
        <w:rPr>
          <w:sz w:val="52"/>
          <w:szCs w:val="52"/>
        </w:rPr>
        <w:t>порядке</w:t>
      </w:r>
      <w:r>
        <w:rPr>
          <w:spacing w:val="-1"/>
          <w:sz w:val="52"/>
          <w:szCs w:val="52"/>
        </w:rPr>
        <w:t xml:space="preserve"> </w:t>
      </w:r>
      <w:r>
        <w:rPr>
          <w:sz w:val="52"/>
          <w:szCs w:val="52"/>
        </w:rPr>
        <w:t>их расположения. Ген, расположенный правее</w:t>
      </w:r>
    </w:p>
    <w:p w14:paraId="01ABB737" w14:textId="77777777" w:rsidR="003E23A1" w:rsidRDefault="003E23A1" w:rsidP="00D35DA9">
      <w:pPr>
        <w:pStyle w:val="a9"/>
        <w:rPr>
          <w:spacing w:val="-2"/>
          <w:sz w:val="52"/>
          <w:szCs w:val="52"/>
        </w:rPr>
      </w:pPr>
      <w:r>
        <w:rPr>
          <w:sz w:val="52"/>
          <w:szCs w:val="52"/>
        </w:rPr>
        <w:t>последней</w:t>
      </w:r>
      <w:r>
        <w:rPr>
          <w:spacing w:val="-23"/>
          <w:sz w:val="52"/>
          <w:szCs w:val="52"/>
        </w:rPr>
        <w:t xml:space="preserve"> </w:t>
      </w:r>
      <w:r>
        <w:rPr>
          <w:sz w:val="52"/>
          <w:szCs w:val="52"/>
        </w:rPr>
        <w:t>точки</w:t>
      </w:r>
      <w:r>
        <w:rPr>
          <w:spacing w:val="-16"/>
          <w:sz w:val="52"/>
          <w:szCs w:val="52"/>
        </w:rPr>
        <w:t xml:space="preserve"> </w:t>
      </w:r>
      <w:r>
        <w:rPr>
          <w:sz w:val="52"/>
          <w:szCs w:val="52"/>
        </w:rPr>
        <w:t>разреза,</w:t>
      </w:r>
      <w:r>
        <w:rPr>
          <w:spacing w:val="-24"/>
          <w:sz w:val="52"/>
          <w:szCs w:val="52"/>
        </w:rPr>
        <w:t xml:space="preserve"> </w:t>
      </w:r>
      <w:r>
        <w:rPr>
          <w:sz w:val="52"/>
          <w:szCs w:val="52"/>
        </w:rPr>
        <w:t>переходит</w:t>
      </w:r>
      <w:r>
        <w:rPr>
          <w:spacing w:val="-13"/>
          <w:sz w:val="52"/>
          <w:szCs w:val="52"/>
        </w:rPr>
        <w:t xml:space="preserve"> </w:t>
      </w:r>
      <w:r>
        <w:rPr>
          <w:sz w:val="52"/>
          <w:szCs w:val="52"/>
        </w:rPr>
        <w:t>на</w:t>
      </w:r>
      <w:r>
        <w:rPr>
          <w:spacing w:val="-20"/>
          <w:sz w:val="52"/>
          <w:szCs w:val="52"/>
        </w:rPr>
        <w:t xml:space="preserve"> </w:t>
      </w:r>
      <w:r>
        <w:rPr>
          <w:sz w:val="52"/>
          <w:szCs w:val="52"/>
        </w:rPr>
        <w:t xml:space="preserve">место </w:t>
      </w:r>
      <w:r>
        <w:rPr>
          <w:spacing w:val="-2"/>
          <w:sz w:val="52"/>
          <w:szCs w:val="52"/>
        </w:rPr>
        <w:t>первого.</w:t>
      </w:r>
    </w:p>
    <w:p w14:paraId="33A0663D" w14:textId="77777777" w:rsidR="003E23A1" w:rsidRDefault="003E23A1" w:rsidP="00D35DA9">
      <w:pPr>
        <w:pStyle w:val="a9"/>
        <w:rPr>
          <w:spacing w:val="-2"/>
          <w:sz w:val="52"/>
          <w:szCs w:val="52"/>
        </w:rPr>
      </w:pPr>
    </w:p>
    <w:p w14:paraId="2B7F00EA" w14:textId="77777777" w:rsidR="003E23A1" w:rsidRDefault="003E23A1" w:rsidP="00D35DA9">
      <w:pPr>
        <w:pStyle w:val="a9"/>
        <w:rPr>
          <w:sz w:val="20"/>
          <w:szCs w:val="20"/>
        </w:rPr>
      </w:pPr>
    </w:p>
    <w:p w14:paraId="4252D7D1" w14:textId="77777777" w:rsidR="003E23A1" w:rsidRDefault="003E23A1" w:rsidP="00D35DA9">
      <w:pPr>
        <w:pStyle w:val="a9"/>
        <w:rPr>
          <w:sz w:val="20"/>
          <w:szCs w:val="20"/>
        </w:rPr>
      </w:pPr>
    </w:p>
    <w:p w14:paraId="7F2E3959" w14:textId="77777777" w:rsidR="003E23A1" w:rsidRDefault="003E23A1" w:rsidP="00D35DA9">
      <w:pPr>
        <w:pStyle w:val="a9"/>
        <w:rPr>
          <w:sz w:val="20"/>
          <w:szCs w:val="20"/>
        </w:rPr>
      </w:pPr>
    </w:p>
    <w:p w14:paraId="2B5B1607" w14:textId="77777777" w:rsidR="003E23A1" w:rsidRDefault="003E23A1" w:rsidP="00D35DA9">
      <w:pPr>
        <w:pStyle w:val="a9"/>
        <w:rPr>
          <w:sz w:val="20"/>
          <w:szCs w:val="20"/>
        </w:rPr>
      </w:pPr>
    </w:p>
    <w:p w14:paraId="6068C669" w14:textId="77777777" w:rsidR="003E23A1" w:rsidRDefault="003E23A1" w:rsidP="00D35DA9">
      <w:pPr>
        <w:pStyle w:val="a9"/>
        <w:rPr>
          <w:sz w:val="20"/>
          <w:szCs w:val="20"/>
        </w:rPr>
      </w:pPr>
    </w:p>
    <w:p w14:paraId="2E908901" w14:textId="77777777" w:rsidR="003E23A1" w:rsidRDefault="003E23A1" w:rsidP="00D35DA9">
      <w:pPr>
        <w:pStyle w:val="a9"/>
        <w:rPr>
          <w:sz w:val="23"/>
          <w:szCs w:val="23"/>
        </w:rPr>
      </w:pPr>
    </w:p>
    <w:p w14:paraId="79E4C38D" w14:textId="546EF003" w:rsidR="003E23A1" w:rsidRDefault="003E23A1" w:rsidP="00D35DA9">
      <w:pPr>
        <w:pStyle w:val="a9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8E827BE" wp14:editId="3C639C46">
            <wp:extent cx="5940425" cy="14592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EF068" w14:textId="77777777" w:rsidR="003E23A1" w:rsidRDefault="003E23A1" w:rsidP="00D35DA9">
      <w:pPr>
        <w:pStyle w:val="a9"/>
        <w:rPr>
          <w:sz w:val="20"/>
          <w:szCs w:val="20"/>
        </w:rPr>
      </w:pPr>
    </w:p>
    <w:p w14:paraId="1BC9AD1C" w14:textId="77777777" w:rsidR="003E23A1" w:rsidRDefault="003E23A1" w:rsidP="00D35DA9">
      <w:pPr>
        <w:pStyle w:val="a9"/>
        <w:rPr>
          <w:sz w:val="20"/>
          <w:szCs w:val="20"/>
        </w:rPr>
      </w:pPr>
    </w:p>
    <w:p w14:paraId="2302D128" w14:textId="77777777" w:rsidR="003E23A1" w:rsidRDefault="003E23A1" w:rsidP="00D35DA9">
      <w:pPr>
        <w:pStyle w:val="a9"/>
        <w:rPr>
          <w:sz w:val="20"/>
          <w:szCs w:val="20"/>
        </w:rPr>
      </w:pPr>
    </w:p>
    <w:p w14:paraId="3E1EB809" w14:textId="77777777" w:rsidR="003E23A1" w:rsidRDefault="003E23A1" w:rsidP="00D35DA9">
      <w:pPr>
        <w:pStyle w:val="a9"/>
        <w:rPr>
          <w:sz w:val="20"/>
          <w:szCs w:val="20"/>
        </w:rPr>
      </w:pPr>
    </w:p>
    <w:p w14:paraId="3B86F634" w14:textId="77777777" w:rsidR="003E23A1" w:rsidRDefault="003E23A1" w:rsidP="00D35DA9">
      <w:pPr>
        <w:pStyle w:val="a9"/>
        <w:rPr>
          <w:sz w:val="20"/>
          <w:szCs w:val="20"/>
        </w:rPr>
      </w:pPr>
    </w:p>
    <w:p w14:paraId="43A006ED" w14:textId="77777777" w:rsidR="003E23A1" w:rsidRDefault="003E23A1" w:rsidP="00D35DA9">
      <w:pPr>
        <w:pStyle w:val="a9"/>
        <w:rPr>
          <w:sz w:val="20"/>
          <w:szCs w:val="20"/>
        </w:rPr>
      </w:pPr>
    </w:p>
    <w:p w14:paraId="6D368A5C" w14:textId="77777777" w:rsidR="003E23A1" w:rsidRDefault="003E23A1" w:rsidP="00D35DA9">
      <w:pPr>
        <w:pStyle w:val="a9"/>
        <w:rPr>
          <w:sz w:val="20"/>
          <w:szCs w:val="20"/>
        </w:rPr>
      </w:pPr>
    </w:p>
    <w:p w14:paraId="6066EA93" w14:textId="77777777" w:rsidR="003E23A1" w:rsidRDefault="003E23A1" w:rsidP="00D35DA9">
      <w:pPr>
        <w:pStyle w:val="a9"/>
        <w:rPr>
          <w:sz w:val="27"/>
          <w:szCs w:val="27"/>
        </w:rPr>
      </w:pPr>
    </w:p>
    <w:p w14:paraId="6741ECAE" w14:textId="2E0DE4B8" w:rsidR="003E23A1" w:rsidRDefault="003E23A1" w:rsidP="00D35DA9">
      <w:pPr>
        <w:pStyle w:val="a9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D499AC9" wp14:editId="4A515A9C">
            <wp:extent cx="5940425" cy="113919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1C2E6" w14:textId="77777777" w:rsidR="003E23A1" w:rsidRDefault="003E23A1" w:rsidP="00D35DA9">
      <w:pPr>
        <w:pStyle w:val="a9"/>
        <w:rPr>
          <w:sz w:val="20"/>
          <w:szCs w:val="20"/>
        </w:rPr>
      </w:pPr>
    </w:p>
    <w:p w14:paraId="153EDCC8" w14:textId="77777777" w:rsidR="003E23A1" w:rsidRDefault="003E23A1" w:rsidP="00D35DA9">
      <w:pPr>
        <w:pStyle w:val="a9"/>
        <w:rPr>
          <w:sz w:val="20"/>
          <w:szCs w:val="20"/>
        </w:rPr>
      </w:pPr>
    </w:p>
    <w:p w14:paraId="27A8955D" w14:textId="77777777" w:rsidR="003E23A1" w:rsidRDefault="003E23A1" w:rsidP="00D35DA9">
      <w:pPr>
        <w:pStyle w:val="a9"/>
        <w:rPr>
          <w:sz w:val="20"/>
          <w:szCs w:val="20"/>
        </w:rPr>
      </w:pPr>
    </w:p>
    <w:p w14:paraId="0976C6D0" w14:textId="77777777" w:rsidR="003E23A1" w:rsidRDefault="003E23A1" w:rsidP="00D35DA9">
      <w:pPr>
        <w:pStyle w:val="a9"/>
        <w:rPr>
          <w:sz w:val="20"/>
          <w:szCs w:val="20"/>
        </w:rPr>
      </w:pPr>
    </w:p>
    <w:p w14:paraId="2CB5CB9E" w14:textId="77777777" w:rsidR="003E23A1" w:rsidRDefault="003E23A1" w:rsidP="00D35DA9">
      <w:pPr>
        <w:pStyle w:val="a9"/>
        <w:rPr>
          <w:sz w:val="18"/>
          <w:szCs w:val="18"/>
        </w:rPr>
      </w:pPr>
    </w:p>
    <w:p w14:paraId="55512CC3" w14:textId="77777777" w:rsidR="003E23A1" w:rsidRDefault="003E23A1" w:rsidP="00D35DA9">
      <w:pPr>
        <w:pStyle w:val="a9"/>
      </w:pPr>
      <w:r>
        <w:rPr>
          <w:i/>
          <w:iCs/>
        </w:rPr>
        <w:t xml:space="preserve">Оператор инверсии - </w:t>
      </w:r>
      <w:r>
        <w:t>это языковая конструкция, позволяющая на основе</w:t>
      </w:r>
      <w:r>
        <w:rPr>
          <w:spacing w:val="-3"/>
        </w:rPr>
        <w:t xml:space="preserve"> </w:t>
      </w:r>
      <w:r>
        <w:t>инвертирования</w:t>
      </w:r>
      <w:r>
        <w:rPr>
          <w:spacing w:val="-15"/>
        </w:rPr>
        <w:t xml:space="preserve"> </w:t>
      </w:r>
      <w:r>
        <w:t>родительской</w:t>
      </w:r>
      <w:r>
        <w:rPr>
          <w:spacing w:val="-14"/>
        </w:rPr>
        <w:t xml:space="preserve"> </w:t>
      </w:r>
      <w:r>
        <w:t>хромосомы</w:t>
      </w:r>
      <w:r>
        <w:rPr>
          <w:spacing w:val="-6"/>
        </w:rPr>
        <w:t xml:space="preserve"> </w:t>
      </w:r>
      <w:r>
        <w:t>(или</w:t>
      </w:r>
      <w:r>
        <w:rPr>
          <w:spacing w:val="-9"/>
        </w:rPr>
        <w:t xml:space="preserve"> </w:t>
      </w:r>
      <w:r>
        <w:t>ее</w:t>
      </w:r>
      <w:r>
        <w:rPr>
          <w:spacing w:val="-6"/>
        </w:rPr>
        <w:t xml:space="preserve"> </w:t>
      </w:r>
      <w:r>
        <w:t>части) создавать хромосому потомка. При его реализации случайным образом определяется одна или несколько точек разреза</w:t>
      </w:r>
    </w:p>
    <w:p w14:paraId="262F0FCE" w14:textId="77777777" w:rsidR="003E23A1" w:rsidRDefault="003E23A1" w:rsidP="00D35DA9">
      <w:pPr>
        <w:pStyle w:val="a9"/>
        <w:rPr>
          <w:spacing w:val="-2"/>
        </w:rPr>
      </w:pPr>
      <w:r>
        <w:t>(инверсии),</w:t>
      </w:r>
      <w:r>
        <w:rPr>
          <w:spacing w:val="-25"/>
        </w:rPr>
        <w:t xml:space="preserve"> </w:t>
      </w:r>
      <w:r>
        <w:t>внутри</w:t>
      </w:r>
      <w:r>
        <w:rPr>
          <w:spacing w:val="-17"/>
        </w:rPr>
        <w:t xml:space="preserve"> </w:t>
      </w:r>
      <w:r>
        <w:t>которых</w:t>
      </w:r>
      <w:r>
        <w:rPr>
          <w:spacing w:val="-14"/>
        </w:rPr>
        <w:t xml:space="preserve"> </w:t>
      </w:r>
      <w:r>
        <w:t>элементы</w:t>
      </w:r>
      <w:r>
        <w:rPr>
          <w:spacing w:val="-16"/>
        </w:rPr>
        <w:t xml:space="preserve"> </w:t>
      </w:r>
      <w:r>
        <w:rPr>
          <w:spacing w:val="-2"/>
        </w:rPr>
        <w:t>инвертируются.</w:t>
      </w:r>
    </w:p>
    <w:p w14:paraId="767E18F1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42"/>
          <w:szCs w:val="42"/>
        </w:rPr>
      </w:pPr>
      <w:r>
        <w:rPr>
          <w:sz w:val="42"/>
          <w:szCs w:val="42"/>
        </w:rPr>
        <w:t>Генетический</w:t>
      </w:r>
      <w:r>
        <w:rPr>
          <w:spacing w:val="-26"/>
          <w:sz w:val="42"/>
          <w:szCs w:val="42"/>
        </w:rPr>
        <w:t xml:space="preserve"> </w:t>
      </w:r>
      <w:r>
        <w:rPr>
          <w:sz w:val="42"/>
          <w:szCs w:val="42"/>
        </w:rPr>
        <w:t>оператор</w:t>
      </w:r>
      <w:r>
        <w:rPr>
          <w:spacing w:val="-24"/>
          <w:sz w:val="42"/>
          <w:szCs w:val="42"/>
        </w:rPr>
        <w:t xml:space="preserve"> </w:t>
      </w:r>
      <w:r>
        <w:rPr>
          <w:sz w:val="42"/>
          <w:szCs w:val="42"/>
        </w:rPr>
        <w:t>инверсии</w:t>
      </w:r>
      <w:r>
        <w:rPr>
          <w:spacing w:val="-24"/>
          <w:sz w:val="42"/>
          <w:szCs w:val="42"/>
        </w:rPr>
        <w:t xml:space="preserve"> </w:t>
      </w:r>
      <w:r>
        <w:rPr>
          <w:sz w:val="42"/>
          <w:szCs w:val="42"/>
        </w:rPr>
        <w:t>состоит</w:t>
      </w:r>
      <w:r>
        <w:rPr>
          <w:spacing w:val="-23"/>
          <w:sz w:val="42"/>
          <w:szCs w:val="42"/>
        </w:rPr>
        <w:t xml:space="preserve"> </w:t>
      </w:r>
      <w:r>
        <w:rPr>
          <w:sz w:val="42"/>
          <w:szCs w:val="42"/>
        </w:rPr>
        <w:t>из</w:t>
      </w:r>
      <w:r>
        <w:rPr>
          <w:spacing w:val="-19"/>
          <w:sz w:val="42"/>
          <w:szCs w:val="42"/>
        </w:rPr>
        <w:t xml:space="preserve"> </w:t>
      </w:r>
      <w:r>
        <w:rPr>
          <w:sz w:val="42"/>
          <w:szCs w:val="42"/>
        </w:rPr>
        <w:t>следующих</w:t>
      </w:r>
      <w:r>
        <w:rPr>
          <w:spacing w:val="-23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шагов.</w:t>
      </w:r>
    </w:p>
    <w:p w14:paraId="5E8FBDD9" w14:textId="77777777" w:rsidR="003E23A1" w:rsidRDefault="003E23A1" w:rsidP="00D35DA9">
      <w:pPr>
        <w:pStyle w:val="a9"/>
        <w:rPr>
          <w:spacing w:val="-2"/>
          <w:sz w:val="42"/>
          <w:szCs w:val="42"/>
        </w:rPr>
      </w:pPr>
      <w:r>
        <w:rPr>
          <w:sz w:val="42"/>
          <w:szCs w:val="42"/>
        </w:rPr>
        <w:t>Хромосома</w:t>
      </w:r>
      <w:r>
        <w:rPr>
          <w:spacing w:val="-10"/>
          <w:sz w:val="42"/>
          <w:szCs w:val="42"/>
        </w:rPr>
        <w:t xml:space="preserve"> </w:t>
      </w:r>
      <w:r>
        <w:rPr>
          <w:i/>
          <w:iCs/>
          <w:sz w:val="42"/>
          <w:szCs w:val="42"/>
        </w:rPr>
        <w:t>В</w:t>
      </w:r>
      <w:r>
        <w:rPr>
          <w:i/>
          <w:iCs/>
          <w:spacing w:val="-2"/>
          <w:sz w:val="42"/>
          <w:szCs w:val="42"/>
        </w:rPr>
        <w:t xml:space="preserve"> </w:t>
      </w:r>
      <w:r>
        <w:rPr>
          <w:i/>
          <w:iCs/>
          <w:sz w:val="42"/>
          <w:szCs w:val="42"/>
        </w:rPr>
        <w:t>=</w:t>
      </w:r>
      <w:r>
        <w:rPr>
          <w:i/>
          <w:iCs/>
          <w:spacing w:val="-5"/>
          <w:sz w:val="42"/>
          <w:szCs w:val="42"/>
        </w:rPr>
        <w:t xml:space="preserve"> </w:t>
      </w:r>
      <w:r>
        <w:rPr>
          <w:i/>
          <w:iCs/>
          <w:sz w:val="42"/>
          <w:szCs w:val="42"/>
        </w:rPr>
        <w:t>b1,</w:t>
      </w:r>
      <w:r>
        <w:rPr>
          <w:i/>
          <w:iCs/>
          <w:spacing w:val="-6"/>
          <w:sz w:val="42"/>
          <w:szCs w:val="42"/>
        </w:rPr>
        <w:t xml:space="preserve"> </w:t>
      </w:r>
      <w:r>
        <w:rPr>
          <w:i/>
          <w:iCs/>
          <w:sz w:val="42"/>
          <w:szCs w:val="42"/>
        </w:rPr>
        <w:t>b2,</w:t>
      </w:r>
      <w:r>
        <w:rPr>
          <w:i/>
          <w:iCs/>
          <w:spacing w:val="-6"/>
          <w:sz w:val="42"/>
          <w:szCs w:val="42"/>
        </w:rPr>
        <w:t xml:space="preserve"> </w:t>
      </w:r>
      <w:r>
        <w:rPr>
          <w:i/>
          <w:iCs/>
          <w:sz w:val="42"/>
          <w:szCs w:val="42"/>
        </w:rPr>
        <w:t>•••,</w:t>
      </w:r>
      <w:r>
        <w:rPr>
          <w:i/>
          <w:iCs/>
          <w:spacing w:val="-10"/>
          <w:sz w:val="42"/>
          <w:szCs w:val="42"/>
        </w:rPr>
        <w:t xml:space="preserve"> </w:t>
      </w:r>
      <w:proofErr w:type="spellStart"/>
      <w:r>
        <w:rPr>
          <w:i/>
          <w:iCs/>
          <w:sz w:val="42"/>
          <w:szCs w:val="42"/>
        </w:rPr>
        <w:t>bL</w:t>
      </w:r>
      <w:proofErr w:type="spellEnd"/>
      <w:r>
        <w:rPr>
          <w:i/>
          <w:iCs/>
          <w:spacing w:val="45"/>
          <w:w w:val="150"/>
          <w:sz w:val="42"/>
          <w:szCs w:val="42"/>
        </w:rPr>
        <w:t xml:space="preserve"> </w:t>
      </w:r>
      <w:r>
        <w:rPr>
          <w:sz w:val="42"/>
          <w:szCs w:val="42"/>
        </w:rPr>
        <w:t>выбирается</w:t>
      </w:r>
      <w:r>
        <w:rPr>
          <w:spacing w:val="-15"/>
          <w:sz w:val="42"/>
          <w:szCs w:val="42"/>
        </w:rPr>
        <w:t xml:space="preserve"> </w:t>
      </w:r>
      <w:r>
        <w:rPr>
          <w:sz w:val="42"/>
          <w:szCs w:val="42"/>
        </w:rPr>
        <w:t>случайным</w:t>
      </w:r>
      <w:r>
        <w:rPr>
          <w:spacing w:val="-14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образом</w:t>
      </w:r>
    </w:p>
    <w:p w14:paraId="4B73280A" w14:textId="77777777" w:rsidR="003E23A1" w:rsidRDefault="003E23A1" w:rsidP="00D35DA9">
      <w:pPr>
        <w:pStyle w:val="a9"/>
        <w:rPr>
          <w:spacing w:val="-2"/>
        </w:rPr>
      </w:pPr>
      <w:r>
        <w:t>из</w:t>
      </w:r>
      <w:r>
        <w:rPr>
          <w:spacing w:val="-10"/>
        </w:rPr>
        <w:t xml:space="preserve"> </w:t>
      </w:r>
      <w:r>
        <w:t>текущей</w:t>
      </w:r>
      <w:r>
        <w:rPr>
          <w:spacing w:val="-11"/>
        </w:rPr>
        <w:t xml:space="preserve"> </w:t>
      </w:r>
      <w:r>
        <w:rPr>
          <w:spacing w:val="-2"/>
        </w:rPr>
        <w:t>популяции.</w:t>
      </w:r>
    </w:p>
    <w:p w14:paraId="1BD3EB4A" w14:textId="77777777" w:rsidR="003E23A1" w:rsidRDefault="003E23A1" w:rsidP="00D35DA9">
      <w:pPr>
        <w:pStyle w:val="a9"/>
        <w:rPr>
          <w:spacing w:val="-7"/>
          <w:sz w:val="42"/>
          <w:szCs w:val="42"/>
        </w:rPr>
      </w:pPr>
      <w:r>
        <w:rPr>
          <w:sz w:val="42"/>
          <w:szCs w:val="42"/>
        </w:rPr>
        <w:t>Два</w:t>
      </w:r>
      <w:r>
        <w:rPr>
          <w:spacing w:val="-15"/>
          <w:sz w:val="42"/>
          <w:szCs w:val="42"/>
        </w:rPr>
        <w:t xml:space="preserve"> </w:t>
      </w:r>
      <w:r>
        <w:rPr>
          <w:sz w:val="42"/>
          <w:szCs w:val="42"/>
        </w:rPr>
        <w:t>числа</w:t>
      </w:r>
      <w:r>
        <w:rPr>
          <w:spacing w:val="-7"/>
          <w:sz w:val="42"/>
          <w:szCs w:val="42"/>
        </w:rPr>
        <w:t xml:space="preserve"> </w:t>
      </w:r>
      <w:r>
        <w:rPr>
          <w:i/>
          <w:iCs/>
          <w:sz w:val="42"/>
          <w:szCs w:val="42"/>
        </w:rPr>
        <w:t>у1’</w:t>
      </w:r>
      <w:r>
        <w:rPr>
          <w:i/>
          <w:iCs/>
          <w:spacing w:val="-6"/>
          <w:sz w:val="42"/>
          <w:szCs w:val="42"/>
        </w:rPr>
        <w:t xml:space="preserve"> </w:t>
      </w:r>
      <w:r>
        <w:rPr>
          <w:sz w:val="42"/>
          <w:szCs w:val="42"/>
        </w:rPr>
        <w:t>и</w:t>
      </w:r>
      <w:r>
        <w:rPr>
          <w:spacing w:val="-5"/>
          <w:sz w:val="42"/>
          <w:szCs w:val="42"/>
        </w:rPr>
        <w:t xml:space="preserve"> </w:t>
      </w:r>
      <w:r>
        <w:rPr>
          <w:i/>
          <w:iCs/>
          <w:sz w:val="42"/>
          <w:szCs w:val="42"/>
        </w:rPr>
        <w:t>у2’</w:t>
      </w:r>
      <w:r>
        <w:rPr>
          <w:i/>
          <w:iCs/>
          <w:spacing w:val="-6"/>
          <w:sz w:val="42"/>
          <w:szCs w:val="42"/>
        </w:rPr>
        <w:t xml:space="preserve"> </w:t>
      </w:r>
      <w:r>
        <w:rPr>
          <w:sz w:val="42"/>
          <w:szCs w:val="42"/>
        </w:rPr>
        <w:t>выбираются</w:t>
      </w:r>
      <w:r>
        <w:rPr>
          <w:spacing w:val="-20"/>
          <w:sz w:val="42"/>
          <w:szCs w:val="42"/>
        </w:rPr>
        <w:t xml:space="preserve"> </w:t>
      </w:r>
      <w:r>
        <w:rPr>
          <w:sz w:val="42"/>
          <w:szCs w:val="42"/>
        </w:rPr>
        <w:t>случайным</w:t>
      </w:r>
      <w:r>
        <w:rPr>
          <w:spacing w:val="-14"/>
          <w:sz w:val="42"/>
          <w:szCs w:val="42"/>
        </w:rPr>
        <w:t xml:space="preserve"> </w:t>
      </w:r>
      <w:r>
        <w:rPr>
          <w:sz w:val="42"/>
          <w:szCs w:val="42"/>
        </w:rPr>
        <w:t>образом</w:t>
      </w:r>
      <w:r>
        <w:rPr>
          <w:spacing w:val="-4"/>
          <w:sz w:val="42"/>
          <w:szCs w:val="42"/>
        </w:rPr>
        <w:t xml:space="preserve"> </w:t>
      </w:r>
      <w:r>
        <w:rPr>
          <w:spacing w:val="-7"/>
          <w:sz w:val="42"/>
          <w:szCs w:val="42"/>
        </w:rPr>
        <w:t>из</w:t>
      </w:r>
    </w:p>
    <w:p w14:paraId="2BF63FB0" w14:textId="77777777" w:rsidR="003E23A1" w:rsidRDefault="003E23A1" w:rsidP="00D35DA9">
      <w:pPr>
        <w:pStyle w:val="a9"/>
        <w:rPr>
          <w:i/>
          <w:iCs/>
          <w:spacing w:val="-4"/>
        </w:rPr>
      </w:pPr>
      <w:r>
        <w:t>множества</w:t>
      </w:r>
      <w:r>
        <w:rPr>
          <w:spacing w:val="-19"/>
        </w:rPr>
        <w:t xml:space="preserve"> </w:t>
      </w:r>
      <w:r>
        <w:rPr>
          <w:i/>
          <w:iCs/>
        </w:rPr>
        <w:t>{0,</w:t>
      </w:r>
      <w:r>
        <w:rPr>
          <w:i/>
          <w:iCs/>
          <w:spacing w:val="-15"/>
        </w:rPr>
        <w:t xml:space="preserve"> </w:t>
      </w:r>
      <w:r>
        <w:rPr>
          <w:i/>
          <w:iCs/>
        </w:rPr>
        <w:t>1,2,...,</w:t>
      </w:r>
      <w:r>
        <w:rPr>
          <w:i/>
          <w:iCs/>
          <w:spacing w:val="-15"/>
        </w:rPr>
        <w:t xml:space="preserve"> </w:t>
      </w:r>
      <w:r>
        <w:rPr>
          <w:i/>
          <w:iCs/>
        </w:rPr>
        <w:t>L</w:t>
      </w:r>
      <w:r>
        <w:rPr>
          <w:i/>
          <w:iCs/>
          <w:spacing w:val="-6"/>
        </w:rPr>
        <w:t xml:space="preserve"> </w:t>
      </w:r>
      <w:r>
        <w:rPr>
          <w:i/>
          <w:iCs/>
        </w:rPr>
        <w:t>+</w:t>
      </w:r>
      <w:r>
        <w:rPr>
          <w:i/>
          <w:iCs/>
          <w:spacing w:val="-9"/>
        </w:rPr>
        <w:t xml:space="preserve"> </w:t>
      </w:r>
      <w:r>
        <w:rPr>
          <w:i/>
          <w:iCs/>
        </w:rPr>
        <w:t>1},</w:t>
      </w:r>
      <w:r>
        <w:rPr>
          <w:i/>
          <w:iCs/>
          <w:spacing w:val="-10"/>
        </w:rPr>
        <w:t xml:space="preserve"> </w:t>
      </w:r>
      <w:r>
        <w:t>причем</w:t>
      </w:r>
      <w:r>
        <w:rPr>
          <w:spacing w:val="-13"/>
        </w:rPr>
        <w:t xml:space="preserve"> </w:t>
      </w:r>
      <w:r>
        <w:t>считается,</w:t>
      </w:r>
      <w:r>
        <w:rPr>
          <w:spacing w:val="-15"/>
        </w:rPr>
        <w:t xml:space="preserve"> </w:t>
      </w:r>
      <w:r>
        <w:t>что</w:t>
      </w:r>
      <w:r>
        <w:rPr>
          <w:spacing w:val="-6"/>
        </w:rPr>
        <w:t xml:space="preserve"> </w:t>
      </w:r>
      <w:r>
        <w:rPr>
          <w:i/>
          <w:iCs/>
        </w:rPr>
        <w:t>у1</w:t>
      </w:r>
      <w:r>
        <w:t>=</w:t>
      </w:r>
      <w:r>
        <w:rPr>
          <w:spacing w:val="-9"/>
        </w:rPr>
        <w:t xml:space="preserve"> </w:t>
      </w:r>
      <w:proofErr w:type="spellStart"/>
      <w:r>
        <w:t>min</w:t>
      </w:r>
      <w:proofErr w:type="spellEnd"/>
      <w:r>
        <w:rPr>
          <w:spacing w:val="-8"/>
        </w:rPr>
        <w:t xml:space="preserve"> </w:t>
      </w:r>
      <w:r>
        <w:rPr>
          <w:i/>
          <w:iCs/>
        </w:rPr>
        <w:t>{y1’,</w:t>
      </w:r>
      <w:r>
        <w:rPr>
          <w:i/>
          <w:iCs/>
          <w:spacing w:val="-10"/>
        </w:rPr>
        <w:t xml:space="preserve"> </w:t>
      </w:r>
      <w:r>
        <w:rPr>
          <w:i/>
          <w:iCs/>
          <w:spacing w:val="-4"/>
        </w:rPr>
        <w:t>у2’}</w:t>
      </w:r>
    </w:p>
    <w:p w14:paraId="20F6198F" w14:textId="77777777" w:rsidR="003E23A1" w:rsidRDefault="003E23A1" w:rsidP="00D35DA9">
      <w:pPr>
        <w:pStyle w:val="a9"/>
        <w:rPr>
          <w:i/>
          <w:iCs/>
          <w:spacing w:val="-10"/>
        </w:rPr>
      </w:pPr>
      <w:r>
        <w:t>и</w:t>
      </w:r>
      <w:r>
        <w:rPr>
          <w:spacing w:val="-10"/>
        </w:rPr>
        <w:t xml:space="preserve"> </w:t>
      </w:r>
      <w:r>
        <w:rPr>
          <w:i/>
          <w:iCs/>
        </w:rPr>
        <w:t>у2</w:t>
      </w:r>
      <w:r>
        <w:rPr>
          <w:i/>
          <w:iCs/>
          <w:spacing w:val="-10"/>
        </w:rPr>
        <w:t xml:space="preserve"> </w:t>
      </w:r>
      <w:r>
        <w:rPr>
          <w:i/>
          <w:iCs/>
        </w:rPr>
        <w:t>=</w:t>
      </w:r>
      <w:r>
        <w:rPr>
          <w:i/>
          <w:iCs/>
          <w:spacing w:val="-8"/>
        </w:rPr>
        <w:t xml:space="preserve"> </w:t>
      </w:r>
      <w:proofErr w:type="spellStart"/>
      <w:r>
        <w:rPr>
          <w:i/>
          <w:iCs/>
        </w:rPr>
        <w:t>max</w:t>
      </w:r>
      <w:proofErr w:type="spellEnd"/>
      <w:r>
        <w:rPr>
          <w:i/>
          <w:iCs/>
          <w:spacing w:val="-12"/>
        </w:rPr>
        <w:t xml:space="preserve"> </w:t>
      </w:r>
      <w:r>
        <w:rPr>
          <w:i/>
          <w:iCs/>
        </w:rPr>
        <w:t>{y1’,</w:t>
      </w:r>
      <w:r>
        <w:rPr>
          <w:i/>
          <w:iCs/>
          <w:spacing w:val="-12"/>
        </w:rPr>
        <w:t xml:space="preserve"> </w:t>
      </w:r>
      <w:r>
        <w:rPr>
          <w:i/>
          <w:iCs/>
        </w:rPr>
        <w:t>у2’}</w:t>
      </w:r>
      <w:r>
        <w:rPr>
          <w:i/>
          <w:iCs/>
          <w:spacing w:val="-15"/>
        </w:rPr>
        <w:t xml:space="preserve"> </w:t>
      </w:r>
      <w:r>
        <w:rPr>
          <w:i/>
          <w:iCs/>
          <w:spacing w:val="-10"/>
        </w:rPr>
        <w:t>.</w:t>
      </w:r>
    </w:p>
    <w:p w14:paraId="1C3F3587" w14:textId="77777777" w:rsidR="003E23A1" w:rsidRDefault="003E23A1" w:rsidP="00D35DA9">
      <w:pPr>
        <w:pStyle w:val="a9"/>
        <w:rPr>
          <w:sz w:val="42"/>
          <w:szCs w:val="42"/>
        </w:rPr>
      </w:pPr>
      <w:r>
        <w:rPr>
          <w:sz w:val="42"/>
          <w:szCs w:val="42"/>
        </w:rPr>
        <w:t>Новая</w:t>
      </w:r>
      <w:r>
        <w:rPr>
          <w:spacing w:val="-5"/>
          <w:sz w:val="42"/>
          <w:szCs w:val="42"/>
        </w:rPr>
        <w:t xml:space="preserve"> </w:t>
      </w:r>
      <w:r>
        <w:rPr>
          <w:sz w:val="42"/>
          <w:szCs w:val="42"/>
        </w:rPr>
        <w:t>хромосома</w:t>
      </w:r>
      <w:r>
        <w:rPr>
          <w:spacing w:val="-6"/>
          <w:sz w:val="42"/>
          <w:szCs w:val="42"/>
        </w:rPr>
        <w:t xml:space="preserve"> </w:t>
      </w:r>
      <w:r>
        <w:rPr>
          <w:sz w:val="42"/>
          <w:szCs w:val="42"/>
        </w:rPr>
        <w:t>формируется</w:t>
      </w:r>
      <w:r>
        <w:rPr>
          <w:spacing w:val="-14"/>
          <w:sz w:val="42"/>
          <w:szCs w:val="42"/>
        </w:rPr>
        <w:t xml:space="preserve"> </w:t>
      </w:r>
      <w:r>
        <w:rPr>
          <w:sz w:val="42"/>
          <w:szCs w:val="42"/>
        </w:rPr>
        <w:t>из</w:t>
      </w:r>
      <w:r>
        <w:rPr>
          <w:spacing w:val="-3"/>
          <w:sz w:val="42"/>
          <w:szCs w:val="42"/>
        </w:rPr>
        <w:t xml:space="preserve"> </w:t>
      </w:r>
      <w:r>
        <w:rPr>
          <w:i/>
          <w:iCs/>
          <w:sz w:val="42"/>
          <w:szCs w:val="42"/>
        </w:rPr>
        <w:t>В</w:t>
      </w:r>
      <w:r>
        <w:rPr>
          <w:i/>
          <w:iCs/>
          <w:spacing w:val="80"/>
          <w:sz w:val="42"/>
          <w:szCs w:val="42"/>
        </w:rPr>
        <w:t xml:space="preserve"> </w:t>
      </w:r>
      <w:r>
        <w:rPr>
          <w:sz w:val="42"/>
          <w:szCs w:val="42"/>
        </w:rPr>
        <w:t>путем</w:t>
      </w:r>
      <w:r>
        <w:rPr>
          <w:spacing w:val="80"/>
          <w:sz w:val="42"/>
          <w:szCs w:val="42"/>
        </w:rPr>
        <w:t xml:space="preserve"> </w:t>
      </w:r>
      <w:r>
        <w:rPr>
          <w:sz w:val="42"/>
          <w:szCs w:val="42"/>
        </w:rPr>
        <w:t>инверсии</w:t>
      </w:r>
      <w:r>
        <w:rPr>
          <w:spacing w:val="-13"/>
          <w:sz w:val="42"/>
          <w:szCs w:val="42"/>
        </w:rPr>
        <w:t xml:space="preserve"> </w:t>
      </w:r>
      <w:r>
        <w:rPr>
          <w:sz w:val="42"/>
          <w:szCs w:val="42"/>
        </w:rPr>
        <w:t xml:space="preserve">сегмента, который лежит справа от позиции </w:t>
      </w:r>
      <w:r>
        <w:rPr>
          <w:i/>
          <w:iCs/>
          <w:sz w:val="42"/>
          <w:szCs w:val="42"/>
        </w:rPr>
        <w:t xml:space="preserve">у1 </w:t>
      </w:r>
      <w:r>
        <w:rPr>
          <w:sz w:val="42"/>
          <w:szCs w:val="42"/>
        </w:rPr>
        <w:t xml:space="preserve">и слева от позиции </w:t>
      </w:r>
      <w:r>
        <w:rPr>
          <w:i/>
          <w:iCs/>
          <w:sz w:val="42"/>
          <w:szCs w:val="42"/>
        </w:rPr>
        <w:t xml:space="preserve">у2 </w:t>
      </w:r>
      <w:r>
        <w:rPr>
          <w:sz w:val="42"/>
          <w:szCs w:val="42"/>
        </w:rPr>
        <w:t xml:space="preserve">в хромосоме </w:t>
      </w:r>
      <w:r>
        <w:rPr>
          <w:i/>
          <w:iCs/>
          <w:sz w:val="42"/>
          <w:szCs w:val="42"/>
        </w:rPr>
        <w:t xml:space="preserve">В. </w:t>
      </w:r>
      <w:r>
        <w:rPr>
          <w:sz w:val="42"/>
          <w:szCs w:val="42"/>
        </w:rPr>
        <w:t>Тогда после применения оператора инверсии</w:t>
      </w:r>
    </w:p>
    <w:p w14:paraId="3FF546D2" w14:textId="77777777" w:rsidR="003E23A1" w:rsidRDefault="003E23A1" w:rsidP="00D35DA9">
      <w:pPr>
        <w:pStyle w:val="a9"/>
        <w:rPr>
          <w:spacing w:val="-2"/>
        </w:rPr>
      </w:pPr>
      <w:r>
        <w:rPr>
          <w:spacing w:val="-2"/>
        </w:rPr>
        <w:t>получаем:</w:t>
      </w:r>
    </w:p>
    <w:p w14:paraId="3FAACAC5" w14:textId="77777777" w:rsidR="003E23A1" w:rsidRDefault="003E23A1" w:rsidP="00D35DA9">
      <w:pPr>
        <w:pStyle w:val="a9"/>
        <w:rPr>
          <w:spacing w:val="-2"/>
        </w:rPr>
      </w:pPr>
    </w:p>
    <w:p w14:paraId="1631B14C" w14:textId="77777777" w:rsidR="003E23A1" w:rsidRDefault="003E23A1" w:rsidP="00D35DA9">
      <w:pPr>
        <w:pStyle w:val="a9"/>
        <w:rPr>
          <w:sz w:val="20"/>
          <w:szCs w:val="20"/>
        </w:rPr>
      </w:pPr>
    </w:p>
    <w:p w14:paraId="0B6B8043" w14:textId="77777777" w:rsidR="003E23A1" w:rsidRDefault="003E23A1" w:rsidP="00D35DA9">
      <w:pPr>
        <w:pStyle w:val="a9"/>
        <w:rPr>
          <w:sz w:val="20"/>
          <w:szCs w:val="20"/>
        </w:rPr>
      </w:pPr>
    </w:p>
    <w:p w14:paraId="3624410A" w14:textId="77777777" w:rsidR="003E23A1" w:rsidRDefault="003E23A1" w:rsidP="00D35DA9">
      <w:pPr>
        <w:pStyle w:val="a9"/>
        <w:rPr>
          <w:sz w:val="20"/>
          <w:szCs w:val="20"/>
        </w:rPr>
      </w:pPr>
    </w:p>
    <w:p w14:paraId="27DFE70A" w14:textId="77777777" w:rsidR="003E23A1" w:rsidRDefault="003E23A1" w:rsidP="00D35DA9">
      <w:pPr>
        <w:pStyle w:val="a9"/>
        <w:rPr>
          <w:sz w:val="20"/>
          <w:szCs w:val="20"/>
        </w:rPr>
      </w:pPr>
    </w:p>
    <w:p w14:paraId="53AF2C45" w14:textId="77777777" w:rsidR="003E23A1" w:rsidRDefault="003E23A1" w:rsidP="00D35DA9">
      <w:pPr>
        <w:pStyle w:val="a9"/>
        <w:rPr>
          <w:sz w:val="20"/>
          <w:szCs w:val="20"/>
        </w:rPr>
      </w:pPr>
    </w:p>
    <w:p w14:paraId="02423168" w14:textId="77777777" w:rsidR="003E23A1" w:rsidRDefault="003E23A1" w:rsidP="00D35DA9">
      <w:pPr>
        <w:pStyle w:val="a9"/>
        <w:rPr>
          <w:sz w:val="20"/>
          <w:szCs w:val="20"/>
        </w:rPr>
      </w:pPr>
    </w:p>
    <w:p w14:paraId="406E0A32" w14:textId="77777777" w:rsidR="003E23A1" w:rsidRDefault="003E23A1" w:rsidP="00D35DA9">
      <w:pPr>
        <w:pStyle w:val="a9"/>
        <w:rPr>
          <w:sz w:val="20"/>
          <w:szCs w:val="20"/>
        </w:rPr>
      </w:pPr>
    </w:p>
    <w:p w14:paraId="5889E879" w14:textId="77777777" w:rsidR="003E23A1" w:rsidRDefault="003E23A1" w:rsidP="00D35DA9">
      <w:pPr>
        <w:pStyle w:val="a9"/>
        <w:rPr>
          <w:sz w:val="20"/>
          <w:szCs w:val="20"/>
        </w:rPr>
      </w:pPr>
    </w:p>
    <w:p w14:paraId="3DA83F4D" w14:textId="77777777" w:rsidR="003E23A1" w:rsidRDefault="003E23A1" w:rsidP="00D35DA9">
      <w:pPr>
        <w:pStyle w:val="a9"/>
        <w:rPr>
          <w:sz w:val="11"/>
          <w:szCs w:val="11"/>
        </w:rPr>
      </w:pPr>
    </w:p>
    <w:p w14:paraId="7A91428A" w14:textId="6BED9459" w:rsidR="003E23A1" w:rsidRDefault="003E23A1" w:rsidP="00D35DA9">
      <w:pPr>
        <w:pStyle w:val="a9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6BC3E709" wp14:editId="24304C58">
            <wp:extent cx="5940425" cy="73342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2929B" w14:textId="77777777" w:rsidR="003E23A1" w:rsidRDefault="003E23A1" w:rsidP="00D35DA9">
      <w:pPr>
        <w:pStyle w:val="a9"/>
        <w:rPr>
          <w:sz w:val="20"/>
          <w:szCs w:val="20"/>
        </w:rPr>
      </w:pPr>
    </w:p>
    <w:p w14:paraId="2AAF227F" w14:textId="41366D74" w:rsidR="003E23A1" w:rsidRDefault="003E23A1" w:rsidP="00D35DA9">
      <w:pPr>
        <w:pStyle w:val="a9"/>
        <w:rPr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3DF2A538" wp14:editId="2E63AED2">
                <wp:simplePos x="0" y="0"/>
                <wp:positionH relativeFrom="page">
                  <wp:posOffset>612775</wp:posOffset>
                </wp:positionH>
                <wp:positionV relativeFrom="page">
                  <wp:posOffset>2270760</wp:posOffset>
                </wp:positionV>
                <wp:extent cx="8534400" cy="1511300"/>
                <wp:effectExtent l="3175" t="3810" r="0" b="0"/>
                <wp:wrapNone/>
                <wp:docPr id="59" name="Прямоугольник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34400" cy="151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C32548" w14:textId="53E19951" w:rsidR="003E23A1" w:rsidRDefault="003E23A1" w:rsidP="003E23A1">
                            <w:pPr>
                              <w:spacing w:line="238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6924739" wp14:editId="5F6F822B">
                                  <wp:extent cx="5940425" cy="1054100"/>
                                  <wp:effectExtent l="0" t="0" r="3175" b="0"/>
                                  <wp:docPr id="58" name="Рисунок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1054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D7A113F" w14:textId="77777777" w:rsidR="003E23A1" w:rsidRDefault="003E23A1" w:rsidP="003E23A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F2A538" id="Прямоугольник 59" o:spid="_x0000_s1037" style="position:absolute;left:0;text-align:left;margin-left:48.25pt;margin-top:178.8pt;width:672pt;height:119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" o:allowincell="f" filled="f" stroked="f">
                <v:textbox inset="0,0,0,0">
                  <w:txbxContent>
                    <w:p w14:paraId="24C32548" w14:textId="53E19951" w:rsidR="003E23A1" w:rsidRDefault="003E23A1" w:rsidP="003E23A1">
                      <w:pPr>
                        <w:spacing w:line="238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36924739" wp14:editId="5F6F822B">
                            <wp:extent cx="5940425" cy="1054100"/>
                            <wp:effectExtent l="0" t="0" r="3175" b="0"/>
                            <wp:docPr id="58" name="Рисунок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1054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D7A113F" w14:textId="77777777" w:rsidR="003E23A1" w:rsidRDefault="003E23A1" w:rsidP="003E23A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BCB21FA" w14:textId="77777777" w:rsidR="003E23A1" w:rsidRDefault="003E23A1" w:rsidP="00D35DA9">
      <w:pPr>
        <w:pStyle w:val="a9"/>
        <w:rPr>
          <w:sz w:val="16"/>
          <w:szCs w:val="16"/>
        </w:rPr>
      </w:pPr>
    </w:p>
    <w:p w14:paraId="5AE3445E" w14:textId="77777777" w:rsidR="003E23A1" w:rsidRDefault="003E23A1" w:rsidP="00D35DA9">
      <w:pPr>
        <w:pStyle w:val="a9"/>
        <w:rPr>
          <w:sz w:val="20"/>
          <w:szCs w:val="20"/>
        </w:rPr>
      </w:pPr>
    </w:p>
    <w:p w14:paraId="5BC2AE1A" w14:textId="77777777" w:rsidR="003E23A1" w:rsidRDefault="003E23A1" w:rsidP="00D35DA9">
      <w:pPr>
        <w:pStyle w:val="a9"/>
        <w:rPr>
          <w:sz w:val="20"/>
          <w:szCs w:val="20"/>
        </w:rPr>
      </w:pPr>
    </w:p>
    <w:p w14:paraId="569E011F" w14:textId="77777777" w:rsidR="003E23A1" w:rsidRDefault="003E23A1" w:rsidP="00D35DA9">
      <w:pPr>
        <w:pStyle w:val="a9"/>
        <w:rPr>
          <w:sz w:val="20"/>
          <w:szCs w:val="20"/>
        </w:rPr>
      </w:pPr>
    </w:p>
    <w:p w14:paraId="069DEEC3" w14:textId="77777777" w:rsidR="003E23A1" w:rsidRDefault="003E23A1" w:rsidP="00D35DA9">
      <w:pPr>
        <w:pStyle w:val="a9"/>
        <w:rPr>
          <w:sz w:val="20"/>
          <w:szCs w:val="20"/>
        </w:rPr>
      </w:pPr>
    </w:p>
    <w:p w14:paraId="73DD62EA" w14:textId="77777777" w:rsidR="003E23A1" w:rsidRDefault="003E23A1" w:rsidP="00D35DA9">
      <w:pPr>
        <w:pStyle w:val="a9"/>
        <w:rPr>
          <w:sz w:val="20"/>
          <w:szCs w:val="20"/>
        </w:rPr>
      </w:pPr>
    </w:p>
    <w:p w14:paraId="0F288E11" w14:textId="77777777" w:rsidR="003E23A1" w:rsidRDefault="003E23A1" w:rsidP="00D35DA9">
      <w:pPr>
        <w:pStyle w:val="a9"/>
        <w:rPr>
          <w:sz w:val="20"/>
          <w:szCs w:val="20"/>
        </w:rPr>
      </w:pPr>
    </w:p>
    <w:p w14:paraId="21DEDAC0" w14:textId="77777777" w:rsidR="003E23A1" w:rsidRDefault="003E23A1" w:rsidP="00D35DA9">
      <w:pPr>
        <w:pStyle w:val="a9"/>
        <w:rPr>
          <w:sz w:val="20"/>
          <w:szCs w:val="20"/>
        </w:rPr>
      </w:pPr>
    </w:p>
    <w:p w14:paraId="7D7AB08B" w14:textId="77777777" w:rsidR="003E23A1" w:rsidRDefault="003E23A1" w:rsidP="00D35DA9">
      <w:pPr>
        <w:pStyle w:val="a9"/>
        <w:rPr>
          <w:sz w:val="20"/>
          <w:szCs w:val="20"/>
        </w:rPr>
      </w:pPr>
    </w:p>
    <w:p w14:paraId="66D3B88F" w14:textId="77777777" w:rsidR="003E23A1" w:rsidRDefault="003E23A1" w:rsidP="00D35DA9">
      <w:pPr>
        <w:pStyle w:val="a9"/>
        <w:rPr>
          <w:sz w:val="13"/>
          <w:szCs w:val="13"/>
        </w:rPr>
      </w:pPr>
    </w:p>
    <w:p w14:paraId="635C2DB9" w14:textId="7B098108" w:rsidR="003E23A1" w:rsidRDefault="003E23A1" w:rsidP="00D35DA9">
      <w:pPr>
        <w:pStyle w:val="a9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5833230" wp14:editId="36F5494B">
            <wp:extent cx="5940425" cy="116522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30200" w14:textId="77777777" w:rsidR="003E23A1" w:rsidRDefault="003E23A1" w:rsidP="00D35DA9">
      <w:pPr>
        <w:pStyle w:val="a9"/>
        <w:rPr>
          <w:sz w:val="20"/>
          <w:szCs w:val="20"/>
        </w:rPr>
      </w:pPr>
    </w:p>
    <w:p w14:paraId="25809424" w14:textId="77777777" w:rsidR="003E23A1" w:rsidRDefault="003E23A1" w:rsidP="00D35DA9">
      <w:pPr>
        <w:pStyle w:val="a9"/>
        <w:rPr>
          <w:sz w:val="20"/>
          <w:szCs w:val="20"/>
        </w:rPr>
      </w:pPr>
    </w:p>
    <w:p w14:paraId="50BFF042" w14:textId="77777777" w:rsidR="003E23A1" w:rsidRDefault="003E23A1" w:rsidP="00D35DA9">
      <w:pPr>
        <w:pStyle w:val="a9"/>
        <w:rPr>
          <w:sz w:val="20"/>
          <w:szCs w:val="20"/>
        </w:rPr>
      </w:pPr>
    </w:p>
    <w:p w14:paraId="6E71033E" w14:textId="77777777" w:rsidR="003E23A1" w:rsidRDefault="003E23A1" w:rsidP="00D35DA9">
      <w:pPr>
        <w:pStyle w:val="a9"/>
        <w:rPr>
          <w:sz w:val="20"/>
          <w:szCs w:val="20"/>
        </w:rPr>
      </w:pPr>
    </w:p>
    <w:p w14:paraId="0096579D" w14:textId="77777777" w:rsidR="003E23A1" w:rsidRDefault="003E23A1" w:rsidP="00D35DA9">
      <w:pPr>
        <w:pStyle w:val="a9"/>
        <w:rPr>
          <w:sz w:val="20"/>
          <w:szCs w:val="20"/>
        </w:rPr>
      </w:pPr>
    </w:p>
    <w:p w14:paraId="22ABDFB4" w14:textId="77777777" w:rsidR="003E23A1" w:rsidRDefault="003E23A1" w:rsidP="00D35DA9">
      <w:pPr>
        <w:pStyle w:val="a9"/>
        <w:rPr>
          <w:sz w:val="20"/>
          <w:szCs w:val="20"/>
        </w:rPr>
      </w:pPr>
    </w:p>
    <w:p w14:paraId="36B1C2AD" w14:textId="77777777" w:rsidR="003E23A1" w:rsidRDefault="003E23A1" w:rsidP="00D35DA9">
      <w:pPr>
        <w:pStyle w:val="a9"/>
        <w:rPr>
          <w:sz w:val="18"/>
          <w:szCs w:val="18"/>
        </w:rPr>
      </w:pPr>
    </w:p>
    <w:p w14:paraId="5C86345C" w14:textId="77777777" w:rsidR="003E23A1" w:rsidRDefault="003E23A1" w:rsidP="00D35DA9">
      <w:pPr>
        <w:pStyle w:val="a9"/>
        <w:rPr>
          <w:spacing w:val="-2"/>
          <w:sz w:val="68"/>
          <w:szCs w:val="68"/>
        </w:rPr>
      </w:pPr>
      <w:r>
        <w:rPr>
          <w:spacing w:val="-2"/>
          <w:sz w:val="68"/>
          <w:szCs w:val="68"/>
        </w:rPr>
        <w:t>Транслокации</w:t>
      </w:r>
    </w:p>
    <w:p w14:paraId="239396EC" w14:textId="77777777" w:rsidR="003E23A1" w:rsidRDefault="003E23A1" w:rsidP="00D35DA9">
      <w:pPr>
        <w:pStyle w:val="a9"/>
        <w:rPr>
          <w:spacing w:val="-2"/>
          <w:sz w:val="68"/>
          <w:szCs w:val="68"/>
        </w:rPr>
      </w:pPr>
      <w:r>
        <w:rPr>
          <w:spacing w:val="-2"/>
          <w:sz w:val="68"/>
          <w:szCs w:val="68"/>
        </w:rPr>
        <w:t>Транспозиции</w:t>
      </w:r>
    </w:p>
    <w:p w14:paraId="7011ABFB" w14:textId="77777777" w:rsidR="003E23A1" w:rsidRDefault="003E23A1" w:rsidP="00D35DA9">
      <w:pPr>
        <w:pStyle w:val="a9"/>
        <w:rPr>
          <w:spacing w:val="-2"/>
          <w:sz w:val="68"/>
          <w:szCs w:val="68"/>
        </w:rPr>
      </w:pPr>
      <w:r>
        <w:rPr>
          <w:spacing w:val="-2"/>
          <w:sz w:val="68"/>
          <w:szCs w:val="68"/>
        </w:rPr>
        <w:t>Сегрегации</w:t>
      </w:r>
    </w:p>
    <w:p w14:paraId="70FFAAA0" w14:textId="77777777" w:rsidR="003E23A1" w:rsidRDefault="003E23A1" w:rsidP="00D35DA9">
      <w:pPr>
        <w:pStyle w:val="a9"/>
        <w:rPr>
          <w:spacing w:val="-2"/>
          <w:sz w:val="68"/>
          <w:szCs w:val="68"/>
        </w:rPr>
      </w:pPr>
      <w:r>
        <w:rPr>
          <w:spacing w:val="-2"/>
          <w:sz w:val="68"/>
          <w:szCs w:val="68"/>
        </w:rPr>
        <w:t>Удаления</w:t>
      </w:r>
    </w:p>
    <w:p w14:paraId="1B41B270" w14:textId="77777777" w:rsidR="003E23A1" w:rsidRDefault="003E23A1" w:rsidP="00D35DA9">
      <w:pPr>
        <w:pStyle w:val="a9"/>
        <w:rPr>
          <w:spacing w:val="-2"/>
          <w:sz w:val="68"/>
          <w:szCs w:val="68"/>
        </w:rPr>
      </w:pPr>
      <w:r>
        <w:rPr>
          <w:spacing w:val="-2"/>
          <w:sz w:val="68"/>
          <w:szCs w:val="68"/>
        </w:rPr>
        <w:t>Вставки</w:t>
      </w:r>
    </w:p>
    <w:p w14:paraId="42674555" w14:textId="77777777" w:rsidR="003E23A1" w:rsidRDefault="003E23A1" w:rsidP="00D35DA9">
      <w:pPr>
        <w:pStyle w:val="a9"/>
        <w:rPr>
          <w:spacing w:val="-2"/>
          <w:sz w:val="68"/>
          <w:szCs w:val="68"/>
        </w:rPr>
      </w:pPr>
      <w:r>
        <w:rPr>
          <w:spacing w:val="-2"/>
          <w:sz w:val="68"/>
          <w:szCs w:val="68"/>
        </w:rPr>
        <w:t>Редукции</w:t>
      </w:r>
    </w:p>
    <w:p w14:paraId="0EDBB522" w14:textId="77777777" w:rsidR="003E23A1" w:rsidRDefault="003E23A1" w:rsidP="00D35DA9">
      <w:pPr>
        <w:pStyle w:val="a9"/>
        <w:rPr>
          <w:spacing w:val="-2"/>
          <w:sz w:val="68"/>
          <w:szCs w:val="68"/>
        </w:rPr>
      </w:pPr>
      <w:r>
        <w:rPr>
          <w:spacing w:val="-2"/>
          <w:sz w:val="68"/>
          <w:szCs w:val="68"/>
        </w:rPr>
        <w:t>Рекомбинации</w:t>
      </w:r>
    </w:p>
    <w:p w14:paraId="1DC0985E" w14:textId="77777777" w:rsidR="003E23A1" w:rsidRDefault="003E23A1" w:rsidP="00D35DA9">
      <w:pPr>
        <w:pStyle w:val="a9"/>
        <w:rPr>
          <w:spacing w:val="-2"/>
          <w:sz w:val="68"/>
          <w:szCs w:val="68"/>
        </w:rPr>
      </w:pPr>
    </w:p>
    <w:p w14:paraId="00A21EC7" w14:textId="77777777" w:rsidR="003E23A1" w:rsidRDefault="003E23A1" w:rsidP="00D35DA9">
      <w:pPr>
        <w:pStyle w:val="a9"/>
        <w:rPr>
          <w:sz w:val="20"/>
          <w:szCs w:val="20"/>
        </w:rPr>
      </w:pPr>
    </w:p>
    <w:p w14:paraId="6683567D" w14:textId="77777777" w:rsidR="003E23A1" w:rsidRDefault="003E23A1" w:rsidP="00D35DA9">
      <w:pPr>
        <w:pStyle w:val="a9"/>
        <w:rPr>
          <w:sz w:val="20"/>
          <w:szCs w:val="20"/>
        </w:rPr>
      </w:pPr>
    </w:p>
    <w:p w14:paraId="5799DAF8" w14:textId="77777777" w:rsidR="003E23A1" w:rsidRDefault="003E23A1" w:rsidP="00D35DA9">
      <w:pPr>
        <w:pStyle w:val="a9"/>
        <w:rPr>
          <w:sz w:val="20"/>
          <w:szCs w:val="20"/>
        </w:rPr>
      </w:pPr>
    </w:p>
    <w:p w14:paraId="44722E11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52"/>
          <w:szCs w:val="52"/>
        </w:rPr>
      </w:pPr>
      <w:r>
        <w:rPr>
          <w:i/>
          <w:iCs/>
          <w:sz w:val="52"/>
          <w:szCs w:val="52"/>
        </w:rPr>
        <w:lastRenderedPageBreak/>
        <w:t>Оператор</w:t>
      </w:r>
      <w:r>
        <w:rPr>
          <w:i/>
          <w:iCs/>
          <w:spacing w:val="-19"/>
          <w:sz w:val="52"/>
          <w:szCs w:val="52"/>
        </w:rPr>
        <w:t xml:space="preserve"> </w:t>
      </w:r>
      <w:r>
        <w:rPr>
          <w:i/>
          <w:iCs/>
          <w:sz w:val="52"/>
          <w:szCs w:val="52"/>
        </w:rPr>
        <w:t>транслокации</w:t>
      </w:r>
      <w:r>
        <w:rPr>
          <w:i/>
          <w:iCs/>
          <w:spacing w:val="-9"/>
          <w:sz w:val="52"/>
          <w:szCs w:val="52"/>
        </w:rPr>
        <w:t xml:space="preserve"> </w:t>
      </w:r>
      <w:r>
        <w:rPr>
          <w:i/>
          <w:iCs/>
          <w:sz w:val="52"/>
          <w:szCs w:val="52"/>
        </w:rPr>
        <w:t>—</w:t>
      </w:r>
      <w:r>
        <w:rPr>
          <w:i/>
          <w:iCs/>
          <w:spacing w:val="-23"/>
          <w:sz w:val="52"/>
          <w:szCs w:val="52"/>
        </w:rPr>
        <w:t xml:space="preserve"> </w:t>
      </w:r>
      <w:r>
        <w:rPr>
          <w:sz w:val="52"/>
          <w:szCs w:val="52"/>
        </w:rPr>
        <w:t>это</w:t>
      </w:r>
      <w:r>
        <w:rPr>
          <w:spacing w:val="-20"/>
          <w:sz w:val="52"/>
          <w:szCs w:val="52"/>
        </w:rPr>
        <w:t xml:space="preserve"> </w:t>
      </w:r>
      <w:r>
        <w:rPr>
          <w:spacing w:val="-2"/>
          <w:sz w:val="52"/>
          <w:szCs w:val="52"/>
        </w:rPr>
        <w:t>языковая</w:t>
      </w:r>
    </w:p>
    <w:p w14:paraId="6B5E1113" w14:textId="77777777" w:rsidR="003E23A1" w:rsidRDefault="003E23A1" w:rsidP="00D35DA9">
      <w:pPr>
        <w:pStyle w:val="a9"/>
        <w:rPr>
          <w:spacing w:val="-2"/>
          <w:sz w:val="52"/>
          <w:szCs w:val="52"/>
        </w:rPr>
      </w:pPr>
      <w:r>
        <w:rPr>
          <w:sz w:val="52"/>
          <w:szCs w:val="52"/>
        </w:rPr>
        <w:t>конструкция, позволяющая на основе скрещивания и инвертирования из пары родительских хромосом (или</w:t>
      </w:r>
      <w:r>
        <w:rPr>
          <w:spacing w:val="-19"/>
          <w:sz w:val="52"/>
          <w:szCs w:val="52"/>
        </w:rPr>
        <w:t xml:space="preserve"> </w:t>
      </w:r>
      <w:r>
        <w:rPr>
          <w:sz w:val="52"/>
          <w:szCs w:val="52"/>
        </w:rPr>
        <w:t>их</w:t>
      </w:r>
      <w:r>
        <w:rPr>
          <w:spacing w:val="-14"/>
          <w:sz w:val="52"/>
          <w:szCs w:val="52"/>
        </w:rPr>
        <w:t xml:space="preserve"> </w:t>
      </w:r>
      <w:r>
        <w:rPr>
          <w:sz w:val="52"/>
          <w:szCs w:val="52"/>
        </w:rPr>
        <w:t>частей)</w:t>
      </w:r>
      <w:r>
        <w:rPr>
          <w:spacing w:val="-19"/>
          <w:sz w:val="52"/>
          <w:szCs w:val="52"/>
        </w:rPr>
        <w:t xml:space="preserve"> </w:t>
      </w:r>
      <w:r>
        <w:rPr>
          <w:sz w:val="52"/>
          <w:szCs w:val="52"/>
        </w:rPr>
        <w:t>создавать</w:t>
      </w:r>
      <w:r>
        <w:rPr>
          <w:spacing w:val="-14"/>
          <w:sz w:val="52"/>
          <w:szCs w:val="52"/>
        </w:rPr>
        <w:t xml:space="preserve"> </w:t>
      </w:r>
      <w:r>
        <w:rPr>
          <w:sz w:val="52"/>
          <w:szCs w:val="52"/>
        </w:rPr>
        <w:t>две</w:t>
      </w:r>
      <w:r>
        <w:rPr>
          <w:spacing w:val="-15"/>
          <w:sz w:val="52"/>
          <w:szCs w:val="52"/>
        </w:rPr>
        <w:t xml:space="preserve"> </w:t>
      </w:r>
      <w:r>
        <w:rPr>
          <w:sz w:val="52"/>
          <w:szCs w:val="52"/>
        </w:rPr>
        <w:t>хромосомы</w:t>
      </w:r>
      <w:r>
        <w:rPr>
          <w:spacing w:val="-10"/>
          <w:sz w:val="52"/>
          <w:szCs w:val="52"/>
        </w:rPr>
        <w:t xml:space="preserve"> </w:t>
      </w:r>
      <w:r>
        <w:rPr>
          <w:spacing w:val="-2"/>
          <w:sz w:val="52"/>
          <w:szCs w:val="52"/>
        </w:rPr>
        <w:t>потомков.</w:t>
      </w:r>
    </w:p>
    <w:p w14:paraId="12C1EA02" w14:textId="77777777" w:rsidR="003E23A1" w:rsidRDefault="003E23A1" w:rsidP="00D35DA9">
      <w:pPr>
        <w:pStyle w:val="a9"/>
        <w:rPr>
          <w:spacing w:val="-2"/>
          <w:sz w:val="52"/>
          <w:szCs w:val="52"/>
        </w:rPr>
      </w:pPr>
      <w:r>
        <w:rPr>
          <w:sz w:val="52"/>
          <w:szCs w:val="52"/>
        </w:rPr>
        <w:t>Другими</w:t>
      </w:r>
      <w:r>
        <w:rPr>
          <w:spacing w:val="-23"/>
          <w:sz w:val="52"/>
          <w:szCs w:val="52"/>
        </w:rPr>
        <w:t xml:space="preserve"> </w:t>
      </w:r>
      <w:r>
        <w:rPr>
          <w:sz w:val="52"/>
          <w:szCs w:val="52"/>
        </w:rPr>
        <w:t>словами,</w:t>
      </w:r>
      <w:r>
        <w:rPr>
          <w:spacing w:val="-20"/>
          <w:sz w:val="52"/>
          <w:szCs w:val="52"/>
        </w:rPr>
        <w:t xml:space="preserve"> </w:t>
      </w:r>
      <w:r>
        <w:rPr>
          <w:sz w:val="52"/>
          <w:szCs w:val="52"/>
        </w:rPr>
        <w:t>он</w:t>
      </w:r>
      <w:r>
        <w:rPr>
          <w:spacing w:val="-26"/>
          <w:sz w:val="52"/>
          <w:szCs w:val="52"/>
        </w:rPr>
        <w:t xml:space="preserve"> </w:t>
      </w:r>
      <w:r>
        <w:rPr>
          <w:sz w:val="52"/>
          <w:szCs w:val="52"/>
        </w:rPr>
        <w:t>представляет</w:t>
      </w:r>
      <w:r>
        <w:rPr>
          <w:spacing w:val="-23"/>
          <w:sz w:val="52"/>
          <w:szCs w:val="52"/>
        </w:rPr>
        <w:t xml:space="preserve"> </w:t>
      </w:r>
      <w:r>
        <w:rPr>
          <w:spacing w:val="-2"/>
          <w:sz w:val="52"/>
          <w:szCs w:val="52"/>
        </w:rPr>
        <w:t>собой</w:t>
      </w:r>
    </w:p>
    <w:p w14:paraId="343B1BFB" w14:textId="77777777" w:rsidR="003E23A1" w:rsidRDefault="003E23A1" w:rsidP="00D35DA9">
      <w:pPr>
        <w:pStyle w:val="a9"/>
        <w:rPr>
          <w:spacing w:val="-2"/>
          <w:sz w:val="52"/>
          <w:szCs w:val="52"/>
        </w:rPr>
      </w:pPr>
      <w:r>
        <w:rPr>
          <w:sz w:val="52"/>
          <w:szCs w:val="52"/>
        </w:rPr>
        <w:t>комбинацию</w:t>
      </w:r>
      <w:r>
        <w:rPr>
          <w:spacing w:val="-26"/>
          <w:sz w:val="52"/>
          <w:szCs w:val="52"/>
        </w:rPr>
        <w:t xml:space="preserve"> </w:t>
      </w:r>
      <w:r>
        <w:rPr>
          <w:sz w:val="52"/>
          <w:szCs w:val="52"/>
        </w:rPr>
        <w:t>операторов</w:t>
      </w:r>
      <w:r>
        <w:rPr>
          <w:spacing w:val="-29"/>
          <w:sz w:val="52"/>
          <w:szCs w:val="52"/>
        </w:rPr>
        <w:t xml:space="preserve"> </w:t>
      </w:r>
      <w:r>
        <w:rPr>
          <w:sz w:val="52"/>
          <w:szCs w:val="52"/>
        </w:rPr>
        <w:t>кроссинговера</w:t>
      </w:r>
      <w:r>
        <w:rPr>
          <w:spacing w:val="-28"/>
          <w:sz w:val="52"/>
          <w:szCs w:val="52"/>
        </w:rPr>
        <w:t xml:space="preserve"> </w:t>
      </w:r>
      <w:r>
        <w:rPr>
          <w:sz w:val="52"/>
          <w:szCs w:val="52"/>
        </w:rPr>
        <w:t>и</w:t>
      </w:r>
      <w:r>
        <w:rPr>
          <w:spacing w:val="-29"/>
          <w:sz w:val="52"/>
          <w:szCs w:val="52"/>
        </w:rPr>
        <w:t xml:space="preserve"> </w:t>
      </w:r>
      <w:r>
        <w:rPr>
          <w:spacing w:val="-2"/>
          <w:sz w:val="52"/>
          <w:szCs w:val="52"/>
        </w:rPr>
        <w:t>инверсии.</w:t>
      </w:r>
    </w:p>
    <w:p w14:paraId="5AAD2A13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52"/>
          <w:szCs w:val="52"/>
        </w:rPr>
      </w:pPr>
      <w:r>
        <w:rPr>
          <w:sz w:val="52"/>
          <w:szCs w:val="52"/>
        </w:rPr>
        <w:t>В</w:t>
      </w:r>
      <w:r>
        <w:rPr>
          <w:spacing w:val="-22"/>
          <w:sz w:val="52"/>
          <w:szCs w:val="52"/>
        </w:rPr>
        <w:t xml:space="preserve"> </w:t>
      </w:r>
      <w:r>
        <w:rPr>
          <w:sz w:val="52"/>
          <w:szCs w:val="52"/>
        </w:rPr>
        <w:t>процессе</w:t>
      </w:r>
      <w:r>
        <w:rPr>
          <w:spacing w:val="-19"/>
          <w:sz w:val="52"/>
          <w:szCs w:val="52"/>
        </w:rPr>
        <w:t xml:space="preserve"> </w:t>
      </w:r>
      <w:r>
        <w:rPr>
          <w:sz w:val="52"/>
          <w:szCs w:val="52"/>
        </w:rPr>
        <w:t>его</w:t>
      </w:r>
      <w:r>
        <w:rPr>
          <w:spacing w:val="-20"/>
          <w:sz w:val="52"/>
          <w:szCs w:val="52"/>
        </w:rPr>
        <w:t xml:space="preserve"> </w:t>
      </w:r>
      <w:r>
        <w:rPr>
          <w:sz w:val="52"/>
          <w:szCs w:val="52"/>
        </w:rPr>
        <w:t>реализации</w:t>
      </w:r>
      <w:r>
        <w:rPr>
          <w:spacing w:val="-17"/>
          <w:sz w:val="52"/>
          <w:szCs w:val="52"/>
        </w:rPr>
        <w:t xml:space="preserve"> </w:t>
      </w:r>
      <w:r>
        <w:rPr>
          <w:sz w:val="52"/>
          <w:szCs w:val="52"/>
        </w:rPr>
        <w:t>случайным</w:t>
      </w:r>
      <w:r>
        <w:rPr>
          <w:spacing w:val="-17"/>
          <w:sz w:val="52"/>
          <w:szCs w:val="52"/>
        </w:rPr>
        <w:t xml:space="preserve"> </w:t>
      </w:r>
      <w:r>
        <w:rPr>
          <w:spacing w:val="-2"/>
          <w:sz w:val="52"/>
          <w:szCs w:val="52"/>
        </w:rPr>
        <w:t>образом</w:t>
      </w:r>
    </w:p>
    <w:p w14:paraId="4033F617" w14:textId="77777777" w:rsidR="003E23A1" w:rsidRDefault="003E23A1" w:rsidP="00D35DA9">
      <w:pPr>
        <w:pStyle w:val="a9"/>
        <w:rPr>
          <w:sz w:val="52"/>
          <w:szCs w:val="52"/>
        </w:rPr>
      </w:pPr>
      <w:r>
        <w:rPr>
          <w:sz w:val="52"/>
          <w:szCs w:val="52"/>
        </w:rPr>
        <w:t>производится</w:t>
      </w:r>
      <w:r>
        <w:rPr>
          <w:spacing w:val="-9"/>
          <w:sz w:val="52"/>
          <w:szCs w:val="52"/>
        </w:rPr>
        <w:t xml:space="preserve"> </w:t>
      </w:r>
      <w:r>
        <w:rPr>
          <w:sz w:val="52"/>
          <w:szCs w:val="52"/>
        </w:rPr>
        <w:t>один</w:t>
      </w:r>
      <w:r>
        <w:rPr>
          <w:spacing w:val="-16"/>
          <w:sz w:val="52"/>
          <w:szCs w:val="52"/>
        </w:rPr>
        <w:t xml:space="preserve"> </w:t>
      </w:r>
      <w:r>
        <w:rPr>
          <w:sz w:val="52"/>
          <w:szCs w:val="52"/>
        </w:rPr>
        <w:t>разрез</w:t>
      </w:r>
      <w:r>
        <w:rPr>
          <w:spacing w:val="-23"/>
          <w:sz w:val="52"/>
          <w:szCs w:val="52"/>
        </w:rPr>
        <w:t xml:space="preserve"> </w:t>
      </w:r>
      <w:r>
        <w:rPr>
          <w:sz w:val="52"/>
          <w:szCs w:val="52"/>
        </w:rPr>
        <w:t>в</w:t>
      </w:r>
      <w:r>
        <w:rPr>
          <w:spacing w:val="-16"/>
          <w:sz w:val="52"/>
          <w:szCs w:val="52"/>
        </w:rPr>
        <w:t xml:space="preserve"> </w:t>
      </w:r>
      <w:r>
        <w:rPr>
          <w:sz w:val="52"/>
          <w:szCs w:val="52"/>
        </w:rPr>
        <w:t>каждой</w:t>
      </w:r>
      <w:r>
        <w:rPr>
          <w:spacing w:val="-15"/>
          <w:sz w:val="52"/>
          <w:szCs w:val="52"/>
        </w:rPr>
        <w:t xml:space="preserve"> </w:t>
      </w:r>
      <w:r>
        <w:rPr>
          <w:sz w:val="52"/>
          <w:szCs w:val="52"/>
        </w:rPr>
        <w:t>хромосоме.</w:t>
      </w:r>
      <w:r>
        <w:rPr>
          <w:spacing w:val="-14"/>
          <w:sz w:val="52"/>
          <w:szCs w:val="52"/>
        </w:rPr>
        <w:t xml:space="preserve"> </w:t>
      </w:r>
      <w:r>
        <w:rPr>
          <w:sz w:val="52"/>
          <w:szCs w:val="52"/>
        </w:rPr>
        <w:t xml:space="preserve">При формировании потомка </w:t>
      </w:r>
      <w:r>
        <w:rPr>
          <w:i/>
          <w:iCs/>
          <w:sz w:val="52"/>
          <w:szCs w:val="52"/>
        </w:rPr>
        <w:t xml:space="preserve">Р1’ </w:t>
      </w:r>
      <w:r>
        <w:rPr>
          <w:sz w:val="52"/>
          <w:szCs w:val="52"/>
        </w:rPr>
        <w:t xml:space="preserve">берется левая часть до разрыва из родителя </w:t>
      </w:r>
      <w:r>
        <w:rPr>
          <w:i/>
          <w:iCs/>
          <w:sz w:val="52"/>
          <w:szCs w:val="52"/>
        </w:rPr>
        <w:t xml:space="preserve">Р1 </w:t>
      </w:r>
      <w:r>
        <w:rPr>
          <w:sz w:val="52"/>
          <w:szCs w:val="52"/>
        </w:rPr>
        <w:t xml:space="preserve">и инверсия правой части до разрыва из </w:t>
      </w:r>
      <w:r>
        <w:rPr>
          <w:i/>
          <w:iCs/>
          <w:sz w:val="52"/>
          <w:szCs w:val="52"/>
        </w:rPr>
        <w:t xml:space="preserve">Р2. </w:t>
      </w:r>
      <w:r>
        <w:rPr>
          <w:sz w:val="52"/>
          <w:szCs w:val="52"/>
        </w:rPr>
        <w:t>При</w:t>
      </w:r>
      <w:r>
        <w:rPr>
          <w:spacing w:val="-1"/>
          <w:sz w:val="52"/>
          <w:szCs w:val="52"/>
        </w:rPr>
        <w:t xml:space="preserve"> </w:t>
      </w:r>
      <w:r>
        <w:rPr>
          <w:sz w:val="52"/>
          <w:szCs w:val="52"/>
        </w:rPr>
        <w:t>создании Р2' берется</w:t>
      </w:r>
      <w:r>
        <w:rPr>
          <w:spacing w:val="-4"/>
          <w:sz w:val="52"/>
          <w:szCs w:val="52"/>
        </w:rPr>
        <w:t xml:space="preserve"> </w:t>
      </w:r>
      <w:r>
        <w:rPr>
          <w:sz w:val="52"/>
          <w:szCs w:val="52"/>
        </w:rPr>
        <w:t xml:space="preserve">левая часть P2 и инверсия правой части </w:t>
      </w:r>
      <w:r>
        <w:rPr>
          <w:i/>
          <w:iCs/>
          <w:sz w:val="52"/>
          <w:szCs w:val="52"/>
        </w:rPr>
        <w:t xml:space="preserve">Р1, </w:t>
      </w:r>
      <w:r>
        <w:rPr>
          <w:sz w:val="52"/>
          <w:szCs w:val="52"/>
        </w:rPr>
        <w:t>например:</w:t>
      </w:r>
    </w:p>
    <w:p w14:paraId="2474AC5F" w14:textId="77777777" w:rsidR="003E23A1" w:rsidRDefault="003E23A1" w:rsidP="00D35DA9">
      <w:pPr>
        <w:pStyle w:val="a9"/>
        <w:rPr>
          <w:sz w:val="52"/>
          <w:szCs w:val="52"/>
        </w:rPr>
      </w:pPr>
    </w:p>
    <w:p w14:paraId="2B056E16" w14:textId="77777777" w:rsidR="003E23A1" w:rsidRDefault="003E23A1" w:rsidP="00D35DA9">
      <w:pPr>
        <w:pStyle w:val="a9"/>
        <w:rPr>
          <w:sz w:val="20"/>
          <w:szCs w:val="20"/>
        </w:rPr>
      </w:pPr>
    </w:p>
    <w:p w14:paraId="0A5D16F7" w14:textId="77777777" w:rsidR="003E23A1" w:rsidRDefault="003E23A1" w:rsidP="00D35DA9">
      <w:pPr>
        <w:pStyle w:val="a9"/>
        <w:rPr>
          <w:sz w:val="20"/>
          <w:szCs w:val="20"/>
        </w:rPr>
      </w:pPr>
    </w:p>
    <w:p w14:paraId="3046B475" w14:textId="77777777" w:rsidR="003E23A1" w:rsidRDefault="003E23A1" w:rsidP="00D35DA9">
      <w:pPr>
        <w:pStyle w:val="a9"/>
        <w:rPr>
          <w:sz w:val="20"/>
          <w:szCs w:val="20"/>
        </w:rPr>
      </w:pPr>
    </w:p>
    <w:p w14:paraId="2385C539" w14:textId="77777777" w:rsidR="003E23A1" w:rsidRDefault="003E23A1" w:rsidP="00D35DA9">
      <w:pPr>
        <w:pStyle w:val="a9"/>
        <w:rPr>
          <w:sz w:val="10"/>
          <w:szCs w:val="10"/>
        </w:rPr>
      </w:pPr>
    </w:p>
    <w:p w14:paraId="5DEBD194" w14:textId="3388EB2F" w:rsidR="003E23A1" w:rsidRDefault="003E23A1" w:rsidP="00D35DA9">
      <w:pPr>
        <w:pStyle w:val="a9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5294743" wp14:editId="4D28DBE6">
            <wp:extent cx="5940425" cy="263398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40B9C" w14:textId="77777777" w:rsidR="003E23A1" w:rsidRDefault="003E23A1" w:rsidP="00D35DA9">
      <w:pPr>
        <w:pStyle w:val="a9"/>
        <w:rPr>
          <w:sz w:val="20"/>
          <w:szCs w:val="20"/>
        </w:rPr>
      </w:pPr>
    </w:p>
    <w:p w14:paraId="73CE2846" w14:textId="77777777" w:rsidR="003E23A1" w:rsidRDefault="003E23A1" w:rsidP="00D35DA9">
      <w:pPr>
        <w:pStyle w:val="a9"/>
        <w:rPr>
          <w:sz w:val="20"/>
          <w:szCs w:val="20"/>
        </w:rPr>
      </w:pPr>
    </w:p>
    <w:p w14:paraId="46EC0602" w14:textId="77777777" w:rsidR="003E23A1" w:rsidRDefault="003E23A1" w:rsidP="00D35DA9">
      <w:pPr>
        <w:pStyle w:val="a9"/>
        <w:rPr>
          <w:sz w:val="20"/>
          <w:szCs w:val="20"/>
        </w:rPr>
      </w:pPr>
    </w:p>
    <w:p w14:paraId="67AF48E0" w14:textId="77777777" w:rsidR="003E23A1" w:rsidRDefault="003E23A1" w:rsidP="00D35DA9">
      <w:pPr>
        <w:pStyle w:val="a9"/>
        <w:rPr>
          <w:sz w:val="20"/>
          <w:szCs w:val="20"/>
        </w:rPr>
      </w:pPr>
    </w:p>
    <w:p w14:paraId="4A8BA486" w14:textId="77777777" w:rsidR="003E23A1" w:rsidRDefault="003E23A1" w:rsidP="00D35DA9">
      <w:pPr>
        <w:pStyle w:val="a9"/>
        <w:rPr>
          <w:sz w:val="16"/>
          <w:szCs w:val="16"/>
        </w:rPr>
      </w:pPr>
    </w:p>
    <w:p w14:paraId="6A3378C7" w14:textId="77777777" w:rsidR="003E23A1" w:rsidRDefault="003E23A1" w:rsidP="00D35DA9">
      <w:pPr>
        <w:pStyle w:val="a9"/>
        <w:rPr>
          <w:rFonts w:ascii="Arial" w:hAnsi="Arial" w:cs="Arial"/>
          <w:color w:val="000000"/>
          <w:sz w:val="42"/>
          <w:szCs w:val="42"/>
        </w:rPr>
      </w:pPr>
      <w:r>
        <w:rPr>
          <w:i/>
          <w:iCs/>
          <w:sz w:val="42"/>
          <w:szCs w:val="42"/>
        </w:rPr>
        <w:t>Оператор</w:t>
      </w:r>
      <w:r>
        <w:rPr>
          <w:i/>
          <w:iCs/>
          <w:spacing w:val="-17"/>
          <w:sz w:val="42"/>
          <w:szCs w:val="42"/>
        </w:rPr>
        <w:t xml:space="preserve"> </w:t>
      </w:r>
      <w:r>
        <w:rPr>
          <w:i/>
          <w:iCs/>
          <w:sz w:val="42"/>
          <w:szCs w:val="42"/>
        </w:rPr>
        <w:t>транспозиции</w:t>
      </w:r>
      <w:r>
        <w:rPr>
          <w:i/>
          <w:iCs/>
          <w:spacing w:val="-20"/>
          <w:sz w:val="42"/>
          <w:szCs w:val="42"/>
        </w:rPr>
        <w:t xml:space="preserve"> </w:t>
      </w:r>
      <w:r>
        <w:rPr>
          <w:sz w:val="42"/>
          <w:szCs w:val="42"/>
        </w:rPr>
        <w:t>—</w:t>
      </w:r>
      <w:r>
        <w:rPr>
          <w:spacing w:val="-4"/>
          <w:sz w:val="42"/>
          <w:szCs w:val="42"/>
        </w:rPr>
        <w:t xml:space="preserve"> </w:t>
      </w:r>
      <w:r>
        <w:rPr>
          <w:sz w:val="42"/>
          <w:szCs w:val="42"/>
        </w:rPr>
        <w:t>языковая</w:t>
      </w:r>
      <w:r>
        <w:rPr>
          <w:spacing w:val="-9"/>
          <w:sz w:val="42"/>
          <w:szCs w:val="42"/>
        </w:rPr>
        <w:t xml:space="preserve"> </w:t>
      </w:r>
      <w:r>
        <w:rPr>
          <w:sz w:val="42"/>
          <w:szCs w:val="42"/>
        </w:rPr>
        <w:t>конструкция,</w:t>
      </w:r>
      <w:r>
        <w:rPr>
          <w:spacing w:val="-14"/>
          <w:sz w:val="42"/>
          <w:szCs w:val="42"/>
        </w:rPr>
        <w:t xml:space="preserve"> </w:t>
      </w:r>
      <w:r>
        <w:rPr>
          <w:sz w:val="42"/>
          <w:szCs w:val="42"/>
        </w:rPr>
        <w:t>позволяющая на основе преобразования и инвертирования выделяемой части родительской хромосомы создавать хромосому потомка.</w:t>
      </w:r>
    </w:p>
    <w:p w14:paraId="53AD4ACD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42"/>
          <w:szCs w:val="42"/>
        </w:rPr>
      </w:pPr>
      <w:r>
        <w:rPr>
          <w:sz w:val="42"/>
          <w:szCs w:val="42"/>
        </w:rPr>
        <w:t>Например,</w:t>
      </w:r>
      <w:r>
        <w:rPr>
          <w:spacing w:val="-21"/>
          <w:sz w:val="42"/>
          <w:szCs w:val="42"/>
        </w:rPr>
        <w:t xml:space="preserve"> </w:t>
      </w:r>
      <w:r>
        <w:rPr>
          <w:sz w:val="42"/>
          <w:szCs w:val="42"/>
        </w:rPr>
        <w:t>возьмем</w:t>
      </w:r>
      <w:r>
        <w:rPr>
          <w:spacing w:val="-12"/>
          <w:sz w:val="42"/>
          <w:szCs w:val="42"/>
        </w:rPr>
        <w:t xml:space="preserve"> </w:t>
      </w:r>
      <w:r>
        <w:rPr>
          <w:sz w:val="42"/>
          <w:szCs w:val="42"/>
        </w:rPr>
        <w:t>три</w:t>
      </w:r>
      <w:r>
        <w:rPr>
          <w:spacing w:val="-9"/>
          <w:sz w:val="42"/>
          <w:szCs w:val="42"/>
        </w:rPr>
        <w:t xml:space="preserve"> </w:t>
      </w:r>
      <w:r>
        <w:rPr>
          <w:sz w:val="42"/>
          <w:szCs w:val="42"/>
        </w:rPr>
        <w:t>точки</w:t>
      </w:r>
      <w:r>
        <w:rPr>
          <w:spacing w:val="-3"/>
          <w:sz w:val="42"/>
          <w:szCs w:val="42"/>
        </w:rPr>
        <w:t xml:space="preserve"> </w:t>
      </w:r>
      <w:r>
        <w:rPr>
          <w:sz w:val="42"/>
          <w:szCs w:val="42"/>
        </w:rPr>
        <w:t>разреза</w:t>
      </w:r>
      <w:r>
        <w:rPr>
          <w:spacing w:val="-16"/>
          <w:sz w:val="42"/>
          <w:szCs w:val="42"/>
        </w:rPr>
        <w:t xml:space="preserve"> </w:t>
      </w:r>
      <w:r>
        <w:rPr>
          <w:sz w:val="42"/>
          <w:szCs w:val="42"/>
        </w:rPr>
        <w:t>в</w:t>
      </w:r>
      <w:r>
        <w:rPr>
          <w:spacing w:val="-9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хромосоме</w:t>
      </w:r>
    </w:p>
    <w:p w14:paraId="3A1B7284" w14:textId="77777777" w:rsidR="003E23A1" w:rsidRDefault="003E23A1" w:rsidP="00D35DA9">
      <w:pPr>
        <w:pStyle w:val="a9"/>
        <w:rPr>
          <w:spacing w:val="-2"/>
        </w:rPr>
      </w:pPr>
      <w:r>
        <w:t>P1</w:t>
      </w:r>
      <w:r>
        <w:rPr>
          <w:spacing w:val="-5"/>
        </w:rPr>
        <w:t xml:space="preserve"> </w:t>
      </w:r>
      <w:r>
        <w:t>:</w:t>
      </w:r>
      <w:r>
        <w:rPr>
          <w:spacing w:val="1"/>
        </w:rPr>
        <w:t xml:space="preserve"> </w:t>
      </w:r>
      <w:r>
        <w:rPr>
          <w:spacing w:val="-2"/>
        </w:rPr>
        <w:t>A’BC’DEF’GH</w:t>
      </w:r>
    </w:p>
    <w:p w14:paraId="4A04F5D6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42"/>
          <w:szCs w:val="42"/>
        </w:rPr>
      </w:pPr>
      <w:r>
        <w:rPr>
          <w:sz w:val="42"/>
          <w:szCs w:val="42"/>
        </w:rPr>
        <w:t>Точки</w:t>
      </w:r>
      <w:r>
        <w:rPr>
          <w:spacing w:val="-19"/>
          <w:sz w:val="42"/>
          <w:szCs w:val="42"/>
        </w:rPr>
        <w:t xml:space="preserve"> </w:t>
      </w:r>
      <w:r>
        <w:rPr>
          <w:sz w:val="42"/>
          <w:szCs w:val="42"/>
        </w:rPr>
        <w:t>разреза</w:t>
      </w:r>
      <w:r>
        <w:rPr>
          <w:spacing w:val="-18"/>
          <w:sz w:val="42"/>
          <w:szCs w:val="42"/>
        </w:rPr>
        <w:t xml:space="preserve"> </w:t>
      </w:r>
      <w:r>
        <w:rPr>
          <w:sz w:val="42"/>
          <w:szCs w:val="42"/>
        </w:rPr>
        <w:t>выбираются</w:t>
      </w:r>
      <w:r>
        <w:rPr>
          <w:spacing w:val="-24"/>
          <w:sz w:val="42"/>
          <w:szCs w:val="42"/>
        </w:rPr>
        <w:t xml:space="preserve"> </w:t>
      </w:r>
      <w:r>
        <w:rPr>
          <w:sz w:val="42"/>
          <w:szCs w:val="42"/>
        </w:rPr>
        <w:t>случайным</w:t>
      </w:r>
      <w:r>
        <w:rPr>
          <w:spacing w:val="-24"/>
          <w:sz w:val="42"/>
          <w:szCs w:val="42"/>
        </w:rPr>
        <w:t xml:space="preserve"> </w:t>
      </w:r>
      <w:r>
        <w:rPr>
          <w:sz w:val="42"/>
          <w:szCs w:val="42"/>
        </w:rPr>
        <w:t>или</w:t>
      </w:r>
      <w:r>
        <w:rPr>
          <w:spacing w:val="-19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направленным</w:t>
      </w:r>
    </w:p>
    <w:p w14:paraId="3B580250" w14:textId="77777777" w:rsidR="003E23A1" w:rsidRDefault="003E23A1" w:rsidP="00D35DA9">
      <w:pPr>
        <w:pStyle w:val="a9"/>
      </w:pPr>
      <w:r>
        <w:t xml:space="preserve">образом. В родительской хромосоме </w:t>
      </w:r>
      <w:r>
        <w:rPr>
          <w:i/>
          <w:iCs/>
        </w:rPr>
        <w:t xml:space="preserve">Р1 </w:t>
      </w:r>
      <w:r>
        <w:t xml:space="preserve">строительный блок </w:t>
      </w:r>
      <w:r>
        <w:rPr>
          <w:i/>
          <w:iCs/>
        </w:rPr>
        <w:t xml:space="preserve">DEF </w:t>
      </w:r>
      <w:r>
        <w:t>инвертируется</w:t>
      </w:r>
      <w:r>
        <w:rPr>
          <w:spacing w:val="-1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вставляется</w:t>
      </w:r>
      <w:r>
        <w:rPr>
          <w:spacing w:val="-15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точку</w:t>
      </w:r>
      <w:r>
        <w:rPr>
          <w:spacing w:val="-5"/>
        </w:rPr>
        <w:t xml:space="preserve"> </w:t>
      </w:r>
      <w:r>
        <w:t>разреза</w:t>
      </w:r>
      <w:r>
        <w:rPr>
          <w:spacing w:val="-12"/>
        </w:rPr>
        <w:t xml:space="preserve"> </w:t>
      </w:r>
      <w:r>
        <w:t>между</w:t>
      </w:r>
      <w:r>
        <w:rPr>
          <w:spacing w:val="-10"/>
        </w:rPr>
        <w:t xml:space="preserve"> </w:t>
      </w:r>
      <w:r>
        <w:t>генами</w:t>
      </w:r>
      <w:r>
        <w:rPr>
          <w:spacing w:val="-5"/>
        </w:rPr>
        <w:t xml:space="preserve"> </w:t>
      </w:r>
      <w:r>
        <w:t>А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В. В результате получаем хромосому-потомок</w:t>
      </w:r>
    </w:p>
    <w:p w14:paraId="3A5D7C4C" w14:textId="77777777" w:rsidR="003E23A1" w:rsidRDefault="003E23A1" w:rsidP="00D35DA9">
      <w:pPr>
        <w:pStyle w:val="a9"/>
        <w:rPr>
          <w:spacing w:val="-5"/>
        </w:rPr>
      </w:pPr>
      <w:r>
        <w:t>Р1’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FE</w:t>
      </w:r>
      <w:r>
        <w:rPr>
          <w:spacing w:val="-6"/>
        </w:rPr>
        <w:t xml:space="preserve"> </w:t>
      </w:r>
      <w:r>
        <w:t>DBC</w:t>
      </w:r>
      <w:r>
        <w:rPr>
          <w:spacing w:val="-4"/>
        </w:rPr>
        <w:t xml:space="preserve"> </w:t>
      </w:r>
      <w:r>
        <w:rPr>
          <w:spacing w:val="-5"/>
        </w:rPr>
        <w:t>GH</w:t>
      </w:r>
    </w:p>
    <w:p w14:paraId="2F764328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42"/>
          <w:szCs w:val="42"/>
        </w:rPr>
      </w:pPr>
      <w:r>
        <w:rPr>
          <w:sz w:val="42"/>
          <w:szCs w:val="42"/>
        </w:rPr>
        <w:t>Отметим,</w:t>
      </w:r>
      <w:r>
        <w:rPr>
          <w:spacing w:val="-26"/>
          <w:sz w:val="42"/>
          <w:szCs w:val="42"/>
        </w:rPr>
        <w:t xml:space="preserve"> </w:t>
      </w:r>
      <w:r>
        <w:rPr>
          <w:sz w:val="42"/>
          <w:szCs w:val="42"/>
        </w:rPr>
        <w:t>что</w:t>
      </w:r>
      <w:r>
        <w:rPr>
          <w:spacing w:val="-21"/>
          <w:sz w:val="42"/>
          <w:szCs w:val="42"/>
        </w:rPr>
        <w:t xml:space="preserve"> </w:t>
      </w:r>
      <w:r>
        <w:rPr>
          <w:sz w:val="42"/>
          <w:szCs w:val="42"/>
        </w:rPr>
        <w:t>существует</w:t>
      </w:r>
      <w:r>
        <w:rPr>
          <w:spacing w:val="-23"/>
          <w:sz w:val="42"/>
          <w:szCs w:val="42"/>
        </w:rPr>
        <w:t xml:space="preserve"> </w:t>
      </w:r>
      <w:r>
        <w:rPr>
          <w:sz w:val="42"/>
          <w:szCs w:val="42"/>
        </w:rPr>
        <w:t>большое</w:t>
      </w:r>
      <w:r>
        <w:rPr>
          <w:spacing w:val="-12"/>
          <w:sz w:val="42"/>
          <w:szCs w:val="42"/>
        </w:rPr>
        <w:t xml:space="preserve"> </w:t>
      </w:r>
      <w:r>
        <w:rPr>
          <w:sz w:val="42"/>
          <w:szCs w:val="42"/>
        </w:rPr>
        <w:t>количество</w:t>
      </w:r>
      <w:r>
        <w:rPr>
          <w:spacing w:val="-18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модификаций</w:t>
      </w:r>
    </w:p>
    <w:p w14:paraId="66FB1D4F" w14:textId="77777777" w:rsidR="003E23A1" w:rsidRDefault="003E23A1" w:rsidP="00D35DA9">
      <w:pPr>
        <w:pStyle w:val="a9"/>
        <w:rPr>
          <w:spacing w:val="-2"/>
        </w:rPr>
      </w:pPr>
      <w:r>
        <w:rPr>
          <w:spacing w:val="-2"/>
        </w:rPr>
        <w:t>оператора</w:t>
      </w:r>
      <w:r>
        <w:rPr>
          <w:spacing w:val="-6"/>
        </w:rPr>
        <w:t xml:space="preserve"> </w:t>
      </w:r>
      <w:r>
        <w:rPr>
          <w:spacing w:val="-2"/>
        </w:rPr>
        <w:t>транспозиции.</w:t>
      </w:r>
    </w:p>
    <w:p w14:paraId="4AA0605A" w14:textId="77777777" w:rsidR="003E23A1" w:rsidRDefault="003E23A1" w:rsidP="00D35DA9">
      <w:pPr>
        <w:pStyle w:val="a9"/>
        <w:rPr>
          <w:spacing w:val="-2"/>
        </w:rPr>
      </w:pPr>
    </w:p>
    <w:p w14:paraId="059D31D1" w14:textId="77777777" w:rsidR="003E23A1" w:rsidRDefault="003E23A1" w:rsidP="00D35DA9">
      <w:pPr>
        <w:pStyle w:val="a9"/>
        <w:rPr>
          <w:sz w:val="20"/>
          <w:szCs w:val="20"/>
        </w:rPr>
      </w:pPr>
    </w:p>
    <w:p w14:paraId="7A8CDF96" w14:textId="77777777" w:rsidR="003E23A1" w:rsidRDefault="003E23A1" w:rsidP="00D35DA9">
      <w:pPr>
        <w:pStyle w:val="a9"/>
        <w:rPr>
          <w:sz w:val="20"/>
          <w:szCs w:val="20"/>
        </w:rPr>
      </w:pPr>
    </w:p>
    <w:p w14:paraId="096A7455" w14:textId="77777777" w:rsidR="003E23A1" w:rsidRDefault="003E23A1" w:rsidP="00D35DA9">
      <w:pPr>
        <w:pStyle w:val="a9"/>
        <w:rPr>
          <w:sz w:val="20"/>
          <w:szCs w:val="20"/>
        </w:rPr>
      </w:pPr>
    </w:p>
    <w:p w14:paraId="53FD97A7" w14:textId="77777777" w:rsidR="003E23A1" w:rsidRDefault="003E23A1" w:rsidP="00D35DA9">
      <w:pPr>
        <w:pStyle w:val="a9"/>
        <w:rPr>
          <w:sz w:val="20"/>
          <w:szCs w:val="20"/>
        </w:rPr>
      </w:pPr>
    </w:p>
    <w:p w14:paraId="42AFB30A" w14:textId="77777777" w:rsidR="003E23A1" w:rsidRDefault="003E23A1" w:rsidP="00D35DA9">
      <w:pPr>
        <w:pStyle w:val="a9"/>
        <w:rPr>
          <w:sz w:val="20"/>
          <w:szCs w:val="20"/>
        </w:rPr>
      </w:pPr>
    </w:p>
    <w:p w14:paraId="69746A83" w14:textId="77777777" w:rsidR="003E23A1" w:rsidRDefault="003E23A1" w:rsidP="00D35DA9">
      <w:pPr>
        <w:pStyle w:val="a9"/>
        <w:rPr>
          <w:sz w:val="20"/>
          <w:szCs w:val="20"/>
        </w:rPr>
      </w:pPr>
    </w:p>
    <w:p w14:paraId="3227024D" w14:textId="77777777" w:rsidR="003E23A1" w:rsidRDefault="003E23A1" w:rsidP="00D35DA9">
      <w:pPr>
        <w:pStyle w:val="a9"/>
        <w:rPr>
          <w:sz w:val="20"/>
          <w:szCs w:val="20"/>
        </w:rPr>
      </w:pPr>
    </w:p>
    <w:p w14:paraId="1D900E3B" w14:textId="77777777" w:rsidR="003E23A1" w:rsidRDefault="003E23A1" w:rsidP="00D35DA9">
      <w:pPr>
        <w:pStyle w:val="a9"/>
        <w:rPr>
          <w:sz w:val="20"/>
          <w:szCs w:val="20"/>
        </w:rPr>
      </w:pPr>
    </w:p>
    <w:p w14:paraId="3A7EA123" w14:textId="77777777" w:rsidR="003E23A1" w:rsidRDefault="003E23A1" w:rsidP="00D35DA9">
      <w:pPr>
        <w:pStyle w:val="a9"/>
        <w:rPr>
          <w:sz w:val="26"/>
          <w:szCs w:val="26"/>
        </w:rPr>
      </w:pPr>
    </w:p>
    <w:p w14:paraId="26F87BEE" w14:textId="1C8A5BEE" w:rsidR="003E23A1" w:rsidRDefault="003E23A1" w:rsidP="00D35DA9">
      <w:pPr>
        <w:pStyle w:val="a9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B9F976D" wp14:editId="3D345AC0">
            <wp:extent cx="5940425" cy="12465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7267D" w14:textId="77777777" w:rsidR="003E23A1" w:rsidRDefault="003E23A1" w:rsidP="00D35DA9">
      <w:pPr>
        <w:pStyle w:val="a9"/>
        <w:rPr>
          <w:sz w:val="20"/>
          <w:szCs w:val="20"/>
        </w:rPr>
      </w:pPr>
    </w:p>
    <w:p w14:paraId="7E4C58C1" w14:textId="77777777" w:rsidR="003E23A1" w:rsidRDefault="003E23A1" w:rsidP="00D35DA9">
      <w:pPr>
        <w:pStyle w:val="a9"/>
        <w:rPr>
          <w:sz w:val="20"/>
          <w:szCs w:val="20"/>
        </w:rPr>
      </w:pPr>
    </w:p>
    <w:p w14:paraId="51F5F207" w14:textId="77777777" w:rsidR="003E23A1" w:rsidRDefault="003E23A1" w:rsidP="00D35DA9">
      <w:pPr>
        <w:pStyle w:val="a9"/>
        <w:rPr>
          <w:sz w:val="20"/>
          <w:szCs w:val="20"/>
        </w:rPr>
      </w:pPr>
    </w:p>
    <w:p w14:paraId="6352D194" w14:textId="77777777" w:rsidR="003E23A1" w:rsidRDefault="003E23A1" w:rsidP="00D35DA9">
      <w:pPr>
        <w:pStyle w:val="a9"/>
        <w:rPr>
          <w:sz w:val="20"/>
          <w:szCs w:val="20"/>
        </w:rPr>
      </w:pPr>
    </w:p>
    <w:p w14:paraId="7B3F0F33" w14:textId="77777777" w:rsidR="003E23A1" w:rsidRDefault="003E23A1" w:rsidP="00D35DA9">
      <w:pPr>
        <w:pStyle w:val="a9"/>
        <w:rPr>
          <w:sz w:val="16"/>
          <w:szCs w:val="16"/>
        </w:rPr>
      </w:pPr>
    </w:p>
    <w:p w14:paraId="3D372212" w14:textId="77777777" w:rsidR="003E23A1" w:rsidRDefault="003E23A1" w:rsidP="00D35DA9">
      <w:pPr>
        <w:pStyle w:val="a9"/>
        <w:rPr>
          <w:rFonts w:ascii="Arial" w:hAnsi="Arial" w:cs="Arial"/>
          <w:color w:val="000000"/>
          <w:sz w:val="42"/>
          <w:szCs w:val="42"/>
        </w:rPr>
      </w:pPr>
      <w:r>
        <w:rPr>
          <w:i/>
          <w:iCs/>
          <w:sz w:val="42"/>
          <w:szCs w:val="42"/>
        </w:rPr>
        <w:t>Оператор</w:t>
      </w:r>
      <w:r>
        <w:rPr>
          <w:i/>
          <w:iCs/>
          <w:spacing w:val="-16"/>
          <w:sz w:val="42"/>
          <w:szCs w:val="42"/>
        </w:rPr>
        <w:t xml:space="preserve"> </w:t>
      </w:r>
      <w:r>
        <w:rPr>
          <w:i/>
          <w:iCs/>
          <w:sz w:val="42"/>
          <w:szCs w:val="42"/>
        </w:rPr>
        <w:t>сегрегации</w:t>
      </w:r>
      <w:r>
        <w:rPr>
          <w:i/>
          <w:iCs/>
          <w:spacing w:val="-14"/>
          <w:sz w:val="42"/>
          <w:szCs w:val="42"/>
        </w:rPr>
        <w:t xml:space="preserve"> </w:t>
      </w:r>
      <w:r>
        <w:rPr>
          <w:i/>
          <w:iCs/>
          <w:sz w:val="42"/>
          <w:szCs w:val="42"/>
        </w:rPr>
        <w:t>-</w:t>
      </w:r>
      <w:r>
        <w:rPr>
          <w:i/>
          <w:iCs/>
          <w:spacing w:val="-4"/>
          <w:sz w:val="42"/>
          <w:szCs w:val="42"/>
        </w:rPr>
        <w:t xml:space="preserve"> </w:t>
      </w:r>
      <w:r>
        <w:rPr>
          <w:i/>
          <w:iCs/>
          <w:sz w:val="42"/>
          <w:szCs w:val="42"/>
        </w:rPr>
        <w:t>э</w:t>
      </w:r>
      <w:r>
        <w:rPr>
          <w:sz w:val="42"/>
          <w:szCs w:val="42"/>
        </w:rPr>
        <w:t>то</w:t>
      </w:r>
      <w:r>
        <w:rPr>
          <w:spacing w:val="-2"/>
          <w:sz w:val="42"/>
          <w:szCs w:val="42"/>
        </w:rPr>
        <w:t xml:space="preserve"> </w:t>
      </w:r>
      <w:r>
        <w:rPr>
          <w:sz w:val="42"/>
          <w:szCs w:val="42"/>
        </w:rPr>
        <w:t>языковая</w:t>
      </w:r>
      <w:r>
        <w:rPr>
          <w:spacing w:val="-13"/>
          <w:sz w:val="42"/>
          <w:szCs w:val="42"/>
        </w:rPr>
        <w:t xml:space="preserve"> </w:t>
      </w:r>
      <w:r>
        <w:rPr>
          <w:sz w:val="42"/>
          <w:szCs w:val="42"/>
        </w:rPr>
        <w:t>конструкция,</w:t>
      </w:r>
      <w:r>
        <w:rPr>
          <w:spacing w:val="-13"/>
          <w:sz w:val="42"/>
          <w:szCs w:val="42"/>
        </w:rPr>
        <w:t xml:space="preserve"> </w:t>
      </w:r>
      <w:r>
        <w:rPr>
          <w:sz w:val="42"/>
          <w:szCs w:val="42"/>
        </w:rPr>
        <w:t>позволяющая на основе выбора</w:t>
      </w:r>
      <w:r>
        <w:rPr>
          <w:spacing w:val="-6"/>
          <w:sz w:val="42"/>
          <w:szCs w:val="42"/>
        </w:rPr>
        <w:t xml:space="preserve"> </w:t>
      </w:r>
      <w:r>
        <w:rPr>
          <w:sz w:val="42"/>
          <w:szCs w:val="42"/>
        </w:rPr>
        <w:t>строительных</w:t>
      </w:r>
      <w:r>
        <w:rPr>
          <w:spacing w:val="-5"/>
          <w:sz w:val="42"/>
          <w:szCs w:val="42"/>
        </w:rPr>
        <w:t xml:space="preserve"> </w:t>
      </w:r>
      <w:r>
        <w:rPr>
          <w:sz w:val="42"/>
          <w:szCs w:val="42"/>
        </w:rPr>
        <w:t>блоков из хромосом родителей (или их частей) создавать хромосомы потомков.</w:t>
      </w:r>
    </w:p>
    <w:p w14:paraId="0722E0D6" w14:textId="77777777" w:rsidR="003E23A1" w:rsidRDefault="003E23A1" w:rsidP="00D35DA9">
      <w:pPr>
        <w:pStyle w:val="a9"/>
        <w:rPr>
          <w:rFonts w:ascii="Arial" w:hAnsi="Arial" w:cs="Arial"/>
          <w:color w:val="000000"/>
          <w:sz w:val="42"/>
          <w:szCs w:val="42"/>
        </w:rPr>
      </w:pPr>
      <w:r>
        <w:rPr>
          <w:sz w:val="42"/>
          <w:szCs w:val="42"/>
        </w:rPr>
        <w:t>Приведем один из примеров его реализации. Отметим, что оператор</w:t>
      </w:r>
      <w:r>
        <w:rPr>
          <w:spacing w:val="-9"/>
          <w:sz w:val="42"/>
          <w:szCs w:val="42"/>
        </w:rPr>
        <w:t xml:space="preserve"> </w:t>
      </w:r>
      <w:r>
        <w:rPr>
          <w:sz w:val="42"/>
          <w:szCs w:val="42"/>
        </w:rPr>
        <w:t>сегрегации,</w:t>
      </w:r>
      <w:r>
        <w:rPr>
          <w:spacing w:val="-20"/>
          <w:sz w:val="42"/>
          <w:szCs w:val="42"/>
        </w:rPr>
        <w:t xml:space="preserve"> </w:t>
      </w:r>
      <w:r>
        <w:rPr>
          <w:sz w:val="42"/>
          <w:szCs w:val="42"/>
        </w:rPr>
        <w:t>как</w:t>
      </w:r>
      <w:r>
        <w:rPr>
          <w:spacing w:val="-8"/>
          <w:sz w:val="42"/>
          <w:szCs w:val="42"/>
        </w:rPr>
        <w:t xml:space="preserve"> </w:t>
      </w:r>
      <w:r>
        <w:rPr>
          <w:sz w:val="42"/>
          <w:szCs w:val="42"/>
        </w:rPr>
        <w:t>правило,</w:t>
      </w:r>
      <w:r>
        <w:rPr>
          <w:spacing w:val="-13"/>
          <w:sz w:val="42"/>
          <w:szCs w:val="42"/>
        </w:rPr>
        <w:t xml:space="preserve"> </w:t>
      </w:r>
      <w:r>
        <w:rPr>
          <w:sz w:val="42"/>
          <w:szCs w:val="42"/>
        </w:rPr>
        <w:t>реализуется</w:t>
      </w:r>
      <w:r>
        <w:rPr>
          <w:spacing w:val="-20"/>
          <w:sz w:val="42"/>
          <w:szCs w:val="42"/>
        </w:rPr>
        <w:t xml:space="preserve"> </w:t>
      </w:r>
      <w:r>
        <w:rPr>
          <w:sz w:val="42"/>
          <w:szCs w:val="42"/>
        </w:rPr>
        <w:t>на</w:t>
      </w:r>
      <w:r>
        <w:rPr>
          <w:spacing w:val="-9"/>
          <w:sz w:val="42"/>
          <w:szCs w:val="42"/>
        </w:rPr>
        <w:t xml:space="preserve"> </w:t>
      </w:r>
      <w:r>
        <w:rPr>
          <w:sz w:val="42"/>
          <w:szCs w:val="42"/>
        </w:rPr>
        <w:t xml:space="preserve">некотором наборе хромосом. Пусть имеется популяция </w:t>
      </w:r>
      <w:r>
        <w:rPr>
          <w:i/>
          <w:iCs/>
          <w:sz w:val="42"/>
          <w:szCs w:val="42"/>
        </w:rPr>
        <w:t xml:space="preserve">Р, </w:t>
      </w:r>
      <w:r>
        <w:rPr>
          <w:sz w:val="42"/>
          <w:szCs w:val="42"/>
        </w:rPr>
        <w:t>состоящая из четырех родительских хромосом:</w:t>
      </w:r>
    </w:p>
    <w:p w14:paraId="6018327B" w14:textId="77777777" w:rsidR="003E23A1" w:rsidRDefault="003E23A1" w:rsidP="00D35DA9">
      <w:pPr>
        <w:pStyle w:val="a9"/>
        <w:rPr>
          <w:rFonts w:ascii="Arial" w:hAnsi="Arial" w:cs="Arial"/>
          <w:color w:val="000000"/>
          <w:sz w:val="42"/>
          <w:szCs w:val="42"/>
        </w:rPr>
      </w:pPr>
    </w:p>
    <w:p w14:paraId="1B557021" w14:textId="77777777" w:rsidR="003E23A1" w:rsidRDefault="003E23A1" w:rsidP="00D35DA9">
      <w:pPr>
        <w:pStyle w:val="a9"/>
        <w:rPr>
          <w:sz w:val="20"/>
          <w:szCs w:val="20"/>
        </w:rPr>
      </w:pPr>
    </w:p>
    <w:p w14:paraId="37BB547E" w14:textId="77777777" w:rsidR="003E23A1" w:rsidRDefault="003E23A1" w:rsidP="00D35DA9">
      <w:pPr>
        <w:pStyle w:val="a9"/>
        <w:rPr>
          <w:sz w:val="20"/>
          <w:szCs w:val="20"/>
        </w:rPr>
      </w:pPr>
    </w:p>
    <w:p w14:paraId="28A52996" w14:textId="77777777" w:rsidR="003E23A1" w:rsidRDefault="003E23A1" w:rsidP="00D35DA9">
      <w:pPr>
        <w:pStyle w:val="a9"/>
        <w:rPr>
          <w:sz w:val="20"/>
          <w:szCs w:val="20"/>
        </w:rPr>
      </w:pPr>
    </w:p>
    <w:p w14:paraId="633921BA" w14:textId="77777777" w:rsidR="003E23A1" w:rsidRDefault="003E23A1" w:rsidP="00D35DA9">
      <w:pPr>
        <w:pStyle w:val="a9"/>
        <w:rPr>
          <w:sz w:val="20"/>
          <w:szCs w:val="20"/>
        </w:rPr>
      </w:pPr>
    </w:p>
    <w:p w14:paraId="21CFCC4A" w14:textId="77777777" w:rsidR="003E23A1" w:rsidRDefault="003E23A1" w:rsidP="00D35DA9">
      <w:pPr>
        <w:pStyle w:val="a9"/>
        <w:rPr>
          <w:sz w:val="20"/>
          <w:szCs w:val="20"/>
        </w:rPr>
      </w:pPr>
    </w:p>
    <w:p w14:paraId="3BDD060E" w14:textId="77777777" w:rsidR="003E23A1" w:rsidRDefault="003E23A1" w:rsidP="00D35DA9">
      <w:pPr>
        <w:pStyle w:val="a9"/>
        <w:rPr>
          <w:sz w:val="20"/>
          <w:szCs w:val="20"/>
        </w:rPr>
      </w:pPr>
    </w:p>
    <w:p w14:paraId="293E1264" w14:textId="77777777" w:rsidR="003E23A1" w:rsidRDefault="003E23A1" w:rsidP="00D35DA9">
      <w:pPr>
        <w:pStyle w:val="a9"/>
        <w:rPr>
          <w:sz w:val="20"/>
          <w:szCs w:val="20"/>
        </w:rPr>
      </w:pPr>
    </w:p>
    <w:p w14:paraId="4D544EDC" w14:textId="77777777" w:rsidR="003E23A1" w:rsidRDefault="003E23A1" w:rsidP="00D35DA9">
      <w:pPr>
        <w:pStyle w:val="a9"/>
        <w:rPr>
          <w:sz w:val="20"/>
          <w:szCs w:val="20"/>
        </w:rPr>
      </w:pPr>
    </w:p>
    <w:p w14:paraId="3662212B" w14:textId="77777777" w:rsidR="003E23A1" w:rsidRDefault="003E23A1" w:rsidP="00D35DA9">
      <w:pPr>
        <w:pStyle w:val="a9"/>
        <w:rPr>
          <w:sz w:val="20"/>
          <w:szCs w:val="20"/>
        </w:rPr>
      </w:pPr>
    </w:p>
    <w:p w14:paraId="6D9F40E4" w14:textId="77777777" w:rsidR="003E23A1" w:rsidRDefault="003E23A1" w:rsidP="00D35DA9">
      <w:pPr>
        <w:pStyle w:val="a9"/>
        <w:rPr>
          <w:sz w:val="20"/>
          <w:szCs w:val="20"/>
        </w:rPr>
      </w:pPr>
    </w:p>
    <w:p w14:paraId="1189559B" w14:textId="77777777" w:rsidR="003E23A1" w:rsidRDefault="003E23A1" w:rsidP="00D35DA9">
      <w:pPr>
        <w:pStyle w:val="a9"/>
        <w:rPr>
          <w:sz w:val="14"/>
          <w:szCs w:val="14"/>
        </w:rPr>
      </w:pPr>
    </w:p>
    <w:p w14:paraId="5CA5C8A4" w14:textId="7252909D" w:rsidR="003E23A1" w:rsidRDefault="003E23A1" w:rsidP="00D35DA9">
      <w:pPr>
        <w:pStyle w:val="a9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4811260" wp14:editId="77CF99F7">
            <wp:extent cx="5940425" cy="8108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F114B" w14:textId="77777777" w:rsidR="003E23A1" w:rsidRDefault="003E23A1" w:rsidP="00D35DA9">
      <w:pPr>
        <w:pStyle w:val="a9"/>
        <w:rPr>
          <w:sz w:val="20"/>
          <w:szCs w:val="20"/>
        </w:rPr>
      </w:pPr>
    </w:p>
    <w:p w14:paraId="601762A7" w14:textId="77777777" w:rsidR="003E23A1" w:rsidRDefault="003E23A1" w:rsidP="00D35DA9">
      <w:pPr>
        <w:pStyle w:val="a9"/>
        <w:rPr>
          <w:sz w:val="20"/>
          <w:szCs w:val="20"/>
        </w:rPr>
      </w:pPr>
    </w:p>
    <w:p w14:paraId="7C309CE5" w14:textId="77777777" w:rsidR="003E23A1" w:rsidRDefault="003E23A1" w:rsidP="00D35DA9">
      <w:pPr>
        <w:pStyle w:val="a9"/>
        <w:rPr>
          <w:sz w:val="20"/>
          <w:szCs w:val="20"/>
        </w:rPr>
      </w:pPr>
    </w:p>
    <w:p w14:paraId="70000389" w14:textId="77777777" w:rsidR="003E23A1" w:rsidRDefault="003E23A1" w:rsidP="00D35DA9">
      <w:pPr>
        <w:pStyle w:val="a9"/>
        <w:rPr>
          <w:sz w:val="20"/>
          <w:szCs w:val="20"/>
        </w:rPr>
      </w:pPr>
    </w:p>
    <w:p w14:paraId="4B9492D5" w14:textId="77777777" w:rsidR="003E23A1" w:rsidRDefault="003E23A1" w:rsidP="00D35DA9">
      <w:pPr>
        <w:pStyle w:val="a9"/>
        <w:rPr>
          <w:sz w:val="16"/>
          <w:szCs w:val="16"/>
        </w:rPr>
      </w:pPr>
    </w:p>
    <w:p w14:paraId="1DD1DD28" w14:textId="77777777" w:rsidR="003E23A1" w:rsidRDefault="003E23A1" w:rsidP="00D35DA9">
      <w:pPr>
        <w:pStyle w:val="a9"/>
        <w:rPr>
          <w:rFonts w:ascii="Arial" w:hAnsi="Arial" w:cs="Arial"/>
          <w:color w:val="000000"/>
          <w:sz w:val="48"/>
          <w:szCs w:val="48"/>
        </w:rPr>
      </w:pPr>
      <w:r>
        <w:rPr>
          <w:sz w:val="48"/>
          <w:szCs w:val="48"/>
        </w:rPr>
        <w:lastRenderedPageBreak/>
        <w:t>В каждой хромосоме выделим строительные блоки. Выделим</w:t>
      </w:r>
      <w:r>
        <w:rPr>
          <w:spacing w:val="-9"/>
          <w:sz w:val="48"/>
          <w:szCs w:val="48"/>
        </w:rPr>
        <w:t xml:space="preserve"> </w:t>
      </w:r>
      <w:r>
        <w:rPr>
          <w:sz w:val="48"/>
          <w:szCs w:val="48"/>
        </w:rPr>
        <w:t>по</w:t>
      </w:r>
      <w:r>
        <w:rPr>
          <w:spacing w:val="-8"/>
          <w:sz w:val="48"/>
          <w:szCs w:val="48"/>
        </w:rPr>
        <w:t xml:space="preserve"> </w:t>
      </w:r>
      <w:r>
        <w:rPr>
          <w:sz w:val="48"/>
          <w:szCs w:val="48"/>
        </w:rPr>
        <w:t>два</w:t>
      </w:r>
      <w:r>
        <w:rPr>
          <w:spacing w:val="-8"/>
          <w:sz w:val="48"/>
          <w:szCs w:val="48"/>
        </w:rPr>
        <w:t xml:space="preserve"> </w:t>
      </w:r>
      <w:r>
        <w:rPr>
          <w:sz w:val="48"/>
          <w:szCs w:val="48"/>
        </w:rPr>
        <w:t>строительных</w:t>
      </w:r>
      <w:r>
        <w:rPr>
          <w:spacing w:val="-11"/>
          <w:sz w:val="48"/>
          <w:szCs w:val="48"/>
        </w:rPr>
        <w:t xml:space="preserve"> </w:t>
      </w:r>
      <w:r>
        <w:rPr>
          <w:sz w:val="48"/>
          <w:szCs w:val="48"/>
        </w:rPr>
        <w:t>блока:</w:t>
      </w:r>
      <w:r>
        <w:rPr>
          <w:spacing w:val="-8"/>
          <w:sz w:val="48"/>
          <w:szCs w:val="48"/>
        </w:rPr>
        <w:t xml:space="preserve"> </w:t>
      </w:r>
      <w:r>
        <w:rPr>
          <w:sz w:val="48"/>
          <w:szCs w:val="48"/>
        </w:rPr>
        <w:t>в</w:t>
      </w:r>
      <w:r>
        <w:rPr>
          <w:spacing w:val="-9"/>
          <w:sz w:val="48"/>
          <w:szCs w:val="48"/>
        </w:rPr>
        <w:t xml:space="preserve"> </w:t>
      </w:r>
      <w:r>
        <w:rPr>
          <w:sz w:val="48"/>
          <w:szCs w:val="48"/>
        </w:rPr>
        <w:t>Р1 —</w:t>
      </w:r>
      <w:r>
        <w:rPr>
          <w:spacing w:val="-7"/>
          <w:sz w:val="48"/>
          <w:szCs w:val="48"/>
        </w:rPr>
        <w:t xml:space="preserve"> </w:t>
      </w:r>
      <w:r>
        <w:rPr>
          <w:color w:val="0000FF"/>
          <w:sz w:val="48"/>
          <w:szCs w:val="48"/>
        </w:rPr>
        <w:t>23</w:t>
      </w:r>
      <w:r>
        <w:rPr>
          <w:color w:val="0000FF"/>
          <w:spacing w:val="-12"/>
          <w:sz w:val="48"/>
          <w:szCs w:val="48"/>
        </w:rPr>
        <w:t xml:space="preserve"> </w:t>
      </w:r>
      <w:r>
        <w:rPr>
          <w:color w:val="000000"/>
          <w:sz w:val="48"/>
          <w:szCs w:val="48"/>
        </w:rPr>
        <w:t>и</w:t>
      </w:r>
      <w:r>
        <w:rPr>
          <w:color w:val="000000"/>
          <w:spacing w:val="-5"/>
          <w:sz w:val="48"/>
          <w:szCs w:val="48"/>
        </w:rPr>
        <w:t xml:space="preserve"> </w:t>
      </w:r>
      <w:r>
        <w:rPr>
          <w:color w:val="000000"/>
          <w:sz w:val="48"/>
          <w:szCs w:val="48"/>
        </w:rPr>
        <w:t>67,</w:t>
      </w:r>
      <w:r>
        <w:rPr>
          <w:color w:val="000000"/>
          <w:spacing w:val="-13"/>
          <w:sz w:val="48"/>
          <w:szCs w:val="48"/>
        </w:rPr>
        <w:t xml:space="preserve"> </w:t>
      </w:r>
      <w:r>
        <w:rPr>
          <w:color w:val="000000"/>
          <w:sz w:val="48"/>
          <w:szCs w:val="48"/>
        </w:rPr>
        <w:t>в</w:t>
      </w:r>
      <w:r>
        <w:rPr>
          <w:color w:val="000000"/>
          <w:spacing w:val="-3"/>
          <w:sz w:val="48"/>
          <w:szCs w:val="48"/>
        </w:rPr>
        <w:t xml:space="preserve"> </w:t>
      </w:r>
      <w:r>
        <w:rPr>
          <w:i/>
          <w:iCs/>
          <w:color w:val="000000"/>
          <w:sz w:val="48"/>
          <w:szCs w:val="48"/>
        </w:rPr>
        <w:t>Р2</w:t>
      </w:r>
    </w:p>
    <w:p w14:paraId="171E10F7" w14:textId="77777777" w:rsidR="003E23A1" w:rsidRDefault="003E23A1" w:rsidP="00D35DA9">
      <w:pPr>
        <w:pStyle w:val="a9"/>
        <w:rPr>
          <w:color w:val="000000"/>
          <w:spacing w:val="-5"/>
          <w:sz w:val="48"/>
          <w:szCs w:val="48"/>
        </w:rPr>
      </w:pPr>
      <w:r>
        <w:rPr>
          <w:i/>
          <w:iCs/>
          <w:sz w:val="48"/>
          <w:szCs w:val="48"/>
        </w:rPr>
        <w:t>—</w:t>
      </w:r>
      <w:r>
        <w:rPr>
          <w:i/>
          <w:iCs/>
          <w:spacing w:val="-2"/>
          <w:sz w:val="48"/>
          <w:szCs w:val="48"/>
        </w:rPr>
        <w:t xml:space="preserve"> </w:t>
      </w:r>
      <w:r>
        <w:rPr>
          <w:color w:val="EC7C30"/>
          <w:sz w:val="48"/>
          <w:szCs w:val="48"/>
        </w:rPr>
        <w:t>1</w:t>
      </w:r>
      <w:r>
        <w:rPr>
          <w:color w:val="EC7C30"/>
          <w:spacing w:val="-1"/>
          <w:sz w:val="48"/>
          <w:szCs w:val="48"/>
        </w:rPr>
        <w:t xml:space="preserve"> </w:t>
      </w:r>
      <w:r>
        <w:rPr>
          <w:color w:val="000000"/>
          <w:sz w:val="48"/>
          <w:szCs w:val="48"/>
        </w:rPr>
        <w:t>и 4,</w:t>
      </w:r>
      <w:r>
        <w:rPr>
          <w:color w:val="000000"/>
          <w:spacing w:val="-7"/>
          <w:sz w:val="48"/>
          <w:szCs w:val="48"/>
        </w:rPr>
        <w:t xml:space="preserve"> </w:t>
      </w:r>
      <w:r>
        <w:rPr>
          <w:color w:val="000000"/>
          <w:sz w:val="48"/>
          <w:szCs w:val="48"/>
        </w:rPr>
        <w:t>в</w:t>
      </w:r>
      <w:r>
        <w:rPr>
          <w:color w:val="000000"/>
          <w:spacing w:val="1"/>
          <w:sz w:val="48"/>
          <w:szCs w:val="48"/>
        </w:rPr>
        <w:t xml:space="preserve"> </w:t>
      </w:r>
      <w:r>
        <w:rPr>
          <w:color w:val="000000"/>
          <w:sz w:val="48"/>
          <w:szCs w:val="48"/>
        </w:rPr>
        <w:t>Р3</w:t>
      </w:r>
      <w:r>
        <w:rPr>
          <w:color w:val="000000"/>
          <w:spacing w:val="-4"/>
          <w:sz w:val="48"/>
          <w:szCs w:val="48"/>
        </w:rPr>
        <w:t xml:space="preserve"> </w:t>
      </w:r>
      <w:r>
        <w:rPr>
          <w:color w:val="000000"/>
          <w:sz w:val="48"/>
          <w:szCs w:val="48"/>
        </w:rPr>
        <w:t>—</w:t>
      </w:r>
      <w:r>
        <w:rPr>
          <w:color w:val="000000"/>
          <w:spacing w:val="-1"/>
          <w:sz w:val="48"/>
          <w:szCs w:val="48"/>
        </w:rPr>
        <w:t xml:space="preserve"> </w:t>
      </w:r>
      <w:r>
        <w:rPr>
          <w:color w:val="0000FF"/>
          <w:sz w:val="48"/>
          <w:szCs w:val="48"/>
        </w:rPr>
        <w:t>768</w:t>
      </w:r>
      <w:r>
        <w:rPr>
          <w:color w:val="0000FF"/>
          <w:spacing w:val="-6"/>
          <w:sz w:val="48"/>
          <w:szCs w:val="48"/>
        </w:rPr>
        <w:t xml:space="preserve"> </w:t>
      </w:r>
      <w:r>
        <w:rPr>
          <w:color w:val="000000"/>
          <w:sz w:val="48"/>
          <w:szCs w:val="48"/>
        </w:rPr>
        <w:t>и</w:t>
      </w:r>
      <w:r>
        <w:rPr>
          <w:color w:val="000000"/>
          <w:spacing w:val="1"/>
          <w:sz w:val="48"/>
          <w:szCs w:val="48"/>
        </w:rPr>
        <w:t xml:space="preserve"> </w:t>
      </w:r>
      <w:r>
        <w:rPr>
          <w:color w:val="000000"/>
          <w:sz w:val="48"/>
          <w:szCs w:val="48"/>
        </w:rPr>
        <w:t>425</w:t>
      </w:r>
      <w:r>
        <w:rPr>
          <w:color w:val="000000"/>
          <w:spacing w:val="-7"/>
          <w:sz w:val="48"/>
          <w:szCs w:val="48"/>
        </w:rPr>
        <w:t xml:space="preserve"> </w:t>
      </w:r>
      <w:r>
        <w:rPr>
          <w:color w:val="000000"/>
          <w:sz w:val="48"/>
          <w:szCs w:val="48"/>
        </w:rPr>
        <w:t>и</w:t>
      </w:r>
      <w:r>
        <w:rPr>
          <w:color w:val="000000"/>
          <w:spacing w:val="-2"/>
          <w:sz w:val="48"/>
          <w:szCs w:val="48"/>
        </w:rPr>
        <w:t xml:space="preserve"> </w:t>
      </w:r>
      <w:r>
        <w:rPr>
          <w:color w:val="000000"/>
          <w:sz w:val="48"/>
          <w:szCs w:val="48"/>
        </w:rPr>
        <w:t>в</w:t>
      </w:r>
      <w:r>
        <w:rPr>
          <w:color w:val="000000"/>
          <w:spacing w:val="3"/>
          <w:sz w:val="48"/>
          <w:szCs w:val="48"/>
        </w:rPr>
        <w:t xml:space="preserve"> </w:t>
      </w:r>
      <w:r>
        <w:rPr>
          <w:color w:val="000000"/>
          <w:sz w:val="48"/>
          <w:szCs w:val="48"/>
        </w:rPr>
        <w:t>Р4</w:t>
      </w:r>
      <w:r>
        <w:rPr>
          <w:color w:val="000000"/>
          <w:spacing w:val="-6"/>
          <w:sz w:val="48"/>
          <w:szCs w:val="48"/>
        </w:rPr>
        <w:t xml:space="preserve"> </w:t>
      </w:r>
      <w:r>
        <w:rPr>
          <w:i/>
          <w:iCs/>
          <w:color w:val="000000"/>
          <w:sz w:val="48"/>
          <w:szCs w:val="48"/>
        </w:rPr>
        <w:t xml:space="preserve">— </w:t>
      </w:r>
      <w:r>
        <w:rPr>
          <w:color w:val="EC7C30"/>
          <w:sz w:val="48"/>
          <w:szCs w:val="48"/>
        </w:rPr>
        <w:t>54</w:t>
      </w:r>
      <w:r>
        <w:rPr>
          <w:color w:val="EC7C30"/>
          <w:spacing w:val="-2"/>
          <w:sz w:val="48"/>
          <w:szCs w:val="48"/>
        </w:rPr>
        <w:t xml:space="preserve"> </w:t>
      </w:r>
      <w:r>
        <w:rPr>
          <w:color w:val="000000"/>
          <w:sz w:val="48"/>
          <w:szCs w:val="48"/>
        </w:rPr>
        <w:t>и</w:t>
      </w:r>
      <w:r>
        <w:rPr>
          <w:color w:val="000000"/>
          <w:spacing w:val="-3"/>
          <w:sz w:val="48"/>
          <w:szCs w:val="48"/>
        </w:rPr>
        <w:t xml:space="preserve"> </w:t>
      </w:r>
      <w:r>
        <w:rPr>
          <w:color w:val="000000"/>
          <w:spacing w:val="-5"/>
          <w:sz w:val="48"/>
          <w:szCs w:val="48"/>
        </w:rPr>
        <w:t>87.</w:t>
      </w:r>
    </w:p>
    <w:p w14:paraId="777D8781" w14:textId="77777777" w:rsidR="003E23A1" w:rsidRDefault="003E23A1" w:rsidP="00D35DA9">
      <w:pPr>
        <w:pStyle w:val="a9"/>
        <w:rPr>
          <w:rFonts w:ascii="Arial" w:hAnsi="Arial" w:cs="Arial"/>
          <w:color w:val="000000"/>
          <w:sz w:val="48"/>
          <w:szCs w:val="48"/>
        </w:rPr>
      </w:pPr>
      <w:r>
        <w:rPr>
          <w:sz w:val="48"/>
          <w:szCs w:val="48"/>
        </w:rPr>
        <w:t>Тогда,</w:t>
      </w:r>
      <w:r>
        <w:rPr>
          <w:spacing w:val="-23"/>
          <w:sz w:val="48"/>
          <w:szCs w:val="48"/>
        </w:rPr>
        <w:t xml:space="preserve"> </w:t>
      </w:r>
      <w:r>
        <w:rPr>
          <w:sz w:val="48"/>
          <w:szCs w:val="48"/>
        </w:rPr>
        <w:t>например,</w:t>
      </w:r>
      <w:r>
        <w:rPr>
          <w:spacing w:val="-20"/>
          <w:sz w:val="48"/>
          <w:szCs w:val="48"/>
        </w:rPr>
        <w:t xml:space="preserve"> </w:t>
      </w:r>
      <w:r>
        <w:rPr>
          <w:sz w:val="48"/>
          <w:szCs w:val="48"/>
        </w:rPr>
        <w:t>потомок</w:t>
      </w:r>
      <w:r>
        <w:rPr>
          <w:spacing w:val="-22"/>
          <w:sz w:val="48"/>
          <w:szCs w:val="48"/>
        </w:rPr>
        <w:t xml:space="preserve"> </w:t>
      </w:r>
      <w:r>
        <w:rPr>
          <w:i/>
          <w:iCs/>
          <w:sz w:val="48"/>
          <w:szCs w:val="48"/>
        </w:rPr>
        <w:t>Р1’</w:t>
      </w:r>
      <w:r>
        <w:rPr>
          <w:i/>
          <w:iCs/>
          <w:spacing w:val="-20"/>
          <w:sz w:val="48"/>
          <w:szCs w:val="48"/>
        </w:rPr>
        <w:t xml:space="preserve"> </w:t>
      </w:r>
      <w:r>
        <w:rPr>
          <w:sz w:val="48"/>
          <w:szCs w:val="48"/>
        </w:rPr>
        <w:t>можно</w:t>
      </w:r>
      <w:r>
        <w:rPr>
          <w:spacing w:val="-23"/>
          <w:sz w:val="48"/>
          <w:szCs w:val="48"/>
        </w:rPr>
        <w:t xml:space="preserve"> </w:t>
      </w:r>
      <w:r>
        <w:rPr>
          <w:sz w:val="48"/>
          <w:szCs w:val="48"/>
        </w:rPr>
        <w:t>сформировать,</w:t>
      </w:r>
      <w:r>
        <w:rPr>
          <w:spacing w:val="-24"/>
          <w:sz w:val="48"/>
          <w:szCs w:val="48"/>
        </w:rPr>
        <w:t xml:space="preserve"> </w:t>
      </w:r>
      <w:r>
        <w:rPr>
          <w:sz w:val="48"/>
          <w:szCs w:val="48"/>
        </w:rPr>
        <w:t xml:space="preserve">взяв первые строительные блоки из каждой родительской хромосомы популяции. Так, вариант </w:t>
      </w:r>
      <w:r>
        <w:rPr>
          <w:i/>
          <w:iCs/>
          <w:sz w:val="48"/>
          <w:szCs w:val="48"/>
        </w:rPr>
        <w:t xml:space="preserve">Р1’ </w:t>
      </w:r>
      <w:r>
        <w:rPr>
          <w:sz w:val="48"/>
          <w:szCs w:val="48"/>
        </w:rPr>
        <w:t>будет</w:t>
      </w:r>
    </w:p>
    <w:p w14:paraId="25C44D69" w14:textId="77777777" w:rsidR="003E23A1" w:rsidRDefault="003E23A1" w:rsidP="00D35DA9">
      <w:pPr>
        <w:pStyle w:val="a9"/>
        <w:rPr>
          <w:color w:val="000000"/>
          <w:spacing w:val="-2"/>
          <w:sz w:val="48"/>
          <w:szCs w:val="48"/>
        </w:rPr>
      </w:pPr>
      <w:r>
        <w:rPr>
          <w:sz w:val="48"/>
          <w:szCs w:val="48"/>
        </w:rPr>
        <w:t>представлен</w:t>
      </w:r>
      <w:r>
        <w:rPr>
          <w:spacing w:val="-21"/>
          <w:sz w:val="48"/>
          <w:szCs w:val="48"/>
        </w:rPr>
        <w:t xml:space="preserve"> </w:t>
      </w:r>
      <w:r>
        <w:rPr>
          <w:sz w:val="48"/>
          <w:szCs w:val="48"/>
        </w:rPr>
        <w:t>последовательностью</w:t>
      </w:r>
      <w:r>
        <w:rPr>
          <w:spacing w:val="-21"/>
          <w:sz w:val="48"/>
          <w:szCs w:val="48"/>
        </w:rPr>
        <w:t xml:space="preserve"> </w:t>
      </w:r>
      <w:r>
        <w:rPr>
          <w:sz w:val="48"/>
          <w:szCs w:val="48"/>
        </w:rPr>
        <w:t>(</w:t>
      </w:r>
      <w:r>
        <w:rPr>
          <w:color w:val="0000FF"/>
          <w:sz w:val="48"/>
          <w:szCs w:val="48"/>
        </w:rPr>
        <w:t>23</w:t>
      </w:r>
      <w:r>
        <w:rPr>
          <w:color w:val="EC7C30"/>
          <w:sz w:val="48"/>
          <w:szCs w:val="48"/>
        </w:rPr>
        <w:t>1</w:t>
      </w:r>
      <w:r>
        <w:rPr>
          <w:color w:val="0000FF"/>
          <w:sz w:val="48"/>
          <w:szCs w:val="48"/>
        </w:rPr>
        <w:t>768</w:t>
      </w:r>
      <w:r>
        <w:rPr>
          <w:color w:val="EC7C30"/>
          <w:sz w:val="48"/>
          <w:szCs w:val="48"/>
        </w:rPr>
        <w:t>54</w:t>
      </w:r>
      <w:r>
        <w:rPr>
          <w:color w:val="000000"/>
          <w:sz w:val="48"/>
          <w:szCs w:val="48"/>
        </w:rPr>
        <w:t>)</w:t>
      </w:r>
      <w:r>
        <w:rPr>
          <w:color w:val="000000"/>
          <w:spacing w:val="-25"/>
          <w:sz w:val="48"/>
          <w:szCs w:val="48"/>
        </w:rPr>
        <w:t xml:space="preserve"> </w:t>
      </w:r>
      <w:r>
        <w:rPr>
          <w:color w:val="000000"/>
          <w:sz w:val="48"/>
          <w:szCs w:val="48"/>
        </w:rPr>
        <w:t>и</w:t>
      </w:r>
      <w:r>
        <w:rPr>
          <w:color w:val="000000"/>
          <w:spacing w:val="-16"/>
          <w:sz w:val="48"/>
          <w:szCs w:val="48"/>
        </w:rPr>
        <w:t xml:space="preserve"> </w:t>
      </w:r>
      <w:r>
        <w:rPr>
          <w:color w:val="000000"/>
          <w:spacing w:val="-2"/>
          <w:sz w:val="48"/>
          <w:szCs w:val="48"/>
        </w:rPr>
        <w:t>является</w:t>
      </w:r>
    </w:p>
    <w:p w14:paraId="76DA7E32" w14:textId="77777777" w:rsidR="003E23A1" w:rsidRDefault="003E23A1" w:rsidP="00D35DA9">
      <w:pPr>
        <w:pStyle w:val="a9"/>
        <w:rPr>
          <w:sz w:val="48"/>
          <w:szCs w:val="48"/>
        </w:rPr>
      </w:pPr>
      <w:r>
        <w:rPr>
          <w:sz w:val="48"/>
          <w:szCs w:val="48"/>
        </w:rPr>
        <w:t>реальным</w:t>
      </w:r>
      <w:r>
        <w:rPr>
          <w:spacing w:val="-8"/>
          <w:sz w:val="48"/>
          <w:szCs w:val="48"/>
        </w:rPr>
        <w:t xml:space="preserve"> </w:t>
      </w:r>
      <w:r>
        <w:rPr>
          <w:sz w:val="48"/>
          <w:szCs w:val="48"/>
        </w:rPr>
        <w:t>решением,</w:t>
      </w:r>
      <w:r>
        <w:rPr>
          <w:spacing w:val="-5"/>
          <w:sz w:val="48"/>
          <w:szCs w:val="48"/>
        </w:rPr>
        <w:t xml:space="preserve"> </w:t>
      </w:r>
      <w:r>
        <w:rPr>
          <w:sz w:val="48"/>
          <w:szCs w:val="48"/>
        </w:rPr>
        <w:t>а</w:t>
      </w:r>
      <w:r>
        <w:rPr>
          <w:spacing w:val="-9"/>
          <w:sz w:val="48"/>
          <w:szCs w:val="48"/>
        </w:rPr>
        <w:t xml:space="preserve"> </w:t>
      </w:r>
      <w:r>
        <w:rPr>
          <w:sz w:val="48"/>
          <w:szCs w:val="48"/>
        </w:rPr>
        <w:t>вариант</w:t>
      </w:r>
      <w:r>
        <w:rPr>
          <w:spacing w:val="-2"/>
          <w:sz w:val="48"/>
          <w:szCs w:val="48"/>
        </w:rPr>
        <w:t xml:space="preserve"> </w:t>
      </w:r>
      <w:r>
        <w:rPr>
          <w:i/>
          <w:iCs/>
          <w:sz w:val="48"/>
          <w:szCs w:val="48"/>
        </w:rPr>
        <w:t>Р2'</w:t>
      </w:r>
      <w:r>
        <w:rPr>
          <w:i/>
          <w:iCs/>
          <w:spacing w:val="-14"/>
          <w:sz w:val="48"/>
          <w:szCs w:val="48"/>
        </w:rPr>
        <w:t xml:space="preserve"> </w:t>
      </w:r>
      <w:r>
        <w:rPr>
          <w:sz w:val="48"/>
          <w:szCs w:val="48"/>
        </w:rPr>
        <w:t>(67442587)</w:t>
      </w:r>
      <w:r>
        <w:rPr>
          <w:spacing w:val="-23"/>
          <w:sz w:val="48"/>
          <w:szCs w:val="48"/>
        </w:rPr>
        <w:t xml:space="preserve"> </w:t>
      </w:r>
      <w:r>
        <w:rPr>
          <w:sz w:val="48"/>
          <w:szCs w:val="48"/>
        </w:rPr>
        <w:t>является нереальным (недопустимым).</w:t>
      </w:r>
    </w:p>
    <w:p w14:paraId="37284830" w14:textId="77777777" w:rsidR="003E23A1" w:rsidRDefault="003E23A1" w:rsidP="00D35DA9">
      <w:pPr>
        <w:pStyle w:val="a9"/>
        <w:rPr>
          <w:rFonts w:ascii="Arial" w:hAnsi="Arial" w:cs="Arial"/>
          <w:color w:val="000000"/>
          <w:sz w:val="48"/>
          <w:szCs w:val="48"/>
        </w:rPr>
      </w:pPr>
      <w:r>
        <w:rPr>
          <w:sz w:val="48"/>
          <w:szCs w:val="48"/>
        </w:rPr>
        <w:t>Очевидно,</w:t>
      </w:r>
      <w:r>
        <w:rPr>
          <w:spacing w:val="-10"/>
          <w:sz w:val="48"/>
          <w:szCs w:val="48"/>
        </w:rPr>
        <w:t xml:space="preserve"> </w:t>
      </w:r>
      <w:r>
        <w:rPr>
          <w:sz w:val="48"/>
          <w:szCs w:val="48"/>
        </w:rPr>
        <w:t>что</w:t>
      </w:r>
      <w:r>
        <w:rPr>
          <w:spacing w:val="-9"/>
          <w:sz w:val="48"/>
          <w:szCs w:val="48"/>
        </w:rPr>
        <w:t xml:space="preserve"> </w:t>
      </w:r>
      <w:r>
        <w:rPr>
          <w:sz w:val="48"/>
          <w:szCs w:val="48"/>
        </w:rPr>
        <w:t>оператор</w:t>
      </w:r>
      <w:r>
        <w:rPr>
          <w:spacing w:val="-17"/>
          <w:sz w:val="48"/>
          <w:szCs w:val="48"/>
        </w:rPr>
        <w:t xml:space="preserve"> </w:t>
      </w:r>
      <w:r>
        <w:rPr>
          <w:sz w:val="48"/>
          <w:szCs w:val="48"/>
        </w:rPr>
        <w:t>сегрегации</w:t>
      </w:r>
      <w:r>
        <w:rPr>
          <w:spacing w:val="-17"/>
          <w:sz w:val="48"/>
          <w:szCs w:val="48"/>
        </w:rPr>
        <w:t xml:space="preserve"> </w:t>
      </w:r>
      <w:r>
        <w:rPr>
          <w:sz w:val="48"/>
          <w:szCs w:val="48"/>
        </w:rPr>
        <w:t>можно</w:t>
      </w:r>
      <w:r>
        <w:rPr>
          <w:spacing w:val="-9"/>
          <w:sz w:val="48"/>
          <w:szCs w:val="48"/>
        </w:rPr>
        <w:t xml:space="preserve"> </w:t>
      </w:r>
      <w:r>
        <w:rPr>
          <w:sz w:val="48"/>
          <w:szCs w:val="48"/>
        </w:rPr>
        <w:t>реализовать различными способами в зависимости от выборки строительный блоков или генов из хромосом.</w:t>
      </w:r>
    </w:p>
    <w:p w14:paraId="1F663560" w14:textId="77777777" w:rsidR="003E23A1" w:rsidRDefault="003E23A1" w:rsidP="00D35DA9">
      <w:pPr>
        <w:pStyle w:val="a9"/>
        <w:rPr>
          <w:rFonts w:ascii="Arial" w:hAnsi="Arial" w:cs="Arial"/>
          <w:color w:val="000000"/>
          <w:sz w:val="48"/>
          <w:szCs w:val="48"/>
        </w:rPr>
      </w:pPr>
    </w:p>
    <w:p w14:paraId="2F1A78D8" w14:textId="77777777" w:rsidR="003E23A1" w:rsidRDefault="003E23A1" w:rsidP="00D35DA9">
      <w:pPr>
        <w:pStyle w:val="a9"/>
        <w:rPr>
          <w:sz w:val="20"/>
          <w:szCs w:val="20"/>
        </w:rPr>
      </w:pPr>
    </w:p>
    <w:p w14:paraId="259ACF8F" w14:textId="77777777" w:rsidR="003E23A1" w:rsidRDefault="003E23A1" w:rsidP="00D35DA9">
      <w:pPr>
        <w:pStyle w:val="a9"/>
        <w:rPr>
          <w:sz w:val="20"/>
          <w:szCs w:val="20"/>
        </w:rPr>
      </w:pPr>
    </w:p>
    <w:p w14:paraId="3F1979AA" w14:textId="77777777" w:rsidR="003E23A1" w:rsidRDefault="003E23A1" w:rsidP="00D35DA9">
      <w:pPr>
        <w:pStyle w:val="a9"/>
        <w:rPr>
          <w:sz w:val="20"/>
          <w:szCs w:val="20"/>
        </w:rPr>
      </w:pPr>
    </w:p>
    <w:p w14:paraId="4F5D4AFE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42"/>
          <w:szCs w:val="42"/>
        </w:rPr>
      </w:pPr>
      <w:r>
        <w:rPr>
          <w:i/>
          <w:iCs/>
          <w:sz w:val="42"/>
          <w:szCs w:val="42"/>
        </w:rPr>
        <w:t>Оператор</w:t>
      </w:r>
      <w:r>
        <w:rPr>
          <w:i/>
          <w:iCs/>
          <w:spacing w:val="-20"/>
          <w:sz w:val="42"/>
          <w:szCs w:val="42"/>
        </w:rPr>
        <w:t xml:space="preserve"> </w:t>
      </w:r>
      <w:r>
        <w:rPr>
          <w:i/>
          <w:iCs/>
          <w:sz w:val="42"/>
          <w:szCs w:val="42"/>
        </w:rPr>
        <w:t>удаления</w:t>
      </w:r>
      <w:r>
        <w:rPr>
          <w:i/>
          <w:iCs/>
          <w:spacing w:val="-10"/>
          <w:sz w:val="42"/>
          <w:szCs w:val="42"/>
        </w:rPr>
        <w:t xml:space="preserve"> </w:t>
      </w:r>
      <w:r>
        <w:rPr>
          <w:i/>
          <w:iCs/>
          <w:sz w:val="42"/>
          <w:szCs w:val="42"/>
        </w:rPr>
        <w:t>-</w:t>
      </w:r>
      <w:r>
        <w:rPr>
          <w:i/>
          <w:iCs/>
          <w:spacing w:val="-3"/>
          <w:sz w:val="42"/>
          <w:szCs w:val="42"/>
        </w:rPr>
        <w:t xml:space="preserve"> </w:t>
      </w:r>
      <w:r>
        <w:rPr>
          <w:i/>
          <w:iCs/>
          <w:sz w:val="42"/>
          <w:szCs w:val="42"/>
        </w:rPr>
        <w:t>э</w:t>
      </w:r>
      <w:r>
        <w:rPr>
          <w:sz w:val="42"/>
          <w:szCs w:val="42"/>
        </w:rPr>
        <w:t>то</w:t>
      </w:r>
      <w:r>
        <w:rPr>
          <w:spacing w:val="34"/>
          <w:w w:val="150"/>
          <w:sz w:val="42"/>
          <w:szCs w:val="42"/>
        </w:rPr>
        <w:t xml:space="preserve"> </w:t>
      </w:r>
      <w:r>
        <w:rPr>
          <w:sz w:val="42"/>
          <w:szCs w:val="42"/>
        </w:rPr>
        <w:t>языковая</w:t>
      </w:r>
      <w:r>
        <w:rPr>
          <w:spacing w:val="75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конструкция,</w:t>
      </w:r>
    </w:p>
    <w:p w14:paraId="4912E31D" w14:textId="77777777" w:rsidR="003E23A1" w:rsidRDefault="003E23A1" w:rsidP="00D35DA9">
      <w:pPr>
        <w:pStyle w:val="a9"/>
        <w:rPr>
          <w:spacing w:val="-2"/>
        </w:rPr>
      </w:pPr>
      <w:r>
        <w:t>позволяющая на основе удаления строительных блоков из хромосом</w:t>
      </w:r>
      <w:r>
        <w:rPr>
          <w:spacing w:val="-7"/>
        </w:rPr>
        <w:t xml:space="preserve"> </w:t>
      </w:r>
      <w:r>
        <w:t>родителей</w:t>
      </w:r>
      <w:r>
        <w:rPr>
          <w:spacing w:val="-11"/>
        </w:rPr>
        <w:t xml:space="preserve"> </w:t>
      </w:r>
      <w:r>
        <w:t>(или</w:t>
      </w:r>
      <w:r>
        <w:rPr>
          <w:spacing w:val="-11"/>
        </w:rPr>
        <w:t xml:space="preserve"> </w:t>
      </w:r>
      <w:r>
        <w:t>их</w:t>
      </w:r>
      <w:r>
        <w:rPr>
          <w:spacing w:val="-9"/>
        </w:rPr>
        <w:t xml:space="preserve"> </w:t>
      </w:r>
      <w:r>
        <w:t>частей)</w:t>
      </w:r>
      <w:r>
        <w:rPr>
          <w:spacing w:val="-11"/>
        </w:rPr>
        <w:t xml:space="preserve"> </w:t>
      </w:r>
      <w:r>
        <w:t>создавать</w:t>
      </w:r>
      <w:r>
        <w:rPr>
          <w:spacing w:val="-11"/>
        </w:rPr>
        <w:t xml:space="preserve"> </w:t>
      </w:r>
      <w:r>
        <w:t xml:space="preserve">хромосомы </w:t>
      </w:r>
      <w:r>
        <w:rPr>
          <w:spacing w:val="-2"/>
        </w:rPr>
        <w:t>потомков.</w:t>
      </w:r>
    </w:p>
    <w:p w14:paraId="749FBE80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42"/>
          <w:szCs w:val="42"/>
        </w:rPr>
      </w:pPr>
      <w:r>
        <w:rPr>
          <w:sz w:val="42"/>
          <w:szCs w:val="42"/>
        </w:rPr>
        <w:t>При</w:t>
      </w:r>
      <w:r>
        <w:rPr>
          <w:spacing w:val="-12"/>
          <w:sz w:val="42"/>
          <w:szCs w:val="42"/>
        </w:rPr>
        <w:t xml:space="preserve"> </w:t>
      </w:r>
      <w:r>
        <w:rPr>
          <w:sz w:val="42"/>
          <w:szCs w:val="42"/>
        </w:rPr>
        <w:t>его</w:t>
      </w:r>
      <w:r>
        <w:rPr>
          <w:spacing w:val="-5"/>
          <w:sz w:val="42"/>
          <w:szCs w:val="42"/>
        </w:rPr>
        <w:t xml:space="preserve"> </w:t>
      </w:r>
      <w:r>
        <w:rPr>
          <w:sz w:val="42"/>
          <w:szCs w:val="42"/>
        </w:rPr>
        <w:t>реализации</w:t>
      </w:r>
      <w:r>
        <w:rPr>
          <w:spacing w:val="-20"/>
          <w:sz w:val="42"/>
          <w:szCs w:val="42"/>
        </w:rPr>
        <w:t xml:space="preserve"> </w:t>
      </w:r>
      <w:r>
        <w:rPr>
          <w:sz w:val="42"/>
          <w:szCs w:val="42"/>
        </w:rPr>
        <w:t>направленным</w:t>
      </w:r>
      <w:r>
        <w:rPr>
          <w:spacing w:val="-18"/>
          <w:sz w:val="42"/>
          <w:szCs w:val="42"/>
        </w:rPr>
        <w:t xml:space="preserve"> </w:t>
      </w:r>
      <w:r>
        <w:rPr>
          <w:sz w:val="42"/>
          <w:szCs w:val="42"/>
        </w:rPr>
        <w:t>или</w:t>
      </w:r>
      <w:r>
        <w:rPr>
          <w:spacing w:val="-5"/>
          <w:sz w:val="42"/>
          <w:szCs w:val="42"/>
        </w:rPr>
        <w:t xml:space="preserve"> </w:t>
      </w:r>
      <w:r>
        <w:rPr>
          <w:sz w:val="42"/>
          <w:szCs w:val="42"/>
        </w:rPr>
        <w:t>случайным</w:t>
      </w:r>
      <w:r>
        <w:rPr>
          <w:spacing w:val="-15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образом</w:t>
      </w:r>
    </w:p>
    <w:p w14:paraId="2F5C3514" w14:textId="77777777" w:rsidR="003E23A1" w:rsidRDefault="003E23A1" w:rsidP="00D35DA9">
      <w:pPr>
        <w:pStyle w:val="a9"/>
        <w:rPr>
          <w:spacing w:val="-2"/>
        </w:rPr>
      </w:pPr>
      <w:r>
        <w:t>определяется</w:t>
      </w:r>
      <w:r>
        <w:rPr>
          <w:spacing w:val="-24"/>
        </w:rPr>
        <w:t xml:space="preserve"> </w:t>
      </w:r>
      <w:r>
        <w:t>точка</w:t>
      </w:r>
      <w:r>
        <w:rPr>
          <w:spacing w:val="-20"/>
        </w:rPr>
        <w:t xml:space="preserve"> </w:t>
      </w:r>
      <w:r>
        <w:t>или</w:t>
      </w:r>
      <w:r>
        <w:rPr>
          <w:spacing w:val="-21"/>
        </w:rPr>
        <w:t xml:space="preserve"> </w:t>
      </w:r>
      <w:r>
        <w:t>точки</w:t>
      </w:r>
      <w:r>
        <w:rPr>
          <w:spacing w:val="-12"/>
        </w:rPr>
        <w:t xml:space="preserve"> </w:t>
      </w:r>
      <w:r>
        <w:rPr>
          <w:spacing w:val="-2"/>
        </w:rPr>
        <w:t>разреза.</w:t>
      </w:r>
    </w:p>
    <w:p w14:paraId="7F6D0E6A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42"/>
          <w:szCs w:val="42"/>
        </w:rPr>
      </w:pPr>
      <w:r>
        <w:rPr>
          <w:sz w:val="42"/>
          <w:szCs w:val="42"/>
        </w:rPr>
        <w:lastRenderedPageBreak/>
        <w:t>Далее производится пробное удаление генов или их строительных блоков с вычислением изменения значения целевой</w:t>
      </w:r>
      <w:r>
        <w:rPr>
          <w:spacing w:val="-12"/>
          <w:sz w:val="42"/>
          <w:szCs w:val="42"/>
        </w:rPr>
        <w:t xml:space="preserve"> </w:t>
      </w:r>
      <w:r>
        <w:rPr>
          <w:sz w:val="42"/>
          <w:szCs w:val="42"/>
        </w:rPr>
        <w:t>функции.</w:t>
      </w:r>
      <w:r>
        <w:rPr>
          <w:spacing w:val="-20"/>
          <w:sz w:val="42"/>
          <w:szCs w:val="42"/>
        </w:rPr>
        <w:t xml:space="preserve"> </w:t>
      </w:r>
      <w:r>
        <w:rPr>
          <w:sz w:val="42"/>
          <w:szCs w:val="42"/>
        </w:rPr>
        <w:t>Элементы,</w:t>
      </w:r>
      <w:r>
        <w:rPr>
          <w:spacing w:val="-13"/>
          <w:sz w:val="42"/>
          <w:szCs w:val="42"/>
        </w:rPr>
        <w:t xml:space="preserve"> </w:t>
      </w:r>
      <w:r>
        <w:rPr>
          <w:sz w:val="42"/>
          <w:szCs w:val="42"/>
        </w:rPr>
        <w:t>расположенные</w:t>
      </w:r>
      <w:r>
        <w:rPr>
          <w:spacing w:val="-13"/>
          <w:sz w:val="42"/>
          <w:szCs w:val="42"/>
        </w:rPr>
        <w:t xml:space="preserve"> </w:t>
      </w:r>
      <w:r>
        <w:rPr>
          <w:sz w:val="42"/>
          <w:szCs w:val="42"/>
        </w:rPr>
        <w:t>справа</w:t>
      </w:r>
      <w:r>
        <w:rPr>
          <w:spacing w:val="-20"/>
          <w:sz w:val="42"/>
          <w:szCs w:val="42"/>
        </w:rPr>
        <w:t xml:space="preserve"> </w:t>
      </w:r>
      <w:r>
        <w:rPr>
          <w:sz w:val="42"/>
          <w:szCs w:val="42"/>
        </w:rPr>
        <w:t>от</w:t>
      </w:r>
      <w:r>
        <w:rPr>
          <w:spacing w:val="-2"/>
          <w:sz w:val="42"/>
          <w:szCs w:val="42"/>
        </w:rPr>
        <w:t xml:space="preserve"> </w:t>
      </w:r>
      <w:r>
        <w:rPr>
          <w:sz w:val="42"/>
          <w:szCs w:val="42"/>
        </w:rPr>
        <w:t>точки оператора</w:t>
      </w:r>
      <w:r>
        <w:rPr>
          <w:spacing w:val="-3"/>
          <w:sz w:val="42"/>
          <w:szCs w:val="42"/>
        </w:rPr>
        <w:t xml:space="preserve"> </w:t>
      </w:r>
      <w:r>
        <w:rPr>
          <w:sz w:val="42"/>
          <w:szCs w:val="42"/>
        </w:rPr>
        <w:t>удаления</w:t>
      </w:r>
      <w:r>
        <w:rPr>
          <w:spacing w:val="-6"/>
          <w:sz w:val="42"/>
          <w:szCs w:val="42"/>
        </w:rPr>
        <w:t xml:space="preserve"> </w:t>
      </w:r>
      <w:r>
        <w:rPr>
          <w:sz w:val="42"/>
          <w:szCs w:val="42"/>
        </w:rPr>
        <w:t>или между двумя точками,</w:t>
      </w:r>
      <w:r>
        <w:rPr>
          <w:spacing w:val="-7"/>
          <w:sz w:val="42"/>
          <w:szCs w:val="42"/>
        </w:rPr>
        <w:t xml:space="preserve"> </w:t>
      </w:r>
      <w:r>
        <w:rPr>
          <w:sz w:val="42"/>
          <w:szCs w:val="42"/>
        </w:rPr>
        <w:t>удаляются</w:t>
      </w:r>
      <w:r>
        <w:rPr>
          <w:spacing w:val="-1"/>
          <w:sz w:val="42"/>
          <w:szCs w:val="42"/>
        </w:rPr>
        <w:t xml:space="preserve"> </w:t>
      </w:r>
      <w:r>
        <w:rPr>
          <w:sz w:val="42"/>
          <w:szCs w:val="42"/>
        </w:rPr>
        <w:t xml:space="preserve">из </w:t>
      </w:r>
      <w:r>
        <w:rPr>
          <w:spacing w:val="-2"/>
          <w:sz w:val="42"/>
          <w:szCs w:val="42"/>
        </w:rPr>
        <w:t>хромосомы.</w:t>
      </w:r>
    </w:p>
    <w:p w14:paraId="15CEE3A8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42"/>
          <w:szCs w:val="42"/>
        </w:rPr>
      </w:pPr>
      <w:r>
        <w:rPr>
          <w:sz w:val="42"/>
          <w:szCs w:val="42"/>
        </w:rPr>
        <w:t>При</w:t>
      </w:r>
      <w:r>
        <w:rPr>
          <w:spacing w:val="-12"/>
          <w:sz w:val="42"/>
          <w:szCs w:val="42"/>
        </w:rPr>
        <w:t xml:space="preserve"> </w:t>
      </w:r>
      <w:r>
        <w:rPr>
          <w:sz w:val="42"/>
          <w:szCs w:val="42"/>
        </w:rPr>
        <w:t>этом</w:t>
      </w:r>
      <w:r>
        <w:rPr>
          <w:spacing w:val="-6"/>
          <w:sz w:val="42"/>
          <w:szCs w:val="42"/>
        </w:rPr>
        <w:t xml:space="preserve"> </w:t>
      </w:r>
      <w:r>
        <w:rPr>
          <w:sz w:val="42"/>
          <w:szCs w:val="42"/>
        </w:rPr>
        <w:t>производится</w:t>
      </w:r>
      <w:r>
        <w:rPr>
          <w:spacing w:val="-13"/>
          <w:sz w:val="42"/>
          <w:szCs w:val="42"/>
        </w:rPr>
        <w:t xml:space="preserve"> </w:t>
      </w:r>
      <w:r>
        <w:rPr>
          <w:sz w:val="42"/>
          <w:szCs w:val="42"/>
        </w:rPr>
        <w:t>преобразование</w:t>
      </w:r>
      <w:r>
        <w:rPr>
          <w:spacing w:val="-20"/>
          <w:sz w:val="42"/>
          <w:szCs w:val="42"/>
        </w:rPr>
        <w:t xml:space="preserve"> </w:t>
      </w:r>
      <w:r>
        <w:rPr>
          <w:sz w:val="42"/>
          <w:szCs w:val="42"/>
        </w:rPr>
        <w:t>потомка</w:t>
      </w:r>
      <w:r>
        <w:rPr>
          <w:spacing w:val="-9"/>
          <w:sz w:val="42"/>
          <w:szCs w:val="42"/>
        </w:rPr>
        <w:t xml:space="preserve"> </w:t>
      </w:r>
      <w:r>
        <w:rPr>
          <w:sz w:val="42"/>
          <w:szCs w:val="42"/>
        </w:rPr>
        <w:t>таким</w:t>
      </w:r>
      <w:r>
        <w:rPr>
          <w:spacing w:val="-16"/>
          <w:sz w:val="42"/>
          <w:szCs w:val="42"/>
        </w:rPr>
        <w:t xml:space="preserve"> </w:t>
      </w:r>
      <w:r>
        <w:rPr>
          <w:sz w:val="42"/>
          <w:szCs w:val="42"/>
        </w:rPr>
        <w:t xml:space="preserve">образом, чтобы соответствующее альтернативное решение оставалось </w:t>
      </w:r>
      <w:r>
        <w:rPr>
          <w:spacing w:val="-2"/>
          <w:sz w:val="42"/>
          <w:szCs w:val="42"/>
        </w:rPr>
        <w:t>реальным.</w:t>
      </w:r>
    </w:p>
    <w:p w14:paraId="3D007448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42"/>
          <w:szCs w:val="42"/>
        </w:rPr>
      </w:pPr>
    </w:p>
    <w:p w14:paraId="5579B63C" w14:textId="77777777" w:rsidR="003E23A1" w:rsidRDefault="003E23A1" w:rsidP="00D35DA9">
      <w:pPr>
        <w:pStyle w:val="a9"/>
        <w:rPr>
          <w:sz w:val="20"/>
          <w:szCs w:val="20"/>
        </w:rPr>
      </w:pPr>
    </w:p>
    <w:p w14:paraId="395111F6" w14:textId="77777777" w:rsidR="003E23A1" w:rsidRDefault="003E23A1" w:rsidP="00D35DA9">
      <w:pPr>
        <w:pStyle w:val="a9"/>
        <w:rPr>
          <w:sz w:val="20"/>
          <w:szCs w:val="20"/>
        </w:rPr>
      </w:pPr>
    </w:p>
    <w:p w14:paraId="762ACF00" w14:textId="77777777" w:rsidR="003E23A1" w:rsidRDefault="003E23A1" w:rsidP="00D35DA9">
      <w:pPr>
        <w:pStyle w:val="a9"/>
        <w:rPr>
          <w:sz w:val="20"/>
          <w:szCs w:val="20"/>
        </w:rPr>
      </w:pPr>
    </w:p>
    <w:p w14:paraId="63541B86" w14:textId="77777777" w:rsidR="003E23A1" w:rsidRDefault="003E23A1" w:rsidP="00D35DA9">
      <w:pPr>
        <w:pStyle w:val="a9"/>
        <w:rPr>
          <w:sz w:val="27"/>
          <w:szCs w:val="27"/>
        </w:rPr>
      </w:pPr>
    </w:p>
    <w:p w14:paraId="2CB0CC82" w14:textId="77777777" w:rsidR="003E23A1" w:rsidRDefault="003E23A1" w:rsidP="00D35DA9">
      <w:pPr>
        <w:pStyle w:val="a9"/>
        <w:rPr>
          <w:rFonts w:ascii="Arial" w:hAnsi="Arial" w:cs="Arial"/>
          <w:color w:val="000000"/>
          <w:sz w:val="36"/>
          <w:szCs w:val="36"/>
        </w:rPr>
      </w:pPr>
      <w:r>
        <w:rPr>
          <w:i/>
          <w:iCs/>
          <w:sz w:val="36"/>
          <w:szCs w:val="36"/>
        </w:rPr>
        <w:t>Оператор</w:t>
      </w:r>
      <w:r>
        <w:rPr>
          <w:i/>
          <w:iCs/>
          <w:spacing w:val="-4"/>
          <w:sz w:val="36"/>
          <w:szCs w:val="36"/>
        </w:rPr>
        <w:t xml:space="preserve"> </w:t>
      </w:r>
      <w:r>
        <w:rPr>
          <w:i/>
          <w:iCs/>
          <w:sz w:val="36"/>
          <w:szCs w:val="36"/>
        </w:rPr>
        <w:t>вставки</w:t>
      </w:r>
      <w:r>
        <w:rPr>
          <w:i/>
          <w:iCs/>
          <w:spacing w:val="-4"/>
          <w:sz w:val="36"/>
          <w:szCs w:val="36"/>
        </w:rPr>
        <w:t xml:space="preserve"> </w:t>
      </w:r>
      <w:r>
        <w:rPr>
          <w:i/>
          <w:iCs/>
          <w:sz w:val="36"/>
          <w:szCs w:val="36"/>
        </w:rPr>
        <w:t>-</w:t>
      </w:r>
      <w:r>
        <w:rPr>
          <w:i/>
          <w:iCs/>
          <w:spacing w:val="-4"/>
          <w:sz w:val="36"/>
          <w:szCs w:val="36"/>
        </w:rPr>
        <w:t xml:space="preserve"> </w:t>
      </w:r>
      <w:r>
        <w:rPr>
          <w:sz w:val="36"/>
          <w:szCs w:val="36"/>
        </w:rPr>
        <w:t>языковая</w:t>
      </w:r>
      <w:r>
        <w:rPr>
          <w:spacing w:val="-7"/>
          <w:sz w:val="36"/>
          <w:szCs w:val="36"/>
        </w:rPr>
        <w:t xml:space="preserve"> </w:t>
      </w:r>
      <w:r>
        <w:rPr>
          <w:sz w:val="36"/>
          <w:szCs w:val="36"/>
        </w:rPr>
        <w:t>конструкция,</w:t>
      </w:r>
      <w:r>
        <w:rPr>
          <w:spacing w:val="-12"/>
          <w:sz w:val="36"/>
          <w:szCs w:val="36"/>
        </w:rPr>
        <w:t xml:space="preserve"> </w:t>
      </w:r>
      <w:r>
        <w:rPr>
          <w:sz w:val="36"/>
          <w:szCs w:val="36"/>
        </w:rPr>
        <w:t>позволяющая</w:t>
      </w:r>
      <w:r>
        <w:rPr>
          <w:spacing w:val="-12"/>
          <w:sz w:val="36"/>
          <w:szCs w:val="36"/>
        </w:rPr>
        <w:t xml:space="preserve"> </w:t>
      </w:r>
      <w:r>
        <w:rPr>
          <w:sz w:val="36"/>
          <w:szCs w:val="36"/>
        </w:rPr>
        <w:t>на</w:t>
      </w:r>
      <w:r>
        <w:rPr>
          <w:spacing w:val="-1"/>
          <w:sz w:val="36"/>
          <w:szCs w:val="36"/>
        </w:rPr>
        <w:t xml:space="preserve"> </w:t>
      </w:r>
      <w:r>
        <w:rPr>
          <w:sz w:val="36"/>
          <w:szCs w:val="36"/>
        </w:rPr>
        <w:t>основе вставки строительных блоков в хромосомы родителей создавать хромосомы потомков.</w:t>
      </w:r>
    </w:p>
    <w:p w14:paraId="15A24F20" w14:textId="77777777" w:rsidR="003E23A1" w:rsidRDefault="003E23A1" w:rsidP="00D35DA9">
      <w:pPr>
        <w:pStyle w:val="a9"/>
        <w:rPr>
          <w:rFonts w:ascii="Arial" w:hAnsi="Arial" w:cs="Arial"/>
          <w:color w:val="000000"/>
          <w:sz w:val="36"/>
          <w:szCs w:val="36"/>
        </w:rPr>
      </w:pPr>
      <w:r>
        <w:rPr>
          <w:sz w:val="36"/>
          <w:szCs w:val="36"/>
        </w:rPr>
        <w:t>При</w:t>
      </w:r>
      <w:r>
        <w:rPr>
          <w:spacing w:val="-6"/>
          <w:sz w:val="36"/>
          <w:szCs w:val="36"/>
        </w:rPr>
        <w:t xml:space="preserve"> </w:t>
      </w:r>
      <w:r>
        <w:rPr>
          <w:sz w:val="36"/>
          <w:szCs w:val="36"/>
        </w:rPr>
        <w:t>его</w:t>
      </w:r>
      <w:r>
        <w:rPr>
          <w:spacing w:val="-1"/>
          <w:sz w:val="36"/>
          <w:szCs w:val="36"/>
        </w:rPr>
        <w:t xml:space="preserve"> </w:t>
      </w:r>
      <w:r>
        <w:rPr>
          <w:sz w:val="36"/>
          <w:szCs w:val="36"/>
        </w:rPr>
        <w:t>реализации</w:t>
      </w:r>
      <w:r>
        <w:rPr>
          <w:spacing w:val="-10"/>
          <w:sz w:val="36"/>
          <w:szCs w:val="36"/>
        </w:rPr>
        <w:t xml:space="preserve"> </w:t>
      </w:r>
      <w:r>
        <w:rPr>
          <w:sz w:val="36"/>
          <w:szCs w:val="36"/>
        </w:rPr>
        <w:t>направленным или</w:t>
      </w:r>
      <w:r>
        <w:rPr>
          <w:spacing w:val="-10"/>
          <w:sz w:val="36"/>
          <w:szCs w:val="36"/>
        </w:rPr>
        <w:t xml:space="preserve"> </w:t>
      </w:r>
      <w:r>
        <w:rPr>
          <w:sz w:val="36"/>
          <w:szCs w:val="36"/>
        </w:rPr>
        <w:t>случайным</w:t>
      </w:r>
      <w:r>
        <w:rPr>
          <w:spacing w:val="-11"/>
          <w:sz w:val="36"/>
          <w:szCs w:val="36"/>
        </w:rPr>
        <w:t xml:space="preserve"> </w:t>
      </w:r>
      <w:r>
        <w:rPr>
          <w:sz w:val="36"/>
          <w:szCs w:val="36"/>
        </w:rPr>
        <w:t>образом</w:t>
      </w:r>
      <w:r>
        <w:rPr>
          <w:spacing w:val="-7"/>
          <w:sz w:val="36"/>
          <w:szCs w:val="36"/>
        </w:rPr>
        <w:t xml:space="preserve"> </w:t>
      </w:r>
      <w:r>
        <w:rPr>
          <w:sz w:val="36"/>
          <w:szCs w:val="36"/>
        </w:rPr>
        <w:t>создается хромосома (донор), состоящая из строительных блоков, которые желательно разместить в другие хромосомы популяции.</w:t>
      </w:r>
    </w:p>
    <w:p w14:paraId="0EC24570" w14:textId="77777777" w:rsidR="003E23A1" w:rsidRDefault="003E23A1" w:rsidP="00D35DA9">
      <w:pPr>
        <w:pStyle w:val="a9"/>
        <w:rPr>
          <w:rFonts w:ascii="Arial" w:hAnsi="Arial" w:cs="Arial"/>
          <w:color w:val="000000"/>
          <w:sz w:val="36"/>
          <w:szCs w:val="36"/>
        </w:rPr>
      </w:pPr>
      <w:r>
        <w:rPr>
          <w:rFonts w:cs="Times New Roman"/>
        </w:rPr>
        <w:tab/>
      </w:r>
      <w:r>
        <w:rPr>
          <w:sz w:val="36"/>
          <w:szCs w:val="36"/>
        </w:rPr>
        <w:t>После этого направленным или случайным образом определяется хромосома</w:t>
      </w:r>
      <w:r>
        <w:rPr>
          <w:spacing w:val="-11"/>
          <w:sz w:val="36"/>
          <w:szCs w:val="36"/>
        </w:rPr>
        <w:t xml:space="preserve"> </w:t>
      </w:r>
      <w:r>
        <w:rPr>
          <w:sz w:val="36"/>
          <w:szCs w:val="36"/>
        </w:rPr>
        <w:t>для</w:t>
      </w:r>
      <w:r>
        <w:rPr>
          <w:spacing w:val="-10"/>
          <w:sz w:val="36"/>
          <w:szCs w:val="36"/>
        </w:rPr>
        <w:t xml:space="preserve"> </w:t>
      </w:r>
      <w:r>
        <w:rPr>
          <w:sz w:val="36"/>
          <w:szCs w:val="36"/>
        </w:rPr>
        <w:t>реализации</w:t>
      </w:r>
      <w:r>
        <w:rPr>
          <w:spacing w:val="-9"/>
          <w:sz w:val="36"/>
          <w:szCs w:val="36"/>
        </w:rPr>
        <w:t xml:space="preserve"> </w:t>
      </w:r>
      <w:r>
        <w:rPr>
          <w:sz w:val="36"/>
          <w:szCs w:val="36"/>
        </w:rPr>
        <w:t>оператора</w:t>
      </w:r>
      <w:r>
        <w:rPr>
          <w:spacing w:val="-2"/>
          <w:sz w:val="36"/>
          <w:szCs w:val="36"/>
        </w:rPr>
        <w:t xml:space="preserve"> </w:t>
      </w:r>
      <w:r>
        <w:rPr>
          <w:sz w:val="36"/>
          <w:szCs w:val="36"/>
        </w:rPr>
        <w:t>вставки.</w:t>
      </w:r>
      <w:r>
        <w:rPr>
          <w:spacing w:val="-8"/>
          <w:sz w:val="36"/>
          <w:szCs w:val="36"/>
        </w:rPr>
        <w:t xml:space="preserve"> </w:t>
      </w:r>
      <w:r>
        <w:rPr>
          <w:sz w:val="36"/>
          <w:szCs w:val="36"/>
        </w:rPr>
        <w:t>В</w:t>
      </w:r>
      <w:r>
        <w:rPr>
          <w:spacing w:val="-10"/>
          <w:sz w:val="36"/>
          <w:szCs w:val="36"/>
        </w:rPr>
        <w:t xml:space="preserve"> </w:t>
      </w:r>
      <w:r>
        <w:rPr>
          <w:sz w:val="36"/>
          <w:szCs w:val="36"/>
        </w:rPr>
        <w:t>ней</w:t>
      </w:r>
      <w:r>
        <w:rPr>
          <w:spacing w:val="-1"/>
          <w:sz w:val="36"/>
          <w:szCs w:val="36"/>
        </w:rPr>
        <w:t xml:space="preserve"> </w:t>
      </w:r>
      <w:r>
        <w:rPr>
          <w:sz w:val="36"/>
          <w:szCs w:val="36"/>
        </w:rPr>
        <w:t>находится</w:t>
      </w:r>
      <w:r>
        <w:rPr>
          <w:spacing w:val="-14"/>
          <w:sz w:val="36"/>
          <w:szCs w:val="36"/>
        </w:rPr>
        <w:t xml:space="preserve"> </w:t>
      </w:r>
      <w:r>
        <w:rPr>
          <w:sz w:val="36"/>
          <w:szCs w:val="36"/>
        </w:rPr>
        <w:t>точка</w:t>
      </w:r>
      <w:r>
        <w:rPr>
          <w:spacing w:val="-2"/>
          <w:sz w:val="36"/>
          <w:szCs w:val="36"/>
        </w:rPr>
        <w:t xml:space="preserve"> </w:t>
      </w:r>
      <w:r>
        <w:rPr>
          <w:sz w:val="36"/>
          <w:szCs w:val="36"/>
        </w:rPr>
        <w:t>или точки разреза.</w:t>
      </w:r>
    </w:p>
    <w:p w14:paraId="4DEE7FC0" w14:textId="77777777" w:rsidR="003E23A1" w:rsidRDefault="003E23A1" w:rsidP="00D35DA9">
      <w:pPr>
        <w:pStyle w:val="a9"/>
        <w:rPr>
          <w:rFonts w:ascii="Arial" w:hAnsi="Arial" w:cs="Arial"/>
          <w:color w:val="000000"/>
          <w:sz w:val="36"/>
          <w:szCs w:val="36"/>
        </w:rPr>
      </w:pPr>
      <w:r>
        <w:rPr>
          <w:sz w:val="36"/>
          <w:szCs w:val="36"/>
        </w:rPr>
        <w:t>Затем</w:t>
      </w:r>
      <w:r>
        <w:rPr>
          <w:spacing w:val="-14"/>
          <w:sz w:val="36"/>
          <w:szCs w:val="36"/>
        </w:rPr>
        <w:t xml:space="preserve"> </w:t>
      </w:r>
      <w:r>
        <w:rPr>
          <w:sz w:val="36"/>
          <w:szCs w:val="36"/>
        </w:rPr>
        <w:t>анализируются</w:t>
      </w:r>
      <w:r>
        <w:rPr>
          <w:spacing w:val="-6"/>
          <w:sz w:val="36"/>
          <w:szCs w:val="36"/>
        </w:rPr>
        <w:t xml:space="preserve"> </w:t>
      </w:r>
      <w:r>
        <w:rPr>
          <w:sz w:val="36"/>
          <w:szCs w:val="36"/>
        </w:rPr>
        <w:t>другие</w:t>
      </w:r>
      <w:r>
        <w:rPr>
          <w:spacing w:val="-8"/>
          <w:sz w:val="36"/>
          <w:szCs w:val="36"/>
        </w:rPr>
        <w:t xml:space="preserve"> </w:t>
      </w:r>
      <w:r>
        <w:rPr>
          <w:sz w:val="36"/>
          <w:szCs w:val="36"/>
        </w:rPr>
        <w:t>хромосомы</w:t>
      </w:r>
      <w:r>
        <w:rPr>
          <w:spacing w:val="-20"/>
          <w:sz w:val="36"/>
          <w:szCs w:val="36"/>
        </w:rPr>
        <w:t xml:space="preserve"> </w:t>
      </w:r>
      <w:r>
        <w:rPr>
          <w:sz w:val="36"/>
          <w:szCs w:val="36"/>
        </w:rPr>
        <w:t>в</w:t>
      </w:r>
      <w:r>
        <w:rPr>
          <w:spacing w:val="-11"/>
          <w:sz w:val="36"/>
          <w:szCs w:val="36"/>
        </w:rPr>
        <w:t xml:space="preserve"> </w:t>
      </w:r>
      <w:r>
        <w:rPr>
          <w:sz w:val="36"/>
          <w:szCs w:val="36"/>
        </w:rPr>
        <w:t>популяции</w:t>
      </w:r>
      <w:r>
        <w:rPr>
          <w:spacing w:val="-18"/>
          <w:sz w:val="36"/>
          <w:szCs w:val="36"/>
        </w:rPr>
        <w:t xml:space="preserve"> </w:t>
      </w:r>
      <w:r>
        <w:rPr>
          <w:sz w:val="36"/>
          <w:szCs w:val="36"/>
        </w:rPr>
        <w:t>для</w:t>
      </w:r>
      <w:r>
        <w:rPr>
          <w:spacing w:val="-14"/>
          <w:sz w:val="36"/>
          <w:szCs w:val="36"/>
        </w:rPr>
        <w:t xml:space="preserve"> </w:t>
      </w:r>
      <w:r>
        <w:rPr>
          <w:sz w:val="36"/>
          <w:szCs w:val="36"/>
        </w:rPr>
        <w:t>определения альтернативных вставок.</w:t>
      </w:r>
    </w:p>
    <w:p w14:paraId="51A7CD14" w14:textId="77777777" w:rsidR="003E23A1" w:rsidRDefault="003E23A1" w:rsidP="00D35DA9">
      <w:pPr>
        <w:pStyle w:val="a9"/>
        <w:rPr>
          <w:rFonts w:ascii="Arial" w:hAnsi="Arial" w:cs="Arial"/>
          <w:color w:val="000000"/>
          <w:sz w:val="36"/>
          <w:szCs w:val="36"/>
        </w:rPr>
      </w:pPr>
      <w:r>
        <w:rPr>
          <w:sz w:val="36"/>
          <w:szCs w:val="36"/>
        </w:rPr>
        <w:t>Далее</w:t>
      </w:r>
      <w:r>
        <w:rPr>
          <w:spacing w:val="-3"/>
          <w:sz w:val="36"/>
          <w:szCs w:val="36"/>
        </w:rPr>
        <w:t xml:space="preserve"> </w:t>
      </w:r>
      <w:r>
        <w:rPr>
          <w:sz w:val="36"/>
          <w:szCs w:val="36"/>
        </w:rPr>
        <w:t>производится</w:t>
      </w:r>
      <w:r>
        <w:rPr>
          <w:spacing w:val="-16"/>
          <w:sz w:val="36"/>
          <w:szCs w:val="36"/>
        </w:rPr>
        <w:t xml:space="preserve"> </w:t>
      </w:r>
      <w:r>
        <w:rPr>
          <w:sz w:val="36"/>
          <w:szCs w:val="36"/>
        </w:rPr>
        <w:t>пробная</w:t>
      </w:r>
      <w:r>
        <w:rPr>
          <w:spacing w:val="-8"/>
          <w:sz w:val="36"/>
          <w:szCs w:val="36"/>
        </w:rPr>
        <w:t xml:space="preserve"> </w:t>
      </w:r>
      <w:r>
        <w:rPr>
          <w:sz w:val="36"/>
          <w:szCs w:val="36"/>
        </w:rPr>
        <w:t>вставка</w:t>
      </w:r>
      <w:r>
        <w:rPr>
          <w:spacing w:val="-14"/>
          <w:sz w:val="36"/>
          <w:szCs w:val="36"/>
        </w:rPr>
        <w:t xml:space="preserve"> </w:t>
      </w:r>
      <w:r>
        <w:rPr>
          <w:sz w:val="36"/>
          <w:szCs w:val="36"/>
        </w:rPr>
        <w:t>строительных</w:t>
      </w:r>
      <w:r>
        <w:rPr>
          <w:spacing w:val="-4"/>
          <w:sz w:val="36"/>
          <w:szCs w:val="36"/>
        </w:rPr>
        <w:t xml:space="preserve"> </w:t>
      </w:r>
      <w:r>
        <w:rPr>
          <w:sz w:val="36"/>
          <w:szCs w:val="36"/>
        </w:rPr>
        <w:t>блоков</w:t>
      </w:r>
      <w:r>
        <w:rPr>
          <w:spacing w:val="-14"/>
          <w:sz w:val="36"/>
          <w:szCs w:val="36"/>
        </w:rPr>
        <w:t xml:space="preserve"> </w:t>
      </w:r>
      <w:r>
        <w:rPr>
          <w:sz w:val="36"/>
          <w:szCs w:val="36"/>
        </w:rPr>
        <w:t>с</w:t>
      </w:r>
      <w:r>
        <w:rPr>
          <w:spacing w:val="-8"/>
          <w:sz w:val="36"/>
          <w:szCs w:val="36"/>
        </w:rPr>
        <w:t xml:space="preserve"> </w:t>
      </w:r>
      <w:r>
        <w:rPr>
          <w:sz w:val="36"/>
          <w:szCs w:val="36"/>
        </w:rPr>
        <w:t>вычислением изменения значения целевой функции и получением реальных решений.</w:t>
      </w:r>
    </w:p>
    <w:p w14:paraId="2D735A6C" w14:textId="77777777" w:rsidR="003E23A1" w:rsidRDefault="003E23A1" w:rsidP="00D35DA9">
      <w:pPr>
        <w:pStyle w:val="a9"/>
        <w:rPr>
          <w:spacing w:val="-2"/>
          <w:sz w:val="36"/>
          <w:szCs w:val="36"/>
        </w:rPr>
      </w:pPr>
      <w:r>
        <w:rPr>
          <w:sz w:val="36"/>
          <w:szCs w:val="36"/>
        </w:rPr>
        <w:t>Новые</w:t>
      </w:r>
      <w:r>
        <w:rPr>
          <w:spacing w:val="-9"/>
          <w:sz w:val="36"/>
          <w:szCs w:val="36"/>
        </w:rPr>
        <w:t xml:space="preserve"> </w:t>
      </w:r>
      <w:r>
        <w:rPr>
          <w:sz w:val="36"/>
          <w:szCs w:val="36"/>
        </w:rPr>
        <w:t>строительные</w:t>
      </w:r>
      <w:r>
        <w:rPr>
          <w:spacing w:val="-1"/>
          <w:sz w:val="36"/>
          <w:szCs w:val="36"/>
        </w:rPr>
        <w:t xml:space="preserve"> </w:t>
      </w:r>
      <w:r>
        <w:rPr>
          <w:sz w:val="36"/>
          <w:szCs w:val="36"/>
        </w:rPr>
        <w:t>блоки</w:t>
      </w:r>
      <w:r>
        <w:rPr>
          <w:spacing w:val="-10"/>
          <w:sz w:val="36"/>
          <w:szCs w:val="36"/>
        </w:rPr>
        <w:t xml:space="preserve"> </w:t>
      </w:r>
      <w:r>
        <w:rPr>
          <w:sz w:val="36"/>
          <w:szCs w:val="36"/>
        </w:rPr>
        <w:t>вставляются</w:t>
      </w:r>
      <w:r>
        <w:rPr>
          <w:spacing w:val="-5"/>
          <w:sz w:val="36"/>
          <w:szCs w:val="36"/>
        </w:rPr>
        <w:t xml:space="preserve"> </w:t>
      </w:r>
      <w:r>
        <w:rPr>
          <w:sz w:val="36"/>
          <w:szCs w:val="36"/>
        </w:rPr>
        <w:t>в</w:t>
      </w:r>
      <w:r>
        <w:rPr>
          <w:spacing w:val="-7"/>
          <w:sz w:val="36"/>
          <w:szCs w:val="36"/>
        </w:rPr>
        <w:t xml:space="preserve"> </w:t>
      </w:r>
      <w:r>
        <w:rPr>
          <w:sz w:val="36"/>
          <w:szCs w:val="36"/>
        </w:rPr>
        <w:t>хромосому</w:t>
      </w:r>
      <w:r>
        <w:rPr>
          <w:spacing w:val="-16"/>
          <w:sz w:val="36"/>
          <w:szCs w:val="36"/>
        </w:rPr>
        <w:t xml:space="preserve"> </w:t>
      </w:r>
      <w:r>
        <w:rPr>
          <w:sz w:val="36"/>
          <w:szCs w:val="36"/>
        </w:rPr>
        <w:t>справа</w:t>
      </w:r>
      <w:r>
        <w:rPr>
          <w:spacing w:val="-6"/>
          <w:sz w:val="36"/>
          <w:szCs w:val="36"/>
        </w:rPr>
        <w:t xml:space="preserve"> </w:t>
      </w:r>
      <w:r>
        <w:rPr>
          <w:sz w:val="36"/>
          <w:szCs w:val="36"/>
        </w:rPr>
        <w:t>от</w:t>
      </w:r>
      <w:r>
        <w:rPr>
          <w:spacing w:val="-3"/>
          <w:sz w:val="36"/>
          <w:szCs w:val="36"/>
        </w:rPr>
        <w:t xml:space="preserve"> </w:t>
      </w:r>
      <w:r>
        <w:rPr>
          <w:spacing w:val="-2"/>
          <w:sz w:val="36"/>
          <w:szCs w:val="36"/>
        </w:rPr>
        <w:t>точки</w:t>
      </w:r>
    </w:p>
    <w:p w14:paraId="3D60B920" w14:textId="77777777" w:rsidR="003E23A1" w:rsidRDefault="003E23A1" w:rsidP="00D35DA9">
      <w:pPr>
        <w:pStyle w:val="a9"/>
        <w:rPr>
          <w:spacing w:val="-2"/>
          <w:sz w:val="36"/>
          <w:szCs w:val="36"/>
        </w:rPr>
      </w:pPr>
      <w:r>
        <w:rPr>
          <w:sz w:val="36"/>
          <w:szCs w:val="36"/>
        </w:rPr>
        <w:t>оператора</w:t>
      </w:r>
      <w:r>
        <w:rPr>
          <w:spacing w:val="-2"/>
          <w:sz w:val="36"/>
          <w:szCs w:val="36"/>
        </w:rPr>
        <w:t xml:space="preserve"> </w:t>
      </w:r>
      <w:r>
        <w:rPr>
          <w:sz w:val="36"/>
          <w:szCs w:val="36"/>
        </w:rPr>
        <w:t>вставки</w:t>
      </w:r>
      <w:r>
        <w:rPr>
          <w:spacing w:val="-4"/>
          <w:sz w:val="36"/>
          <w:szCs w:val="36"/>
        </w:rPr>
        <w:t xml:space="preserve"> </w:t>
      </w:r>
      <w:r>
        <w:rPr>
          <w:sz w:val="36"/>
          <w:szCs w:val="36"/>
        </w:rPr>
        <w:t>или</w:t>
      </w:r>
      <w:r>
        <w:rPr>
          <w:spacing w:val="-7"/>
          <w:sz w:val="36"/>
          <w:szCs w:val="36"/>
        </w:rPr>
        <w:t xml:space="preserve"> </w:t>
      </w:r>
      <w:r>
        <w:rPr>
          <w:sz w:val="36"/>
          <w:szCs w:val="36"/>
        </w:rPr>
        <w:t>между</w:t>
      </w:r>
      <w:r>
        <w:rPr>
          <w:spacing w:val="-5"/>
          <w:sz w:val="36"/>
          <w:szCs w:val="36"/>
        </w:rPr>
        <w:t xml:space="preserve"> </w:t>
      </w:r>
      <w:r>
        <w:rPr>
          <w:sz w:val="36"/>
          <w:szCs w:val="36"/>
        </w:rPr>
        <w:t>его</w:t>
      </w:r>
      <w:r>
        <w:rPr>
          <w:spacing w:val="-3"/>
          <w:sz w:val="36"/>
          <w:szCs w:val="36"/>
        </w:rPr>
        <w:t xml:space="preserve"> </w:t>
      </w:r>
      <w:r>
        <w:rPr>
          <w:sz w:val="36"/>
          <w:szCs w:val="36"/>
        </w:rPr>
        <w:t>двумя</w:t>
      </w:r>
      <w:r>
        <w:rPr>
          <w:spacing w:val="-12"/>
          <w:sz w:val="36"/>
          <w:szCs w:val="36"/>
        </w:rPr>
        <w:t xml:space="preserve"> </w:t>
      </w:r>
      <w:r>
        <w:rPr>
          <w:spacing w:val="-2"/>
          <w:sz w:val="36"/>
          <w:szCs w:val="36"/>
        </w:rPr>
        <w:t>точками.</w:t>
      </w:r>
    </w:p>
    <w:p w14:paraId="42AADCF0" w14:textId="77777777" w:rsidR="003E23A1" w:rsidRDefault="003E23A1" w:rsidP="00D35DA9">
      <w:pPr>
        <w:pStyle w:val="a9"/>
        <w:rPr>
          <w:rFonts w:ascii="Arial" w:hAnsi="Arial" w:cs="Arial"/>
          <w:color w:val="000000"/>
          <w:sz w:val="36"/>
          <w:szCs w:val="36"/>
        </w:rPr>
      </w:pPr>
      <w:r>
        <w:rPr>
          <w:sz w:val="36"/>
          <w:szCs w:val="36"/>
        </w:rPr>
        <w:t>Отметим,</w:t>
      </w:r>
      <w:r>
        <w:rPr>
          <w:spacing w:val="-15"/>
          <w:sz w:val="36"/>
          <w:szCs w:val="36"/>
        </w:rPr>
        <w:t xml:space="preserve"> </w:t>
      </w:r>
      <w:r>
        <w:rPr>
          <w:sz w:val="36"/>
          <w:szCs w:val="36"/>
        </w:rPr>
        <w:t>что</w:t>
      </w:r>
      <w:r>
        <w:rPr>
          <w:spacing w:val="-1"/>
          <w:sz w:val="36"/>
          <w:szCs w:val="36"/>
        </w:rPr>
        <w:t xml:space="preserve"> </w:t>
      </w:r>
      <w:r>
        <w:rPr>
          <w:sz w:val="36"/>
          <w:szCs w:val="36"/>
        </w:rPr>
        <w:t>оператор</w:t>
      </w:r>
      <w:r>
        <w:rPr>
          <w:spacing w:val="-4"/>
          <w:sz w:val="36"/>
          <w:szCs w:val="36"/>
        </w:rPr>
        <w:t xml:space="preserve"> </w:t>
      </w:r>
      <w:r>
        <w:rPr>
          <w:sz w:val="36"/>
          <w:szCs w:val="36"/>
        </w:rPr>
        <w:t>удаления</w:t>
      </w:r>
      <w:r>
        <w:rPr>
          <w:spacing w:val="-9"/>
          <w:sz w:val="36"/>
          <w:szCs w:val="36"/>
        </w:rPr>
        <w:t xml:space="preserve"> </w:t>
      </w:r>
      <w:r>
        <w:rPr>
          <w:sz w:val="36"/>
          <w:szCs w:val="36"/>
        </w:rPr>
        <w:t>и</w:t>
      </w:r>
      <w:r>
        <w:rPr>
          <w:spacing w:val="-5"/>
          <w:sz w:val="36"/>
          <w:szCs w:val="36"/>
        </w:rPr>
        <w:t xml:space="preserve"> </w:t>
      </w:r>
      <w:r>
        <w:rPr>
          <w:sz w:val="36"/>
          <w:szCs w:val="36"/>
        </w:rPr>
        <w:t>оператор</w:t>
      </w:r>
      <w:r>
        <w:rPr>
          <w:spacing w:val="-4"/>
          <w:sz w:val="36"/>
          <w:szCs w:val="36"/>
        </w:rPr>
        <w:t xml:space="preserve"> </w:t>
      </w:r>
      <w:r>
        <w:rPr>
          <w:sz w:val="36"/>
          <w:szCs w:val="36"/>
        </w:rPr>
        <w:t>вставки</w:t>
      </w:r>
      <w:r>
        <w:rPr>
          <w:spacing w:val="-5"/>
          <w:sz w:val="36"/>
          <w:szCs w:val="36"/>
        </w:rPr>
        <w:t xml:space="preserve"> </w:t>
      </w:r>
      <w:r>
        <w:rPr>
          <w:sz w:val="36"/>
          <w:szCs w:val="36"/>
        </w:rPr>
        <w:t>могут</w:t>
      </w:r>
      <w:r>
        <w:rPr>
          <w:spacing w:val="-11"/>
          <w:sz w:val="36"/>
          <w:szCs w:val="36"/>
        </w:rPr>
        <w:t xml:space="preserve"> </w:t>
      </w:r>
      <w:r>
        <w:rPr>
          <w:sz w:val="36"/>
          <w:szCs w:val="36"/>
        </w:rPr>
        <w:t>изменять</w:t>
      </w:r>
      <w:r>
        <w:rPr>
          <w:spacing w:val="-8"/>
          <w:sz w:val="36"/>
          <w:szCs w:val="36"/>
        </w:rPr>
        <w:t xml:space="preserve"> </w:t>
      </w:r>
      <w:r>
        <w:rPr>
          <w:sz w:val="36"/>
          <w:szCs w:val="36"/>
        </w:rPr>
        <w:t xml:space="preserve">размер хромосом. Для сохранения </w:t>
      </w:r>
      <w:r>
        <w:rPr>
          <w:sz w:val="36"/>
          <w:szCs w:val="36"/>
        </w:rPr>
        <w:lastRenderedPageBreak/>
        <w:t>постоянного размера хромосом эти операторы можно применять совместно.</w:t>
      </w:r>
    </w:p>
    <w:p w14:paraId="2FEAB4A3" w14:textId="77777777" w:rsidR="003E23A1" w:rsidRDefault="003E23A1" w:rsidP="00D35DA9">
      <w:pPr>
        <w:pStyle w:val="a9"/>
        <w:rPr>
          <w:rFonts w:ascii="Arial" w:hAnsi="Arial" w:cs="Arial"/>
          <w:color w:val="000000"/>
          <w:sz w:val="36"/>
          <w:szCs w:val="36"/>
        </w:rPr>
      </w:pPr>
    </w:p>
    <w:p w14:paraId="5A2095B3" w14:textId="77777777" w:rsidR="003E23A1" w:rsidRDefault="003E23A1" w:rsidP="00D35DA9">
      <w:pPr>
        <w:pStyle w:val="a9"/>
        <w:rPr>
          <w:sz w:val="20"/>
          <w:szCs w:val="20"/>
        </w:rPr>
      </w:pPr>
    </w:p>
    <w:p w14:paraId="2F1BCE9E" w14:textId="77777777" w:rsidR="003E23A1" w:rsidRDefault="003E23A1" w:rsidP="00D35DA9">
      <w:pPr>
        <w:pStyle w:val="a9"/>
        <w:rPr>
          <w:sz w:val="20"/>
          <w:szCs w:val="20"/>
        </w:rPr>
      </w:pPr>
    </w:p>
    <w:p w14:paraId="58D24E07" w14:textId="77777777" w:rsidR="003E23A1" w:rsidRDefault="003E23A1" w:rsidP="00D35DA9">
      <w:pPr>
        <w:pStyle w:val="a9"/>
        <w:rPr>
          <w:sz w:val="20"/>
          <w:szCs w:val="20"/>
        </w:rPr>
      </w:pPr>
    </w:p>
    <w:p w14:paraId="17083917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5"/>
          <w:sz w:val="42"/>
          <w:szCs w:val="42"/>
        </w:rPr>
      </w:pPr>
      <w:r>
        <w:rPr>
          <w:i/>
          <w:iCs/>
          <w:sz w:val="42"/>
          <w:szCs w:val="42"/>
        </w:rPr>
        <w:t>Оператор</w:t>
      </w:r>
      <w:r>
        <w:rPr>
          <w:i/>
          <w:iCs/>
          <w:spacing w:val="-24"/>
          <w:sz w:val="42"/>
          <w:szCs w:val="42"/>
        </w:rPr>
        <w:t xml:space="preserve"> </w:t>
      </w:r>
      <w:r>
        <w:rPr>
          <w:i/>
          <w:iCs/>
          <w:sz w:val="42"/>
          <w:szCs w:val="42"/>
        </w:rPr>
        <w:t>редукции</w:t>
      </w:r>
      <w:r>
        <w:rPr>
          <w:i/>
          <w:iCs/>
          <w:spacing w:val="-22"/>
          <w:sz w:val="42"/>
          <w:szCs w:val="42"/>
        </w:rPr>
        <w:t xml:space="preserve"> </w:t>
      </w:r>
      <w:r>
        <w:rPr>
          <w:sz w:val="42"/>
          <w:szCs w:val="42"/>
        </w:rPr>
        <w:t>—</w:t>
      </w:r>
      <w:r>
        <w:rPr>
          <w:spacing w:val="-13"/>
          <w:sz w:val="42"/>
          <w:szCs w:val="42"/>
        </w:rPr>
        <w:t xml:space="preserve"> </w:t>
      </w:r>
      <w:r>
        <w:rPr>
          <w:sz w:val="42"/>
          <w:szCs w:val="42"/>
        </w:rPr>
        <w:t>языковая</w:t>
      </w:r>
      <w:r>
        <w:rPr>
          <w:spacing w:val="-22"/>
          <w:sz w:val="42"/>
          <w:szCs w:val="42"/>
        </w:rPr>
        <w:t xml:space="preserve"> </w:t>
      </w:r>
      <w:r>
        <w:rPr>
          <w:sz w:val="42"/>
          <w:szCs w:val="42"/>
        </w:rPr>
        <w:t>конструкция,</w:t>
      </w:r>
      <w:r>
        <w:rPr>
          <w:spacing w:val="-23"/>
          <w:sz w:val="42"/>
          <w:szCs w:val="42"/>
        </w:rPr>
        <w:t xml:space="preserve"> </w:t>
      </w:r>
      <w:r>
        <w:rPr>
          <w:sz w:val="42"/>
          <w:szCs w:val="42"/>
        </w:rPr>
        <w:t>позволяющая</w:t>
      </w:r>
      <w:r>
        <w:rPr>
          <w:spacing w:val="-22"/>
          <w:sz w:val="42"/>
          <w:szCs w:val="42"/>
        </w:rPr>
        <w:t xml:space="preserve"> </w:t>
      </w:r>
      <w:r>
        <w:rPr>
          <w:spacing w:val="-5"/>
          <w:sz w:val="42"/>
          <w:szCs w:val="42"/>
        </w:rPr>
        <w:t>на</w:t>
      </w:r>
    </w:p>
    <w:p w14:paraId="3182D2F7" w14:textId="77777777" w:rsidR="003E23A1" w:rsidRDefault="003E23A1" w:rsidP="00D35DA9">
      <w:pPr>
        <w:pStyle w:val="a9"/>
        <w:rPr>
          <w:spacing w:val="-2"/>
        </w:rPr>
      </w:pPr>
      <w:r>
        <w:t>основе</w:t>
      </w:r>
      <w:r>
        <w:rPr>
          <w:spacing w:val="-9"/>
        </w:rPr>
        <w:t xml:space="preserve"> </w:t>
      </w:r>
      <w:r>
        <w:t>анализа</w:t>
      </w:r>
      <w:r>
        <w:rPr>
          <w:spacing w:val="-16"/>
        </w:rPr>
        <w:t xml:space="preserve"> </w:t>
      </w:r>
      <w:r>
        <w:t>популяции</w:t>
      </w:r>
      <w:r>
        <w:rPr>
          <w:spacing w:val="-23"/>
        </w:rPr>
        <w:t xml:space="preserve"> </w:t>
      </w:r>
      <w:r>
        <w:t>после</w:t>
      </w:r>
      <w:r>
        <w:rPr>
          <w:spacing w:val="-10"/>
        </w:rPr>
        <w:t xml:space="preserve"> </w:t>
      </w:r>
      <w:r>
        <w:t>одной</w:t>
      </w:r>
      <w:r>
        <w:rPr>
          <w:spacing w:val="-9"/>
        </w:rPr>
        <w:t xml:space="preserve"> </w:t>
      </w:r>
      <w:r>
        <w:t>или</w:t>
      </w:r>
      <w:r>
        <w:rPr>
          <w:spacing w:val="-13"/>
        </w:rPr>
        <w:t xml:space="preserve"> </w:t>
      </w:r>
      <w:r>
        <w:rPr>
          <w:spacing w:val="-2"/>
        </w:rPr>
        <w:t>нескольких</w:t>
      </w:r>
    </w:p>
    <w:p w14:paraId="02E41CA2" w14:textId="77777777" w:rsidR="003E23A1" w:rsidRDefault="003E23A1" w:rsidP="00D35DA9">
      <w:pPr>
        <w:pStyle w:val="a9"/>
        <w:rPr>
          <w:spacing w:val="-5"/>
        </w:rPr>
      </w:pPr>
      <w:r>
        <w:t>поколений</w:t>
      </w:r>
      <w:r>
        <w:rPr>
          <w:spacing w:val="-23"/>
        </w:rPr>
        <w:t xml:space="preserve"> </w:t>
      </w:r>
      <w:r>
        <w:t>генетического</w:t>
      </w:r>
      <w:r>
        <w:rPr>
          <w:spacing w:val="-23"/>
        </w:rPr>
        <w:t xml:space="preserve"> </w:t>
      </w:r>
      <w:r>
        <w:t>алгоритма</w:t>
      </w:r>
      <w:r>
        <w:rPr>
          <w:spacing w:val="-22"/>
        </w:rPr>
        <w:t xml:space="preserve"> </w:t>
      </w:r>
      <w:r>
        <w:t>уменьшать</w:t>
      </w:r>
      <w:r>
        <w:rPr>
          <w:spacing w:val="-23"/>
        </w:rPr>
        <w:t xml:space="preserve"> </w:t>
      </w:r>
      <w:r>
        <w:t>ее</w:t>
      </w:r>
      <w:r>
        <w:rPr>
          <w:spacing w:val="-15"/>
        </w:rPr>
        <w:t xml:space="preserve"> </w:t>
      </w:r>
      <w:r>
        <w:t>размер</w:t>
      </w:r>
      <w:r>
        <w:rPr>
          <w:spacing w:val="-21"/>
        </w:rPr>
        <w:t xml:space="preserve"> </w:t>
      </w:r>
      <w:r>
        <w:rPr>
          <w:spacing w:val="-5"/>
        </w:rPr>
        <w:t>до</w:t>
      </w:r>
    </w:p>
    <w:p w14:paraId="042B3099" w14:textId="77777777" w:rsidR="003E23A1" w:rsidRDefault="003E23A1" w:rsidP="00D35DA9">
      <w:pPr>
        <w:pStyle w:val="a9"/>
        <w:rPr>
          <w:spacing w:val="-2"/>
        </w:rPr>
      </w:pPr>
      <w:r>
        <w:t>заданной</w:t>
      </w:r>
      <w:r>
        <w:rPr>
          <w:spacing w:val="-11"/>
        </w:rPr>
        <w:t xml:space="preserve"> </w:t>
      </w:r>
      <w:r>
        <w:rPr>
          <w:spacing w:val="-2"/>
        </w:rPr>
        <w:t>величины.</w:t>
      </w:r>
    </w:p>
    <w:p w14:paraId="07F4047A" w14:textId="77777777" w:rsidR="003E23A1" w:rsidRDefault="003E23A1" w:rsidP="00D35DA9">
      <w:pPr>
        <w:pStyle w:val="a9"/>
        <w:rPr>
          <w:rFonts w:ascii="Arial" w:hAnsi="Arial" w:cs="Arial"/>
          <w:color w:val="000000"/>
          <w:sz w:val="42"/>
          <w:szCs w:val="42"/>
        </w:rPr>
      </w:pPr>
      <w:r>
        <w:rPr>
          <w:sz w:val="42"/>
          <w:szCs w:val="42"/>
        </w:rPr>
        <w:t>Рассмотрим способы реализации оператора редукции. Он выполняется</w:t>
      </w:r>
      <w:r>
        <w:rPr>
          <w:spacing w:val="-16"/>
          <w:sz w:val="42"/>
          <w:szCs w:val="42"/>
        </w:rPr>
        <w:t xml:space="preserve"> </w:t>
      </w:r>
      <w:r>
        <w:rPr>
          <w:sz w:val="42"/>
          <w:szCs w:val="42"/>
        </w:rPr>
        <w:t>для</w:t>
      </w:r>
      <w:r>
        <w:rPr>
          <w:spacing w:val="-8"/>
          <w:sz w:val="42"/>
          <w:szCs w:val="42"/>
        </w:rPr>
        <w:t xml:space="preserve"> </w:t>
      </w:r>
      <w:r>
        <w:rPr>
          <w:sz w:val="42"/>
          <w:szCs w:val="42"/>
        </w:rPr>
        <w:t>устранения</w:t>
      </w:r>
      <w:r>
        <w:rPr>
          <w:spacing w:val="-15"/>
          <w:sz w:val="42"/>
          <w:szCs w:val="42"/>
        </w:rPr>
        <w:t xml:space="preserve"> </w:t>
      </w:r>
      <w:r>
        <w:rPr>
          <w:sz w:val="42"/>
          <w:szCs w:val="42"/>
        </w:rPr>
        <w:t>неудачных</w:t>
      </w:r>
      <w:r>
        <w:rPr>
          <w:spacing w:val="-12"/>
          <w:sz w:val="42"/>
          <w:szCs w:val="42"/>
        </w:rPr>
        <w:t xml:space="preserve"> </w:t>
      </w:r>
      <w:r>
        <w:rPr>
          <w:sz w:val="42"/>
          <w:szCs w:val="42"/>
        </w:rPr>
        <w:t>решений.</w:t>
      </w:r>
      <w:r>
        <w:rPr>
          <w:spacing w:val="-14"/>
          <w:sz w:val="42"/>
          <w:szCs w:val="42"/>
        </w:rPr>
        <w:t xml:space="preserve"> </w:t>
      </w:r>
      <w:r>
        <w:rPr>
          <w:sz w:val="42"/>
          <w:szCs w:val="42"/>
        </w:rPr>
        <w:t>В</w:t>
      </w:r>
      <w:r>
        <w:rPr>
          <w:spacing w:val="-8"/>
          <w:sz w:val="42"/>
          <w:szCs w:val="42"/>
        </w:rPr>
        <w:t xml:space="preserve"> </w:t>
      </w:r>
      <w:r>
        <w:rPr>
          <w:sz w:val="42"/>
          <w:szCs w:val="42"/>
        </w:rPr>
        <w:t>некоторых генетических</w:t>
      </w:r>
      <w:r>
        <w:rPr>
          <w:spacing w:val="-11"/>
          <w:sz w:val="42"/>
          <w:szCs w:val="42"/>
        </w:rPr>
        <w:t xml:space="preserve"> </w:t>
      </w:r>
      <w:r>
        <w:rPr>
          <w:sz w:val="42"/>
          <w:szCs w:val="42"/>
        </w:rPr>
        <w:t>алгоритмах,</w:t>
      </w:r>
      <w:r>
        <w:rPr>
          <w:spacing w:val="-12"/>
          <w:sz w:val="42"/>
          <w:szCs w:val="42"/>
        </w:rPr>
        <w:t xml:space="preserve"> </w:t>
      </w:r>
      <w:r>
        <w:rPr>
          <w:sz w:val="42"/>
          <w:szCs w:val="42"/>
        </w:rPr>
        <w:t>в частности,</w:t>
      </w:r>
      <w:r>
        <w:rPr>
          <w:spacing w:val="-1"/>
          <w:sz w:val="42"/>
          <w:szCs w:val="42"/>
        </w:rPr>
        <w:t xml:space="preserve"> </w:t>
      </w:r>
      <w:r>
        <w:rPr>
          <w:sz w:val="42"/>
          <w:szCs w:val="42"/>
        </w:rPr>
        <w:t>в</w:t>
      </w:r>
      <w:r>
        <w:rPr>
          <w:spacing w:val="-2"/>
          <w:sz w:val="42"/>
          <w:szCs w:val="42"/>
        </w:rPr>
        <w:t xml:space="preserve"> </w:t>
      </w:r>
      <w:r>
        <w:rPr>
          <w:sz w:val="42"/>
          <w:szCs w:val="42"/>
        </w:rPr>
        <w:t>простом генетическом алгоритме, этот оператор применяется для сохранения</w:t>
      </w:r>
    </w:p>
    <w:p w14:paraId="375C6AD8" w14:textId="77777777" w:rsidR="003E23A1" w:rsidRDefault="003E23A1" w:rsidP="00D35DA9">
      <w:pPr>
        <w:pStyle w:val="a9"/>
        <w:rPr>
          <w:spacing w:val="-2"/>
        </w:rPr>
      </w:pPr>
      <w:r>
        <w:t>постоянного</w:t>
      </w:r>
      <w:r>
        <w:rPr>
          <w:spacing w:val="-19"/>
        </w:rPr>
        <w:t xml:space="preserve"> </w:t>
      </w:r>
      <w:r>
        <w:t>размера</w:t>
      </w:r>
      <w:r>
        <w:rPr>
          <w:spacing w:val="-23"/>
        </w:rPr>
        <w:t xml:space="preserve"> </w:t>
      </w:r>
      <w:r>
        <w:t>начальной</w:t>
      </w:r>
      <w:r>
        <w:rPr>
          <w:spacing w:val="-17"/>
        </w:rPr>
        <w:t xml:space="preserve"> </w:t>
      </w:r>
      <w:r>
        <w:rPr>
          <w:spacing w:val="-2"/>
        </w:rPr>
        <w:t>популяции.</w:t>
      </w:r>
    </w:p>
    <w:p w14:paraId="6F7BA355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42"/>
          <w:szCs w:val="42"/>
        </w:rPr>
      </w:pPr>
      <w:r>
        <w:rPr>
          <w:sz w:val="42"/>
          <w:szCs w:val="42"/>
        </w:rPr>
        <w:t>Основная</w:t>
      </w:r>
      <w:r>
        <w:rPr>
          <w:spacing w:val="-16"/>
          <w:sz w:val="42"/>
          <w:szCs w:val="42"/>
        </w:rPr>
        <w:t xml:space="preserve"> </w:t>
      </w:r>
      <w:r>
        <w:rPr>
          <w:sz w:val="42"/>
          <w:szCs w:val="42"/>
        </w:rPr>
        <w:t>проблема</w:t>
      </w:r>
      <w:r>
        <w:rPr>
          <w:spacing w:val="-19"/>
          <w:sz w:val="42"/>
          <w:szCs w:val="42"/>
        </w:rPr>
        <w:t xml:space="preserve"> </w:t>
      </w:r>
      <w:r>
        <w:rPr>
          <w:sz w:val="42"/>
          <w:szCs w:val="42"/>
        </w:rPr>
        <w:t>здесь</w:t>
      </w:r>
      <w:r>
        <w:rPr>
          <w:spacing w:val="-11"/>
          <w:sz w:val="42"/>
          <w:szCs w:val="42"/>
        </w:rPr>
        <w:t xml:space="preserve"> </w:t>
      </w:r>
      <w:r>
        <w:rPr>
          <w:sz w:val="42"/>
          <w:szCs w:val="42"/>
        </w:rPr>
        <w:t>—</w:t>
      </w:r>
      <w:r>
        <w:rPr>
          <w:spacing w:val="-13"/>
          <w:sz w:val="42"/>
          <w:szCs w:val="42"/>
        </w:rPr>
        <w:t xml:space="preserve"> </w:t>
      </w:r>
      <w:r>
        <w:rPr>
          <w:sz w:val="42"/>
          <w:szCs w:val="42"/>
        </w:rPr>
        <w:t>нахождение</w:t>
      </w:r>
      <w:r>
        <w:rPr>
          <w:spacing w:val="-22"/>
          <w:sz w:val="42"/>
          <w:szCs w:val="42"/>
        </w:rPr>
        <w:t xml:space="preserve"> </w:t>
      </w:r>
      <w:r>
        <w:rPr>
          <w:sz w:val="42"/>
          <w:szCs w:val="42"/>
        </w:rPr>
        <w:t>компромисса</w:t>
      </w:r>
      <w:r>
        <w:rPr>
          <w:spacing w:val="-23"/>
          <w:sz w:val="42"/>
          <w:szCs w:val="42"/>
        </w:rPr>
        <w:t xml:space="preserve"> </w:t>
      </w:r>
      <w:r>
        <w:rPr>
          <w:spacing w:val="-2"/>
          <w:sz w:val="42"/>
          <w:szCs w:val="42"/>
        </w:rPr>
        <w:t>между</w:t>
      </w:r>
    </w:p>
    <w:p w14:paraId="7535D608" w14:textId="77777777" w:rsidR="003E23A1" w:rsidRDefault="003E23A1" w:rsidP="00D35DA9">
      <w:pPr>
        <w:pStyle w:val="a9"/>
        <w:rPr>
          <w:spacing w:val="-2"/>
        </w:rPr>
      </w:pPr>
      <w:r>
        <w:t>разнообразием</w:t>
      </w:r>
      <w:r>
        <w:rPr>
          <w:spacing w:val="-26"/>
        </w:rPr>
        <w:t xml:space="preserve"> </w:t>
      </w:r>
      <w:r>
        <w:t>генетического</w:t>
      </w:r>
      <w:r>
        <w:rPr>
          <w:spacing w:val="-23"/>
        </w:rPr>
        <w:t xml:space="preserve"> </w:t>
      </w:r>
      <w:r>
        <w:t>материала</w:t>
      </w:r>
      <w:r>
        <w:rPr>
          <w:spacing w:val="-24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качеством</w:t>
      </w:r>
      <w:r>
        <w:rPr>
          <w:spacing w:val="-20"/>
        </w:rPr>
        <w:t xml:space="preserve"> </w:t>
      </w:r>
      <w:r>
        <w:rPr>
          <w:spacing w:val="-2"/>
        </w:rPr>
        <w:t>решений.</w:t>
      </w:r>
    </w:p>
    <w:p w14:paraId="2D60EF50" w14:textId="77777777" w:rsidR="003E23A1" w:rsidRDefault="003E23A1" w:rsidP="00D35DA9">
      <w:pPr>
        <w:pStyle w:val="a9"/>
        <w:rPr>
          <w:rFonts w:ascii="Arial" w:hAnsi="Arial" w:cs="Arial"/>
          <w:color w:val="000000"/>
          <w:sz w:val="42"/>
          <w:szCs w:val="42"/>
        </w:rPr>
      </w:pPr>
      <w:r>
        <w:rPr>
          <w:sz w:val="42"/>
          <w:szCs w:val="42"/>
        </w:rPr>
        <w:t>Сначала</w:t>
      </w:r>
      <w:r>
        <w:rPr>
          <w:spacing w:val="-12"/>
          <w:sz w:val="42"/>
          <w:szCs w:val="42"/>
        </w:rPr>
        <w:t xml:space="preserve"> </w:t>
      </w:r>
      <w:r>
        <w:rPr>
          <w:sz w:val="42"/>
          <w:szCs w:val="42"/>
        </w:rPr>
        <w:t>формируют</w:t>
      </w:r>
      <w:r>
        <w:rPr>
          <w:spacing w:val="-11"/>
          <w:sz w:val="42"/>
          <w:szCs w:val="42"/>
        </w:rPr>
        <w:t xml:space="preserve"> </w:t>
      </w:r>
      <w:r>
        <w:rPr>
          <w:sz w:val="42"/>
          <w:szCs w:val="42"/>
        </w:rPr>
        <w:t>репродукционную</w:t>
      </w:r>
      <w:r>
        <w:rPr>
          <w:spacing w:val="-19"/>
          <w:sz w:val="42"/>
          <w:szCs w:val="42"/>
        </w:rPr>
        <w:t xml:space="preserve"> </w:t>
      </w:r>
      <w:r>
        <w:rPr>
          <w:sz w:val="42"/>
          <w:szCs w:val="42"/>
        </w:rPr>
        <w:t>группу</w:t>
      </w:r>
      <w:r>
        <w:rPr>
          <w:spacing w:val="-10"/>
          <w:sz w:val="42"/>
          <w:szCs w:val="42"/>
        </w:rPr>
        <w:t xml:space="preserve"> </w:t>
      </w:r>
      <w:r>
        <w:rPr>
          <w:sz w:val="42"/>
          <w:szCs w:val="42"/>
        </w:rPr>
        <w:t>из</w:t>
      </w:r>
      <w:r>
        <w:rPr>
          <w:spacing w:val="-7"/>
          <w:sz w:val="42"/>
          <w:szCs w:val="42"/>
        </w:rPr>
        <w:t xml:space="preserve"> </w:t>
      </w:r>
      <w:r>
        <w:rPr>
          <w:sz w:val="42"/>
          <w:szCs w:val="42"/>
        </w:rPr>
        <w:t>всех</w:t>
      </w:r>
      <w:r>
        <w:rPr>
          <w:spacing w:val="-5"/>
          <w:sz w:val="42"/>
          <w:szCs w:val="42"/>
        </w:rPr>
        <w:t xml:space="preserve"> </w:t>
      </w:r>
      <w:r>
        <w:rPr>
          <w:sz w:val="42"/>
          <w:szCs w:val="42"/>
        </w:rPr>
        <w:t xml:space="preserve">решений, образовавшихся в популяции </w:t>
      </w:r>
      <w:proofErr w:type="spellStart"/>
      <w:r>
        <w:rPr>
          <w:i/>
          <w:iCs/>
          <w:sz w:val="42"/>
          <w:szCs w:val="42"/>
        </w:rPr>
        <w:t>Nt</w:t>
      </w:r>
      <w:proofErr w:type="spellEnd"/>
      <w:r>
        <w:rPr>
          <w:sz w:val="42"/>
          <w:szCs w:val="42"/>
        </w:rPr>
        <w:t>, затем выполняют отбор</w:t>
      </w:r>
    </w:p>
    <w:p w14:paraId="7AC99405" w14:textId="77777777" w:rsidR="003E23A1" w:rsidRDefault="003E23A1" w:rsidP="00D35DA9">
      <w:pPr>
        <w:pStyle w:val="a9"/>
        <w:rPr>
          <w:spacing w:val="-2"/>
        </w:rPr>
      </w:pPr>
      <w:r>
        <w:t>решений</w:t>
      </w:r>
      <w:r>
        <w:rPr>
          <w:spacing w:val="-21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следующую</w:t>
      </w:r>
      <w:r>
        <w:rPr>
          <w:spacing w:val="-22"/>
        </w:rPr>
        <w:t xml:space="preserve"> </w:t>
      </w:r>
      <w:r>
        <w:rPr>
          <w:spacing w:val="-2"/>
        </w:rPr>
        <w:t>популяцию.</w:t>
      </w:r>
    </w:p>
    <w:p w14:paraId="22407A5B" w14:textId="77777777" w:rsidR="003E23A1" w:rsidRDefault="003E23A1" w:rsidP="00D35DA9">
      <w:pPr>
        <w:pStyle w:val="a9"/>
        <w:rPr>
          <w:spacing w:val="-2"/>
        </w:rPr>
      </w:pPr>
    </w:p>
    <w:p w14:paraId="1EA2B653" w14:textId="77777777" w:rsidR="003E23A1" w:rsidRDefault="003E23A1" w:rsidP="00D35DA9">
      <w:pPr>
        <w:pStyle w:val="a9"/>
        <w:rPr>
          <w:sz w:val="20"/>
          <w:szCs w:val="20"/>
        </w:rPr>
      </w:pPr>
    </w:p>
    <w:p w14:paraId="633949A5" w14:textId="77777777" w:rsidR="003E23A1" w:rsidRDefault="003E23A1" w:rsidP="00D35DA9">
      <w:pPr>
        <w:pStyle w:val="a9"/>
        <w:rPr>
          <w:sz w:val="20"/>
          <w:szCs w:val="20"/>
        </w:rPr>
      </w:pPr>
    </w:p>
    <w:p w14:paraId="27CB2153" w14:textId="77777777" w:rsidR="003E23A1" w:rsidRDefault="003E23A1" w:rsidP="00D35DA9">
      <w:pPr>
        <w:pStyle w:val="a9"/>
        <w:rPr>
          <w:sz w:val="20"/>
          <w:szCs w:val="20"/>
        </w:rPr>
      </w:pPr>
    </w:p>
    <w:p w14:paraId="36CA3396" w14:textId="77777777" w:rsidR="003E23A1" w:rsidRDefault="003E23A1" w:rsidP="00D35DA9">
      <w:pPr>
        <w:pStyle w:val="a9"/>
        <w:rPr>
          <w:sz w:val="20"/>
          <w:szCs w:val="20"/>
        </w:rPr>
      </w:pPr>
    </w:p>
    <w:p w14:paraId="0629D172" w14:textId="77777777" w:rsidR="003E23A1" w:rsidRDefault="003E23A1" w:rsidP="00D35DA9">
      <w:pPr>
        <w:pStyle w:val="a9"/>
        <w:rPr>
          <w:sz w:val="20"/>
          <w:szCs w:val="20"/>
        </w:rPr>
      </w:pPr>
    </w:p>
    <w:p w14:paraId="0D54AEA0" w14:textId="77777777" w:rsidR="003E23A1" w:rsidRDefault="003E23A1" w:rsidP="00D35DA9">
      <w:pPr>
        <w:pStyle w:val="a9"/>
        <w:rPr>
          <w:sz w:val="20"/>
          <w:szCs w:val="20"/>
        </w:rPr>
      </w:pPr>
    </w:p>
    <w:p w14:paraId="04BBEA0C" w14:textId="77777777" w:rsidR="003E23A1" w:rsidRDefault="003E23A1" w:rsidP="00D35DA9">
      <w:pPr>
        <w:pStyle w:val="a9"/>
        <w:rPr>
          <w:sz w:val="20"/>
          <w:szCs w:val="20"/>
        </w:rPr>
      </w:pPr>
    </w:p>
    <w:p w14:paraId="380E917F" w14:textId="77777777" w:rsidR="003E23A1" w:rsidRDefault="003E23A1" w:rsidP="00D35DA9">
      <w:pPr>
        <w:pStyle w:val="a9"/>
        <w:rPr>
          <w:sz w:val="20"/>
          <w:szCs w:val="20"/>
        </w:rPr>
      </w:pPr>
    </w:p>
    <w:p w14:paraId="21F08563" w14:textId="77777777" w:rsidR="003E23A1" w:rsidRDefault="003E23A1" w:rsidP="00D35DA9">
      <w:pPr>
        <w:pStyle w:val="a9"/>
        <w:rPr>
          <w:sz w:val="15"/>
          <w:szCs w:val="15"/>
        </w:rPr>
      </w:pPr>
    </w:p>
    <w:p w14:paraId="2339EF0C" w14:textId="7F0AD612" w:rsidR="003E23A1" w:rsidRDefault="003E23A1" w:rsidP="00D35DA9">
      <w:pPr>
        <w:pStyle w:val="a9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6AAEEA7" wp14:editId="640A6D2A">
            <wp:extent cx="5940425" cy="50101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46F2A" w14:textId="77777777" w:rsidR="003E23A1" w:rsidRDefault="003E23A1" w:rsidP="00D35DA9">
      <w:pPr>
        <w:pStyle w:val="a9"/>
        <w:rPr>
          <w:sz w:val="20"/>
          <w:szCs w:val="20"/>
        </w:rPr>
      </w:pPr>
    </w:p>
    <w:p w14:paraId="59793C87" w14:textId="77777777" w:rsidR="003E23A1" w:rsidRDefault="003E23A1" w:rsidP="00D35DA9">
      <w:pPr>
        <w:pStyle w:val="a9"/>
        <w:rPr>
          <w:sz w:val="20"/>
          <w:szCs w:val="20"/>
        </w:rPr>
      </w:pPr>
    </w:p>
    <w:p w14:paraId="1B13EF92" w14:textId="77777777" w:rsidR="003E23A1" w:rsidRDefault="003E23A1" w:rsidP="00D35DA9">
      <w:pPr>
        <w:pStyle w:val="a9"/>
        <w:rPr>
          <w:sz w:val="20"/>
          <w:szCs w:val="20"/>
        </w:rPr>
      </w:pPr>
    </w:p>
    <w:p w14:paraId="66DA81E3" w14:textId="77777777" w:rsidR="003E23A1" w:rsidRDefault="003E23A1" w:rsidP="00D35DA9">
      <w:pPr>
        <w:pStyle w:val="a9"/>
        <w:rPr>
          <w:sz w:val="20"/>
          <w:szCs w:val="20"/>
        </w:rPr>
      </w:pPr>
    </w:p>
    <w:p w14:paraId="67B5D71A" w14:textId="77777777" w:rsidR="003E23A1" w:rsidRDefault="003E23A1" w:rsidP="00D35DA9">
      <w:pPr>
        <w:pStyle w:val="a9"/>
        <w:rPr>
          <w:sz w:val="18"/>
          <w:szCs w:val="18"/>
        </w:rPr>
      </w:pPr>
    </w:p>
    <w:p w14:paraId="4609E107" w14:textId="77777777" w:rsidR="003E23A1" w:rsidRDefault="003E23A1" w:rsidP="00D35DA9">
      <w:pPr>
        <w:pStyle w:val="a9"/>
        <w:rPr>
          <w:spacing w:val="-5"/>
          <w:sz w:val="52"/>
          <w:szCs w:val="52"/>
        </w:rPr>
      </w:pPr>
      <w:r>
        <w:rPr>
          <w:spacing w:val="-5"/>
          <w:sz w:val="52"/>
          <w:szCs w:val="52"/>
        </w:rPr>
        <w:lastRenderedPageBreak/>
        <w:t>где</w:t>
      </w:r>
    </w:p>
    <w:p w14:paraId="040AA88E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52"/>
          <w:szCs w:val="52"/>
        </w:rPr>
      </w:pPr>
      <w:r>
        <w:rPr>
          <w:i/>
          <w:iCs/>
          <w:spacing w:val="-4"/>
          <w:sz w:val="52"/>
          <w:szCs w:val="52"/>
        </w:rPr>
        <w:t>Nt+1</w:t>
      </w:r>
      <w:r>
        <w:rPr>
          <w:i/>
          <w:iCs/>
          <w:sz w:val="52"/>
          <w:szCs w:val="52"/>
        </w:rPr>
        <w:tab/>
      </w:r>
      <w:r>
        <w:rPr>
          <w:sz w:val="52"/>
          <w:szCs w:val="52"/>
        </w:rPr>
        <w:t>-</w:t>
      </w:r>
      <w:r>
        <w:rPr>
          <w:spacing w:val="-14"/>
          <w:sz w:val="52"/>
          <w:szCs w:val="52"/>
        </w:rPr>
        <w:t xml:space="preserve"> </w:t>
      </w:r>
      <w:r>
        <w:rPr>
          <w:sz w:val="52"/>
          <w:szCs w:val="52"/>
        </w:rPr>
        <w:t>численность</w:t>
      </w:r>
      <w:r>
        <w:rPr>
          <w:spacing w:val="-14"/>
          <w:sz w:val="52"/>
          <w:szCs w:val="52"/>
        </w:rPr>
        <w:t xml:space="preserve"> </w:t>
      </w:r>
      <w:r>
        <w:rPr>
          <w:sz w:val="52"/>
          <w:szCs w:val="52"/>
        </w:rPr>
        <w:t>новой</w:t>
      </w:r>
      <w:r>
        <w:rPr>
          <w:spacing w:val="-9"/>
          <w:sz w:val="52"/>
          <w:szCs w:val="52"/>
        </w:rPr>
        <w:t xml:space="preserve"> </w:t>
      </w:r>
      <w:r>
        <w:rPr>
          <w:spacing w:val="-2"/>
          <w:sz w:val="52"/>
          <w:szCs w:val="52"/>
        </w:rPr>
        <w:t>популяции,</w:t>
      </w:r>
    </w:p>
    <w:p w14:paraId="27F10F5A" w14:textId="77777777" w:rsidR="003E23A1" w:rsidRDefault="003E23A1" w:rsidP="00D35DA9">
      <w:pPr>
        <w:pStyle w:val="a9"/>
        <w:rPr>
          <w:rFonts w:ascii="Arial" w:hAnsi="Arial" w:cs="Arial"/>
          <w:color w:val="000000"/>
          <w:sz w:val="52"/>
          <w:szCs w:val="52"/>
        </w:rPr>
      </w:pPr>
      <w:proofErr w:type="spellStart"/>
      <w:r>
        <w:rPr>
          <w:i/>
          <w:iCs/>
          <w:sz w:val="52"/>
          <w:szCs w:val="52"/>
        </w:rPr>
        <w:t>Nt</w:t>
      </w:r>
      <w:proofErr w:type="spellEnd"/>
      <w:r>
        <w:rPr>
          <w:i/>
          <w:iCs/>
          <w:spacing w:val="80"/>
          <w:sz w:val="52"/>
          <w:szCs w:val="52"/>
        </w:rPr>
        <w:t xml:space="preserve"> </w:t>
      </w:r>
      <w:r>
        <w:rPr>
          <w:sz w:val="52"/>
          <w:szCs w:val="52"/>
        </w:rPr>
        <w:t>-</w:t>
      </w:r>
      <w:r>
        <w:rPr>
          <w:spacing w:val="-14"/>
          <w:sz w:val="52"/>
          <w:szCs w:val="52"/>
        </w:rPr>
        <w:t xml:space="preserve"> </w:t>
      </w:r>
      <w:r>
        <w:rPr>
          <w:sz w:val="52"/>
          <w:szCs w:val="52"/>
        </w:rPr>
        <w:t>численность</w:t>
      </w:r>
      <w:r>
        <w:rPr>
          <w:spacing w:val="-13"/>
          <w:sz w:val="52"/>
          <w:szCs w:val="52"/>
        </w:rPr>
        <w:t xml:space="preserve"> </w:t>
      </w:r>
      <w:r>
        <w:rPr>
          <w:sz w:val="52"/>
          <w:szCs w:val="52"/>
        </w:rPr>
        <w:t>популяции</w:t>
      </w:r>
      <w:r>
        <w:rPr>
          <w:spacing w:val="-3"/>
          <w:sz w:val="52"/>
          <w:szCs w:val="52"/>
        </w:rPr>
        <w:t xml:space="preserve"> </w:t>
      </w:r>
      <w:r>
        <w:rPr>
          <w:sz w:val="52"/>
          <w:szCs w:val="52"/>
        </w:rPr>
        <w:t>на</w:t>
      </w:r>
      <w:r>
        <w:rPr>
          <w:spacing w:val="-16"/>
          <w:sz w:val="52"/>
          <w:szCs w:val="52"/>
        </w:rPr>
        <w:t xml:space="preserve"> </w:t>
      </w:r>
      <w:r>
        <w:rPr>
          <w:sz w:val="52"/>
          <w:szCs w:val="52"/>
        </w:rPr>
        <w:t>предыдущем</w:t>
      </w:r>
      <w:r>
        <w:rPr>
          <w:spacing w:val="-9"/>
          <w:sz w:val="52"/>
          <w:szCs w:val="52"/>
        </w:rPr>
        <w:t xml:space="preserve"> </w:t>
      </w:r>
      <w:r>
        <w:rPr>
          <w:sz w:val="52"/>
          <w:szCs w:val="52"/>
        </w:rPr>
        <w:t xml:space="preserve">шаге (поколении) </w:t>
      </w:r>
      <w:r>
        <w:rPr>
          <w:i/>
          <w:iCs/>
          <w:sz w:val="52"/>
          <w:szCs w:val="52"/>
        </w:rPr>
        <w:t>t,</w:t>
      </w:r>
    </w:p>
    <w:p w14:paraId="65E6B946" w14:textId="77777777" w:rsidR="003E23A1" w:rsidRPr="00602930" w:rsidRDefault="003E23A1" w:rsidP="00D35DA9">
      <w:pPr>
        <w:pStyle w:val="a9"/>
        <w:rPr>
          <w:rFonts w:ascii="Arial" w:hAnsi="Arial" w:cs="Arial"/>
          <w:color w:val="000000"/>
          <w:spacing w:val="-2"/>
          <w:sz w:val="52"/>
          <w:szCs w:val="52"/>
          <w:lang w:val="en-US"/>
        </w:rPr>
      </w:pPr>
      <w:r w:rsidRPr="00602930">
        <w:rPr>
          <w:i/>
          <w:iCs/>
          <w:sz w:val="52"/>
          <w:szCs w:val="52"/>
          <w:lang w:val="en-US"/>
        </w:rPr>
        <w:t>N</w:t>
      </w:r>
      <w:r w:rsidRPr="00602930">
        <w:rPr>
          <w:i/>
          <w:iCs/>
          <w:sz w:val="36"/>
          <w:szCs w:val="36"/>
          <w:lang w:val="en-US"/>
        </w:rPr>
        <w:t>OK</w:t>
      </w:r>
      <w:r w:rsidRPr="00602930">
        <w:rPr>
          <w:i/>
          <w:iCs/>
          <w:sz w:val="52"/>
          <w:szCs w:val="52"/>
          <w:lang w:val="en-US"/>
        </w:rPr>
        <w:t>,</w:t>
      </w:r>
      <w:r w:rsidRPr="00602930">
        <w:rPr>
          <w:i/>
          <w:iCs/>
          <w:spacing w:val="-16"/>
          <w:sz w:val="52"/>
          <w:szCs w:val="52"/>
          <w:lang w:val="en-US"/>
        </w:rPr>
        <w:t xml:space="preserve"> </w:t>
      </w:r>
      <w:r w:rsidRPr="00602930">
        <w:rPr>
          <w:i/>
          <w:iCs/>
          <w:sz w:val="52"/>
          <w:szCs w:val="52"/>
          <w:lang w:val="en-US"/>
        </w:rPr>
        <w:t>N</w:t>
      </w:r>
      <w:r w:rsidRPr="00602930">
        <w:rPr>
          <w:i/>
          <w:iCs/>
          <w:sz w:val="36"/>
          <w:szCs w:val="36"/>
          <w:lang w:val="en-US"/>
        </w:rPr>
        <w:t>OM</w:t>
      </w:r>
      <w:r w:rsidRPr="00602930">
        <w:rPr>
          <w:i/>
          <w:iCs/>
          <w:sz w:val="52"/>
          <w:szCs w:val="52"/>
          <w:lang w:val="en-US"/>
        </w:rPr>
        <w:t>,</w:t>
      </w:r>
      <w:r w:rsidRPr="00602930">
        <w:rPr>
          <w:i/>
          <w:iCs/>
          <w:spacing w:val="-11"/>
          <w:sz w:val="52"/>
          <w:szCs w:val="52"/>
          <w:lang w:val="en-US"/>
        </w:rPr>
        <w:t xml:space="preserve"> </w:t>
      </w:r>
      <w:r w:rsidRPr="00602930">
        <w:rPr>
          <w:i/>
          <w:iCs/>
          <w:sz w:val="52"/>
          <w:szCs w:val="52"/>
          <w:lang w:val="en-US"/>
        </w:rPr>
        <w:t>N</w:t>
      </w:r>
      <w:r>
        <w:rPr>
          <w:sz w:val="36"/>
          <w:szCs w:val="36"/>
        </w:rPr>
        <w:t>ОИ</w:t>
      </w:r>
      <w:r w:rsidRPr="00602930">
        <w:rPr>
          <w:i/>
          <w:iCs/>
          <w:sz w:val="52"/>
          <w:szCs w:val="52"/>
          <w:lang w:val="en-US"/>
        </w:rPr>
        <w:t>,</w:t>
      </w:r>
      <w:r w:rsidRPr="00602930">
        <w:rPr>
          <w:i/>
          <w:iCs/>
          <w:spacing w:val="-16"/>
          <w:sz w:val="52"/>
          <w:szCs w:val="52"/>
          <w:lang w:val="en-US"/>
        </w:rPr>
        <w:t xml:space="preserve"> </w:t>
      </w:r>
      <w:r w:rsidRPr="00602930">
        <w:rPr>
          <w:i/>
          <w:iCs/>
          <w:sz w:val="52"/>
          <w:szCs w:val="52"/>
          <w:lang w:val="en-US"/>
        </w:rPr>
        <w:t>N</w:t>
      </w:r>
      <w:r w:rsidRPr="00602930">
        <w:rPr>
          <w:i/>
          <w:iCs/>
          <w:sz w:val="32"/>
          <w:szCs w:val="32"/>
          <w:lang w:val="en-US"/>
        </w:rPr>
        <w:t>OT</w:t>
      </w:r>
      <w:r w:rsidRPr="00602930">
        <w:rPr>
          <w:i/>
          <w:iCs/>
          <w:sz w:val="52"/>
          <w:szCs w:val="52"/>
          <w:lang w:val="en-US"/>
        </w:rPr>
        <w:t>,</w:t>
      </w:r>
      <w:r w:rsidRPr="00602930">
        <w:rPr>
          <w:i/>
          <w:iCs/>
          <w:spacing w:val="-19"/>
          <w:sz w:val="52"/>
          <w:szCs w:val="52"/>
          <w:lang w:val="en-US"/>
        </w:rPr>
        <w:t xml:space="preserve"> </w:t>
      </w:r>
      <w:r w:rsidRPr="00602930">
        <w:rPr>
          <w:i/>
          <w:iCs/>
          <w:sz w:val="52"/>
          <w:szCs w:val="52"/>
          <w:lang w:val="en-US"/>
        </w:rPr>
        <w:t>N</w:t>
      </w:r>
      <w:r w:rsidRPr="00602930">
        <w:rPr>
          <w:i/>
          <w:iCs/>
          <w:sz w:val="32"/>
          <w:szCs w:val="32"/>
          <w:lang w:val="en-US"/>
        </w:rPr>
        <w:t>OT</w:t>
      </w:r>
      <w:r>
        <w:rPr>
          <w:i/>
          <w:iCs/>
          <w:sz w:val="32"/>
          <w:szCs w:val="32"/>
        </w:rPr>
        <w:t>Р</w:t>
      </w:r>
      <w:r w:rsidRPr="00602930">
        <w:rPr>
          <w:i/>
          <w:iCs/>
          <w:sz w:val="32"/>
          <w:szCs w:val="32"/>
          <w:lang w:val="en-US"/>
        </w:rPr>
        <w:t>,</w:t>
      </w:r>
      <w:r w:rsidRPr="00602930">
        <w:rPr>
          <w:i/>
          <w:iCs/>
          <w:spacing w:val="26"/>
          <w:sz w:val="32"/>
          <w:szCs w:val="32"/>
          <w:lang w:val="en-US"/>
        </w:rPr>
        <w:t xml:space="preserve"> </w:t>
      </w:r>
      <w:proofErr w:type="spellStart"/>
      <w:r w:rsidRPr="00602930">
        <w:rPr>
          <w:i/>
          <w:iCs/>
          <w:sz w:val="52"/>
          <w:szCs w:val="52"/>
          <w:lang w:val="en-US"/>
        </w:rPr>
        <w:t>Noc</w:t>
      </w:r>
      <w:proofErr w:type="spellEnd"/>
      <w:r w:rsidRPr="00602930">
        <w:rPr>
          <w:i/>
          <w:iCs/>
          <w:sz w:val="52"/>
          <w:szCs w:val="52"/>
          <w:lang w:val="en-US"/>
        </w:rPr>
        <w:t>,</w:t>
      </w:r>
      <w:r w:rsidRPr="00602930">
        <w:rPr>
          <w:i/>
          <w:iCs/>
          <w:spacing w:val="-11"/>
          <w:sz w:val="52"/>
          <w:szCs w:val="52"/>
          <w:lang w:val="en-US"/>
        </w:rPr>
        <w:t xml:space="preserve"> </w:t>
      </w:r>
      <w:r w:rsidRPr="00602930">
        <w:rPr>
          <w:i/>
          <w:iCs/>
          <w:sz w:val="52"/>
          <w:szCs w:val="52"/>
          <w:lang w:val="en-US"/>
        </w:rPr>
        <w:t>Noy,</w:t>
      </w:r>
      <w:r w:rsidRPr="00602930">
        <w:rPr>
          <w:i/>
          <w:iCs/>
          <w:spacing w:val="-7"/>
          <w:sz w:val="52"/>
          <w:szCs w:val="52"/>
          <w:lang w:val="en-US"/>
        </w:rPr>
        <w:t xml:space="preserve"> </w:t>
      </w:r>
      <w:r w:rsidRPr="00602930">
        <w:rPr>
          <w:i/>
          <w:iCs/>
          <w:sz w:val="52"/>
          <w:szCs w:val="52"/>
          <w:lang w:val="en-US"/>
        </w:rPr>
        <w:t>N</w:t>
      </w:r>
      <w:r w:rsidRPr="00602930">
        <w:rPr>
          <w:i/>
          <w:iCs/>
          <w:sz w:val="36"/>
          <w:szCs w:val="36"/>
          <w:lang w:val="en-US"/>
        </w:rPr>
        <w:t>OB</w:t>
      </w:r>
      <w:r w:rsidRPr="00602930">
        <w:rPr>
          <w:i/>
          <w:iCs/>
          <w:spacing w:val="21"/>
          <w:sz w:val="36"/>
          <w:szCs w:val="36"/>
          <w:lang w:val="en-US"/>
        </w:rPr>
        <w:t xml:space="preserve"> </w:t>
      </w:r>
      <w:r w:rsidRPr="00602930">
        <w:rPr>
          <w:i/>
          <w:iCs/>
          <w:sz w:val="52"/>
          <w:szCs w:val="52"/>
          <w:lang w:val="en-US"/>
        </w:rPr>
        <w:t>—</w:t>
      </w:r>
      <w:r w:rsidRPr="00602930">
        <w:rPr>
          <w:i/>
          <w:iCs/>
          <w:spacing w:val="-14"/>
          <w:sz w:val="52"/>
          <w:szCs w:val="52"/>
          <w:lang w:val="en-US"/>
        </w:rPr>
        <w:t xml:space="preserve"> </w:t>
      </w:r>
      <w:r>
        <w:rPr>
          <w:spacing w:val="-2"/>
          <w:sz w:val="52"/>
          <w:szCs w:val="52"/>
        </w:rPr>
        <w:t>потомки</w:t>
      </w:r>
      <w:r w:rsidRPr="00602930">
        <w:rPr>
          <w:spacing w:val="-2"/>
          <w:sz w:val="52"/>
          <w:szCs w:val="52"/>
          <w:lang w:val="en-US"/>
        </w:rPr>
        <w:t>,</w:t>
      </w:r>
    </w:p>
    <w:p w14:paraId="5F5E9A81" w14:textId="77777777" w:rsidR="003E23A1" w:rsidRDefault="003E23A1" w:rsidP="00D35DA9">
      <w:pPr>
        <w:pStyle w:val="a9"/>
        <w:rPr>
          <w:sz w:val="52"/>
          <w:szCs w:val="52"/>
        </w:rPr>
      </w:pPr>
      <w:r>
        <w:rPr>
          <w:sz w:val="52"/>
          <w:szCs w:val="52"/>
        </w:rPr>
        <w:t>полученные</w:t>
      </w:r>
      <w:r>
        <w:rPr>
          <w:spacing w:val="-27"/>
          <w:sz w:val="52"/>
          <w:szCs w:val="52"/>
        </w:rPr>
        <w:t xml:space="preserve"> </w:t>
      </w:r>
      <w:r>
        <w:rPr>
          <w:sz w:val="52"/>
          <w:szCs w:val="52"/>
        </w:rPr>
        <w:t>в</w:t>
      </w:r>
      <w:r>
        <w:rPr>
          <w:spacing w:val="-30"/>
          <w:sz w:val="52"/>
          <w:szCs w:val="52"/>
        </w:rPr>
        <w:t xml:space="preserve"> </w:t>
      </w:r>
      <w:r>
        <w:rPr>
          <w:sz w:val="52"/>
          <w:szCs w:val="52"/>
        </w:rPr>
        <w:t>результате</w:t>
      </w:r>
      <w:r>
        <w:rPr>
          <w:spacing w:val="-26"/>
          <w:sz w:val="52"/>
          <w:szCs w:val="52"/>
        </w:rPr>
        <w:t xml:space="preserve"> </w:t>
      </w:r>
      <w:r>
        <w:rPr>
          <w:sz w:val="52"/>
          <w:szCs w:val="52"/>
        </w:rPr>
        <w:t>применения</w:t>
      </w:r>
      <w:r>
        <w:rPr>
          <w:spacing w:val="-30"/>
          <w:sz w:val="52"/>
          <w:szCs w:val="52"/>
        </w:rPr>
        <w:t xml:space="preserve"> </w:t>
      </w:r>
      <w:r>
        <w:rPr>
          <w:sz w:val="52"/>
          <w:szCs w:val="52"/>
        </w:rPr>
        <w:t>операторов: кроссинговера,</w:t>
      </w:r>
      <w:r>
        <w:rPr>
          <w:spacing w:val="-4"/>
          <w:sz w:val="52"/>
          <w:szCs w:val="52"/>
        </w:rPr>
        <w:t xml:space="preserve"> </w:t>
      </w:r>
      <w:r>
        <w:rPr>
          <w:sz w:val="52"/>
          <w:szCs w:val="52"/>
        </w:rPr>
        <w:t>мутации, инверсии,</w:t>
      </w:r>
      <w:r>
        <w:rPr>
          <w:spacing w:val="-5"/>
          <w:sz w:val="52"/>
          <w:szCs w:val="52"/>
        </w:rPr>
        <w:t xml:space="preserve"> </w:t>
      </w:r>
      <w:r>
        <w:rPr>
          <w:sz w:val="52"/>
          <w:szCs w:val="52"/>
        </w:rPr>
        <w:t>транслокации, транспозиции, сегрегации, удаления, вставки.</w:t>
      </w:r>
    </w:p>
    <w:p w14:paraId="4B5A2C2A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52"/>
          <w:szCs w:val="52"/>
        </w:rPr>
      </w:pPr>
      <w:r>
        <w:rPr>
          <w:sz w:val="52"/>
          <w:szCs w:val="52"/>
        </w:rPr>
        <w:t>Отметим,</w:t>
      </w:r>
      <w:r>
        <w:rPr>
          <w:spacing w:val="-21"/>
          <w:sz w:val="52"/>
          <w:szCs w:val="52"/>
        </w:rPr>
        <w:t xml:space="preserve"> </w:t>
      </w:r>
      <w:r>
        <w:rPr>
          <w:sz w:val="52"/>
          <w:szCs w:val="52"/>
        </w:rPr>
        <w:t>что</w:t>
      </w:r>
      <w:r>
        <w:rPr>
          <w:spacing w:val="-28"/>
          <w:sz w:val="52"/>
          <w:szCs w:val="52"/>
        </w:rPr>
        <w:t xml:space="preserve"> </w:t>
      </w:r>
      <w:r>
        <w:rPr>
          <w:sz w:val="52"/>
          <w:szCs w:val="52"/>
        </w:rPr>
        <w:t>оператор</w:t>
      </w:r>
      <w:r>
        <w:rPr>
          <w:spacing w:val="-23"/>
          <w:sz w:val="52"/>
          <w:szCs w:val="52"/>
        </w:rPr>
        <w:t xml:space="preserve"> </w:t>
      </w:r>
      <w:r>
        <w:rPr>
          <w:sz w:val="52"/>
          <w:szCs w:val="52"/>
        </w:rPr>
        <w:t>редукции</w:t>
      </w:r>
      <w:r>
        <w:rPr>
          <w:spacing w:val="-26"/>
          <w:sz w:val="52"/>
          <w:szCs w:val="52"/>
        </w:rPr>
        <w:t xml:space="preserve"> </w:t>
      </w:r>
      <w:r>
        <w:rPr>
          <w:spacing w:val="-2"/>
          <w:sz w:val="52"/>
          <w:szCs w:val="52"/>
        </w:rPr>
        <w:t>может</w:t>
      </w:r>
    </w:p>
    <w:p w14:paraId="5D5D3746" w14:textId="77777777" w:rsidR="003E23A1" w:rsidRDefault="003E23A1" w:rsidP="00D35DA9">
      <w:pPr>
        <w:pStyle w:val="a9"/>
        <w:rPr>
          <w:spacing w:val="-2"/>
          <w:sz w:val="52"/>
          <w:szCs w:val="52"/>
        </w:rPr>
      </w:pPr>
      <w:r>
        <w:rPr>
          <w:sz w:val="52"/>
          <w:szCs w:val="52"/>
        </w:rPr>
        <w:t>применяться</w:t>
      </w:r>
      <w:r>
        <w:rPr>
          <w:spacing w:val="-5"/>
          <w:sz w:val="52"/>
          <w:szCs w:val="52"/>
        </w:rPr>
        <w:t xml:space="preserve"> </w:t>
      </w:r>
      <w:r>
        <w:rPr>
          <w:sz w:val="52"/>
          <w:szCs w:val="52"/>
        </w:rPr>
        <w:t>после</w:t>
      </w:r>
      <w:r>
        <w:rPr>
          <w:spacing w:val="-7"/>
          <w:sz w:val="52"/>
          <w:szCs w:val="52"/>
        </w:rPr>
        <w:t xml:space="preserve"> </w:t>
      </w:r>
      <w:r>
        <w:rPr>
          <w:sz w:val="52"/>
          <w:szCs w:val="52"/>
        </w:rPr>
        <w:t>каждого</w:t>
      </w:r>
      <w:r>
        <w:rPr>
          <w:spacing w:val="-3"/>
          <w:sz w:val="52"/>
          <w:szCs w:val="52"/>
        </w:rPr>
        <w:t xml:space="preserve"> </w:t>
      </w:r>
      <w:r>
        <w:rPr>
          <w:sz w:val="52"/>
          <w:szCs w:val="52"/>
        </w:rPr>
        <w:t>оператора</w:t>
      </w:r>
      <w:r>
        <w:rPr>
          <w:spacing w:val="-10"/>
          <w:sz w:val="52"/>
          <w:szCs w:val="52"/>
        </w:rPr>
        <w:t xml:space="preserve"> </w:t>
      </w:r>
      <w:r>
        <w:rPr>
          <w:sz w:val="52"/>
          <w:szCs w:val="52"/>
        </w:rPr>
        <w:t>или</w:t>
      </w:r>
      <w:r>
        <w:rPr>
          <w:spacing w:val="-6"/>
          <w:sz w:val="52"/>
          <w:szCs w:val="52"/>
        </w:rPr>
        <w:t xml:space="preserve"> </w:t>
      </w:r>
      <w:r>
        <w:rPr>
          <w:sz w:val="52"/>
          <w:szCs w:val="52"/>
        </w:rPr>
        <w:t>после всех</w:t>
      </w:r>
      <w:r>
        <w:rPr>
          <w:spacing w:val="-28"/>
          <w:sz w:val="52"/>
          <w:szCs w:val="52"/>
        </w:rPr>
        <w:t xml:space="preserve"> </w:t>
      </w:r>
      <w:r>
        <w:rPr>
          <w:sz w:val="52"/>
          <w:szCs w:val="52"/>
        </w:rPr>
        <w:t>в</w:t>
      </w:r>
      <w:r>
        <w:rPr>
          <w:spacing w:val="-25"/>
          <w:sz w:val="52"/>
          <w:szCs w:val="52"/>
        </w:rPr>
        <w:t xml:space="preserve"> </w:t>
      </w:r>
      <w:r>
        <w:rPr>
          <w:sz w:val="52"/>
          <w:szCs w:val="52"/>
        </w:rPr>
        <w:t>одной</w:t>
      </w:r>
      <w:r>
        <w:rPr>
          <w:spacing w:val="-25"/>
          <w:sz w:val="52"/>
          <w:szCs w:val="52"/>
        </w:rPr>
        <w:t xml:space="preserve"> </w:t>
      </w:r>
      <w:r>
        <w:rPr>
          <w:sz w:val="52"/>
          <w:szCs w:val="52"/>
        </w:rPr>
        <w:t>генерации</w:t>
      </w:r>
      <w:r>
        <w:rPr>
          <w:spacing w:val="-27"/>
          <w:sz w:val="52"/>
          <w:szCs w:val="52"/>
        </w:rPr>
        <w:t xml:space="preserve"> </w:t>
      </w:r>
      <w:r>
        <w:rPr>
          <w:sz w:val="52"/>
          <w:szCs w:val="52"/>
        </w:rPr>
        <w:t>генетического</w:t>
      </w:r>
      <w:r>
        <w:rPr>
          <w:spacing w:val="-25"/>
          <w:sz w:val="52"/>
          <w:szCs w:val="52"/>
        </w:rPr>
        <w:t xml:space="preserve"> </w:t>
      </w:r>
      <w:r>
        <w:rPr>
          <w:spacing w:val="-2"/>
          <w:sz w:val="52"/>
          <w:szCs w:val="52"/>
        </w:rPr>
        <w:t>алгоритма.</w:t>
      </w:r>
    </w:p>
    <w:p w14:paraId="5C1E6779" w14:textId="77777777" w:rsidR="003E23A1" w:rsidRDefault="003E23A1" w:rsidP="00D35DA9">
      <w:pPr>
        <w:pStyle w:val="a9"/>
        <w:rPr>
          <w:spacing w:val="-2"/>
          <w:sz w:val="52"/>
          <w:szCs w:val="52"/>
        </w:rPr>
      </w:pPr>
    </w:p>
    <w:p w14:paraId="15746E24" w14:textId="77777777" w:rsidR="003E23A1" w:rsidRDefault="003E23A1" w:rsidP="00D35DA9">
      <w:pPr>
        <w:pStyle w:val="a9"/>
        <w:rPr>
          <w:sz w:val="20"/>
          <w:szCs w:val="20"/>
        </w:rPr>
      </w:pPr>
    </w:p>
    <w:p w14:paraId="2EB2251C" w14:textId="77777777" w:rsidR="003E23A1" w:rsidRDefault="003E23A1" w:rsidP="00D35DA9">
      <w:pPr>
        <w:pStyle w:val="a9"/>
        <w:rPr>
          <w:sz w:val="20"/>
          <w:szCs w:val="20"/>
        </w:rPr>
      </w:pPr>
    </w:p>
    <w:p w14:paraId="03466856" w14:textId="77777777" w:rsidR="003E23A1" w:rsidRDefault="003E23A1" w:rsidP="00D35DA9">
      <w:pPr>
        <w:pStyle w:val="a9"/>
        <w:rPr>
          <w:sz w:val="20"/>
          <w:szCs w:val="20"/>
        </w:rPr>
      </w:pPr>
    </w:p>
    <w:p w14:paraId="3F1D5175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5"/>
          <w:sz w:val="36"/>
          <w:szCs w:val="36"/>
        </w:rPr>
      </w:pPr>
      <w:r>
        <w:rPr>
          <w:sz w:val="36"/>
          <w:szCs w:val="36"/>
        </w:rPr>
        <w:t>Оператор</w:t>
      </w:r>
      <w:r>
        <w:rPr>
          <w:spacing w:val="-10"/>
          <w:sz w:val="36"/>
          <w:szCs w:val="36"/>
        </w:rPr>
        <w:t xml:space="preserve"> </w:t>
      </w:r>
      <w:r>
        <w:rPr>
          <w:sz w:val="36"/>
          <w:szCs w:val="36"/>
        </w:rPr>
        <w:t>рекомбинации</w:t>
      </w:r>
      <w:r>
        <w:rPr>
          <w:spacing w:val="-11"/>
          <w:sz w:val="36"/>
          <w:szCs w:val="36"/>
        </w:rPr>
        <w:t xml:space="preserve"> </w:t>
      </w:r>
      <w:r>
        <w:rPr>
          <w:sz w:val="36"/>
          <w:szCs w:val="36"/>
        </w:rPr>
        <w:t>—</w:t>
      </w:r>
      <w:r>
        <w:rPr>
          <w:spacing w:val="-12"/>
          <w:sz w:val="36"/>
          <w:szCs w:val="36"/>
        </w:rPr>
        <w:t xml:space="preserve"> </w:t>
      </w:r>
      <w:r>
        <w:rPr>
          <w:sz w:val="36"/>
          <w:szCs w:val="36"/>
        </w:rPr>
        <w:t>языковая</w:t>
      </w:r>
      <w:r>
        <w:rPr>
          <w:spacing w:val="-18"/>
          <w:sz w:val="36"/>
          <w:szCs w:val="36"/>
        </w:rPr>
        <w:t xml:space="preserve"> </w:t>
      </w:r>
      <w:r>
        <w:rPr>
          <w:sz w:val="36"/>
          <w:szCs w:val="36"/>
        </w:rPr>
        <w:t>конструкция,</w:t>
      </w:r>
      <w:r>
        <w:rPr>
          <w:spacing w:val="-15"/>
          <w:sz w:val="36"/>
          <w:szCs w:val="36"/>
        </w:rPr>
        <w:t xml:space="preserve"> </w:t>
      </w:r>
      <w:r>
        <w:rPr>
          <w:sz w:val="36"/>
          <w:szCs w:val="36"/>
        </w:rPr>
        <w:t>которая</w:t>
      </w:r>
      <w:r>
        <w:rPr>
          <w:spacing w:val="-10"/>
          <w:sz w:val="36"/>
          <w:szCs w:val="36"/>
        </w:rPr>
        <w:t xml:space="preserve"> </w:t>
      </w:r>
      <w:r>
        <w:rPr>
          <w:sz w:val="36"/>
          <w:szCs w:val="36"/>
        </w:rPr>
        <w:t>определяет,</w:t>
      </w:r>
      <w:r>
        <w:rPr>
          <w:spacing w:val="-10"/>
          <w:sz w:val="36"/>
          <w:szCs w:val="36"/>
        </w:rPr>
        <w:t xml:space="preserve"> </w:t>
      </w:r>
      <w:r>
        <w:rPr>
          <w:spacing w:val="-5"/>
          <w:sz w:val="36"/>
          <w:szCs w:val="36"/>
        </w:rPr>
        <w:t>как</w:t>
      </w:r>
    </w:p>
    <w:p w14:paraId="62CAC168" w14:textId="77777777" w:rsidR="003E23A1" w:rsidRDefault="003E23A1" w:rsidP="00D35DA9">
      <w:pPr>
        <w:pStyle w:val="a9"/>
        <w:rPr>
          <w:sz w:val="36"/>
          <w:szCs w:val="36"/>
        </w:rPr>
      </w:pPr>
      <w:r>
        <w:rPr>
          <w:sz w:val="36"/>
          <w:szCs w:val="36"/>
        </w:rPr>
        <w:t>новая генерация хромосом будет построена из родителей и потомков. Другими словами,</w:t>
      </w:r>
      <w:r>
        <w:rPr>
          <w:spacing w:val="-3"/>
          <w:sz w:val="36"/>
          <w:szCs w:val="36"/>
        </w:rPr>
        <w:t xml:space="preserve"> </w:t>
      </w:r>
      <w:r>
        <w:rPr>
          <w:sz w:val="36"/>
          <w:szCs w:val="36"/>
        </w:rPr>
        <w:t>оператор рекомбинации — это технология анализа</w:t>
      </w:r>
      <w:r>
        <w:rPr>
          <w:spacing w:val="-4"/>
          <w:sz w:val="36"/>
          <w:szCs w:val="36"/>
        </w:rPr>
        <w:t xml:space="preserve"> </w:t>
      </w:r>
      <w:r>
        <w:rPr>
          <w:sz w:val="36"/>
          <w:szCs w:val="36"/>
        </w:rPr>
        <w:t>и преобразования</w:t>
      </w:r>
      <w:r>
        <w:rPr>
          <w:spacing w:val="-9"/>
          <w:sz w:val="36"/>
          <w:szCs w:val="36"/>
        </w:rPr>
        <w:t xml:space="preserve"> </w:t>
      </w:r>
      <w:r>
        <w:rPr>
          <w:sz w:val="36"/>
          <w:szCs w:val="36"/>
        </w:rPr>
        <w:t>популяции</w:t>
      </w:r>
      <w:r>
        <w:rPr>
          <w:spacing w:val="-17"/>
          <w:sz w:val="36"/>
          <w:szCs w:val="36"/>
        </w:rPr>
        <w:t xml:space="preserve"> </w:t>
      </w:r>
      <w:r>
        <w:rPr>
          <w:sz w:val="36"/>
          <w:szCs w:val="36"/>
        </w:rPr>
        <w:t>при</w:t>
      </w:r>
      <w:r>
        <w:rPr>
          <w:spacing w:val="-9"/>
          <w:sz w:val="36"/>
          <w:szCs w:val="36"/>
        </w:rPr>
        <w:t xml:space="preserve"> </w:t>
      </w:r>
      <w:r>
        <w:rPr>
          <w:sz w:val="36"/>
          <w:szCs w:val="36"/>
        </w:rPr>
        <w:t>переходе</w:t>
      </w:r>
      <w:r>
        <w:rPr>
          <w:spacing w:val="-3"/>
          <w:sz w:val="36"/>
          <w:szCs w:val="36"/>
        </w:rPr>
        <w:t xml:space="preserve"> </w:t>
      </w:r>
      <w:r>
        <w:rPr>
          <w:sz w:val="36"/>
          <w:szCs w:val="36"/>
        </w:rPr>
        <w:t>из</w:t>
      </w:r>
      <w:r>
        <w:rPr>
          <w:spacing w:val="-13"/>
          <w:sz w:val="36"/>
          <w:szCs w:val="36"/>
        </w:rPr>
        <w:t xml:space="preserve"> </w:t>
      </w:r>
      <w:r>
        <w:rPr>
          <w:sz w:val="36"/>
          <w:szCs w:val="36"/>
        </w:rPr>
        <w:t>одной</w:t>
      </w:r>
      <w:r>
        <w:rPr>
          <w:spacing w:val="-12"/>
          <w:sz w:val="36"/>
          <w:szCs w:val="36"/>
        </w:rPr>
        <w:t xml:space="preserve"> </w:t>
      </w:r>
      <w:r>
        <w:rPr>
          <w:sz w:val="36"/>
          <w:szCs w:val="36"/>
        </w:rPr>
        <w:t>генерации</w:t>
      </w:r>
      <w:r>
        <w:rPr>
          <w:spacing w:val="-4"/>
          <w:sz w:val="36"/>
          <w:szCs w:val="36"/>
        </w:rPr>
        <w:t xml:space="preserve"> </w:t>
      </w:r>
      <w:r>
        <w:rPr>
          <w:sz w:val="36"/>
          <w:szCs w:val="36"/>
        </w:rPr>
        <w:t>в</w:t>
      </w:r>
      <w:r>
        <w:rPr>
          <w:spacing w:val="-11"/>
          <w:sz w:val="36"/>
          <w:szCs w:val="36"/>
        </w:rPr>
        <w:t xml:space="preserve"> </w:t>
      </w:r>
      <w:r>
        <w:rPr>
          <w:sz w:val="36"/>
          <w:szCs w:val="36"/>
        </w:rPr>
        <w:t>другую.</w:t>
      </w:r>
    </w:p>
    <w:p w14:paraId="176AA3B3" w14:textId="77777777" w:rsidR="003E23A1" w:rsidRDefault="003E23A1" w:rsidP="00D35DA9">
      <w:pPr>
        <w:pStyle w:val="a9"/>
        <w:rPr>
          <w:rFonts w:ascii="Arial" w:hAnsi="Arial" w:cs="Arial"/>
          <w:color w:val="000000"/>
          <w:sz w:val="36"/>
          <w:szCs w:val="36"/>
        </w:rPr>
      </w:pPr>
      <w:r>
        <w:rPr>
          <w:sz w:val="36"/>
          <w:szCs w:val="36"/>
        </w:rPr>
        <w:t>Существует</w:t>
      </w:r>
      <w:r>
        <w:rPr>
          <w:spacing w:val="-3"/>
          <w:sz w:val="36"/>
          <w:szCs w:val="36"/>
        </w:rPr>
        <w:t xml:space="preserve"> </w:t>
      </w:r>
      <w:r>
        <w:rPr>
          <w:sz w:val="36"/>
          <w:szCs w:val="36"/>
        </w:rPr>
        <w:t>много</w:t>
      </w:r>
      <w:r>
        <w:rPr>
          <w:spacing w:val="-10"/>
          <w:sz w:val="36"/>
          <w:szCs w:val="36"/>
        </w:rPr>
        <w:t xml:space="preserve"> </w:t>
      </w:r>
      <w:r>
        <w:rPr>
          <w:sz w:val="36"/>
          <w:szCs w:val="36"/>
        </w:rPr>
        <w:t>путей</w:t>
      </w:r>
      <w:r>
        <w:rPr>
          <w:spacing w:val="-1"/>
          <w:sz w:val="36"/>
          <w:szCs w:val="36"/>
        </w:rPr>
        <w:t xml:space="preserve"> </w:t>
      </w:r>
      <w:r>
        <w:rPr>
          <w:sz w:val="36"/>
          <w:szCs w:val="36"/>
        </w:rPr>
        <w:t>выполнения</w:t>
      </w:r>
      <w:r>
        <w:rPr>
          <w:spacing w:val="-9"/>
          <w:sz w:val="36"/>
          <w:szCs w:val="36"/>
        </w:rPr>
        <w:t xml:space="preserve"> </w:t>
      </w:r>
      <w:r>
        <w:rPr>
          <w:sz w:val="36"/>
          <w:szCs w:val="36"/>
        </w:rPr>
        <w:t>рекомбинации.</w:t>
      </w:r>
      <w:r>
        <w:rPr>
          <w:spacing w:val="-11"/>
          <w:sz w:val="36"/>
          <w:szCs w:val="36"/>
        </w:rPr>
        <w:t xml:space="preserve"> </w:t>
      </w:r>
      <w:r>
        <w:rPr>
          <w:sz w:val="36"/>
          <w:szCs w:val="36"/>
        </w:rPr>
        <w:t>Один</w:t>
      </w:r>
      <w:r>
        <w:rPr>
          <w:spacing w:val="-11"/>
          <w:sz w:val="36"/>
          <w:szCs w:val="36"/>
        </w:rPr>
        <w:t xml:space="preserve"> </w:t>
      </w:r>
      <w:r>
        <w:rPr>
          <w:sz w:val="36"/>
          <w:szCs w:val="36"/>
        </w:rPr>
        <w:t>из</w:t>
      </w:r>
      <w:r>
        <w:rPr>
          <w:spacing w:val="-5"/>
          <w:sz w:val="36"/>
          <w:szCs w:val="36"/>
        </w:rPr>
        <w:t xml:space="preserve"> </w:t>
      </w:r>
      <w:r>
        <w:rPr>
          <w:sz w:val="36"/>
          <w:szCs w:val="36"/>
        </w:rPr>
        <w:t>них</w:t>
      </w:r>
      <w:r>
        <w:rPr>
          <w:spacing w:val="-9"/>
          <w:sz w:val="36"/>
          <w:szCs w:val="36"/>
        </w:rPr>
        <w:t xml:space="preserve"> </w:t>
      </w:r>
      <w:r>
        <w:rPr>
          <w:sz w:val="36"/>
          <w:szCs w:val="36"/>
        </w:rPr>
        <w:t>состоит</w:t>
      </w:r>
      <w:r>
        <w:rPr>
          <w:spacing w:val="-11"/>
          <w:sz w:val="36"/>
          <w:szCs w:val="36"/>
        </w:rPr>
        <w:t xml:space="preserve"> </w:t>
      </w:r>
      <w:r>
        <w:rPr>
          <w:sz w:val="36"/>
          <w:szCs w:val="36"/>
        </w:rPr>
        <w:t>из перемещения родителей в потомки после реализации</w:t>
      </w:r>
    </w:p>
    <w:p w14:paraId="7116D999" w14:textId="77777777" w:rsidR="003E23A1" w:rsidRDefault="003E23A1" w:rsidP="00D35DA9">
      <w:pPr>
        <w:pStyle w:val="a9"/>
        <w:rPr>
          <w:spacing w:val="-2"/>
          <w:sz w:val="36"/>
          <w:szCs w:val="36"/>
        </w:rPr>
      </w:pPr>
      <w:proofErr w:type="spellStart"/>
      <w:r>
        <w:rPr>
          <w:spacing w:val="-2"/>
          <w:sz w:val="36"/>
          <w:szCs w:val="36"/>
        </w:rPr>
        <w:t>каждогогенетического</w:t>
      </w:r>
      <w:proofErr w:type="spellEnd"/>
      <w:r>
        <w:rPr>
          <w:spacing w:val="6"/>
          <w:sz w:val="36"/>
          <w:szCs w:val="36"/>
        </w:rPr>
        <w:t xml:space="preserve"> </w:t>
      </w:r>
      <w:r>
        <w:rPr>
          <w:spacing w:val="-2"/>
          <w:sz w:val="36"/>
          <w:szCs w:val="36"/>
        </w:rPr>
        <w:t>оператора.</w:t>
      </w:r>
    </w:p>
    <w:p w14:paraId="14A6BF0A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36"/>
          <w:szCs w:val="36"/>
        </w:rPr>
      </w:pPr>
      <w:r>
        <w:rPr>
          <w:sz w:val="36"/>
          <w:szCs w:val="36"/>
        </w:rPr>
        <w:lastRenderedPageBreak/>
        <w:t>Другой</w:t>
      </w:r>
      <w:r>
        <w:rPr>
          <w:spacing w:val="40"/>
          <w:w w:val="150"/>
          <w:sz w:val="36"/>
          <w:szCs w:val="36"/>
        </w:rPr>
        <w:t xml:space="preserve"> </w:t>
      </w:r>
      <w:r>
        <w:rPr>
          <w:sz w:val="36"/>
          <w:szCs w:val="36"/>
        </w:rPr>
        <w:t>путь</w:t>
      </w:r>
      <w:r>
        <w:rPr>
          <w:spacing w:val="79"/>
          <w:sz w:val="36"/>
          <w:szCs w:val="36"/>
        </w:rPr>
        <w:t xml:space="preserve"> </w:t>
      </w:r>
      <w:r>
        <w:rPr>
          <w:sz w:val="36"/>
          <w:szCs w:val="36"/>
        </w:rPr>
        <w:t>заключается</w:t>
      </w:r>
      <w:r>
        <w:rPr>
          <w:spacing w:val="76"/>
          <w:sz w:val="36"/>
          <w:szCs w:val="36"/>
        </w:rPr>
        <w:t xml:space="preserve"> </w:t>
      </w:r>
      <w:r>
        <w:rPr>
          <w:sz w:val="36"/>
          <w:szCs w:val="36"/>
        </w:rPr>
        <w:t>в</w:t>
      </w:r>
      <w:r>
        <w:rPr>
          <w:spacing w:val="40"/>
          <w:w w:val="150"/>
          <w:sz w:val="36"/>
          <w:szCs w:val="36"/>
        </w:rPr>
        <w:t xml:space="preserve"> </w:t>
      </w:r>
      <w:r>
        <w:rPr>
          <w:spacing w:val="-2"/>
          <w:sz w:val="36"/>
          <w:szCs w:val="36"/>
        </w:rPr>
        <w:t>перемещении</w:t>
      </w:r>
    </w:p>
    <w:p w14:paraId="5BFBB13B" w14:textId="77777777" w:rsidR="003E23A1" w:rsidRDefault="003E23A1" w:rsidP="00D35DA9">
      <w:pPr>
        <w:pStyle w:val="a9"/>
        <w:rPr>
          <w:spacing w:val="-2"/>
          <w:sz w:val="36"/>
          <w:szCs w:val="36"/>
        </w:rPr>
      </w:pPr>
      <w:r>
        <w:rPr>
          <w:sz w:val="36"/>
          <w:szCs w:val="36"/>
        </w:rPr>
        <w:t>некоторой</w:t>
      </w:r>
      <w:r>
        <w:rPr>
          <w:spacing w:val="-8"/>
          <w:sz w:val="36"/>
          <w:szCs w:val="36"/>
        </w:rPr>
        <w:t xml:space="preserve"> </w:t>
      </w:r>
      <w:r>
        <w:rPr>
          <w:sz w:val="36"/>
          <w:szCs w:val="36"/>
        </w:rPr>
        <w:t>части</w:t>
      </w:r>
      <w:r>
        <w:rPr>
          <w:spacing w:val="-4"/>
          <w:sz w:val="36"/>
          <w:szCs w:val="36"/>
        </w:rPr>
        <w:t xml:space="preserve"> </w:t>
      </w:r>
      <w:r>
        <w:rPr>
          <w:sz w:val="36"/>
          <w:szCs w:val="36"/>
        </w:rPr>
        <w:t>популяции</w:t>
      </w:r>
      <w:r>
        <w:rPr>
          <w:spacing w:val="-14"/>
          <w:sz w:val="36"/>
          <w:szCs w:val="36"/>
        </w:rPr>
        <w:t xml:space="preserve"> </w:t>
      </w:r>
      <w:r>
        <w:rPr>
          <w:sz w:val="36"/>
          <w:szCs w:val="36"/>
        </w:rPr>
        <w:t>после</w:t>
      </w:r>
      <w:r>
        <w:rPr>
          <w:spacing w:val="-8"/>
          <w:sz w:val="36"/>
          <w:szCs w:val="36"/>
        </w:rPr>
        <w:t xml:space="preserve"> </w:t>
      </w:r>
      <w:r>
        <w:rPr>
          <w:sz w:val="36"/>
          <w:szCs w:val="36"/>
        </w:rPr>
        <w:t>каждой</w:t>
      </w:r>
      <w:r>
        <w:rPr>
          <w:spacing w:val="-8"/>
          <w:sz w:val="36"/>
          <w:szCs w:val="36"/>
        </w:rPr>
        <w:t xml:space="preserve"> </w:t>
      </w:r>
      <w:r>
        <w:rPr>
          <w:spacing w:val="-2"/>
          <w:sz w:val="36"/>
          <w:szCs w:val="36"/>
        </w:rPr>
        <w:t>генерации.</w:t>
      </w:r>
    </w:p>
    <w:p w14:paraId="61CB1307" w14:textId="77777777" w:rsidR="003E23A1" w:rsidRDefault="003E23A1" w:rsidP="00D35DA9">
      <w:pPr>
        <w:pStyle w:val="a9"/>
        <w:rPr>
          <w:rFonts w:ascii="Arial" w:hAnsi="Arial" w:cs="Arial"/>
          <w:color w:val="000000"/>
          <w:sz w:val="36"/>
          <w:szCs w:val="36"/>
        </w:rPr>
      </w:pPr>
      <w:r>
        <w:rPr>
          <w:sz w:val="36"/>
          <w:szCs w:val="36"/>
        </w:rPr>
        <w:t>Часто</w:t>
      </w:r>
      <w:r>
        <w:rPr>
          <w:spacing w:val="-11"/>
          <w:sz w:val="36"/>
          <w:szCs w:val="36"/>
        </w:rPr>
        <w:t xml:space="preserve"> </w:t>
      </w:r>
      <w:r>
        <w:rPr>
          <w:sz w:val="36"/>
          <w:szCs w:val="36"/>
        </w:rPr>
        <w:t>в</w:t>
      </w:r>
      <w:r>
        <w:rPr>
          <w:spacing w:val="-4"/>
          <w:sz w:val="36"/>
          <w:szCs w:val="36"/>
        </w:rPr>
        <w:t xml:space="preserve"> </w:t>
      </w:r>
      <w:r>
        <w:rPr>
          <w:sz w:val="36"/>
          <w:szCs w:val="36"/>
        </w:rPr>
        <w:t>генетических</w:t>
      </w:r>
      <w:r>
        <w:rPr>
          <w:spacing w:val="-6"/>
          <w:sz w:val="36"/>
          <w:szCs w:val="36"/>
        </w:rPr>
        <w:t xml:space="preserve"> </w:t>
      </w:r>
      <w:r>
        <w:rPr>
          <w:sz w:val="36"/>
          <w:szCs w:val="36"/>
        </w:rPr>
        <w:t>алгоритмах</w:t>
      </w:r>
      <w:r>
        <w:rPr>
          <w:spacing w:val="-10"/>
          <w:sz w:val="36"/>
          <w:szCs w:val="36"/>
        </w:rPr>
        <w:t xml:space="preserve"> </w:t>
      </w:r>
      <w:r>
        <w:rPr>
          <w:sz w:val="36"/>
          <w:szCs w:val="36"/>
        </w:rPr>
        <w:t>задается</w:t>
      </w:r>
      <w:r>
        <w:rPr>
          <w:spacing w:val="-12"/>
          <w:sz w:val="36"/>
          <w:szCs w:val="36"/>
        </w:rPr>
        <w:t xml:space="preserve"> </w:t>
      </w:r>
      <w:r>
        <w:rPr>
          <w:sz w:val="36"/>
          <w:szCs w:val="36"/>
        </w:rPr>
        <w:t xml:space="preserve">параметр </w:t>
      </w:r>
      <w:r>
        <w:rPr>
          <w:i/>
          <w:iCs/>
          <w:sz w:val="36"/>
          <w:szCs w:val="36"/>
        </w:rPr>
        <w:t>W(P),</w:t>
      </w:r>
      <w:r>
        <w:rPr>
          <w:i/>
          <w:iCs/>
          <w:spacing w:val="-12"/>
          <w:sz w:val="36"/>
          <w:szCs w:val="36"/>
        </w:rPr>
        <w:t xml:space="preserve"> </w:t>
      </w:r>
      <w:r>
        <w:rPr>
          <w:sz w:val="36"/>
          <w:szCs w:val="36"/>
        </w:rPr>
        <w:t>который управляет этим процессом.</w:t>
      </w:r>
    </w:p>
    <w:p w14:paraId="46A5D147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36"/>
          <w:szCs w:val="36"/>
        </w:rPr>
      </w:pPr>
      <w:r>
        <w:rPr>
          <w:sz w:val="36"/>
          <w:szCs w:val="36"/>
        </w:rPr>
        <w:t>Так,</w:t>
      </w:r>
      <w:r>
        <w:rPr>
          <w:spacing w:val="-9"/>
          <w:sz w:val="36"/>
          <w:szCs w:val="36"/>
        </w:rPr>
        <w:t xml:space="preserve"> </w:t>
      </w:r>
      <w:proofErr w:type="spellStart"/>
      <w:r>
        <w:rPr>
          <w:i/>
          <w:iCs/>
          <w:sz w:val="36"/>
          <w:szCs w:val="36"/>
        </w:rPr>
        <w:t>Np</w:t>
      </w:r>
      <w:proofErr w:type="spellEnd"/>
      <w:r>
        <w:rPr>
          <w:i/>
          <w:iCs/>
          <w:sz w:val="36"/>
          <w:szCs w:val="36"/>
        </w:rPr>
        <w:t>(1</w:t>
      </w:r>
      <w:r>
        <w:rPr>
          <w:i/>
          <w:iCs/>
          <w:spacing w:val="-6"/>
          <w:sz w:val="36"/>
          <w:szCs w:val="36"/>
        </w:rPr>
        <w:t xml:space="preserve"> </w:t>
      </w:r>
      <w:r>
        <w:rPr>
          <w:sz w:val="36"/>
          <w:szCs w:val="36"/>
        </w:rPr>
        <w:t>-</w:t>
      </w:r>
      <w:r>
        <w:rPr>
          <w:spacing w:val="-6"/>
          <w:sz w:val="36"/>
          <w:szCs w:val="36"/>
        </w:rPr>
        <w:t xml:space="preserve"> </w:t>
      </w:r>
      <w:r>
        <w:rPr>
          <w:i/>
          <w:iCs/>
          <w:sz w:val="36"/>
          <w:szCs w:val="36"/>
        </w:rPr>
        <w:t>W(P))</w:t>
      </w:r>
      <w:r>
        <w:rPr>
          <w:i/>
          <w:iCs/>
          <w:spacing w:val="-10"/>
          <w:sz w:val="36"/>
          <w:szCs w:val="36"/>
        </w:rPr>
        <w:t xml:space="preserve"> </w:t>
      </w:r>
      <w:r>
        <w:rPr>
          <w:sz w:val="36"/>
          <w:szCs w:val="36"/>
        </w:rPr>
        <w:t>элементов</w:t>
      </w:r>
      <w:r>
        <w:rPr>
          <w:spacing w:val="-7"/>
          <w:sz w:val="36"/>
          <w:szCs w:val="36"/>
        </w:rPr>
        <w:t xml:space="preserve"> </w:t>
      </w:r>
      <w:r>
        <w:rPr>
          <w:sz w:val="36"/>
          <w:szCs w:val="36"/>
        </w:rPr>
        <w:t>в</w:t>
      </w:r>
      <w:r>
        <w:rPr>
          <w:spacing w:val="-1"/>
          <w:sz w:val="36"/>
          <w:szCs w:val="36"/>
        </w:rPr>
        <w:t xml:space="preserve"> </w:t>
      </w:r>
      <w:r>
        <w:rPr>
          <w:sz w:val="36"/>
          <w:szCs w:val="36"/>
        </w:rPr>
        <w:t>популяции</w:t>
      </w:r>
      <w:r>
        <w:rPr>
          <w:spacing w:val="-16"/>
          <w:sz w:val="36"/>
          <w:szCs w:val="36"/>
        </w:rPr>
        <w:t xml:space="preserve"> </w:t>
      </w:r>
      <w:r>
        <w:rPr>
          <w:i/>
          <w:iCs/>
          <w:sz w:val="36"/>
          <w:szCs w:val="36"/>
        </w:rPr>
        <w:t>Р,</w:t>
      </w:r>
      <w:r>
        <w:rPr>
          <w:i/>
          <w:iCs/>
          <w:spacing w:val="-9"/>
          <w:sz w:val="36"/>
          <w:szCs w:val="36"/>
        </w:rPr>
        <w:t xml:space="preserve"> </w:t>
      </w:r>
      <w:r>
        <w:rPr>
          <w:sz w:val="36"/>
          <w:szCs w:val="36"/>
        </w:rPr>
        <w:t>выбранных</w:t>
      </w:r>
      <w:r>
        <w:rPr>
          <w:spacing w:val="-1"/>
          <w:sz w:val="36"/>
          <w:szCs w:val="36"/>
        </w:rPr>
        <w:t xml:space="preserve"> </w:t>
      </w:r>
      <w:r>
        <w:rPr>
          <w:sz w:val="36"/>
          <w:szCs w:val="36"/>
        </w:rPr>
        <w:t>случайно,</w:t>
      </w:r>
      <w:r>
        <w:rPr>
          <w:spacing w:val="-9"/>
          <w:sz w:val="36"/>
          <w:szCs w:val="36"/>
        </w:rPr>
        <w:t xml:space="preserve"> </w:t>
      </w:r>
      <w:r>
        <w:rPr>
          <w:spacing w:val="-2"/>
          <w:sz w:val="36"/>
          <w:szCs w:val="36"/>
        </w:rPr>
        <w:t>могут</w:t>
      </w:r>
    </w:p>
    <w:p w14:paraId="625A738C" w14:textId="77777777" w:rsidR="003E23A1" w:rsidRDefault="003E23A1" w:rsidP="00D35DA9">
      <w:pPr>
        <w:pStyle w:val="a9"/>
        <w:rPr>
          <w:sz w:val="36"/>
          <w:szCs w:val="36"/>
        </w:rPr>
      </w:pPr>
      <w:r>
        <w:rPr>
          <w:sz w:val="36"/>
          <w:szCs w:val="36"/>
        </w:rPr>
        <w:t>«выжить»</w:t>
      </w:r>
      <w:r>
        <w:rPr>
          <w:spacing w:val="-6"/>
          <w:sz w:val="36"/>
          <w:szCs w:val="36"/>
        </w:rPr>
        <w:t xml:space="preserve"> </w:t>
      </w:r>
      <w:r>
        <w:rPr>
          <w:sz w:val="36"/>
          <w:szCs w:val="36"/>
        </w:rPr>
        <w:t>в</w:t>
      </w:r>
      <w:r>
        <w:rPr>
          <w:spacing w:val="-8"/>
          <w:sz w:val="36"/>
          <w:szCs w:val="36"/>
        </w:rPr>
        <w:t xml:space="preserve"> </w:t>
      </w:r>
      <w:r>
        <w:rPr>
          <w:sz w:val="36"/>
          <w:szCs w:val="36"/>
        </w:rPr>
        <w:t>следующей</w:t>
      </w:r>
      <w:r>
        <w:rPr>
          <w:spacing w:val="-2"/>
          <w:sz w:val="36"/>
          <w:szCs w:val="36"/>
        </w:rPr>
        <w:t xml:space="preserve"> </w:t>
      </w:r>
      <w:r>
        <w:rPr>
          <w:sz w:val="36"/>
          <w:szCs w:val="36"/>
        </w:rPr>
        <w:t>генерации.</w:t>
      </w:r>
      <w:r>
        <w:rPr>
          <w:spacing w:val="-4"/>
          <w:sz w:val="36"/>
          <w:szCs w:val="36"/>
        </w:rPr>
        <w:t xml:space="preserve"> </w:t>
      </w:r>
      <w:r>
        <w:rPr>
          <w:sz w:val="36"/>
          <w:szCs w:val="36"/>
        </w:rPr>
        <w:t>Здесь</w:t>
      </w:r>
      <w:r>
        <w:rPr>
          <w:spacing w:val="-3"/>
          <w:sz w:val="36"/>
          <w:szCs w:val="36"/>
        </w:rPr>
        <w:t xml:space="preserve"> </w:t>
      </w:r>
      <w:proofErr w:type="spellStart"/>
      <w:r>
        <w:rPr>
          <w:i/>
          <w:iCs/>
          <w:sz w:val="36"/>
          <w:szCs w:val="36"/>
        </w:rPr>
        <w:t>Np</w:t>
      </w:r>
      <w:proofErr w:type="spellEnd"/>
      <w:r>
        <w:rPr>
          <w:i/>
          <w:iCs/>
          <w:spacing w:val="-6"/>
          <w:sz w:val="36"/>
          <w:szCs w:val="36"/>
        </w:rPr>
        <w:t xml:space="preserve"> </w:t>
      </w:r>
      <w:r>
        <w:rPr>
          <w:i/>
          <w:iCs/>
          <w:sz w:val="36"/>
          <w:szCs w:val="36"/>
        </w:rPr>
        <w:t>--</w:t>
      </w:r>
      <w:r>
        <w:rPr>
          <w:i/>
          <w:iCs/>
          <w:spacing w:val="-7"/>
          <w:sz w:val="36"/>
          <w:szCs w:val="36"/>
        </w:rPr>
        <w:t xml:space="preserve"> </w:t>
      </w:r>
      <w:r>
        <w:rPr>
          <w:sz w:val="36"/>
          <w:szCs w:val="36"/>
        </w:rPr>
        <w:t>размер</w:t>
      </w:r>
      <w:r>
        <w:rPr>
          <w:spacing w:val="-1"/>
          <w:sz w:val="36"/>
          <w:szCs w:val="36"/>
        </w:rPr>
        <w:t xml:space="preserve"> </w:t>
      </w:r>
      <w:r>
        <w:rPr>
          <w:sz w:val="36"/>
          <w:szCs w:val="36"/>
        </w:rPr>
        <w:t>популяции.</w:t>
      </w:r>
      <w:r>
        <w:rPr>
          <w:spacing w:val="-21"/>
          <w:sz w:val="36"/>
          <w:szCs w:val="36"/>
        </w:rPr>
        <w:t xml:space="preserve"> </w:t>
      </w:r>
      <w:r>
        <w:rPr>
          <w:sz w:val="36"/>
          <w:szCs w:val="36"/>
        </w:rPr>
        <w:t xml:space="preserve">Величина </w:t>
      </w:r>
      <w:r>
        <w:rPr>
          <w:i/>
          <w:iCs/>
          <w:sz w:val="36"/>
          <w:szCs w:val="36"/>
        </w:rPr>
        <w:t>W(P)</w:t>
      </w:r>
      <w:r>
        <w:rPr>
          <w:i/>
          <w:iCs/>
          <w:spacing w:val="-6"/>
          <w:sz w:val="36"/>
          <w:szCs w:val="36"/>
        </w:rPr>
        <w:t xml:space="preserve"> </w:t>
      </w:r>
      <w:r>
        <w:rPr>
          <w:i/>
          <w:iCs/>
          <w:sz w:val="36"/>
          <w:szCs w:val="36"/>
        </w:rPr>
        <w:t xml:space="preserve">= </w:t>
      </w:r>
      <w:r>
        <w:rPr>
          <w:sz w:val="36"/>
          <w:szCs w:val="36"/>
        </w:rPr>
        <w:t>0</w:t>
      </w:r>
      <w:r>
        <w:rPr>
          <w:spacing w:val="-2"/>
          <w:sz w:val="36"/>
          <w:szCs w:val="36"/>
        </w:rPr>
        <w:t xml:space="preserve"> </w:t>
      </w:r>
      <w:r>
        <w:rPr>
          <w:sz w:val="36"/>
          <w:szCs w:val="36"/>
        </w:rPr>
        <w:t>означает,</w:t>
      </w:r>
      <w:r>
        <w:rPr>
          <w:spacing w:val="-1"/>
          <w:sz w:val="36"/>
          <w:szCs w:val="36"/>
        </w:rPr>
        <w:t xml:space="preserve"> </w:t>
      </w:r>
      <w:r>
        <w:rPr>
          <w:sz w:val="36"/>
          <w:szCs w:val="36"/>
        </w:rPr>
        <w:t>что целая</w:t>
      </w:r>
      <w:r>
        <w:rPr>
          <w:spacing w:val="-5"/>
          <w:sz w:val="36"/>
          <w:szCs w:val="36"/>
        </w:rPr>
        <w:t xml:space="preserve"> </w:t>
      </w:r>
      <w:r>
        <w:rPr>
          <w:sz w:val="36"/>
          <w:szCs w:val="36"/>
        </w:rPr>
        <w:t>предыдущая популяция</w:t>
      </w:r>
      <w:r>
        <w:rPr>
          <w:spacing w:val="-15"/>
          <w:sz w:val="36"/>
          <w:szCs w:val="36"/>
        </w:rPr>
        <w:t xml:space="preserve"> </w:t>
      </w:r>
      <w:r>
        <w:rPr>
          <w:sz w:val="36"/>
          <w:szCs w:val="36"/>
        </w:rPr>
        <w:t>перемещается в</w:t>
      </w:r>
      <w:r>
        <w:rPr>
          <w:spacing w:val="-2"/>
          <w:sz w:val="36"/>
          <w:szCs w:val="36"/>
        </w:rPr>
        <w:t xml:space="preserve"> </w:t>
      </w:r>
      <w:r>
        <w:rPr>
          <w:sz w:val="36"/>
          <w:szCs w:val="36"/>
        </w:rPr>
        <w:t>новую популяцию в каждой генерации.</w:t>
      </w:r>
    </w:p>
    <w:p w14:paraId="430FAB22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36"/>
          <w:szCs w:val="36"/>
        </w:rPr>
      </w:pPr>
      <w:r>
        <w:rPr>
          <w:sz w:val="36"/>
          <w:szCs w:val="36"/>
        </w:rPr>
        <w:t>При</w:t>
      </w:r>
      <w:r>
        <w:rPr>
          <w:spacing w:val="-3"/>
          <w:sz w:val="36"/>
          <w:szCs w:val="36"/>
        </w:rPr>
        <w:t xml:space="preserve"> </w:t>
      </w:r>
      <w:r>
        <w:rPr>
          <w:sz w:val="36"/>
          <w:szCs w:val="36"/>
        </w:rPr>
        <w:t>дальнейшей</w:t>
      </w:r>
      <w:r>
        <w:rPr>
          <w:spacing w:val="2"/>
          <w:sz w:val="36"/>
          <w:szCs w:val="36"/>
        </w:rPr>
        <w:t xml:space="preserve"> </w:t>
      </w:r>
      <w:r>
        <w:rPr>
          <w:sz w:val="36"/>
          <w:szCs w:val="36"/>
        </w:rPr>
        <w:t>реализации</w:t>
      </w:r>
      <w:r>
        <w:rPr>
          <w:spacing w:val="-6"/>
          <w:sz w:val="36"/>
          <w:szCs w:val="36"/>
        </w:rPr>
        <w:t xml:space="preserve"> </w:t>
      </w:r>
      <w:r>
        <w:rPr>
          <w:sz w:val="36"/>
          <w:szCs w:val="36"/>
        </w:rPr>
        <w:t>алгоритма</w:t>
      </w:r>
      <w:r>
        <w:rPr>
          <w:spacing w:val="-9"/>
          <w:sz w:val="36"/>
          <w:szCs w:val="36"/>
        </w:rPr>
        <w:t xml:space="preserve"> </w:t>
      </w:r>
      <w:r>
        <w:rPr>
          <w:sz w:val="36"/>
          <w:szCs w:val="36"/>
        </w:rPr>
        <w:t>лучшие или</w:t>
      </w:r>
      <w:r>
        <w:rPr>
          <w:spacing w:val="-7"/>
          <w:sz w:val="36"/>
          <w:szCs w:val="36"/>
        </w:rPr>
        <w:t xml:space="preserve"> </w:t>
      </w:r>
      <w:r>
        <w:rPr>
          <w:sz w:val="36"/>
          <w:szCs w:val="36"/>
        </w:rPr>
        <w:t>отобранные</w:t>
      </w:r>
      <w:r>
        <w:rPr>
          <w:spacing w:val="4"/>
          <w:sz w:val="36"/>
          <w:szCs w:val="36"/>
        </w:rPr>
        <w:t xml:space="preserve"> </w:t>
      </w:r>
      <w:r>
        <w:rPr>
          <w:spacing w:val="-2"/>
          <w:sz w:val="36"/>
          <w:szCs w:val="36"/>
        </w:rPr>
        <w:t>элементы</w:t>
      </w:r>
    </w:p>
    <w:p w14:paraId="4B25190F" w14:textId="77777777" w:rsidR="003E23A1" w:rsidRDefault="003E23A1" w:rsidP="00D35DA9">
      <w:pPr>
        <w:pStyle w:val="a9"/>
        <w:rPr>
          <w:spacing w:val="-2"/>
          <w:sz w:val="36"/>
          <w:szCs w:val="36"/>
        </w:rPr>
      </w:pPr>
      <w:r>
        <w:rPr>
          <w:sz w:val="36"/>
          <w:szCs w:val="36"/>
        </w:rPr>
        <w:t>из</w:t>
      </w:r>
      <w:r>
        <w:rPr>
          <w:spacing w:val="-9"/>
          <w:sz w:val="36"/>
          <w:szCs w:val="36"/>
        </w:rPr>
        <w:t xml:space="preserve"> </w:t>
      </w:r>
      <w:r>
        <w:rPr>
          <w:sz w:val="36"/>
          <w:szCs w:val="36"/>
        </w:rPr>
        <w:t>родителей</w:t>
      </w:r>
      <w:r>
        <w:rPr>
          <w:spacing w:val="-9"/>
          <w:sz w:val="36"/>
          <w:szCs w:val="36"/>
        </w:rPr>
        <w:t xml:space="preserve"> </w:t>
      </w:r>
      <w:r>
        <w:rPr>
          <w:sz w:val="36"/>
          <w:szCs w:val="36"/>
        </w:rPr>
        <w:t>и</w:t>
      </w:r>
      <w:r>
        <w:rPr>
          <w:spacing w:val="-8"/>
          <w:sz w:val="36"/>
          <w:szCs w:val="36"/>
        </w:rPr>
        <w:t xml:space="preserve"> </w:t>
      </w:r>
      <w:r>
        <w:rPr>
          <w:sz w:val="36"/>
          <w:szCs w:val="36"/>
        </w:rPr>
        <w:t>потомков</w:t>
      </w:r>
      <w:r>
        <w:rPr>
          <w:spacing w:val="-13"/>
          <w:sz w:val="36"/>
          <w:szCs w:val="36"/>
        </w:rPr>
        <w:t xml:space="preserve"> </w:t>
      </w:r>
      <w:r>
        <w:rPr>
          <w:sz w:val="36"/>
          <w:szCs w:val="36"/>
        </w:rPr>
        <w:t>будут</w:t>
      </w:r>
      <w:r>
        <w:rPr>
          <w:spacing w:val="-5"/>
          <w:sz w:val="36"/>
          <w:szCs w:val="36"/>
        </w:rPr>
        <w:t xml:space="preserve"> </w:t>
      </w:r>
      <w:r>
        <w:rPr>
          <w:sz w:val="36"/>
          <w:szCs w:val="36"/>
        </w:rPr>
        <w:t>выбираться</w:t>
      </w:r>
      <w:r>
        <w:rPr>
          <w:spacing w:val="-8"/>
          <w:sz w:val="36"/>
          <w:szCs w:val="36"/>
        </w:rPr>
        <w:t xml:space="preserve"> </w:t>
      </w:r>
      <w:r>
        <w:rPr>
          <w:sz w:val="36"/>
          <w:szCs w:val="36"/>
        </w:rPr>
        <w:t>для</w:t>
      </w:r>
      <w:r>
        <w:rPr>
          <w:spacing w:val="-13"/>
          <w:sz w:val="36"/>
          <w:szCs w:val="36"/>
        </w:rPr>
        <w:t xml:space="preserve"> </w:t>
      </w:r>
      <w:r>
        <w:rPr>
          <w:sz w:val="36"/>
          <w:szCs w:val="36"/>
        </w:rPr>
        <w:t>формирования</w:t>
      </w:r>
      <w:r>
        <w:rPr>
          <w:spacing w:val="-12"/>
          <w:sz w:val="36"/>
          <w:szCs w:val="36"/>
        </w:rPr>
        <w:t xml:space="preserve"> </w:t>
      </w:r>
      <w:r>
        <w:rPr>
          <w:spacing w:val="-2"/>
          <w:sz w:val="36"/>
          <w:szCs w:val="36"/>
        </w:rPr>
        <w:t>новой</w:t>
      </w:r>
    </w:p>
    <w:p w14:paraId="693F28E4" w14:textId="77777777" w:rsidR="003E23A1" w:rsidRDefault="003E23A1" w:rsidP="00D35DA9">
      <w:pPr>
        <w:pStyle w:val="a9"/>
        <w:rPr>
          <w:spacing w:val="-2"/>
          <w:sz w:val="36"/>
          <w:szCs w:val="36"/>
        </w:rPr>
      </w:pPr>
      <w:r>
        <w:rPr>
          <w:spacing w:val="-2"/>
          <w:sz w:val="36"/>
          <w:szCs w:val="36"/>
        </w:rPr>
        <w:t>популяции.</w:t>
      </w:r>
    </w:p>
    <w:p w14:paraId="3710A7DE" w14:textId="77777777" w:rsidR="003E23A1" w:rsidRDefault="003E23A1" w:rsidP="00D35DA9">
      <w:pPr>
        <w:pStyle w:val="a9"/>
        <w:rPr>
          <w:spacing w:val="-2"/>
          <w:sz w:val="36"/>
          <w:szCs w:val="36"/>
        </w:rPr>
      </w:pPr>
    </w:p>
    <w:p w14:paraId="1504BEDA" w14:textId="77777777" w:rsidR="003E23A1" w:rsidRDefault="003E23A1" w:rsidP="00D35DA9">
      <w:pPr>
        <w:pStyle w:val="a9"/>
        <w:rPr>
          <w:sz w:val="20"/>
          <w:szCs w:val="20"/>
        </w:rPr>
      </w:pPr>
    </w:p>
    <w:p w14:paraId="721A6472" w14:textId="77777777" w:rsidR="003E23A1" w:rsidRDefault="003E23A1" w:rsidP="00D35DA9">
      <w:pPr>
        <w:pStyle w:val="a9"/>
        <w:rPr>
          <w:sz w:val="20"/>
          <w:szCs w:val="20"/>
        </w:rPr>
      </w:pPr>
    </w:p>
    <w:p w14:paraId="798C4C8A" w14:textId="77777777" w:rsidR="003E23A1" w:rsidRDefault="003E23A1" w:rsidP="00D35DA9">
      <w:pPr>
        <w:pStyle w:val="a9"/>
        <w:rPr>
          <w:sz w:val="20"/>
          <w:szCs w:val="20"/>
        </w:rPr>
      </w:pPr>
    </w:p>
    <w:p w14:paraId="16615654" w14:textId="77777777" w:rsidR="003E23A1" w:rsidRDefault="003E23A1" w:rsidP="00D35DA9">
      <w:pPr>
        <w:pStyle w:val="a9"/>
        <w:rPr>
          <w:sz w:val="18"/>
          <w:szCs w:val="18"/>
        </w:rPr>
      </w:pPr>
    </w:p>
    <w:p w14:paraId="2F39824C" w14:textId="77777777" w:rsidR="003E23A1" w:rsidRDefault="003E23A1" w:rsidP="00D35DA9">
      <w:pPr>
        <w:pStyle w:val="a9"/>
        <w:rPr>
          <w:spacing w:val="-2"/>
          <w:sz w:val="36"/>
          <w:szCs w:val="36"/>
        </w:rPr>
      </w:pPr>
      <w:r>
        <w:rPr>
          <w:sz w:val="36"/>
          <w:szCs w:val="36"/>
        </w:rPr>
        <w:t>В</w:t>
      </w:r>
      <w:r>
        <w:rPr>
          <w:spacing w:val="-9"/>
          <w:sz w:val="36"/>
          <w:szCs w:val="36"/>
        </w:rPr>
        <w:t xml:space="preserve"> </w:t>
      </w:r>
      <w:r>
        <w:rPr>
          <w:sz w:val="36"/>
          <w:szCs w:val="36"/>
        </w:rPr>
        <w:t>инженерных задачах</w:t>
      </w:r>
      <w:r>
        <w:rPr>
          <w:spacing w:val="-14"/>
          <w:sz w:val="36"/>
          <w:szCs w:val="36"/>
        </w:rPr>
        <w:t xml:space="preserve"> </w:t>
      </w:r>
      <w:r>
        <w:rPr>
          <w:sz w:val="36"/>
          <w:szCs w:val="36"/>
        </w:rPr>
        <w:t>используются</w:t>
      </w:r>
      <w:r>
        <w:rPr>
          <w:spacing w:val="-10"/>
          <w:sz w:val="36"/>
          <w:szCs w:val="36"/>
        </w:rPr>
        <w:t xml:space="preserve"> </w:t>
      </w:r>
      <w:r>
        <w:rPr>
          <w:sz w:val="36"/>
          <w:szCs w:val="36"/>
        </w:rPr>
        <w:t>различные</w:t>
      </w:r>
      <w:r>
        <w:rPr>
          <w:spacing w:val="-3"/>
          <w:sz w:val="36"/>
          <w:szCs w:val="36"/>
        </w:rPr>
        <w:t xml:space="preserve"> </w:t>
      </w:r>
      <w:r>
        <w:rPr>
          <w:sz w:val="36"/>
          <w:szCs w:val="36"/>
        </w:rPr>
        <w:t>механизмы</w:t>
      </w:r>
      <w:r>
        <w:rPr>
          <w:spacing w:val="-11"/>
          <w:sz w:val="36"/>
          <w:szCs w:val="36"/>
        </w:rPr>
        <w:t xml:space="preserve"> </w:t>
      </w:r>
      <w:r>
        <w:rPr>
          <w:sz w:val="36"/>
          <w:szCs w:val="36"/>
        </w:rPr>
        <w:t>и</w:t>
      </w:r>
      <w:r>
        <w:rPr>
          <w:spacing w:val="-5"/>
          <w:sz w:val="36"/>
          <w:szCs w:val="36"/>
        </w:rPr>
        <w:t xml:space="preserve"> </w:t>
      </w:r>
      <w:r>
        <w:rPr>
          <w:spacing w:val="-2"/>
          <w:sz w:val="36"/>
          <w:szCs w:val="36"/>
        </w:rPr>
        <w:t>модели</w:t>
      </w:r>
    </w:p>
    <w:p w14:paraId="4C4876C6" w14:textId="77777777" w:rsidR="003E23A1" w:rsidRDefault="003E23A1" w:rsidP="00D35DA9">
      <w:pPr>
        <w:pStyle w:val="a9"/>
        <w:rPr>
          <w:spacing w:val="-2"/>
          <w:sz w:val="36"/>
          <w:szCs w:val="36"/>
        </w:rPr>
      </w:pPr>
      <w:r>
        <w:rPr>
          <w:spacing w:val="-2"/>
          <w:sz w:val="36"/>
          <w:szCs w:val="36"/>
        </w:rPr>
        <w:t>рекомбинации:</w:t>
      </w:r>
    </w:p>
    <w:p w14:paraId="1301699E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36"/>
          <w:szCs w:val="36"/>
        </w:rPr>
      </w:pPr>
      <w:proofErr w:type="spellStart"/>
      <w:r>
        <w:rPr>
          <w:sz w:val="36"/>
          <w:szCs w:val="36"/>
        </w:rPr>
        <w:t>Ml</w:t>
      </w:r>
      <w:proofErr w:type="spellEnd"/>
      <w:r>
        <w:rPr>
          <w:spacing w:val="-8"/>
          <w:sz w:val="36"/>
          <w:szCs w:val="36"/>
        </w:rPr>
        <w:t xml:space="preserve"> </w:t>
      </w:r>
      <w:r>
        <w:rPr>
          <w:sz w:val="36"/>
          <w:szCs w:val="36"/>
        </w:rPr>
        <w:t>—</w:t>
      </w:r>
      <w:r>
        <w:rPr>
          <w:spacing w:val="-4"/>
          <w:sz w:val="36"/>
          <w:szCs w:val="36"/>
        </w:rPr>
        <w:t xml:space="preserve"> </w:t>
      </w:r>
      <w:r>
        <w:rPr>
          <w:sz w:val="36"/>
          <w:szCs w:val="36"/>
        </w:rPr>
        <w:t>вытеснение</w:t>
      </w:r>
      <w:r>
        <w:rPr>
          <w:spacing w:val="3"/>
          <w:sz w:val="36"/>
          <w:szCs w:val="36"/>
        </w:rPr>
        <w:t xml:space="preserve"> </w:t>
      </w:r>
      <w:r>
        <w:rPr>
          <w:sz w:val="36"/>
          <w:szCs w:val="36"/>
        </w:rPr>
        <w:t>(</w:t>
      </w:r>
      <w:proofErr w:type="spellStart"/>
      <w:r>
        <w:rPr>
          <w:i/>
          <w:iCs/>
          <w:sz w:val="36"/>
          <w:szCs w:val="36"/>
        </w:rPr>
        <w:t>crowding</w:t>
      </w:r>
      <w:proofErr w:type="spellEnd"/>
      <w:r>
        <w:rPr>
          <w:i/>
          <w:iCs/>
          <w:spacing w:val="-7"/>
          <w:sz w:val="36"/>
          <w:szCs w:val="36"/>
        </w:rPr>
        <w:t xml:space="preserve"> </w:t>
      </w:r>
      <w:proofErr w:type="spellStart"/>
      <w:r>
        <w:rPr>
          <w:i/>
          <w:iCs/>
          <w:sz w:val="36"/>
          <w:szCs w:val="36"/>
        </w:rPr>
        <w:t>factor</w:t>
      </w:r>
      <w:proofErr w:type="spellEnd"/>
      <w:r>
        <w:rPr>
          <w:sz w:val="36"/>
          <w:szCs w:val="36"/>
        </w:rPr>
        <w:t>).</w:t>
      </w:r>
      <w:r>
        <w:rPr>
          <w:spacing w:val="-9"/>
          <w:sz w:val="36"/>
          <w:szCs w:val="36"/>
        </w:rPr>
        <w:t xml:space="preserve"> </w:t>
      </w:r>
      <w:r>
        <w:rPr>
          <w:sz w:val="36"/>
          <w:szCs w:val="36"/>
        </w:rPr>
        <w:t>Этот механизм</w:t>
      </w:r>
      <w:r>
        <w:rPr>
          <w:spacing w:val="-7"/>
          <w:sz w:val="36"/>
          <w:szCs w:val="36"/>
        </w:rPr>
        <w:t xml:space="preserve"> </w:t>
      </w:r>
      <w:proofErr w:type="spellStart"/>
      <w:r>
        <w:rPr>
          <w:spacing w:val="-2"/>
          <w:sz w:val="36"/>
          <w:szCs w:val="36"/>
        </w:rPr>
        <w:t>определя</w:t>
      </w:r>
      <w:proofErr w:type="spellEnd"/>
    </w:p>
    <w:p w14:paraId="383D8427" w14:textId="77777777" w:rsidR="003E23A1" w:rsidRDefault="003E23A1" w:rsidP="00D35DA9">
      <w:pPr>
        <w:pStyle w:val="a9"/>
        <w:rPr>
          <w:sz w:val="36"/>
          <w:szCs w:val="36"/>
        </w:rPr>
      </w:pPr>
      <w:proofErr w:type="spellStart"/>
      <w:r>
        <w:rPr>
          <w:sz w:val="36"/>
          <w:szCs w:val="36"/>
        </w:rPr>
        <w:t>ет</w:t>
      </w:r>
      <w:proofErr w:type="spellEnd"/>
      <w:r>
        <w:rPr>
          <w:sz w:val="36"/>
          <w:szCs w:val="36"/>
        </w:rPr>
        <w:t xml:space="preserve"> способ и порядок замены родительских хромосом из генерации </w:t>
      </w:r>
      <w:r>
        <w:rPr>
          <w:i/>
          <w:iCs/>
          <w:sz w:val="36"/>
          <w:szCs w:val="36"/>
        </w:rPr>
        <w:t xml:space="preserve">t </w:t>
      </w:r>
      <w:r>
        <w:rPr>
          <w:sz w:val="36"/>
          <w:szCs w:val="36"/>
        </w:rPr>
        <w:t xml:space="preserve">хромосомами потомками после генерации </w:t>
      </w:r>
      <w:r>
        <w:rPr>
          <w:i/>
          <w:iCs/>
          <w:sz w:val="36"/>
          <w:szCs w:val="36"/>
        </w:rPr>
        <w:t xml:space="preserve">t+ </w:t>
      </w:r>
      <w:r>
        <w:rPr>
          <w:sz w:val="36"/>
          <w:szCs w:val="36"/>
        </w:rPr>
        <w:t>1. Механизм реализован таким</w:t>
      </w:r>
      <w:r>
        <w:rPr>
          <w:spacing w:val="-12"/>
          <w:sz w:val="36"/>
          <w:szCs w:val="36"/>
        </w:rPr>
        <w:t xml:space="preserve"> </w:t>
      </w:r>
      <w:r>
        <w:rPr>
          <w:sz w:val="36"/>
          <w:szCs w:val="36"/>
        </w:rPr>
        <w:t>образом,</w:t>
      </w:r>
      <w:r>
        <w:rPr>
          <w:spacing w:val="-12"/>
          <w:sz w:val="36"/>
          <w:szCs w:val="36"/>
        </w:rPr>
        <w:t xml:space="preserve"> </w:t>
      </w:r>
      <w:r>
        <w:rPr>
          <w:sz w:val="36"/>
          <w:szCs w:val="36"/>
        </w:rPr>
        <w:t>что</w:t>
      </w:r>
      <w:r>
        <w:rPr>
          <w:spacing w:val="-3"/>
          <w:sz w:val="36"/>
          <w:szCs w:val="36"/>
        </w:rPr>
        <w:t xml:space="preserve"> </w:t>
      </w:r>
      <w:r>
        <w:rPr>
          <w:sz w:val="36"/>
          <w:szCs w:val="36"/>
        </w:rPr>
        <w:t>стремится</w:t>
      </w:r>
      <w:r>
        <w:rPr>
          <w:spacing w:val="-11"/>
          <w:sz w:val="36"/>
          <w:szCs w:val="36"/>
        </w:rPr>
        <w:t xml:space="preserve"> </w:t>
      </w:r>
      <w:r>
        <w:rPr>
          <w:sz w:val="36"/>
          <w:szCs w:val="36"/>
        </w:rPr>
        <w:t>удалять</w:t>
      </w:r>
      <w:r>
        <w:rPr>
          <w:spacing w:val="-10"/>
          <w:sz w:val="36"/>
          <w:szCs w:val="36"/>
        </w:rPr>
        <w:t xml:space="preserve"> </w:t>
      </w:r>
      <w:r>
        <w:rPr>
          <w:sz w:val="36"/>
          <w:szCs w:val="36"/>
        </w:rPr>
        <w:t>«похожие»</w:t>
      </w:r>
      <w:r>
        <w:rPr>
          <w:spacing w:val="-6"/>
          <w:sz w:val="36"/>
          <w:szCs w:val="36"/>
        </w:rPr>
        <w:t xml:space="preserve"> </w:t>
      </w:r>
      <w:r>
        <w:rPr>
          <w:sz w:val="36"/>
          <w:szCs w:val="36"/>
        </w:rPr>
        <w:t>хромосомы</w:t>
      </w:r>
      <w:r>
        <w:rPr>
          <w:spacing w:val="-13"/>
          <w:sz w:val="36"/>
          <w:szCs w:val="36"/>
        </w:rPr>
        <w:t xml:space="preserve"> </w:t>
      </w:r>
      <w:r>
        <w:rPr>
          <w:sz w:val="36"/>
          <w:szCs w:val="36"/>
        </w:rPr>
        <w:t>из</w:t>
      </w:r>
      <w:r>
        <w:rPr>
          <w:spacing w:val="-12"/>
          <w:sz w:val="36"/>
          <w:szCs w:val="36"/>
        </w:rPr>
        <w:t xml:space="preserve"> </w:t>
      </w:r>
      <w:r>
        <w:rPr>
          <w:sz w:val="36"/>
          <w:szCs w:val="36"/>
        </w:rPr>
        <w:t>популяции и оставлять отличающиеся.</w:t>
      </w:r>
    </w:p>
    <w:p w14:paraId="2B039706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36"/>
          <w:szCs w:val="36"/>
        </w:rPr>
      </w:pPr>
      <w:r>
        <w:rPr>
          <w:sz w:val="36"/>
          <w:szCs w:val="36"/>
        </w:rPr>
        <w:t>М2</w:t>
      </w:r>
      <w:r>
        <w:rPr>
          <w:spacing w:val="-7"/>
          <w:sz w:val="36"/>
          <w:szCs w:val="36"/>
        </w:rPr>
        <w:t xml:space="preserve"> </w:t>
      </w:r>
      <w:r>
        <w:rPr>
          <w:sz w:val="36"/>
          <w:szCs w:val="36"/>
        </w:rPr>
        <w:t>—</w:t>
      </w:r>
      <w:r>
        <w:rPr>
          <w:spacing w:val="-3"/>
          <w:sz w:val="36"/>
          <w:szCs w:val="36"/>
        </w:rPr>
        <w:t xml:space="preserve"> </w:t>
      </w:r>
      <w:r>
        <w:rPr>
          <w:sz w:val="36"/>
          <w:szCs w:val="36"/>
        </w:rPr>
        <w:t>разделение</w:t>
      </w:r>
      <w:r>
        <w:rPr>
          <w:spacing w:val="4"/>
          <w:sz w:val="36"/>
          <w:szCs w:val="36"/>
        </w:rPr>
        <w:t xml:space="preserve"> </w:t>
      </w:r>
      <w:r>
        <w:rPr>
          <w:sz w:val="36"/>
          <w:szCs w:val="36"/>
        </w:rPr>
        <w:t>(</w:t>
      </w:r>
      <w:proofErr w:type="spellStart"/>
      <w:r>
        <w:rPr>
          <w:i/>
          <w:iCs/>
          <w:sz w:val="36"/>
          <w:szCs w:val="36"/>
        </w:rPr>
        <w:t>sharing</w:t>
      </w:r>
      <w:proofErr w:type="spellEnd"/>
      <w:r>
        <w:rPr>
          <w:sz w:val="36"/>
          <w:szCs w:val="36"/>
        </w:rPr>
        <w:t>).</w:t>
      </w:r>
      <w:r>
        <w:rPr>
          <w:spacing w:val="-13"/>
          <w:sz w:val="36"/>
          <w:szCs w:val="36"/>
        </w:rPr>
        <w:t xml:space="preserve"> </w:t>
      </w:r>
      <w:r>
        <w:rPr>
          <w:sz w:val="36"/>
          <w:szCs w:val="36"/>
        </w:rPr>
        <w:t>Этот</w:t>
      </w:r>
      <w:r>
        <w:rPr>
          <w:spacing w:val="1"/>
          <w:sz w:val="36"/>
          <w:szCs w:val="36"/>
        </w:rPr>
        <w:t xml:space="preserve"> </w:t>
      </w:r>
      <w:r>
        <w:rPr>
          <w:sz w:val="36"/>
          <w:szCs w:val="36"/>
        </w:rPr>
        <w:t>механизм</w:t>
      </w:r>
      <w:r>
        <w:rPr>
          <w:spacing w:val="-7"/>
          <w:sz w:val="36"/>
          <w:szCs w:val="36"/>
        </w:rPr>
        <w:t xml:space="preserve"> </w:t>
      </w:r>
      <w:r>
        <w:rPr>
          <w:sz w:val="36"/>
          <w:szCs w:val="36"/>
        </w:rPr>
        <w:t>вводит</w:t>
      </w:r>
      <w:r>
        <w:rPr>
          <w:spacing w:val="-8"/>
          <w:sz w:val="36"/>
          <w:szCs w:val="36"/>
        </w:rPr>
        <w:t xml:space="preserve"> </w:t>
      </w:r>
      <w:r>
        <w:rPr>
          <w:spacing w:val="-2"/>
          <w:sz w:val="36"/>
          <w:szCs w:val="36"/>
        </w:rPr>
        <w:t>зависимость</w:t>
      </w:r>
    </w:p>
    <w:p w14:paraId="43C58643" w14:textId="77777777" w:rsidR="003E23A1" w:rsidRDefault="003E23A1" w:rsidP="00D35DA9">
      <w:pPr>
        <w:pStyle w:val="a9"/>
        <w:rPr>
          <w:sz w:val="36"/>
          <w:szCs w:val="36"/>
        </w:rPr>
      </w:pPr>
      <w:r>
        <w:rPr>
          <w:sz w:val="36"/>
          <w:szCs w:val="36"/>
        </w:rPr>
        <w:t>значения</w:t>
      </w:r>
      <w:r>
        <w:rPr>
          <w:spacing w:val="-6"/>
          <w:sz w:val="36"/>
          <w:szCs w:val="36"/>
        </w:rPr>
        <w:t xml:space="preserve"> </w:t>
      </w:r>
      <w:r>
        <w:rPr>
          <w:sz w:val="36"/>
          <w:szCs w:val="36"/>
        </w:rPr>
        <w:t>целевой</w:t>
      </w:r>
      <w:r>
        <w:rPr>
          <w:spacing w:val="-6"/>
          <w:sz w:val="36"/>
          <w:szCs w:val="36"/>
        </w:rPr>
        <w:t xml:space="preserve"> </w:t>
      </w:r>
      <w:r>
        <w:rPr>
          <w:sz w:val="36"/>
          <w:szCs w:val="36"/>
        </w:rPr>
        <w:t>функции</w:t>
      </w:r>
      <w:r>
        <w:rPr>
          <w:spacing w:val="-14"/>
          <w:sz w:val="36"/>
          <w:szCs w:val="36"/>
        </w:rPr>
        <w:t xml:space="preserve"> </w:t>
      </w:r>
      <w:r>
        <w:rPr>
          <w:sz w:val="36"/>
          <w:szCs w:val="36"/>
        </w:rPr>
        <w:t>хромосомы</w:t>
      </w:r>
      <w:r>
        <w:rPr>
          <w:spacing w:val="-11"/>
          <w:sz w:val="36"/>
          <w:szCs w:val="36"/>
        </w:rPr>
        <w:t xml:space="preserve"> </w:t>
      </w:r>
      <w:r>
        <w:rPr>
          <w:sz w:val="36"/>
          <w:szCs w:val="36"/>
        </w:rPr>
        <w:t>от</w:t>
      </w:r>
      <w:r>
        <w:rPr>
          <w:spacing w:val="-8"/>
          <w:sz w:val="36"/>
          <w:szCs w:val="36"/>
        </w:rPr>
        <w:t xml:space="preserve"> </w:t>
      </w:r>
      <w:r>
        <w:rPr>
          <w:sz w:val="36"/>
          <w:szCs w:val="36"/>
        </w:rPr>
        <w:t>их</w:t>
      </w:r>
      <w:r>
        <w:rPr>
          <w:spacing w:val="-5"/>
          <w:sz w:val="36"/>
          <w:szCs w:val="36"/>
        </w:rPr>
        <w:t xml:space="preserve"> </w:t>
      </w:r>
      <w:r>
        <w:rPr>
          <w:sz w:val="36"/>
          <w:szCs w:val="36"/>
        </w:rPr>
        <w:t>распределения</w:t>
      </w:r>
      <w:r>
        <w:rPr>
          <w:spacing w:val="-1"/>
          <w:sz w:val="36"/>
          <w:szCs w:val="36"/>
        </w:rPr>
        <w:t xml:space="preserve"> </w:t>
      </w:r>
      <w:r>
        <w:rPr>
          <w:sz w:val="36"/>
          <w:szCs w:val="36"/>
        </w:rPr>
        <w:t>в</w:t>
      </w:r>
      <w:r>
        <w:rPr>
          <w:spacing w:val="-8"/>
          <w:sz w:val="36"/>
          <w:szCs w:val="36"/>
        </w:rPr>
        <w:t xml:space="preserve"> </w:t>
      </w:r>
      <w:r>
        <w:rPr>
          <w:sz w:val="36"/>
          <w:szCs w:val="36"/>
        </w:rPr>
        <w:t>популяции</w:t>
      </w:r>
      <w:r>
        <w:rPr>
          <w:spacing w:val="-14"/>
          <w:sz w:val="36"/>
          <w:szCs w:val="36"/>
        </w:rPr>
        <w:t xml:space="preserve"> </w:t>
      </w:r>
      <w:r>
        <w:rPr>
          <w:sz w:val="36"/>
          <w:szCs w:val="36"/>
        </w:rPr>
        <w:t>и поисковом пространстве. Это позволяет копиям родительских хромосом или близких к ним не появляться в популяциях.</w:t>
      </w:r>
    </w:p>
    <w:p w14:paraId="0BBCA451" w14:textId="77777777" w:rsidR="003E23A1" w:rsidRDefault="003E23A1" w:rsidP="00D35DA9">
      <w:pPr>
        <w:pStyle w:val="a9"/>
        <w:rPr>
          <w:rFonts w:ascii="Arial" w:hAnsi="Arial" w:cs="Arial"/>
          <w:color w:val="000000"/>
          <w:sz w:val="36"/>
          <w:szCs w:val="36"/>
        </w:rPr>
      </w:pPr>
      <w:r>
        <w:rPr>
          <w:sz w:val="36"/>
          <w:szCs w:val="36"/>
        </w:rPr>
        <w:lastRenderedPageBreak/>
        <w:t>МЗ — введение идентификаторов (</w:t>
      </w:r>
      <w:proofErr w:type="spellStart"/>
      <w:r>
        <w:rPr>
          <w:i/>
          <w:iCs/>
          <w:sz w:val="36"/>
          <w:szCs w:val="36"/>
        </w:rPr>
        <w:t>tagging</w:t>
      </w:r>
      <w:proofErr w:type="spellEnd"/>
      <w:r>
        <w:rPr>
          <w:sz w:val="36"/>
          <w:szCs w:val="36"/>
        </w:rPr>
        <w:t>). Специальным хромо сомам</w:t>
      </w:r>
      <w:r>
        <w:rPr>
          <w:spacing w:val="-13"/>
          <w:sz w:val="36"/>
          <w:szCs w:val="36"/>
        </w:rPr>
        <w:t xml:space="preserve"> </w:t>
      </w:r>
      <w:r>
        <w:rPr>
          <w:sz w:val="36"/>
          <w:szCs w:val="36"/>
        </w:rPr>
        <w:t>присваиваются</w:t>
      </w:r>
      <w:r>
        <w:rPr>
          <w:spacing w:val="-13"/>
          <w:sz w:val="36"/>
          <w:szCs w:val="36"/>
        </w:rPr>
        <w:t xml:space="preserve"> </w:t>
      </w:r>
      <w:r>
        <w:rPr>
          <w:sz w:val="36"/>
          <w:szCs w:val="36"/>
        </w:rPr>
        <w:t>метки.</w:t>
      </w:r>
      <w:r>
        <w:rPr>
          <w:spacing w:val="-11"/>
          <w:sz w:val="36"/>
          <w:szCs w:val="36"/>
        </w:rPr>
        <w:t xml:space="preserve"> </w:t>
      </w:r>
      <w:r>
        <w:rPr>
          <w:sz w:val="36"/>
          <w:szCs w:val="36"/>
        </w:rPr>
        <w:t>Операторы</w:t>
      </w:r>
      <w:r>
        <w:rPr>
          <w:spacing w:val="-6"/>
          <w:sz w:val="36"/>
          <w:szCs w:val="36"/>
        </w:rPr>
        <w:t xml:space="preserve"> </w:t>
      </w:r>
      <w:r>
        <w:rPr>
          <w:sz w:val="36"/>
          <w:szCs w:val="36"/>
        </w:rPr>
        <w:t>генетических</w:t>
      </w:r>
      <w:r>
        <w:rPr>
          <w:spacing w:val="-8"/>
          <w:sz w:val="36"/>
          <w:szCs w:val="36"/>
        </w:rPr>
        <w:t xml:space="preserve"> </w:t>
      </w:r>
      <w:r>
        <w:rPr>
          <w:sz w:val="36"/>
          <w:szCs w:val="36"/>
        </w:rPr>
        <w:t>алгоритмов применяются только к помеченным хромосомам.</w:t>
      </w:r>
    </w:p>
    <w:p w14:paraId="5EF86116" w14:textId="77777777" w:rsidR="003E23A1" w:rsidRDefault="003E23A1" w:rsidP="00D35DA9">
      <w:pPr>
        <w:pStyle w:val="a9"/>
        <w:rPr>
          <w:rFonts w:ascii="Arial" w:hAnsi="Arial" w:cs="Arial"/>
          <w:color w:val="000000"/>
          <w:spacing w:val="-2"/>
          <w:sz w:val="36"/>
          <w:szCs w:val="36"/>
        </w:rPr>
      </w:pPr>
      <w:r>
        <w:rPr>
          <w:sz w:val="36"/>
          <w:szCs w:val="36"/>
        </w:rPr>
        <w:t>Отметим,</w:t>
      </w:r>
      <w:r>
        <w:rPr>
          <w:spacing w:val="-17"/>
          <w:sz w:val="36"/>
          <w:szCs w:val="36"/>
        </w:rPr>
        <w:t xml:space="preserve"> </w:t>
      </w:r>
      <w:r>
        <w:rPr>
          <w:sz w:val="36"/>
          <w:szCs w:val="36"/>
        </w:rPr>
        <w:t>что</w:t>
      </w:r>
      <w:r>
        <w:rPr>
          <w:spacing w:val="-2"/>
          <w:sz w:val="36"/>
          <w:szCs w:val="36"/>
        </w:rPr>
        <w:t xml:space="preserve"> </w:t>
      </w:r>
      <w:r>
        <w:rPr>
          <w:sz w:val="36"/>
          <w:szCs w:val="36"/>
        </w:rPr>
        <w:t>оператор</w:t>
      </w:r>
      <w:r>
        <w:rPr>
          <w:spacing w:val="-5"/>
          <w:sz w:val="36"/>
          <w:szCs w:val="36"/>
        </w:rPr>
        <w:t xml:space="preserve"> </w:t>
      </w:r>
      <w:r>
        <w:rPr>
          <w:sz w:val="36"/>
          <w:szCs w:val="36"/>
        </w:rPr>
        <w:t>редукции</w:t>
      </w:r>
      <w:r>
        <w:rPr>
          <w:spacing w:val="-6"/>
          <w:sz w:val="36"/>
          <w:szCs w:val="36"/>
        </w:rPr>
        <w:t xml:space="preserve"> </w:t>
      </w:r>
      <w:r>
        <w:rPr>
          <w:sz w:val="36"/>
          <w:szCs w:val="36"/>
        </w:rPr>
        <w:t>является</w:t>
      </w:r>
      <w:r>
        <w:rPr>
          <w:spacing w:val="-11"/>
          <w:sz w:val="36"/>
          <w:szCs w:val="36"/>
        </w:rPr>
        <w:t xml:space="preserve"> </w:t>
      </w:r>
      <w:r>
        <w:rPr>
          <w:sz w:val="36"/>
          <w:szCs w:val="36"/>
        </w:rPr>
        <w:t>частным</w:t>
      </w:r>
      <w:r>
        <w:rPr>
          <w:spacing w:val="-7"/>
          <w:sz w:val="36"/>
          <w:szCs w:val="36"/>
        </w:rPr>
        <w:t xml:space="preserve"> </w:t>
      </w:r>
      <w:r>
        <w:rPr>
          <w:sz w:val="36"/>
          <w:szCs w:val="36"/>
        </w:rPr>
        <w:t>случаем</w:t>
      </w:r>
      <w:r>
        <w:rPr>
          <w:spacing w:val="-7"/>
          <w:sz w:val="36"/>
          <w:szCs w:val="36"/>
        </w:rPr>
        <w:t xml:space="preserve"> </w:t>
      </w:r>
      <w:r>
        <w:rPr>
          <w:spacing w:val="-2"/>
          <w:sz w:val="36"/>
          <w:szCs w:val="36"/>
        </w:rPr>
        <w:t>оператора</w:t>
      </w:r>
    </w:p>
    <w:p w14:paraId="79B16287" w14:textId="77777777" w:rsidR="003E23A1" w:rsidRDefault="003E23A1" w:rsidP="00D35DA9">
      <w:pPr>
        <w:pStyle w:val="a9"/>
        <w:rPr>
          <w:spacing w:val="-2"/>
          <w:sz w:val="36"/>
          <w:szCs w:val="36"/>
        </w:rPr>
      </w:pPr>
      <w:r>
        <w:rPr>
          <w:spacing w:val="-2"/>
          <w:sz w:val="36"/>
          <w:szCs w:val="36"/>
        </w:rPr>
        <w:t>рекомбинации.</w:t>
      </w:r>
    </w:p>
    <w:p w14:paraId="31EAF838" w14:textId="6011D9B3" w:rsidR="0036197A" w:rsidRDefault="0036197A" w:rsidP="00D35DA9">
      <w:pPr>
        <w:pStyle w:val="a9"/>
      </w:pPr>
    </w:p>
    <w:p w14:paraId="27D98AB6" w14:textId="5FAB240F" w:rsidR="003E23A1" w:rsidRDefault="003E23A1" w:rsidP="00D35DA9">
      <w:pPr>
        <w:pStyle w:val="a9"/>
      </w:pPr>
    </w:p>
    <w:p w14:paraId="5464656E" w14:textId="77777777" w:rsidR="00BB5D85" w:rsidRDefault="00BB5D85" w:rsidP="00D35DA9">
      <w:pPr>
        <w:pStyle w:val="a9"/>
        <w:rPr>
          <w:color w:val="333399"/>
          <w:spacing w:val="-2"/>
        </w:rPr>
      </w:pPr>
      <w:r>
        <w:rPr>
          <w:color w:val="333399"/>
        </w:rPr>
        <w:t>ПРОСТОЙ</w:t>
      </w:r>
      <w:r>
        <w:rPr>
          <w:color w:val="333399"/>
          <w:spacing w:val="-26"/>
        </w:rPr>
        <w:t xml:space="preserve"> </w:t>
      </w:r>
      <w:r>
        <w:rPr>
          <w:color w:val="333399"/>
        </w:rPr>
        <w:t>ГЕНЕТИЧЕСКИЙ</w:t>
      </w:r>
      <w:r>
        <w:rPr>
          <w:color w:val="333399"/>
          <w:spacing w:val="-25"/>
        </w:rPr>
        <w:t xml:space="preserve"> </w:t>
      </w:r>
      <w:r>
        <w:rPr>
          <w:color w:val="333399"/>
          <w:spacing w:val="-2"/>
        </w:rPr>
        <w:t>АЛГОРИТМ</w:t>
      </w:r>
    </w:p>
    <w:p w14:paraId="2A9421A0" w14:textId="77777777" w:rsidR="00BB5D85" w:rsidRDefault="00BB5D85" w:rsidP="00D35DA9">
      <w:pPr>
        <w:pStyle w:val="a9"/>
        <w:rPr>
          <w:sz w:val="54"/>
          <w:szCs w:val="54"/>
        </w:rPr>
      </w:pPr>
    </w:p>
    <w:p w14:paraId="0FDAC9D9" w14:textId="77777777" w:rsidR="00BB5D85" w:rsidRDefault="00BB5D85" w:rsidP="00D35DA9">
      <w:pPr>
        <w:pStyle w:val="a9"/>
        <w:rPr>
          <w:color w:val="000000"/>
          <w:sz w:val="64"/>
          <w:szCs w:val="64"/>
        </w:rPr>
      </w:pPr>
      <w:r>
        <w:rPr>
          <w:i/>
          <w:iCs/>
          <w:sz w:val="64"/>
          <w:szCs w:val="64"/>
        </w:rPr>
        <w:t xml:space="preserve">Простой генетический алгоритм </w:t>
      </w:r>
      <w:r>
        <w:rPr>
          <w:sz w:val="64"/>
          <w:szCs w:val="64"/>
        </w:rPr>
        <w:t>случайно генерирует популяцию хромосом</w:t>
      </w:r>
      <w:r>
        <w:rPr>
          <w:spacing w:val="80"/>
          <w:sz w:val="64"/>
          <w:szCs w:val="64"/>
        </w:rPr>
        <w:t xml:space="preserve"> </w:t>
      </w:r>
      <w:r>
        <w:rPr>
          <w:sz w:val="64"/>
          <w:szCs w:val="64"/>
        </w:rPr>
        <w:t>(альтернативных упорядоченных</w:t>
      </w:r>
      <w:r>
        <w:rPr>
          <w:spacing w:val="80"/>
          <w:sz w:val="64"/>
          <w:szCs w:val="64"/>
        </w:rPr>
        <w:t xml:space="preserve"> </w:t>
      </w:r>
      <w:r>
        <w:rPr>
          <w:sz w:val="64"/>
          <w:szCs w:val="64"/>
        </w:rPr>
        <w:t>и</w:t>
      </w:r>
      <w:r>
        <w:rPr>
          <w:spacing w:val="80"/>
          <w:sz w:val="64"/>
          <w:szCs w:val="64"/>
        </w:rPr>
        <w:t xml:space="preserve"> </w:t>
      </w:r>
      <w:r>
        <w:rPr>
          <w:sz w:val="64"/>
          <w:szCs w:val="64"/>
        </w:rPr>
        <w:t>неупорядоченных решений). Затем производится копирование хромосом, перестановка их</w:t>
      </w:r>
      <w:r>
        <w:rPr>
          <w:spacing w:val="-13"/>
          <w:sz w:val="64"/>
          <w:szCs w:val="64"/>
        </w:rPr>
        <w:t xml:space="preserve"> </w:t>
      </w:r>
      <w:r>
        <w:rPr>
          <w:sz w:val="64"/>
          <w:szCs w:val="64"/>
        </w:rPr>
        <w:t>частей</w:t>
      </w:r>
      <w:r>
        <w:rPr>
          <w:spacing w:val="-12"/>
          <w:sz w:val="64"/>
          <w:szCs w:val="64"/>
        </w:rPr>
        <w:t xml:space="preserve"> </w:t>
      </w:r>
      <w:r>
        <w:rPr>
          <w:sz w:val="64"/>
          <w:szCs w:val="64"/>
        </w:rPr>
        <w:t>и</w:t>
      </w:r>
      <w:r>
        <w:rPr>
          <w:spacing w:val="80"/>
          <w:sz w:val="64"/>
          <w:szCs w:val="64"/>
        </w:rPr>
        <w:t xml:space="preserve"> </w:t>
      </w:r>
      <w:r>
        <w:rPr>
          <w:sz w:val="64"/>
          <w:szCs w:val="64"/>
        </w:rPr>
        <w:t>генерация</w:t>
      </w:r>
      <w:r>
        <w:rPr>
          <w:spacing w:val="-8"/>
          <w:sz w:val="64"/>
          <w:szCs w:val="64"/>
        </w:rPr>
        <w:t xml:space="preserve"> </w:t>
      </w:r>
      <w:r>
        <w:rPr>
          <w:sz w:val="64"/>
          <w:szCs w:val="64"/>
        </w:rPr>
        <w:t>новых</w:t>
      </w:r>
      <w:r>
        <w:rPr>
          <w:spacing w:val="-14"/>
          <w:sz w:val="64"/>
          <w:szCs w:val="64"/>
        </w:rPr>
        <w:t xml:space="preserve"> </w:t>
      </w:r>
      <w:r>
        <w:rPr>
          <w:sz w:val="64"/>
          <w:szCs w:val="64"/>
        </w:rPr>
        <w:t>хромосом (решений)</w:t>
      </w:r>
      <w:r>
        <w:rPr>
          <w:spacing w:val="80"/>
          <w:sz w:val="64"/>
          <w:szCs w:val="64"/>
        </w:rPr>
        <w:t xml:space="preserve"> </w:t>
      </w:r>
      <w:r>
        <w:rPr>
          <w:sz w:val="64"/>
          <w:szCs w:val="64"/>
        </w:rPr>
        <w:t>на основе трех операторов: репродукции, кроссинговера</w:t>
      </w:r>
      <w:r>
        <w:rPr>
          <w:spacing w:val="-3"/>
          <w:sz w:val="64"/>
          <w:szCs w:val="64"/>
        </w:rPr>
        <w:t xml:space="preserve"> </w:t>
      </w:r>
      <w:r>
        <w:rPr>
          <w:sz w:val="64"/>
          <w:szCs w:val="64"/>
        </w:rPr>
        <w:t>и</w:t>
      </w:r>
      <w:r>
        <w:rPr>
          <w:spacing w:val="-8"/>
          <w:sz w:val="64"/>
          <w:szCs w:val="64"/>
        </w:rPr>
        <w:t xml:space="preserve"> </w:t>
      </w:r>
      <w:r>
        <w:rPr>
          <w:sz w:val="64"/>
          <w:szCs w:val="64"/>
        </w:rPr>
        <w:t>мутации.</w:t>
      </w:r>
    </w:p>
    <w:p w14:paraId="577E51B0" w14:textId="77777777" w:rsidR="00BB5D85" w:rsidRDefault="00BB5D85" w:rsidP="00D35DA9">
      <w:pPr>
        <w:pStyle w:val="a9"/>
        <w:rPr>
          <w:color w:val="000000"/>
          <w:sz w:val="64"/>
          <w:szCs w:val="64"/>
        </w:rPr>
      </w:pPr>
    </w:p>
    <w:p w14:paraId="2410AE32" w14:textId="12AC2161" w:rsidR="00BB5D85" w:rsidRDefault="00BB5D85" w:rsidP="00D35DA9">
      <w:pPr>
        <w:pStyle w:val="a9"/>
        <w:rPr>
          <w:color w:val="333399"/>
          <w:spacing w:val="-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66F96AE7" wp14:editId="01A0D8DC">
                <wp:simplePos x="0" y="0"/>
                <wp:positionH relativeFrom="page">
                  <wp:posOffset>1258570</wp:posOffset>
                </wp:positionH>
                <wp:positionV relativeFrom="paragraph">
                  <wp:posOffset>1181100</wp:posOffset>
                </wp:positionV>
                <wp:extent cx="6985000" cy="5346700"/>
                <wp:effectExtent l="1270" t="0" r="0" b="635"/>
                <wp:wrapNone/>
                <wp:docPr id="14371" name="Прямоугольник 14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85000" cy="534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3A9599" w14:textId="71FB2EC6" w:rsidR="00BB5D85" w:rsidRDefault="00BB5D85" w:rsidP="00BB5D85">
                            <w:pPr>
                              <w:spacing w:line="84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drawing>
                                <wp:inline distT="0" distB="0" distL="0" distR="0" wp14:anchorId="77D388F8" wp14:editId="6F502DD5">
                                  <wp:extent cx="5940425" cy="4474845"/>
                                  <wp:effectExtent l="0" t="0" r="3175" b="1905"/>
                                  <wp:docPr id="14370" name="Рисунок 143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44748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789B9AB" w14:textId="77777777" w:rsidR="00BB5D85" w:rsidRDefault="00BB5D85" w:rsidP="00BB5D8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F96AE7" id="Прямоугольник 14371" o:spid="_x0000_s1038" style="position:absolute;left:0;text-align:left;margin-left:99.1pt;margin-top:93pt;width:550pt;height:421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" o:allowincell="f" filled="f" stroked="f">
                <v:textbox inset="0,0,0,0">
                  <w:txbxContent>
                    <w:p w14:paraId="093A9599" w14:textId="71FB2EC6" w:rsidR="00BB5D85" w:rsidRDefault="00BB5D85" w:rsidP="00BB5D85">
                      <w:pPr>
                        <w:spacing w:line="84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drawing>
                          <wp:inline distT="0" distB="0" distL="0" distR="0" wp14:anchorId="77D388F8" wp14:editId="6F502DD5">
                            <wp:extent cx="5940425" cy="4474845"/>
                            <wp:effectExtent l="0" t="0" r="3175" b="1905"/>
                            <wp:docPr id="14370" name="Рисунок 143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44748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789B9AB" w14:textId="77777777" w:rsidR="00BB5D85" w:rsidRDefault="00BB5D85" w:rsidP="00BB5D8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color w:val="333399"/>
          <w:spacing w:val="-2"/>
        </w:rPr>
        <w:t>БАЗОВАЯ</w:t>
      </w:r>
      <w:r>
        <w:rPr>
          <w:color w:val="333399"/>
          <w:spacing w:val="-31"/>
        </w:rPr>
        <w:t xml:space="preserve"> </w:t>
      </w:r>
      <w:r>
        <w:rPr>
          <w:color w:val="333399"/>
          <w:spacing w:val="-2"/>
        </w:rPr>
        <w:t>СТРУКТУРА</w:t>
      </w:r>
      <w:r>
        <w:rPr>
          <w:color w:val="333399"/>
          <w:spacing w:val="-31"/>
        </w:rPr>
        <w:t xml:space="preserve"> </w:t>
      </w:r>
      <w:r>
        <w:rPr>
          <w:color w:val="333399"/>
          <w:spacing w:val="-2"/>
        </w:rPr>
        <w:t>ГЕНЕТИЧЕСКОГО АЛГОРИТМА</w:t>
      </w:r>
    </w:p>
    <w:p w14:paraId="2EF7852A" w14:textId="77777777" w:rsidR="00BB5D85" w:rsidRDefault="00BB5D85" w:rsidP="00D35DA9">
      <w:pPr>
        <w:pStyle w:val="a9"/>
        <w:rPr>
          <w:color w:val="333399"/>
          <w:spacing w:val="-2"/>
        </w:rPr>
      </w:pPr>
    </w:p>
    <w:p w14:paraId="68BC5D4B" w14:textId="77777777" w:rsidR="00BB5D85" w:rsidRDefault="00BB5D85" w:rsidP="00D35DA9">
      <w:pPr>
        <w:pStyle w:val="a9"/>
        <w:rPr>
          <w:color w:val="333399"/>
          <w:spacing w:val="-2"/>
        </w:rPr>
      </w:pPr>
      <w:r>
        <w:rPr>
          <w:color w:val="333399"/>
          <w:spacing w:val="-4"/>
        </w:rPr>
        <w:t>БАЗОВАЯ</w:t>
      </w:r>
      <w:r>
        <w:rPr>
          <w:color w:val="333399"/>
          <w:spacing w:val="-14"/>
        </w:rPr>
        <w:t xml:space="preserve"> </w:t>
      </w:r>
      <w:r>
        <w:rPr>
          <w:color w:val="333399"/>
          <w:spacing w:val="-4"/>
        </w:rPr>
        <w:t>СТРУКТУРА</w:t>
      </w:r>
      <w:r>
        <w:rPr>
          <w:color w:val="333399"/>
          <w:spacing w:val="-35"/>
        </w:rPr>
        <w:t xml:space="preserve"> </w:t>
      </w:r>
      <w:r>
        <w:rPr>
          <w:color w:val="333399"/>
          <w:spacing w:val="-4"/>
        </w:rPr>
        <w:t xml:space="preserve">ГЕНЕТИЧЕСКОГО </w:t>
      </w:r>
      <w:r>
        <w:rPr>
          <w:color w:val="333399"/>
          <w:spacing w:val="-2"/>
        </w:rPr>
        <w:t>АЛГОРИТМА</w:t>
      </w:r>
    </w:p>
    <w:p w14:paraId="1D53F990" w14:textId="77777777" w:rsidR="00BB5D85" w:rsidRDefault="00BB5D85" w:rsidP="00D35DA9">
      <w:pPr>
        <w:pStyle w:val="a9"/>
        <w:rPr>
          <w:color w:val="000000"/>
        </w:rPr>
      </w:pPr>
      <w:r>
        <w:rPr>
          <w:color w:val="333399"/>
        </w:rPr>
        <w:lastRenderedPageBreak/>
        <w:t>Блок</w:t>
      </w:r>
      <w:r>
        <w:rPr>
          <w:color w:val="333399"/>
          <w:spacing w:val="-23"/>
        </w:rPr>
        <w:t xml:space="preserve"> </w:t>
      </w:r>
      <w:r>
        <w:rPr>
          <w:color w:val="333399"/>
        </w:rPr>
        <w:t>эволюционной</w:t>
      </w:r>
      <w:r>
        <w:rPr>
          <w:color w:val="333399"/>
          <w:spacing w:val="-13"/>
        </w:rPr>
        <w:t xml:space="preserve"> </w:t>
      </w:r>
      <w:r>
        <w:rPr>
          <w:color w:val="333399"/>
        </w:rPr>
        <w:t>адаптации</w:t>
      </w:r>
      <w:r>
        <w:rPr>
          <w:color w:val="333399"/>
          <w:spacing w:val="-8"/>
        </w:rPr>
        <w:t xml:space="preserve"> </w:t>
      </w:r>
      <w:r>
        <w:rPr>
          <w:color w:val="000000"/>
        </w:rPr>
        <w:t>--</w:t>
      </w:r>
      <w:r>
        <w:rPr>
          <w:color w:val="000000"/>
          <w:spacing w:val="-20"/>
        </w:rPr>
        <w:t xml:space="preserve"> </w:t>
      </w:r>
      <w:r>
        <w:rPr>
          <w:color w:val="000000"/>
        </w:rPr>
        <w:t>специальный</w:t>
      </w:r>
      <w:r>
        <w:rPr>
          <w:color w:val="000000"/>
          <w:spacing w:val="-18"/>
        </w:rPr>
        <w:t xml:space="preserve"> </w:t>
      </w:r>
      <w:r>
        <w:rPr>
          <w:color w:val="000000"/>
        </w:rPr>
        <w:t>блок, который на основе обратных связей управляет процессом эволюционного поиска. Согласно данной схеме на первом этапе случайным, направленным или</w:t>
      </w:r>
      <w:r>
        <w:rPr>
          <w:color w:val="000000"/>
          <w:spacing w:val="-15"/>
        </w:rPr>
        <w:t xml:space="preserve"> </w:t>
      </w:r>
      <w:r>
        <w:rPr>
          <w:color w:val="000000"/>
        </w:rPr>
        <w:t>комбинированным</w:t>
      </w:r>
      <w:r>
        <w:rPr>
          <w:color w:val="000000"/>
          <w:spacing w:val="-19"/>
        </w:rPr>
        <w:t xml:space="preserve"> </w:t>
      </w:r>
      <w:r>
        <w:rPr>
          <w:color w:val="000000"/>
        </w:rPr>
        <w:t>методом</w:t>
      </w:r>
      <w:r>
        <w:rPr>
          <w:color w:val="000000"/>
          <w:spacing w:val="-19"/>
        </w:rPr>
        <w:t xml:space="preserve"> </w:t>
      </w:r>
      <w:r>
        <w:rPr>
          <w:color w:val="000000"/>
        </w:rPr>
        <w:t>получают</w:t>
      </w:r>
      <w:r>
        <w:rPr>
          <w:color w:val="000000"/>
          <w:spacing w:val="-11"/>
        </w:rPr>
        <w:t xml:space="preserve"> </w:t>
      </w:r>
      <w:r>
        <w:rPr>
          <w:color w:val="000000"/>
        </w:rPr>
        <w:t>некоторое подмножество решений рассматриваемой задачи.</w:t>
      </w:r>
    </w:p>
    <w:p w14:paraId="3999D1B2" w14:textId="77777777" w:rsidR="00BB5D85" w:rsidRDefault="00BB5D85" w:rsidP="00D35DA9">
      <w:pPr>
        <w:pStyle w:val="a9"/>
        <w:rPr>
          <w:spacing w:val="-5"/>
        </w:rPr>
      </w:pPr>
      <w:r>
        <w:t>Эти</w:t>
      </w:r>
      <w:r>
        <w:rPr>
          <w:spacing w:val="-12"/>
        </w:rPr>
        <w:t xml:space="preserve"> </w:t>
      </w:r>
      <w:r>
        <w:t>решения</w:t>
      </w:r>
      <w:r>
        <w:rPr>
          <w:spacing w:val="-13"/>
        </w:rPr>
        <w:t xml:space="preserve"> </w:t>
      </w:r>
      <w:r>
        <w:t>образуют</w:t>
      </w:r>
      <w:r>
        <w:rPr>
          <w:spacing w:val="-11"/>
        </w:rPr>
        <w:t xml:space="preserve"> </w:t>
      </w:r>
      <w:r>
        <w:t>текущую</w:t>
      </w:r>
      <w:r>
        <w:rPr>
          <w:spacing w:val="1"/>
        </w:rPr>
        <w:t xml:space="preserve"> </w:t>
      </w:r>
      <w:r>
        <w:t>генерацию</w:t>
      </w:r>
      <w:r>
        <w:rPr>
          <w:spacing w:val="-11"/>
        </w:rPr>
        <w:t xml:space="preserve"> </w:t>
      </w:r>
      <w:r>
        <w:rPr>
          <w:spacing w:val="-5"/>
        </w:rPr>
        <w:t>или</w:t>
      </w:r>
    </w:p>
    <w:p w14:paraId="5D0E5EF9" w14:textId="77777777" w:rsidR="00BB5D85" w:rsidRDefault="00BB5D85" w:rsidP="00D35DA9">
      <w:pPr>
        <w:pStyle w:val="a9"/>
        <w:rPr>
          <w:spacing w:val="-4"/>
        </w:rPr>
      </w:pPr>
      <w:r>
        <w:t>популяцию</w:t>
      </w:r>
      <w:r>
        <w:rPr>
          <w:spacing w:val="-9"/>
        </w:rPr>
        <w:t xml:space="preserve"> </w:t>
      </w:r>
      <w:r>
        <w:t>исследуемых</w:t>
      </w:r>
      <w:r>
        <w:rPr>
          <w:spacing w:val="-12"/>
        </w:rPr>
        <w:t xml:space="preserve"> </w:t>
      </w:r>
      <w:r>
        <w:t>решений</w:t>
      </w:r>
      <w:r>
        <w:rPr>
          <w:spacing w:val="-22"/>
        </w:rPr>
        <w:t xml:space="preserve"> </w:t>
      </w:r>
      <w:r>
        <w:t>на</w:t>
      </w:r>
      <w:r>
        <w:rPr>
          <w:spacing w:val="-13"/>
        </w:rPr>
        <w:t xml:space="preserve"> </w:t>
      </w:r>
      <w:r>
        <w:rPr>
          <w:spacing w:val="-4"/>
        </w:rPr>
        <w:t>шаге</w:t>
      </w:r>
    </w:p>
    <w:p w14:paraId="0B5E50F9" w14:textId="77777777" w:rsidR="00BB5D85" w:rsidRDefault="00BB5D85" w:rsidP="00D35DA9">
      <w:pPr>
        <w:pStyle w:val="a9"/>
        <w:rPr>
          <w:spacing w:val="-5"/>
        </w:rPr>
      </w:pPr>
      <w:r>
        <w:rPr>
          <w:i/>
          <w:iCs/>
        </w:rPr>
        <w:t>t</w:t>
      </w:r>
      <w:r>
        <w:rPr>
          <w:i/>
          <w:iCs/>
          <w:spacing w:val="-3"/>
        </w:rPr>
        <w:t xml:space="preserve"> </w:t>
      </w:r>
      <w:r>
        <w:rPr>
          <w:i/>
          <w:iCs/>
        </w:rPr>
        <w:t>(t</w:t>
      </w:r>
      <w:r>
        <w:rPr>
          <w:i/>
          <w:iCs/>
          <w:spacing w:val="-3"/>
        </w:rPr>
        <w:t xml:space="preserve"> </w:t>
      </w:r>
      <w:r>
        <w:rPr>
          <w:i/>
          <w:iCs/>
        </w:rPr>
        <w:t xml:space="preserve">= </w:t>
      </w:r>
      <w:r>
        <w:t>0,1,...</w:t>
      </w:r>
      <w:r>
        <w:rPr>
          <w:spacing w:val="-12"/>
        </w:rPr>
        <w:t xml:space="preserve"> </w:t>
      </w:r>
      <w:r>
        <w:t>,</w:t>
      </w:r>
      <w:r>
        <w:rPr>
          <w:spacing w:val="2"/>
        </w:rPr>
        <w:t xml:space="preserve"> </w:t>
      </w:r>
      <w:r>
        <w:rPr>
          <w:spacing w:val="-5"/>
        </w:rPr>
        <w:t>Т).</w:t>
      </w:r>
    </w:p>
    <w:p w14:paraId="3C55241E" w14:textId="77777777" w:rsidR="00BB5D85" w:rsidRDefault="00BB5D85" w:rsidP="00D35DA9">
      <w:pPr>
        <w:pStyle w:val="a9"/>
        <w:rPr>
          <w:color w:val="000000"/>
          <w:spacing w:val="-2"/>
        </w:rPr>
      </w:pPr>
      <w:r>
        <w:t>Далее</w:t>
      </w:r>
      <w:r>
        <w:rPr>
          <w:spacing w:val="-16"/>
        </w:rPr>
        <w:t xml:space="preserve"> </w:t>
      </w:r>
      <w:r>
        <w:t>вводится</w:t>
      </w:r>
      <w:r>
        <w:rPr>
          <w:spacing w:val="-18"/>
        </w:rPr>
        <w:t xml:space="preserve"> </w:t>
      </w:r>
      <w:r>
        <w:t>или</w:t>
      </w:r>
      <w:r>
        <w:rPr>
          <w:spacing w:val="-17"/>
        </w:rPr>
        <w:t xml:space="preserve"> </w:t>
      </w:r>
      <w:r>
        <w:t>вычисляется</w:t>
      </w:r>
      <w:r>
        <w:rPr>
          <w:spacing w:val="-15"/>
        </w:rPr>
        <w:t xml:space="preserve"> </w:t>
      </w:r>
      <w:r>
        <w:t>значение</w:t>
      </w:r>
      <w:r>
        <w:rPr>
          <w:spacing w:val="-15"/>
        </w:rPr>
        <w:t xml:space="preserve"> </w:t>
      </w:r>
      <w:r>
        <w:rPr>
          <w:color w:val="333399"/>
        </w:rPr>
        <w:t>целевой функции</w:t>
      </w:r>
      <w:r>
        <w:rPr>
          <w:color w:val="000000"/>
        </w:rPr>
        <w:t>.</w:t>
      </w:r>
      <w:r>
        <w:rPr>
          <w:color w:val="000000"/>
          <w:spacing w:val="-12"/>
        </w:rPr>
        <w:t xml:space="preserve"> </w:t>
      </w:r>
      <w:r>
        <w:rPr>
          <w:color w:val="000000"/>
        </w:rPr>
        <w:t>Вычисление</w:t>
      </w:r>
      <w:r>
        <w:rPr>
          <w:color w:val="000000"/>
          <w:spacing w:val="-29"/>
        </w:rPr>
        <w:t xml:space="preserve"> </w:t>
      </w:r>
      <w:r>
        <w:rPr>
          <w:color w:val="000000"/>
        </w:rPr>
        <w:t>целевой</w:t>
      </w:r>
      <w:r>
        <w:rPr>
          <w:color w:val="000000"/>
          <w:spacing w:val="-34"/>
        </w:rPr>
        <w:t xml:space="preserve"> </w:t>
      </w:r>
      <w:r>
        <w:rPr>
          <w:color w:val="000000"/>
        </w:rPr>
        <w:t>функции</w:t>
      </w:r>
      <w:r>
        <w:rPr>
          <w:color w:val="000000"/>
          <w:spacing w:val="-22"/>
        </w:rPr>
        <w:t xml:space="preserve"> </w:t>
      </w:r>
      <w:r>
        <w:rPr>
          <w:color w:val="000000"/>
        </w:rPr>
        <w:t xml:space="preserve">является сложной задачей, причем от точности значений целевой функции зависит качество будущих </w:t>
      </w:r>
      <w:r>
        <w:rPr>
          <w:color w:val="000000"/>
          <w:spacing w:val="-2"/>
        </w:rPr>
        <w:t>решений.</w:t>
      </w:r>
    </w:p>
    <w:p w14:paraId="29576D90" w14:textId="77777777" w:rsidR="00BB5D85" w:rsidRDefault="00BB5D85" w:rsidP="00D35DA9">
      <w:pPr>
        <w:pStyle w:val="a9"/>
        <w:rPr>
          <w:color w:val="000000"/>
        </w:rPr>
      </w:pPr>
      <w:r>
        <w:rPr>
          <w:i/>
          <w:iCs/>
          <w:color w:val="333399"/>
        </w:rPr>
        <w:t>Качество</w:t>
      </w:r>
      <w:r>
        <w:rPr>
          <w:i/>
          <w:iCs/>
          <w:color w:val="333399"/>
          <w:spacing w:val="-7"/>
        </w:rPr>
        <w:t xml:space="preserve"> </w:t>
      </w:r>
      <w:r>
        <w:rPr>
          <w:i/>
          <w:iCs/>
          <w:color w:val="000000"/>
        </w:rPr>
        <w:t>—</w:t>
      </w:r>
      <w:r>
        <w:rPr>
          <w:i/>
          <w:iCs/>
          <w:color w:val="000000"/>
          <w:spacing w:val="-12"/>
        </w:rPr>
        <w:t xml:space="preserve"> </w:t>
      </w:r>
      <w:r>
        <w:rPr>
          <w:color w:val="000000"/>
        </w:rPr>
        <w:t>степень,</w:t>
      </w:r>
      <w:r>
        <w:rPr>
          <w:color w:val="000000"/>
          <w:spacing w:val="-21"/>
        </w:rPr>
        <w:t xml:space="preserve"> </w:t>
      </w:r>
      <w:r>
        <w:rPr>
          <w:color w:val="000000"/>
        </w:rPr>
        <w:t>с</w:t>
      </w:r>
      <w:r>
        <w:rPr>
          <w:color w:val="000000"/>
          <w:spacing w:val="-13"/>
        </w:rPr>
        <w:t xml:space="preserve"> </w:t>
      </w:r>
      <w:r>
        <w:rPr>
          <w:color w:val="000000"/>
        </w:rPr>
        <w:t>которой</w:t>
      </w:r>
      <w:r>
        <w:rPr>
          <w:color w:val="000000"/>
          <w:spacing w:val="-21"/>
        </w:rPr>
        <w:t xml:space="preserve"> </w:t>
      </w:r>
      <w:r>
        <w:rPr>
          <w:color w:val="000000"/>
        </w:rPr>
        <w:t>совокупность присущих решению задачи характеристик удовлетворяет заданным требованиям.</w:t>
      </w:r>
    </w:p>
    <w:p w14:paraId="1A12FEE9" w14:textId="77777777" w:rsidR="00BB5D85" w:rsidRDefault="00BB5D85" w:rsidP="00D35DA9">
      <w:pPr>
        <w:pStyle w:val="a9"/>
        <w:rPr>
          <w:color w:val="000000"/>
        </w:rPr>
      </w:pPr>
    </w:p>
    <w:p w14:paraId="65CA0310" w14:textId="77777777" w:rsidR="00BB5D85" w:rsidRDefault="00BB5D85" w:rsidP="00D35DA9">
      <w:pPr>
        <w:pStyle w:val="a9"/>
        <w:rPr>
          <w:color w:val="333399"/>
          <w:spacing w:val="-2"/>
        </w:rPr>
      </w:pPr>
      <w:r>
        <w:rPr>
          <w:color w:val="333399"/>
          <w:spacing w:val="-4"/>
        </w:rPr>
        <w:t>БАЗОВАЯ</w:t>
      </w:r>
      <w:r>
        <w:rPr>
          <w:color w:val="333399"/>
          <w:spacing w:val="-14"/>
        </w:rPr>
        <w:t xml:space="preserve"> </w:t>
      </w:r>
      <w:r>
        <w:rPr>
          <w:color w:val="333399"/>
          <w:spacing w:val="-4"/>
        </w:rPr>
        <w:t>СТРУКТУРА</w:t>
      </w:r>
      <w:r>
        <w:rPr>
          <w:color w:val="333399"/>
          <w:spacing w:val="-35"/>
        </w:rPr>
        <w:t xml:space="preserve"> </w:t>
      </w:r>
      <w:r>
        <w:rPr>
          <w:color w:val="333399"/>
          <w:spacing w:val="-4"/>
        </w:rPr>
        <w:t xml:space="preserve">ГЕНЕТИЧЕСКОГО </w:t>
      </w:r>
      <w:r>
        <w:rPr>
          <w:color w:val="333399"/>
          <w:spacing w:val="-2"/>
        </w:rPr>
        <w:t>АЛГОРИТМА</w:t>
      </w:r>
    </w:p>
    <w:p w14:paraId="11E47586" w14:textId="77777777" w:rsidR="00BB5D85" w:rsidRDefault="00BB5D85" w:rsidP="00D35DA9">
      <w:pPr>
        <w:pStyle w:val="a9"/>
      </w:pPr>
      <w:r>
        <w:t>Отметим, что для каждой оптимизационной задачи желательно</w:t>
      </w:r>
      <w:r>
        <w:rPr>
          <w:spacing w:val="-33"/>
        </w:rPr>
        <w:t xml:space="preserve"> </w:t>
      </w:r>
      <w:r>
        <w:t>строить</w:t>
      </w:r>
      <w:r>
        <w:rPr>
          <w:spacing w:val="-30"/>
        </w:rPr>
        <w:t xml:space="preserve"> </w:t>
      </w:r>
      <w:r>
        <w:t>новую</w:t>
      </w:r>
      <w:r>
        <w:rPr>
          <w:spacing w:val="-26"/>
        </w:rPr>
        <w:t xml:space="preserve"> </w:t>
      </w:r>
      <w:r>
        <w:t>целевую</w:t>
      </w:r>
      <w:r>
        <w:rPr>
          <w:spacing w:val="-26"/>
        </w:rPr>
        <w:t xml:space="preserve"> </w:t>
      </w:r>
      <w:r>
        <w:t>функцию.</w:t>
      </w:r>
      <w:r>
        <w:rPr>
          <w:spacing w:val="-21"/>
        </w:rPr>
        <w:t xml:space="preserve"> </w:t>
      </w:r>
      <w:r>
        <w:t>При построении целевой функции необходимо использовать знания о конкретной задаче</w:t>
      </w:r>
    </w:p>
    <w:p w14:paraId="047D6110" w14:textId="77777777" w:rsidR="00BB5D85" w:rsidRDefault="00BB5D85" w:rsidP="00D35DA9">
      <w:pPr>
        <w:pStyle w:val="a9"/>
        <w:rPr>
          <w:spacing w:val="-2"/>
        </w:rPr>
      </w:pPr>
      <w:r>
        <w:t>На</w:t>
      </w:r>
      <w:r>
        <w:rPr>
          <w:spacing w:val="-16"/>
        </w:rPr>
        <w:t xml:space="preserve"> </w:t>
      </w:r>
      <w:r>
        <w:t>основе</w:t>
      </w:r>
      <w:r>
        <w:rPr>
          <w:spacing w:val="-16"/>
        </w:rPr>
        <w:t xml:space="preserve"> </w:t>
      </w:r>
      <w:r>
        <w:t>целевой</w:t>
      </w:r>
      <w:r>
        <w:rPr>
          <w:spacing w:val="-22"/>
        </w:rPr>
        <w:t xml:space="preserve"> </w:t>
      </w:r>
      <w:r>
        <w:t>функции</w:t>
      </w:r>
      <w:r>
        <w:rPr>
          <w:spacing w:val="-8"/>
        </w:rPr>
        <w:t xml:space="preserve"> </w:t>
      </w:r>
      <w:r>
        <w:rPr>
          <w:spacing w:val="-2"/>
        </w:rPr>
        <w:t>производятся</w:t>
      </w:r>
    </w:p>
    <w:p w14:paraId="59014BF2" w14:textId="77777777" w:rsidR="00BB5D85" w:rsidRDefault="00BB5D85" w:rsidP="00D35DA9">
      <w:pPr>
        <w:pStyle w:val="a9"/>
        <w:rPr>
          <w:spacing w:val="-2"/>
        </w:rPr>
      </w:pPr>
      <w:r>
        <w:t>ранжирование</w:t>
      </w:r>
      <w:r>
        <w:rPr>
          <w:spacing w:val="-13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сортировка</w:t>
      </w:r>
      <w:r>
        <w:rPr>
          <w:spacing w:val="-13"/>
        </w:rPr>
        <w:t xml:space="preserve"> </w:t>
      </w:r>
      <w:r>
        <w:t>популяции</w:t>
      </w:r>
      <w:r>
        <w:rPr>
          <w:spacing w:val="-3"/>
        </w:rPr>
        <w:t xml:space="preserve"> </w:t>
      </w:r>
      <w:r>
        <w:rPr>
          <w:spacing w:val="-2"/>
        </w:rPr>
        <w:t>решений.</w:t>
      </w:r>
    </w:p>
    <w:p w14:paraId="21CB7867" w14:textId="77777777" w:rsidR="00BB5D85" w:rsidRDefault="00BB5D85" w:rsidP="00D35DA9">
      <w:pPr>
        <w:pStyle w:val="a9"/>
      </w:pPr>
      <w:r>
        <w:t>Затем</w:t>
      </w:r>
      <w:r>
        <w:rPr>
          <w:spacing w:val="-7"/>
        </w:rPr>
        <w:t xml:space="preserve"> </w:t>
      </w:r>
      <w:r>
        <w:t>в результате</w:t>
      </w:r>
      <w:r>
        <w:rPr>
          <w:spacing w:val="-2"/>
        </w:rPr>
        <w:t xml:space="preserve"> </w:t>
      </w:r>
      <w:r>
        <w:t>различных</w:t>
      </w:r>
      <w:r>
        <w:rPr>
          <w:spacing w:val="-4"/>
        </w:rPr>
        <w:t xml:space="preserve"> </w:t>
      </w:r>
      <w:r>
        <w:t>методов</w:t>
      </w:r>
      <w:r>
        <w:rPr>
          <w:spacing w:val="-9"/>
        </w:rPr>
        <w:t xml:space="preserve"> </w:t>
      </w:r>
      <w:r>
        <w:t>селекции</w:t>
      </w:r>
      <w:r>
        <w:rPr>
          <w:spacing w:val="-8"/>
        </w:rPr>
        <w:t xml:space="preserve"> </w:t>
      </w:r>
      <w:r>
        <w:t>в популяции подбираются родительские хромосомы для</w:t>
      </w:r>
      <w:r>
        <w:rPr>
          <w:spacing w:val="-17"/>
        </w:rPr>
        <w:t xml:space="preserve"> </w:t>
      </w:r>
      <w:r>
        <w:t>применения</w:t>
      </w:r>
      <w:r>
        <w:rPr>
          <w:spacing w:val="-22"/>
        </w:rPr>
        <w:t xml:space="preserve"> </w:t>
      </w:r>
      <w:r>
        <w:t>различных</w:t>
      </w:r>
      <w:r>
        <w:rPr>
          <w:spacing w:val="-22"/>
        </w:rPr>
        <w:t xml:space="preserve"> </w:t>
      </w:r>
      <w:r>
        <w:t>генетических</w:t>
      </w:r>
      <w:r>
        <w:rPr>
          <w:spacing w:val="-24"/>
        </w:rPr>
        <w:t xml:space="preserve"> </w:t>
      </w:r>
      <w:r>
        <w:t>операторов.</w:t>
      </w:r>
    </w:p>
    <w:p w14:paraId="15D6DA11" w14:textId="77777777" w:rsidR="00BB5D85" w:rsidRDefault="00BB5D85" w:rsidP="00D35DA9">
      <w:pPr>
        <w:pStyle w:val="a9"/>
      </w:pPr>
      <w:r>
        <w:t>После</w:t>
      </w:r>
      <w:r>
        <w:rPr>
          <w:spacing w:val="-19"/>
        </w:rPr>
        <w:t xml:space="preserve"> </w:t>
      </w:r>
      <w:r>
        <w:t>реализации</w:t>
      </w:r>
      <w:r>
        <w:rPr>
          <w:spacing w:val="-24"/>
        </w:rPr>
        <w:t xml:space="preserve"> </w:t>
      </w:r>
      <w:r>
        <w:t>всех</w:t>
      </w:r>
      <w:r>
        <w:rPr>
          <w:spacing w:val="-17"/>
        </w:rPr>
        <w:t xml:space="preserve"> </w:t>
      </w:r>
      <w:r>
        <w:t>операторов</w:t>
      </w:r>
      <w:r>
        <w:rPr>
          <w:spacing w:val="-30"/>
        </w:rPr>
        <w:t xml:space="preserve"> </w:t>
      </w:r>
      <w:r>
        <w:t>получается</w:t>
      </w:r>
      <w:r>
        <w:rPr>
          <w:spacing w:val="-17"/>
        </w:rPr>
        <w:t xml:space="preserve"> </w:t>
      </w:r>
      <w:r>
        <w:t xml:space="preserve">новое подмножество решений </w:t>
      </w:r>
      <w:r>
        <w:rPr>
          <w:i/>
          <w:iCs/>
        </w:rPr>
        <w:t xml:space="preserve">Р'. </w:t>
      </w:r>
      <w:r>
        <w:t>Оно объединяется с первоначальным подмножеством решений.</w:t>
      </w:r>
    </w:p>
    <w:p w14:paraId="6E787F10" w14:textId="77777777" w:rsidR="00BB5D85" w:rsidRDefault="00BB5D85" w:rsidP="00D35DA9">
      <w:pPr>
        <w:pStyle w:val="a9"/>
        <w:rPr>
          <w:i/>
          <w:iCs/>
          <w:spacing w:val="-2"/>
        </w:rPr>
      </w:pPr>
      <w:r>
        <w:t>Получается</w:t>
      </w:r>
      <w:r>
        <w:rPr>
          <w:spacing w:val="-19"/>
        </w:rPr>
        <w:t xml:space="preserve"> </w:t>
      </w:r>
      <w:r>
        <w:t>новое</w:t>
      </w:r>
      <w:r>
        <w:rPr>
          <w:spacing w:val="-16"/>
        </w:rPr>
        <w:t xml:space="preserve"> </w:t>
      </w:r>
      <w:r>
        <w:t>множество</w:t>
      </w:r>
      <w:r>
        <w:rPr>
          <w:spacing w:val="-18"/>
        </w:rPr>
        <w:t xml:space="preserve"> </w:t>
      </w:r>
      <w:r>
        <w:rPr>
          <w:i/>
          <w:iCs/>
        </w:rPr>
        <w:t>Р</w:t>
      </w:r>
      <w:r>
        <w:rPr>
          <w:i/>
          <w:iCs/>
          <w:szCs w:val="28"/>
        </w:rPr>
        <w:t>ГА</w:t>
      </w:r>
      <w:r>
        <w:rPr>
          <w:i/>
          <w:iCs/>
          <w:spacing w:val="43"/>
          <w:szCs w:val="28"/>
        </w:rPr>
        <w:t xml:space="preserve"> </w:t>
      </w:r>
      <w:r>
        <w:rPr>
          <w:i/>
          <w:iCs/>
        </w:rPr>
        <w:t>=</w:t>
      </w:r>
      <w:r>
        <w:rPr>
          <w:i/>
          <w:iCs/>
          <w:spacing w:val="-15"/>
        </w:rPr>
        <w:t xml:space="preserve"> </w:t>
      </w:r>
      <w:r>
        <w:rPr>
          <w:i/>
          <w:iCs/>
          <w:spacing w:val="-2"/>
        </w:rPr>
        <w:t>PUP'.</w:t>
      </w:r>
    </w:p>
    <w:p w14:paraId="1FAF6E31" w14:textId="77777777" w:rsidR="00BB5D85" w:rsidRDefault="00BB5D85" w:rsidP="00D35DA9">
      <w:pPr>
        <w:pStyle w:val="a9"/>
        <w:rPr>
          <w:i/>
          <w:iCs/>
          <w:spacing w:val="-2"/>
        </w:rPr>
      </w:pPr>
    </w:p>
    <w:p w14:paraId="28231E80" w14:textId="77777777" w:rsidR="00BB5D85" w:rsidRDefault="00BB5D85" w:rsidP="00D35DA9">
      <w:pPr>
        <w:pStyle w:val="a9"/>
        <w:rPr>
          <w:color w:val="333399"/>
          <w:spacing w:val="-2"/>
        </w:rPr>
      </w:pPr>
      <w:r>
        <w:rPr>
          <w:color w:val="333399"/>
          <w:spacing w:val="-4"/>
        </w:rPr>
        <w:t>БАЗОВАЯ</w:t>
      </w:r>
      <w:r>
        <w:rPr>
          <w:color w:val="333399"/>
          <w:spacing w:val="-14"/>
        </w:rPr>
        <w:t xml:space="preserve"> </w:t>
      </w:r>
      <w:r>
        <w:rPr>
          <w:color w:val="333399"/>
          <w:spacing w:val="-4"/>
        </w:rPr>
        <w:t>СТРУКТУРА</w:t>
      </w:r>
      <w:r>
        <w:rPr>
          <w:color w:val="333399"/>
          <w:spacing w:val="-35"/>
        </w:rPr>
        <w:t xml:space="preserve"> </w:t>
      </w:r>
      <w:r>
        <w:rPr>
          <w:color w:val="333399"/>
          <w:spacing w:val="-4"/>
        </w:rPr>
        <w:t xml:space="preserve">ГЕНЕТИЧЕСКОГО </w:t>
      </w:r>
      <w:r>
        <w:rPr>
          <w:color w:val="333399"/>
          <w:spacing w:val="-2"/>
        </w:rPr>
        <w:t>АЛГОРИТМА</w:t>
      </w:r>
    </w:p>
    <w:p w14:paraId="6655E007" w14:textId="77777777" w:rsidR="00BB5D85" w:rsidRDefault="00BB5D85" w:rsidP="00D35DA9">
      <w:pPr>
        <w:pStyle w:val="a9"/>
        <w:rPr>
          <w:i/>
          <w:iCs/>
          <w:szCs w:val="28"/>
        </w:rPr>
      </w:pPr>
      <w:r>
        <w:t xml:space="preserve">Используя значение целевой функции, производится анализ </w:t>
      </w:r>
      <w:r>
        <w:rPr>
          <w:i/>
          <w:iCs/>
        </w:rPr>
        <w:t>Р</w:t>
      </w:r>
      <w:r>
        <w:rPr>
          <w:i/>
          <w:iCs/>
          <w:szCs w:val="28"/>
        </w:rPr>
        <w:t>ГА</w:t>
      </w:r>
      <w:r>
        <w:t xml:space="preserve">. Все элементы в </w:t>
      </w:r>
      <w:r>
        <w:rPr>
          <w:i/>
          <w:iCs/>
        </w:rPr>
        <w:t>Р</w:t>
      </w:r>
      <w:r>
        <w:rPr>
          <w:i/>
          <w:iCs/>
          <w:szCs w:val="28"/>
        </w:rPr>
        <w:t>ГА</w:t>
      </w:r>
      <w:r>
        <w:rPr>
          <w:i/>
          <w:iCs/>
          <w:spacing w:val="40"/>
          <w:szCs w:val="28"/>
        </w:rPr>
        <w:t xml:space="preserve"> </w:t>
      </w:r>
      <w:r>
        <w:t>(решения задачи), значения</w:t>
      </w:r>
      <w:r>
        <w:rPr>
          <w:spacing w:val="-25"/>
        </w:rPr>
        <w:t xml:space="preserve"> </w:t>
      </w:r>
      <w:r>
        <w:t>целевой</w:t>
      </w:r>
      <w:r>
        <w:rPr>
          <w:spacing w:val="-23"/>
        </w:rPr>
        <w:t xml:space="preserve"> </w:t>
      </w:r>
      <w:r>
        <w:t>функции</w:t>
      </w:r>
      <w:r>
        <w:rPr>
          <w:spacing w:val="-20"/>
        </w:rPr>
        <w:t xml:space="preserve"> </w:t>
      </w:r>
      <w:r>
        <w:t>которых</w:t>
      </w:r>
      <w:r>
        <w:rPr>
          <w:spacing w:val="-27"/>
        </w:rPr>
        <w:t xml:space="preserve"> </w:t>
      </w:r>
      <w:r>
        <w:t>хуже</w:t>
      </w:r>
      <w:r>
        <w:rPr>
          <w:spacing w:val="-14"/>
        </w:rPr>
        <w:t xml:space="preserve"> </w:t>
      </w:r>
      <w:r>
        <w:t xml:space="preserve">заданного порога, являются с нашей точки зрения неперспективными решениями и удаляются из </w:t>
      </w:r>
      <w:r>
        <w:rPr>
          <w:i/>
          <w:iCs/>
        </w:rPr>
        <w:t>Р</w:t>
      </w:r>
      <w:r>
        <w:rPr>
          <w:i/>
          <w:iCs/>
          <w:szCs w:val="28"/>
        </w:rPr>
        <w:t>ГА.</w:t>
      </w:r>
    </w:p>
    <w:p w14:paraId="078049FB" w14:textId="77777777" w:rsidR="00BB5D85" w:rsidRDefault="00BB5D85" w:rsidP="00D35DA9">
      <w:pPr>
        <w:pStyle w:val="a9"/>
        <w:rPr>
          <w:spacing w:val="-4"/>
        </w:rPr>
      </w:pPr>
      <w:r>
        <w:t>Получается</w:t>
      </w:r>
      <w:r>
        <w:rPr>
          <w:spacing w:val="-16"/>
        </w:rPr>
        <w:t xml:space="preserve"> </w:t>
      </w:r>
      <w:r>
        <w:t>новое</w:t>
      </w:r>
      <w:r>
        <w:rPr>
          <w:spacing w:val="-13"/>
        </w:rPr>
        <w:t xml:space="preserve"> </w:t>
      </w:r>
      <w:r>
        <w:t>множество</w:t>
      </w:r>
      <w:r>
        <w:rPr>
          <w:spacing w:val="-14"/>
        </w:rPr>
        <w:t xml:space="preserve"> </w:t>
      </w:r>
      <w:r>
        <w:rPr>
          <w:i/>
          <w:iCs/>
        </w:rPr>
        <w:t>Р‘</w:t>
      </w:r>
      <w:r>
        <w:rPr>
          <w:i/>
          <w:iCs/>
          <w:szCs w:val="28"/>
        </w:rPr>
        <w:t>ГА</w:t>
      </w:r>
      <w:r>
        <w:rPr>
          <w:i/>
          <w:iCs/>
          <w:spacing w:val="51"/>
          <w:szCs w:val="28"/>
        </w:rPr>
        <w:t xml:space="preserve"> </w:t>
      </w:r>
      <w:r>
        <w:t>,</w:t>
      </w:r>
      <w:r>
        <w:rPr>
          <w:spacing w:val="-13"/>
        </w:rPr>
        <w:t xml:space="preserve"> </w:t>
      </w:r>
      <w:r>
        <w:t>причем</w:t>
      </w:r>
      <w:r>
        <w:rPr>
          <w:spacing w:val="-12"/>
        </w:rPr>
        <w:t xml:space="preserve"> </w:t>
      </w:r>
      <w:r>
        <w:t>|</w:t>
      </w:r>
      <w:r>
        <w:rPr>
          <w:spacing w:val="-9"/>
        </w:rPr>
        <w:t xml:space="preserve"> </w:t>
      </w:r>
      <w:r>
        <w:rPr>
          <w:i/>
          <w:iCs/>
        </w:rPr>
        <w:t>Р‘</w:t>
      </w:r>
      <w:r>
        <w:rPr>
          <w:i/>
          <w:iCs/>
          <w:szCs w:val="28"/>
        </w:rPr>
        <w:t>ГА</w:t>
      </w:r>
      <w:r>
        <w:rPr>
          <w:i/>
          <w:iCs/>
          <w:spacing w:val="51"/>
          <w:szCs w:val="28"/>
        </w:rPr>
        <w:t xml:space="preserve"> </w:t>
      </w:r>
      <w:r>
        <w:t>|</w:t>
      </w:r>
      <w:r>
        <w:rPr>
          <w:spacing w:val="-14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spacing w:val="-4"/>
        </w:rPr>
        <w:t>|</w:t>
      </w:r>
      <w:r>
        <w:rPr>
          <w:i/>
          <w:iCs/>
          <w:spacing w:val="-4"/>
        </w:rPr>
        <w:t>Р</w:t>
      </w:r>
      <w:r>
        <w:rPr>
          <w:spacing w:val="-4"/>
        </w:rPr>
        <w:t>|.</w:t>
      </w:r>
    </w:p>
    <w:p w14:paraId="5FA2E910" w14:textId="77777777" w:rsidR="00BB5D85" w:rsidRDefault="00BB5D85" w:rsidP="00D35DA9">
      <w:pPr>
        <w:pStyle w:val="a9"/>
        <w:rPr>
          <w:i/>
          <w:iCs/>
          <w:spacing w:val="-2"/>
          <w:szCs w:val="28"/>
        </w:rPr>
      </w:pPr>
      <w:r>
        <w:t>Если</w:t>
      </w:r>
      <w:r>
        <w:rPr>
          <w:spacing w:val="-16"/>
        </w:rPr>
        <w:t xml:space="preserve"> </w:t>
      </w:r>
      <w:r>
        <w:t>данное</w:t>
      </w:r>
      <w:r>
        <w:rPr>
          <w:spacing w:val="-10"/>
        </w:rPr>
        <w:t xml:space="preserve"> </w:t>
      </w:r>
      <w:r>
        <w:t>условие</w:t>
      </w:r>
      <w:r>
        <w:rPr>
          <w:spacing w:val="-11"/>
        </w:rPr>
        <w:t xml:space="preserve"> </w:t>
      </w:r>
      <w:r>
        <w:t>не</w:t>
      </w:r>
      <w:r>
        <w:rPr>
          <w:spacing w:val="-12"/>
        </w:rPr>
        <w:t xml:space="preserve"> </w:t>
      </w:r>
      <w:r>
        <w:t>выполняется,</w:t>
      </w:r>
      <w:r>
        <w:rPr>
          <w:spacing w:val="-19"/>
        </w:rPr>
        <w:t xml:space="preserve"> </w:t>
      </w:r>
      <w:r>
        <w:t>например,</w:t>
      </w:r>
      <w:r>
        <w:rPr>
          <w:spacing w:val="-18"/>
        </w:rPr>
        <w:t xml:space="preserve"> </w:t>
      </w:r>
      <w:r>
        <w:rPr>
          <w:spacing w:val="-2"/>
        </w:rPr>
        <w:t>|</w:t>
      </w:r>
      <w:r>
        <w:rPr>
          <w:i/>
          <w:iCs/>
          <w:spacing w:val="-2"/>
        </w:rPr>
        <w:t>Р‘</w:t>
      </w:r>
      <w:r>
        <w:rPr>
          <w:i/>
          <w:iCs/>
          <w:spacing w:val="-2"/>
          <w:szCs w:val="28"/>
        </w:rPr>
        <w:t>ГА</w:t>
      </w:r>
    </w:p>
    <w:p w14:paraId="07D40493" w14:textId="77777777" w:rsidR="00BB5D85" w:rsidRDefault="00BB5D85" w:rsidP="00D35DA9">
      <w:pPr>
        <w:pStyle w:val="a9"/>
        <w:rPr>
          <w:spacing w:val="-2"/>
        </w:rPr>
      </w:pPr>
      <w:r>
        <w:t>| &lt; |</w:t>
      </w:r>
      <w:r>
        <w:rPr>
          <w:i/>
          <w:iCs/>
        </w:rPr>
        <w:t>Р</w:t>
      </w:r>
      <w:r>
        <w:t xml:space="preserve">|, то в </w:t>
      </w:r>
      <w:r>
        <w:rPr>
          <w:i/>
          <w:iCs/>
        </w:rPr>
        <w:t>Р‘</w:t>
      </w:r>
      <w:r>
        <w:rPr>
          <w:i/>
          <w:iCs/>
          <w:szCs w:val="28"/>
        </w:rPr>
        <w:t>ГА</w:t>
      </w:r>
      <w:r>
        <w:rPr>
          <w:i/>
          <w:iCs/>
          <w:spacing w:val="40"/>
          <w:szCs w:val="28"/>
        </w:rPr>
        <w:t xml:space="preserve"> </w:t>
      </w:r>
      <w:r>
        <w:t>включается элемент с лучшими характеристиками</w:t>
      </w:r>
      <w:r>
        <w:rPr>
          <w:spacing w:val="-20"/>
        </w:rPr>
        <w:t xml:space="preserve"> </w:t>
      </w:r>
      <w:r>
        <w:t>из</w:t>
      </w:r>
      <w:r>
        <w:rPr>
          <w:spacing w:val="-11"/>
        </w:rPr>
        <w:t xml:space="preserve"> </w:t>
      </w:r>
      <w:r>
        <w:t>отброшенных.</w:t>
      </w:r>
      <w:r>
        <w:rPr>
          <w:spacing w:val="-7"/>
        </w:rPr>
        <w:t xml:space="preserve"> </w:t>
      </w:r>
      <w:r>
        <w:t xml:space="preserve">Множество </w:t>
      </w:r>
      <w:r>
        <w:rPr>
          <w:i/>
          <w:iCs/>
        </w:rPr>
        <w:t>Р‘</w:t>
      </w:r>
      <w:r>
        <w:rPr>
          <w:i/>
          <w:iCs/>
          <w:szCs w:val="28"/>
        </w:rPr>
        <w:t xml:space="preserve">ГА </w:t>
      </w:r>
      <w:r>
        <w:t>объявляется</w:t>
      </w:r>
      <w:r>
        <w:rPr>
          <w:spacing w:val="-25"/>
        </w:rPr>
        <w:t xml:space="preserve"> </w:t>
      </w:r>
      <w:r>
        <w:t>новой</w:t>
      </w:r>
      <w:r>
        <w:rPr>
          <w:spacing w:val="-23"/>
        </w:rPr>
        <w:t xml:space="preserve"> </w:t>
      </w:r>
      <w:r>
        <w:t>текущей</w:t>
      </w:r>
      <w:r>
        <w:rPr>
          <w:spacing w:val="-23"/>
        </w:rPr>
        <w:t xml:space="preserve"> </w:t>
      </w:r>
      <w:r>
        <w:t>популяцией</w:t>
      </w:r>
      <w:r>
        <w:rPr>
          <w:spacing w:val="-16"/>
        </w:rPr>
        <w:t xml:space="preserve"> </w:t>
      </w:r>
      <w:r>
        <w:t>решений</w:t>
      </w:r>
      <w:r>
        <w:rPr>
          <w:spacing w:val="-29"/>
        </w:rPr>
        <w:t xml:space="preserve"> </w:t>
      </w:r>
      <w:r>
        <w:t>и далее</w:t>
      </w:r>
      <w:r>
        <w:rPr>
          <w:spacing w:val="-2"/>
        </w:rPr>
        <w:t xml:space="preserve"> </w:t>
      </w:r>
      <w:r>
        <w:t>процесс может</w:t>
      </w:r>
      <w:r>
        <w:rPr>
          <w:spacing w:val="-12"/>
        </w:rPr>
        <w:t xml:space="preserve"> </w:t>
      </w:r>
      <w:r>
        <w:t>повторяться</w:t>
      </w:r>
      <w:r>
        <w:rPr>
          <w:spacing w:val="-4"/>
        </w:rPr>
        <w:t xml:space="preserve"> </w:t>
      </w:r>
      <w:r>
        <w:t>на основе</w:t>
      </w:r>
      <w:r>
        <w:rPr>
          <w:spacing w:val="-2"/>
        </w:rPr>
        <w:t xml:space="preserve"> </w:t>
      </w:r>
      <w:r>
        <w:t xml:space="preserve">блока </w:t>
      </w:r>
      <w:r>
        <w:rPr>
          <w:i/>
          <w:iCs/>
        </w:rPr>
        <w:t xml:space="preserve">эволюционной адаптации </w:t>
      </w:r>
      <w:r>
        <w:t>итерационно до получения</w:t>
      </w:r>
      <w:r>
        <w:rPr>
          <w:spacing w:val="-9"/>
        </w:rPr>
        <w:t xml:space="preserve"> </w:t>
      </w:r>
      <w:r>
        <w:t>подмножества</w:t>
      </w:r>
      <w:r>
        <w:rPr>
          <w:spacing w:val="-21"/>
        </w:rPr>
        <w:t xml:space="preserve"> </w:t>
      </w:r>
      <w:r>
        <w:t>или</w:t>
      </w:r>
      <w:r>
        <w:rPr>
          <w:spacing w:val="-17"/>
        </w:rPr>
        <w:t xml:space="preserve"> </w:t>
      </w:r>
      <w:r>
        <w:t>одного</w:t>
      </w:r>
      <w:r>
        <w:rPr>
          <w:spacing w:val="-12"/>
        </w:rPr>
        <w:t xml:space="preserve"> </w:t>
      </w:r>
      <w:r>
        <w:t xml:space="preserve">оптимального </w:t>
      </w:r>
      <w:r>
        <w:rPr>
          <w:spacing w:val="-2"/>
        </w:rPr>
        <w:t>решения.</w:t>
      </w:r>
    </w:p>
    <w:p w14:paraId="6BC0353F" w14:textId="77777777" w:rsidR="00BB5D85" w:rsidRDefault="00BB5D85" w:rsidP="00D35DA9">
      <w:pPr>
        <w:pStyle w:val="a9"/>
        <w:rPr>
          <w:spacing w:val="-2"/>
        </w:rPr>
      </w:pPr>
    </w:p>
    <w:p w14:paraId="47C7946B" w14:textId="77777777" w:rsidR="00BB5D85" w:rsidRDefault="00BB5D85" w:rsidP="00D35DA9">
      <w:pPr>
        <w:pStyle w:val="a9"/>
        <w:rPr>
          <w:color w:val="333399"/>
          <w:spacing w:val="-2"/>
        </w:rPr>
      </w:pPr>
      <w:r>
        <w:rPr>
          <w:color w:val="333399"/>
          <w:spacing w:val="-2"/>
        </w:rPr>
        <w:t>НЕСТАНДАРТНЫЕ</w:t>
      </w:r>
      <w:r>
        <w:rPr>
          <w:color w:val="333399"/>
          <w:spacing w:val="-33"/>
        </w:rPr>
        <w:t xml:space="preserve"> </w:t>
      </w:r>
      <w:r>
        <w:rPr>
          <w:color w:val="333399"/>
          <w:spacing w:val="-2"/>
        </w:rPr>
        <w:t>АРХИТЕКТУРЫ</w:t>
      </w:r>
    </w:p>
    <w:p w14:paraId="4E95A151" w14:textId="77777777" w:rsidR="00BB5D85" w:rsidRDefault="00BB5D85" w:rsidP="00D35DA9">
      <w:pPr>
        <w:pStyle w:val="a9"/>
        <w:rPr>
          <w:color w:val="333399"/>
          <w:spacing w:val="-2"/>
        </w:rPr>
      </w:pPr>
      <w:r>
        <w:rPr>
          <w:color w:val="333399"/>
          <w:spacing w:val="-2"/>
        </w:rPr>
        <w:t>ЭВОЛЮЦИОННОГО</w:t>
      </w:r>
      <w:r>
        <w:rPr>
          <w:color w:val="333399"/>
          <w:spacing w:val="-15"/>
        </w:rPr>
        <w:t xml:space="preserve"> </w:t>
      </w:r>
      <w:r>
        <w:rPr>
          <w:color w:val="333399"/>
          <w:spacing w:val="-2"/>
        </w:rPr>
        <w:t>ПОИСКА</w:t>
      </w:r>
    </w:p>
    <w:p w14:paraId="5D5A6F19" w14:textId="77777777" w:rsidR="00BB5D85" w:rsidRDefault="00BB5D85" w:rsidP="00D35DA9">
      <w:pPr>
        <w:pStyle w:val="a9"/>
        <w:rPr>
          <w:sz w:val="58"/>
          <w:szCs w:val="58"/>
        </w:rPr>
      </w:pPr>
    </w:p>
    <w:p w14:paraId="716507A4" w14:textId="77777777" w:rsidR="00BB5D85" w:rsidRDefault="00BB5D85" w:rsidP="00D35DA9">
      <w:pPr>
        <w:pStyle w:val="a9"/>
        <w:rPr>
          <w:sz w:val="36"/>
          <w:szCs w:val="36"/>
        </w:rPr>
      </w:pPr>
      <w:r>
        <w:rPr>
          <w:sz w:val="36"/>
          <w:szCs w:val="36"/>
        </w:rPr>
        <w:lastRenderedPageBreak/>
        <w:t>В настоящее время известно много нестандартных архитектур эволюционного</w:t>
      </w:r>
      <w:r>
        <w:rPr>
          <w:spacing w:val="-7"/>
          <w:sz w:val="36"/>
          <w:szCs w:val="36"/>
        </w:rPr>
        <w:t xml:space="preserve"> </w:t>
      </w:r>
      <w:r>
        <w:rPr>
          <w:sz w:val="36"/>
          <w:szCs w:val="36"/>
        </w:rPr>
        <w:t>поиска,</w:t>
      </w:r>
      <w:r>
        <w:rPr>
          <w:spacing w:val="-23"/>
          <w:sz w:val="36"/>
          <w:szCs w:val="36"/>
        </w:rPr>
        <w:t xml:space="preserve"> </w:t>
      </w:r>
      <w:r>
        <w:rPr>
          <w:sz w:val="36"/>
          <w:szCs w:val="36"/>
        </w:rPr>
        <w:t>позволяющих</w:t>
      </w:r>
      <w:r>
        <w:rPr>
          <w:spacing w:val="-18"/>
          <w:sz w:val="36"/>
          <w:szCs w:val="36"/>
        </w:rPr>
        <w:t xml:space="preserve"> </w:t>
      </w:r>
      <w:r>
        <w:rPr>
          <w:sz w:val="36"/>
          <w:szCs w:val="36"/>
        </w:rPr>
        <w:t>в</w:t>
      </w:r>
      <w:r>
        <w:rPr>
          <w:spacing w:val="-11"/>
          <w:sz w:val="36"/>
          <w:szCs w:val="36"/>
        </w:rPr>
        <w:t xml:space="preserve"> </w:t>
      </w:r>
      <w:r>
        <w:rPr>
          <w:sz w:val="36"/>
          <w:szCs w:val="36"/>
        </w:rPr>
        <w:t>большинстве</w:t>
      </w:r>
      <w:r>
        <w:rPr>
          <w:spacing w:val="-11"/>
          <w:sz w:val="36"/>
          <w:szCs w:val="36"/>
        </w:rPr>
        <w:t xml:space="preserve"> </w:t>
      </w:r>
      <w:r>
        <w:rPr>
          <w:sz w:val="36"/>
          <w:szCs w:val="36"/>
        </w:rPr>
        <w:t>случаев</w:t>
      </w:r>
      <w:r>
        <w:rPr>
          <w:spacing w:val="-15"/>
          <w:sz w:val="36"/>
          <w:szCs w:val="36"/>
        </w:rPr>
        <w:t xml:space="preserve"> </w:t>
      </w:r>
      <w:r>
        <w:rPr>
          <w:sz w:val="36"/>
          <w:szCs w:val="36"/>
        </w:rPr>
        <w:t>частично решать проблему</w:t>
      </w:r>
      <w:r>
        <w:rPr>
          <w:spacing w:val="-4"/>
          <w:sz w:val="36"/>
          <w:szCs w:val="36"/>
        </w:rPr>
        <w:t xml:space="preserve"> </w:t>
      </w:r>
      <w:r>
        <w:rPr>
          <w:sz w:val="36"/>
          <w:szCs w:val="36"/>
        </w:rPr>
        <w:t xml:space="preserve">предварительной сходимости алгоритмов. Это методы миграции, </w:t>
      </w:r>
      <w:proofErr w:type="spellStart"/>
      <w:r>
        <w:rPr>
          <w:sz w:val="36"/>
          <w:szCs w:val="36"/>
        </w:rPr>
        <w:t>метагенетической</w:t>
      </w:r>
      <w:proofErr w:type="spellEnd"/>
      <w:r>
        <w:rPr>
          <w:sz w:val="36"/>
          <w:szCs w:val="36"/>
        </w:rPr>
        <w:t xml:space="preserve"> оптимизации, </w:t>
      </w:r>
      <w:proofErr w:type="spellStart"/>
      <w:r>
        <w:rPr>
          <w:sz w:val="36"/>
          <w:szCs w:val="36"/>
        </w:rPr>
        <w:t>стохастически</w:t>
      </w:r>
      <w:proofErr w:type="spellEnd"/>
      <w:r>
        <w:rPr>
          <w:sz w:val="36"/>
          <w:szCs w:val="36"/>
        </w:rPr>
        <w:t>- итерационные генетические и поисковые, методы «прерывистого равновесия», объединения генетического поиска и моделирования отжига и др.</w:t>
      </w:r>
    </w:p>
    <w:p w14:paraId="4BE31E8E" w14:textId="77777777" w:rsidR="00BB5D85" w:rsidRDefault="00BB5D85" w:rsidP="00D35DA9">
      <w:pPr>
        <w:pStyle w:val="a9"/>
        <w:rPr>
          <w:spacing w:val="-2"/>
          <w:sz w:val="36"/>
          <w:szCs w:val="36"/>
        </w:rPr>
      </w:pPr>
      <w:r>
        <w:rPr>
          <w:spacing w:val="-2"/>
          <w:sz w:val="36"/>
          <w:szCs w:val="36"/>
        </w:rPr>
        <w:t>Определения:</w:t>
      </w:r>
    </w:p>
    <w:p w14:paraId="631810B7" w14:textId="77777777" w:rsidR="00BB5D85" w:rsidRDefault="00BB5D85" w:rsidP="00D35DA9">
      <w:pPr>
        <w:pStyle w:val="a9"/>
        <w:rPr>
          <w:color w:val="000000"/>
          <w:spacing w:val="-2"/>
          <w:sz w:val="36"/>
          <w:szCs w:val="36"/>
        </w:rPr>
      </w:pPr>
      <w:r>
        <w:rPr>
          <w:i/>
          <w:iCs/>
          <w:sz w:val="36"/>
          <w:szCs w:val="36"/>
        </w:rPr>
        <w:t>Процедура</w:t>
      </w:r>
      <w:r>
        <w:rPr>
          <w:i/>
          <w:iCs/>
          <w:spacing w:val="-10"/>
          <w:sz w:val="36"/>
          <w:szCs w:val="36"/>
        </w:rPr>
        <w:t xml:space="preserve"> </w:t>
      </w:r>
      <w:r>
        <w:rPr>
          <w:i/>
          <w:iCs/>
          <w:sz w:val="36"/>
          <w:szCs w:val="36"/>
        </w:rPr>
        <w:t>--</w:t>
      </w:r>
      <w:r>
        <w:rPr>
          <w:i/>
          <w:iCs/>
          <w:spacing w:val="-9"/>
          <w:sz w:val="36"/>
          <w:szCs w:val="36"/>
        </w:rPr>
        <w:t xml:space="preserve"> </w:t>
      </w:r>
      <w:r>
        <w:rPr>
          <w:sz w:val="36"/>
          <w:szCs w:val="36"/>
        </w:rPr>
        <w:t>установленный порядок</w:t>
      </w:r>
      <w:r>
        <w:rPr>
          <w:spacing w:val="-16"/>
          <w:sz w:val="36"/>
          <w:szCs w:val="36"/>
        </w:rPr>
        <w:t xml:space="preserve"> </w:t>
      </w:r>
      <w:r>
        <w:rPr>
          <w:spacing w:val="-2"/>
          <w:sz w:val="36"/>
          <w:szCs w:val="36"/>
        </w:rPr>
        <w:t>выполнения</w:t>
      </w:r>
    </w:p>
    <w:p w14:paraId="2D46223C" w14:textId="77777777" w:rsidR="00BB5D85" w:rsidRDefault="00BB5D85" w:rsidP="00D35DA9">
      <w:pPr>
        <w:pStyle w:val="a9"/>
        <w:rPr>
          <w:spacing w:val="-2"/>
          <w:sz w:val="36"/>
          <w:szCs w:val="36"/>
        </w:rPr>
      </w:pPr>
      <w:r>
        <w:rPr>
          <w:sz w:val="36"/>
          <w:szCs w:val="36"/>
        </w:rPr>
        <w:t>какой-либо</w:t>
      </w:r>
      <w:r>
        <w:rPr>
          <w:spacing w:val="-17"/>
          <w:sz w:val="36"/>
          <w:szCs w:val="36"/>
        </w:rPr>
        <w:t xml:space="preserve"> </w:t>
      </w:r>
      <w:r>
        <w:rPr>
          <w:sz w:val="36"/>
          <w:szCs w:val="36"/>
        </w:rPr>
        <w:t>деятельности</w:t>
      </w:r>
      <w:r>
        <w:rPr>
          <w:spacing w:val="-8"/>
          <w:sz w:val="36"/>
          <w:szCs w:val="36"/>
        </w:rPr>
        <w:t xml:space="preserve"> </w:t>
      </w:r>
      <w:r>
        <w:rPr>
          <w:sz w:val="36"/>
          <w:szCs w:val="36"/>
        </w:rPr>
        <w:t>или</w:t>
      </w:r>
      <w:r>
        <w:rPr>
          <w:spacing w:val="-7"/>
          <w:sz w:val="36"/>
          <w:szCs w:val="36"/>
        </w:rPr>
        <w:t xml:space="preserve"> </w:t>
      </w:r>
      <w:r>
        <w:rPr>
          <w:spacing w:val="-2"/>
          <w:sz w:val="36"/>
          <w:szCs w:val="36"/>
        </w:rPr>
        <w:t>процесса.</w:t>
      </w:r>
    </w:p>
    <w:p w14:paraId="769C24E5" w14:textId="77777777" w:rsidR="00BB5D85" w:rsidRDefault="00BB5D85" w:rsidP="00D35DA9">
      <w:pPr>
        <w:pStyle w:val="a9"/>
        <w:rPr>
          <w:color w:val="000000"/>
          <w:sz w:val="36"/>
          <w:szCs w:val="36"/>
        </w:rPr>
      </w:pPr>
      <w:r>
        <w:rPr>
          <w:i/>
          <w:iCs/>
          <w:sz w:val="36"/>
          <w:szCs w:val="36"/>
        </w:rPr>
        <w:t>Миграция</w:t>
      </w:r>
      <w:r>
        <w:rPr>
          <w:i/>
          <w:iCs/>
          <w:spacing w:val="-6"/>
          <w:sz w:val="36"/>
          <w:szCs w:val="36"/>
        </w:rPr>
        <w:t xml:space="preserve"> </w:t>
      </w:r>
      <w:r>
        <w:rPr>
          <w:i/>
          <w:iCs/>
          <w:sz w:val="36"/>
          <w:szCs w:val="36"/>
        </w:rPr>
        <w:t>—</w:t>
      </w:r>
      <w:r>
        <w:rPr>
          <w:i/>
          <w:iCs/>
          <w:spacing w:val="-11"/>
          <w:sz w:val="36"/>
          <w:szCs w:val="36"/>
        </w:rPr>
        <w:t xml:space="preserve"> </w:t>
      </w:r>
      <w:r>
        <w:rPr>
          <w:sz w:val="36"/>
          <w:szCs w:val="36"/>
        </w:rPr>
        <w:t>процедура</w:t>
      </w:r>
      <w:r>
        <w:rPr>
          <w:spacing w:val="-14"/>
          <w:sz w:val="36"/>
          <w:szCs w:val="36"/>
        </w:rPr>
        <w:t xml:space="preserve"> </w:t>
      </w:r>
      <w:r>
        <w:rPr>
          <w:sz w:val="36"/>
          <w:szCs w:val="36"/>
        </w:rPr>
        <w:t>установления</w:t>
      </w:r>
      <w:r>
        <w:rPr>
          <w:spacing w:val="-10"/>
          <w:sz w:val="36"/>
          <w:szCs w:val="36"/>
        </w:rPr>
        <w:t xml:space="preserve"> </w:t>
      </w:r>
      <w:r>
        <w:rPr>
          <w:sz w:val="36"/>
          <w:szCs w:val="36"/>
        </w:rPr>
        <w:t>порядка</w:t>
      </w:r>
      <w:r>
        <w:rPr>
          <w:spacing w:val="-23"/>
          <w:sz w:val="36"/>
          <w:szCs w:val="36"/>
        </w:rPr>
        <w:t xml:space="preserve"> </w:t>
      </w:r>
      <w:r>
        <w:rPr>
          <w:sz w:val="36"/>
          <w:szCs w:val="36"/>
        </w:rPr>
        <w:t>обмена</w:t>
      </w:r>
      <w:r>
        <w:rPr>
          <w:spacing w:val="-14"/>
          <w:sz w:val="36"/>
          <w:szCs w:val="36"/>
        </w:rPr>
        <w:t xml:space="preserve"> </w:t>
      </w:r>
      <w:r>
        <w:rPr>
          <w:sz w:val="36"/>
          <w:szCs w:val="36"/>
        </w:rPr>
        <w:t>хромосом между популяциями.</w:t>
      </w:r>
    </w:p>
    <w:p w14:paraId="5F4061DF" w14:textId="77777777" w:rsidR="00BB5D85" w:rsidRDefault="00BB5D85" w:rsidP="00D35DA9">
      <w:pPr>
        <w:pStyle w:val="a9"/>
        <w:rPr>
          <w:color w:val="000000"/>
          <w:spacing w:val="-5"/>
          <w:sz w:val="36"/>
          <w:szCs w:val="36"/>
        </w:rPr>
      </w:pPr>
      <w:proofErr w:type="spellStart"/>
      <w:r>
        <w:rPr>
          <w:i/>
          <w:iCs/>
          <w:sz w:val="36"/>
          <w:szCs w:val="36"/>
        </w:rPr>
        <w:t>Микроэволюция</w:t>
      </w:r>
      <w:proofErr w:type="spellEnd"/>
      <w:r>
        <w:rPr>
          <w:i/>
          <w:iCs/>
          <w:spacing w:val="-1"/>
          <w:sz w:val="36"/>
          <w:szCs w:val="36"/>
        </w:rPr>
        <w:t xml:space="preserve"> </w:t>
      </w:r>
      <w:r>
        <w:rPr>
          <w:i/>
          <w:iCs/>
          <w:sz w:val="36"/>
          <w:szCs w:val="36"/>
        </w:rPr>
        <w:t>--</w:t>
      </w:r>
      <w:r>
        <w:rPr>
          <w:i/>
          <w:iCs/>
          <w:spacing w:val="-13"/>
          <w:sz w:val="36"/>
          <w:szCs w:val="36"/>
        </w:rPr>
        <w:t xml:space="preserve"> </w:t>
      </w:r>
      <w:r>
        <w:rPr>
          <w:sz w:val="36"/>
          <w:szCs w:val="36"/>
        </w:rPr>
        <w:t>это</w:t>
      </w:r>
      <w:r>
        <w:rPr>
          <w:spacing w:val="-5"/>
          <w:sz w:val="36"/>
          <w:szCs w:val="36"/>
        </w:rPr>
        <w:t xml:space="preserve"> </w:t>
      </w:r>
      <w:r>
        <w:rPr>
          <w:sz w:val="36"/>
          <w:szCs w:val="36"/>
        </w:rPr>
        <w:t>создание</w:t>
      </w:r>
      <w:r>
        <w:rPr>
          <w:spacing w:val="-12"/>
          <w:sz w:val="36"/>
          <w:szCs w:val="36"/>
        </w:rPr>
        <w:t xml:space="preserve"> </w:t>
      </w:r>
      <w:r>
        <w:rPr>
          <w:sz w:val="36"/>
          <w:szCs w:val="36"/>
        </w:rPr>
        <w:t>одной</w:t>
      </w:r>
      <w:r>
        <w:rPr>
          <w:spacing w:val="-10"/>
          <w:sz w:val="36"/>
          <w:szCs w:val="36"/>
        </w:rPr>
        <w:t xml:space="preserve"> </w:t>
      </w:r>
      <w:r>
        <w:rPr>
          <w:sz w:val="36"/>
          <w:szCs w:val="36"/>
        </w:rPr>
        <w:t>хромосомы</w:t>
      </w:r>
      <w:r>
        <w:rPr>
          <w:spacing w:val="-18"/>
          <w:sz w:val="36"/>
          <w:szCs w:val="36"/>
        </w:rPr>
        <w:t xml:space="preserve"> </w:t>
      </w:r>
      <w:r>
        <w:rPr>
          <w:sz w:val="36"/>
          <w:szCs w:val="36"/>
        </w:rPr>
        <w:t>и</w:t>
      </w:r>
      <w:r>
        <w:rPr>
          <w:spacing w:val="-9"/>
          <w:sz w:val="36"/>
          <w:szCs w:val="36"/>
        </w:rPr>
        <w:t xml:space="preserve"> </w:t>
      </w:r>
      <w:r>
        <w:rPr>
          <w:sz w:val="36"/>
          <w:szCs w:val="36"/>
        </w:rPr>
        <w:t>реализация</w:t>
      </w:r>
      <w:r>
        <w:rPr>
          <w:spacing w:val="-21"/>
          <w:sz w:val="36"/>
          <w:szCs w:val="36"/>
        </w:rPr>
        <w:t xml:space="preserve"> </w:t>
      </w:r>
      <w:r>
        <w:rPr>
          <w:spacing w:val="-5"/>
          <w:sz w:val="36"/>
          <w:szCs w:val="36"/>
        </w:rPr>
        <w:t>на</w:t>
      </w:r>
    </w:p>
    <w:p w14:paraId="43F78B71" w14:textId="77777777" w:rsidR="00BB5D85" w:rsidRDefault="00BB5D85" w:rsidP="00D35DA9">
      <w:pPr>
        <w:pStyle w:val="a9"/>
        <w:rPr>
          <w:spacing w:val="-2"/>
          <w:sz w:val="36"/>
          <w:szCs w:val="36"/>
        </w:rPr>
      </w:pPr>
      <w:r>
        <w:rPr>
          <w:sz w:val="36"/>
          <w:szCs w:val="36"/>
        </w:rPr>
        <w:t>ее</w:t>
      </w:r>
      <w:r>
        <w:rPr>
          <w:spacing w:val="-14"/>
          <w:sz w:val="36"/>
          <w:szCs w:val="36"/>
        </w:rPr>
        <w:t xml:space="preserve"> </w:t>
      </w:r>
      <w:r>
        <w:rPr>
          <w:sz w:val="36"/>
          <w:szCs w:val="36"/>
        </w:rPr>
        <w:t>основе</w:t>
      </w:r>
      <w:r>
        <w:rPr>
          <w:spacing w:val="-14"/>
          <w:sz w:val="36"/>
          <w:szCs w:val="36"/>
        </w:rPr>
        <w:t xml:space="preserve"> </w:t>
      </w:r>
      <w:r>
        <w:rPr>
          <w:sz w:val="36"/>
          <w:szCs w:val="36"/>
        </w:rPr>
        <w:t>эволюционного</w:t>
      </w:r>
      <w:r>
        <w:rPr>
          <w:spacing w:val="-6"/>
          <w:sz w:val="36"/>
          <w:szCs w:val="36"/>
        </w:rPr>
        <w:t xml:space="preserve"> </w:t>
      </w:r>
      <w:r>
        <w:rPr>
          <w:spacing w:val="-2"/>
          <w:sz w:val="36"/>
          <w:szCs w:val="36"/>
        </w:rPr>
        <w:t>поиска.</w:t>
      </w:r>
    </w:p>
    <w:p w14:paraId="0AAD4951" w14:textId="77777777" w:rsidR="00BB5D85" w:rsidRDefault="00BB5D85" w:rsidP="00D35DA9">
      <w:pPr>
        <w:pStyle w:val="a9"/>
        <w:rPr>
          <w:color w:val="000000"/>
          <w:spacing w:val="-5"/>
          <w:sz w:val="36"/>
          <w:szCs w:val="36"/>
        </w:rPr>
      </w:pPr>
      <w:r>
        <w:rPr>
          <w:i/>
          <w:iCs/>
          <w:sz w:val="36"/>
          <w:szCs w:val="36"/>
        </w:rPr>
        <w:t>Макроэволюция</w:t>
      </w:r>
      <w:r>
        <w:rPr>
          <w:i/>
          <w:iCs/>
          <w:spacing w:val="1"/>
          <w:sz w:val="36"/>
          <w:szCs w:val="36"/>
        </w:rPr>
        <w:t xml:space="preserve"> </w:t>
      </w:r>
      <w:r>
        <w:rPr>
          <w:i/>
          <w:iCs/>
          <w:sz w:val="36"/>
          <w:szCs w:val="36"/>
        </w:rPr>
        <w:t>—</w:t>
      </w:r>
      <w:r>
        <w:rPr>
          <w:i/>
          <w:iCs/>
          <w:spacing w:val="-12"/>
          <w:sz w:val="36"/>
          <w:szCs w:val="36"/>
        </w:rPr>
        <w:t xml:space="preserve"> </w:t>
      </w:r>
      <w:r>
        <w:rPr>
          <w:sz w:val="36"/>
          <w:szCs w:val="36"/>
        </w:rPr>
        <w:t>это</w:t>
      </w:r>
      <w:r>
        <w:rPr>
          <w:spacing w:val="-2"/>
          <w:sz w:val="36"/>
          <w:szCs w:val="36"/>
        </w:rPr>
        <w:t xml:space="preserve"> </w:t>
      </w:r>
      <w:r>
        <w:rPr>
          <w:sz w:val="36"/>
          <w:szCs w:val="36"/>
        </w:rPr>
        <w:t>создание</w:t>
      </w:r>
      <w:r>
        <w:rPr>
          <w:spacing w:val="-11"/>
          <w:sz w:val="36"/>
          <w:szCs w:val="36"/>
        </w:rPr>
        <w:t xml:space="preserve"> </w:t>
      </w:r>
      <w:r>
        <w:rPr>
          <w:sz w:val="36"/>
          <w:szCs w:val="36"/>
        </w:rPr>
        <w:t>одной</w:t>
      </w:r>
      <w:r>
        <w:rPr>
          <w:spacing w:val="-8"/>
          <w:sz w:val="36"/>
          <w:szCs w:val="36"/>
        </w:rPr>
        <w:t xml:space="preserve"> </w:t>
      </w:r>
      <w:r>
        <w:rPr>
          <w:sz w:val="36"/>
          <w:szCs w:val="36"/>
        </w:rPr>
        <w:t>популяции</w:t>
      </w:r>
      <w:r>
        <w:rPr>
          <w:spacing w:val="-15"/>
          <w:sz w:val="36"/>
          <w:szCs w:val="36"/>
        </w:rPr>
        <w:t xml:space="preserve"> </w:t>
      </w:r>
      <w:r>
        <w:rPr>
          <w:sz w:val="36"/>
          <w:szCs w:val="36"/>
        </w:rPr>
        <w:t>и</w:t>
      </w:r>
      <w:r>
        <w:rPr>
          <w:spacing w:val="-12"/>
          <w:sz w:val="36"/>
          <w:szCs w:val="36"/>
        </w:rPr>
        <w:t xml:space="preserve"> </w:t>
      </w:r>
      <w:r>
        <w:rPr>
          <w:sz w:val="36"/>
          <w:szCs w:val="36"/>
        </w:rPr>
        <w:t>реализация</w:t>
      </w:r>
      <w:r>
        <w:rPr>
          <w:spacing w:val="-19"/>
          <w:sz w:val="36"/>
          <w:szCs w:val="36"/>
        </w:rPr>
        <w:t xml:space="preserve"> </w:t>
      </w:r>
      <w:r>
        <w:rPr>
          <w:spacing w:val="-5"/>
          <w:sz w:val="36"/>
          <w:szCs w:val="36"/>
        </w:rPr>
        <w:t>на</w:t>
      </w:r>
    </w:p>
    <w:p w14:paraId="34E2650B" w14:textId="77777777" w:rsidR="00BB5D85" w:rsidRDefault="00BB5D85" w:rsidP="00D35DA9">
      <w:pPr>
        <w:pStyle w:val="a9"/>
        <w:rPr>
          <w:spacing w:val="-2"/>
          <w:sz w:val="36"/>
          <w:szCs w:val="36"/>
        </w:rPr>
      </w:pPr>
      <w:r>
        <w:rPr>
          <w:sz w:val="36"/>
          <w:szCs w:val="36"/>
        </w:rPr>
        <w:t>ней</w:t>
      </w:r>
      <w:r>
        <w:rPr>
          <w:spacing w:val="-20"/>
          <w:sz w:val="36"/>
          <w:szCs w:val="36"/>
        </w:rPr>
        <w:t xml:space="preserve"> </w:t>
      </w:r>
      <w:r>
        <w:rPr>
          <w:sz w:val="36"/>
          <w:szCs w:val="36"/>
        </w:rPr>
        <w:t>эволюционного</w:t>
      </w:r>
      <w:r>
        <w:rPr>
          <w:spacing w:val="-16"/>
          <w:sz w:val="36"/>
          <w:szCs w:val="36"/>
        </w:rPr>
        <w:t xml:space="preserve"> </w:t>
      </w:r>
      <w:r>
        <w:rPr>
          <w:spacing w:val="-2"/>
          <w:sz w:val="36"/>
          <w:szCs w:val="36"/>
        </w:rPr>
        <w:t>поиска.</w:t>
      </w:r>
    </w:p>
    <w:p w14:paraId="6C4B2ECF" w14:textId="77777777" w:rsidR="00BB5D85" w:rsidRDefault="00BB5D85" w:rsidP="00D35DA9">
      <w:pPr>
        <w:pStyle w:val="a9"/>
        <w:rPr>
          <w:color w:val="000000"/>
          <w:sz w:val="36"/>
          <w:szCs w:val="36"/>
        </w:rPr>
      </w:pPr>
      <w:proofErr w:type="spellStart"/>
      <w:r>
        <w:rPr>
          <w:i/>
          <w:iCs/>
          <w:sz w:val="36"/>
          <w:szCs w:val="36"/>
        </w:rPr>
        <w:t>Метаэволюция</w:t>
      </w:r>
      <w:proofErr w:type="spellEnd"/>
      <w:r>
        <w:rPr>
          <w:i/>
          <w:iCs/>
          <w:spacing w:val="-5"/>
          <w:sz w:val="36"/>
          <w:szCs w:val="36"/>
        </w:rPr>
        <w:t xml:space="preserve"> </w:t>
      </w:r>
      <w:r>
        <w:rPr>
          <w:sz w:val="36"/>
          <w:szCs w:val="36"/>
        </w:rPr>
        <w:t>—</w:t>
      </w:r>
      <w:r>
        <w:rPr>
          <w:spacing w:val="-11"/>
          <w:sz w:val="36"/>
          <w:szCs w:val="36"/>
        </w:rPr>
        <w:t xml:space="preserve"> </w:t>
      </w:r>
      <w:r>
        <w:rPr>
          <w:sz w:val="36"/>
          <w:szCs w:val="36"/>
        </w:rPr>
        <w:t>это</w:t>
      </w:r>
      <w:r>
        <w:rPr>
          <w:spacing w:val="-5"/>
          <w:sz w:val="36"/>
          <w:szCs w:val="36"/>
        </w:rPr>
        <w:t xml:space="preserve"> </w:t>
      </w:r>
      <w:r>
        <w:rPr>
          <w:sz w:val="36"/>
          <w:szCs w:val="36"/>
        </w:rPr>
        <w:t>создание</w:t>
      </w:r>
      <w:r>
        <w:rPr>
          <w:spacing w:val="-12"/>
          <w:sz w:val="36"/>
          <w:szCs w:val="36"/>
        </w:rPr>
        <w:t xml:space="preserve"> </w:t>
      </w:r>
      <w:r>
        <w:rPr>
          <w:sz w:val="36"/>
          <w:szCs w:val="36"/>
        </w:rPr>
        <w:t>множества</w:t>
      </w:r>
      <w:r>
        <w:rPr>
          <w:spacing w:val="-14"/>
          <w:sz w:val="36"/>
          <w:szCs w:val="36"/>
        </w:rPr>
        <w:t xml:space="preserve"> </w:t>
      </w:r>
      <w:r>
        <w:rPr>
          <w:sz w:val="36"/>
          <w:szCs w:val="36"/>
        </w:rPr>
        <w:t>популяций</w:t>
      </w:r>
      <w:r>
        <w:rPr>
          <w:spacing w:val="-18"/>
          <w:sz w:val="36"/>
          <w:szCs w:val="36"/>
        </w:rPr>
        <w:t xml:space="preserve"> </w:t>
      </w:r>
      <w:r>
        <w:rPr>
          <w:sz w:val="36"/>
          <w:szCs w:val="36"/>
        </w:rPr>
        <w:t>и</w:t>
      </w:r>
      <w:r>
        <w:rPr>
          <w:spacing w:val="-9"/>
          <w:sz w:val="36"/>
          <w:szCs w:val="36"/>
        </w:rPr>
        <w:t xml:space="preserve"> </w:t>
      </w:r>
      <w:r>
        <w:rPr>
          <w:sz w:val="36"/>
          <w:szCs w:val="36"/>
        </w:rPr>
        <w:t>реализация на нем эволюционного поиска.</w:t>
      </w:r>
    </w:p>
    <w:p w14:paraId="1B4FB6E9" w14:textId="77777777" w:rsidR="00BB5D85" w:rsidRDefault="00BB5D85" w:rsidP="00D35DA9">
      <w:pPr>
        <w:pStyle w:val="a9"/>
        <w:rPr>
          <w:color w:val="000000"/>
          <w:sz w:val="36"/>
          <w:szCs w:val="36"/>
        </w:rPr>
      </w:pPr>
    </w:p>
    <w:p w14:paraId="5C28B7EC" w14:textId="77777777" w:rsidR="00BB5D85" w:rsidRDefault="00BB5D85" w:rsidP="00D35DA9">
      <w:pPr>
        <w:pStyle w:val="a9"/>
        <w:rPr>
          <w:color w:val="333399"/>
          <w:spacing w:val="-2"/>
        </w:rPr>
      </w:pPr>
      <w:r>
        <w:rPr>
          <w:color w:val="333399"/>
          <w:spacing w:val="-2"/>
        </w:rPr>
        <w:t>АРХИТЕКТУРА</w:t>
      </w:r>
      <w:r>
        <w:rPr>
          <w:color w:val="333399"/>
          <w:spacing w:val="-25"/>
        </w:rPr>
        <w:t xml:space="preserve"> </w:t>
      </w:r>
      <w:r>
        <w:rPr>
          <w:color w:val="333399"/>
          <w:spacing w:val="-2"/>
        </w:rPr>
        <w:t>ЭВОЛЮЦИОННОГО</w:t>
      </w:r>
      <w:r>
        <w:rPr>
          <w:color w:val="333399"/>
          <w:spacing w:val="-31"/>
        </w:rPr>
        <w:t xml:space="preserve"> </w:t>
      </w:r>
      <w:r>
        <w:rPr>
          <w:color w:val="333399"/>
          <w:spacing w:val="-2"/>
        </w:rPr>
        <w:t>ПОИСКА</w:t>
      </w:r>
    </w:p>
    <w:p w14:paraId="2124CA2E" w14:textId="77777777" w:rsidR="00BB5D85" w:rsidRDefault="00BB5D85" w:rsidP="00D35DA9">
      <w:pPr>
        <w:pStyle w:val="a9"/>
        <w:rPr>
          <w:color w:val="333399"/>
          <w:spacing w:val="-2"/>
        </w:rPr>
      </w:pPr>
      <w:r>
        <w:rPr>
          <w:color w:val="333399"/>
        </w:rPr>
        <w:t>С</w:t>
      </w:r>
      <w:r>
        <w:rPr>
          <w:color w:val="333399"/>
          <w:spacing w:val="-1"/>
        </w:rPr>
        <w:t xml:space="preserve"> </w:t>
      </w:r>
      <w:r>
        <w:rPr>
          <w:color w:val="333399"/>
          <w:spacing w:val="-2"/>
        </w:rPr>
        <w:t>МИГРАЦИЕЙ</w:t>
      </w:r>
    </w:p>
    <w:p w14:paraId="1B6CFA57" w14:textId="77777777" w:rsidR="00BB5D85" w:rsidRDefault="00BB5D85" w:rsidP="00D35DA9">
      <w:pPr>
        <w:pStyle w:val="a9"/>
        <w:rPr>
          <w:sz w:val="50"/>
          <w:szCs w:val="50"/>
        </w:rPr>
      </w:pPr>
    </w:p>
    <w:p w14:paraId="3ECC94DA" w14:textId="77777777" w:rsidR="00BB5D85" w:rsidRDefault="00BB5D85" w:rsidP="00D35DA9">
      <w:pPr>
        <w:pStyle w:val="a9"/>
        <w:rPr>
          <w:color w:val="000000"/>
          <w:sz w:val="40"/>
          <w:szCs w:val="40"/>
        </w:rPr>
      </w:pPr>
      <w:r>
        <w:rPr>
          <w:sz w:val="40"/>
          <w:szCs w:val="40"/>
        </w:rPr>
        <w:t>Здесь</w:t>
      </w:r>
      <w:r>
        <w:rPr>
          <w:spacing w:val="-28"/>
          <w:sz w:val="40"/>
          <w:szCs w:val="40"/>
        </w:rPr>
        <w:t xml:space="preserve"> </w:t>
      </w:r>
      <w:r>
        <w:rPr>
          <w:sz w:val="40"/>
          <w:szCs w:val="40"/>
        </w:rPr>
        <w:t>предварительно</w:t>
      </w:r>
      <w:r>
        <w:rPr>
          <w:spacing w:val="-26"/>
          <w:sz w:val="40"/>
          <w:szCs w:val="40"/>
        </w:rPr>
        <w:t xml:space="preserve"> </w:t>
      </w:r>
      <w:r>
        <w:rPr>
          <w:sz w:val="40"/>
          <w:szCs w:val="40"/>
        </w:rPr>
        <w:t>выполняется</w:t>
      </w:r>
      <w:r>
        <w:rPr>
          <w:spacing w:val="-27"/>
          <w:sz w:val="40"/>
          <w:szCs w:val="40"/>
        </w:rPr>
        <w:t xml:space="preserve"> </w:t>
      </w:r>
      <w:r>
        <w:rPr>
          <w:sz w:val="40"/>
          <w:szCs w:val="40"/>
        </w:rPr>
        <w:t>этап</w:t>
      </w:r>
      <w:r>
        <w:rPr>
          <w:spacing w:val="-28"/>
          <w:sz w:val="40"/>
          <w:szCs w:val="40"/>
        </w:rPr>
        <w:t xml:space="preserve"> </w:t>
      </w:r>
      <w:proofErr w:type="spellStart"/>
      <w:r>
        <w:rPr>
          <w:i/>
          <w:iCs/>
          <w:color w:val="333399"/>
          <w:sz w:val="40"/>
          <w:szCs w:val="40"/>
        </w:rPr>
        <w:t>метаэволюции</w:t>
      </w:r>
      <w:proofErr w:type="spellEnd"/>
      <w:r>
        <w:rPr>
          <w:i/>
          <w:iCs/>
          <w:color w:val="000000"/>
          <w:sz w:val="40"/>
          <w:szCs w:val="40"/>
        </w:rPr>
        <w:t>,</w:t>
      </w:r>
      <w:r>
        <w:rPr>
          <w:i/>
          <w:iCs/>
          <w:color w:val="000000"/>
          <w:spacing w:val="-28"/>
          <w:sz w:val="40"/>
          <w:szCs w:val="40"/>
        </w:rPr>
        <w:t xml:space="preserve"> </w:t>
      </w:r>
      <w:r>
        <w:rPr>
          <w:color w:val="000000"/>
          <w:sz w:val="40"/>
          <w:szCs w:val="40"/>
        </w:rPr>
        <w:t>т.</w:t>
      </w:r>
      <w:r>
        <w:rPr>
          <w:color w:val="000000"/>
          <w:spacing w:val="-28"/>
          <w:sz w:val="40"/>
          <w:szCs w:val="40"/>
        </w:rPr>
        <w:t xml:space="preserve"> </w:t>
      </w:r>
      <w:r>
        <w:rPr>
          <w:color w:val="000000"/>
          <w:sz w:val="40"/>
          <w:szCs w:val="40"/>
        </w:rPr>
        <w:t>е. создается не одна популяция, а некоторое множество.</w:t>
      </w:r>
    </w:p>
    <w:p w14:paraId="49774058" w14:textId="77777777" w:rsidR="00BB5D85" w:rsidRDefault="00BB5D85" w:rsidP="00D35DA9">
      <w:pPr>
        <w:pStyle w:val="a9"/>
        <w:rPr>
          <w:spacing w:val="-2"/>
          <w:sz w:val="40"/>
          <w:szCs w:val="40"/>
        </w:rPr>
      </w:pPr>
      <w:r>
        <w:rPr>
          <w:sz w:val="40"/>
          <w:szCs w:val="40"/>
        </w:rPr>
        <w:t>Эволюционный поиск</w:t>
      </w:r>
      <w:r>
        <w:rPr>
          <w:spacing w:val="-1"/>
          <w:sz w:val="40"/>
          <w:szCs w:val="40"/>
        </w:rPr>
        <w:t xml:space="preserve"> </w:t>
      </w:r>
      <w:r>
        <w:rPr>
          <w:sz w:val="40"/>
          <w:szCs w:val="40"/>
        </w:rPr>
        <w:t>осуществляется путем объединения хромосом из различных популяций. Блоки 1-3 в этой схеме представляют</w:t>
      </w:r>
      <w:r>
        <w:rPr>
          <w:spacing w:val="-28"/>
          <w:sz w:val="40"/>
          <w:szCs w:val="40"/>
        </w:rPr>
        <w:t xml:space="preserve"> </w:t>
      </w:r>
      <w:r>
        <w:rPr>
          <w:sz w:val="40"/>
          <w:szCs w:val="40"/>
        </w:rPr>
        <w:t>собой</w:t>
      </w:r>
      <w:r>
        <w:rPr>
          <w:spacing w:val="-28"/>
          <w:sz w:val="40"/>
          <w:szCs w:val="40"/>
        </w:rPr>
        <w:t xml:space="preserve"> </w:t>
      </w:r>
      <w:r>
        <w:rPr>
          <w:sz w:val="40"/>
          <w:szCs w:val="40"/>
        </w:rPr>
        <w:t>простой</w:t>
      </w:r>
      <w:r>
        <w:rPr>
          <w:spacing w:val="-28"/>
          <w:sz w:val="40"/>
          <w:szCs w:val="40"/>
        </w:rPr>
        <w:t xml:space="preserve"> </w:t>
      </w:r>
      <w:r>
        <w:rPr>
          <w:sz w:val="40"/>
          <w:szCs w:val="40"/>
        </w:rPr>
        <w:t>генетический</w:t>
      </w:r>
      <w:r>
        <w:rPr>
          <w:spacing w:val="-28"/>
          <w:sz w:val="40"/>
          <w:szCs w:val="40"/>
        </w:rPr>
        <w:t xml:space="preserve"> </w:t>
      </w:r>
      <w:r>
        <w:rPr>
          <w:sz w:val="40"/>
          <w:szCs w:val="40"/>
        </w:rPr>
        <w:t>алгоритм.</w:t>
      </w:r>
      <w:r>
        <w:rPr>
          <w:spacing w:val="-27"/>
          <w:sz w:val="40"/>
          <w:szCs w:val="40"/>
        </w:rPr>
        <w:t xml:space="preserve"> </w:t>
      </w:r>
      <w:r>
        <w:rPr>
          <w:sz w:val="40"/>
          <w:szCs w:val="40"/>
        </w:rPr>
        <w:t xml:space="preserve">Заметим, что в каждом блоке выполняются различные операторы </w:t>
      </w:r>
      <w:r>
        <w:rPr>
          <w:spacing w:val="-2"/>
          <w:sz w:val="40"/>
          <w:szCs w:val="40"/>
        </w:rPr>
        <w:t>репродукции.</w:t>
      </w:r>
    </w:p>
    <w:p w14:paraId="7EEC3EF1" w14:textId="77777777" w:rsidR="00BB5D85" w:rsidRDefault="00BB5D85" w:rsidP="00D35DA9">
      <w:pPr>
        <w:pStyle w:val="a9"/>
        <w:rPr>
          <w:spacing w:val="-2"/>
          <w:sz w:val="36"/>
          <w:szCs w:val="36"/>
        </w:rPr>
      </w:pPr>
      <w:r>
        <w:rPr>
          <w:sz w:val="36"/>
          <w:szCs w:val="36"/>
        </w:rPr>
        <w:t>В</w:t>
      </w:r>
      <w:r>
        <w:rPr>
          <w:spacing w:val="-3"/>
          <w:sz w:val="36"/>
          <w:szCs w:val="36"/>
        </w:rPr>
        <w:t xml:space="preserve"> </w:t>
      </w:r>
      <w:r>
        <w:rPr>
          <w:sz w:val="36"/>
          <w:szCs w:val="36"/>
        </w:rPr>
        <w:t>первом</w:t>
      </w:r>
      <w:r>
        <w:rPr>
          <w:spacing w:val="-9"/>
          <w:sz w:val="36"/>
          <w:szCs w:val="36"/>
        </w:rPr>
        <w:t xml:space="preserve"> </w:t>
      </w:r>
      <w:r>
        <w:rPr>
          <w:sz w:val="36"/>
          <w:szCs w:val="36"/>
        </w:rPr>
        <w:t>блоке</w:t>
      </w:r>
      <w:r>
        <w:rPr>
          <w:spacing w:val="-6"/>
          <w:sz w:val="36"/>
          <w:szCs w:val="36"/>
        </w:rPr>
        <w:t xml:space="preserve"> </w:t>
      </w:r>
      <w:r>
        <w:rPr>
          <w:sz w:val="36"/>
          <w:szCs w:val="36"/>
        </w:rPr>
        <w:t>—</w:t>
      </w:r>
      <w:r>
        <w:rPr>
          <w:spacing w:val="-2"/>
          <w:sz w:val="36"/>
          <w:szCs w:val="36"/>
        </w:rPr>
        <w:t xml:space="preserve"> </w:t>
      </w:r>
      <w:r>
        <w:rPr>
          <w:sz w:val="36"/>
          <w:szCs w:val="36"/>
        </w:rPr>
        <w:t>ОР</w:t>
      </w:r>
      <w:r>
        <w:t>1</w:t>
      </w:r>
      <w:r>
        <w:rPr>
          <w:spacing w:val="28"/>
        </w:rPr>
        <w:t xml:space="preserve"> </w:t>
      </w:r>
      <w:r>
        <w:rPr>
          <w:sz w:val="36"/>
          <w:szCs w:val="36"/>
        </w:rPr>
        <w:t>на</w:t>
      </w:r>
      <w:r>
        <w:rPr>
          <w:spacing w:val="-1"/>
          <w:sz w:val="36"/>
          <w:szCs w:val="36"/>
        </w:rPr>
        <w:t xml:space="preserve"> </w:t>
      </w:r>
      <w:r>
        <w:rPr>
          <w:sz w:val="36"/>
          <w:szCs w:val="36"/>
        </w:rPr>
        <w:t>основе</w:t>
      </w:r>
      <w:r>
        <w:rPr>
          <w:spacing w:val="-1"/>
          <w:sz w:val="36"/>
          <w:szCs w:val="36"/>
        </w:rPr>
        <w:t xml:space="preserve"> </w:t>
      </w:r>
      <w:r>
        <w:rPr>
          <w:spacing w:val="-2"/>
          <w:sz w:val="36"/>
          <w:szCs w:val="36"/>
        </w:rPr>
        <w:t>рулетки.</w:t>
      </w:r>
    </w:p>
    <w:p w14:paraId="48378EA0" w14:textId="77777777" w:rsidR="00BB5D85" w:rsidRDefault="00BB5D85" w:rsidP="00D35DA9">
      <w:pPr>
        <w:pStyle w:val="a9"/>
        <w:rPr>
          <w:spacing w:val="-2"/>
          <w:sz w:val="36"/>
          <w:szCs w:val="36"/>
        </w:rPr>
      </w:pPr>
      <w:r>
        <w:rPr>
          <w:rFonts w:cs="Times New Roman"/>
        </w:rPr>
        <w:lastRenderedPageBreak/>
        <w:tab/>
      </w:r>
      <w:r>
        <w:rPr>
          <w:sz w:val="36"/>
          <w:szCs w:val="36"/>
        </w:rPr>
        <w:t>Во</w:t>
      </w:r>
      <w:r>
        <w:rPr>
          <w:spacing w:val="-12"/>
          <w:sz w:val="36"/>
          <w:szCs w:val="36"/>
        </w:rPr>
        <w:t xml:space="preserve"> </w:t>
      </w:r>
      <w:r>
        <w:rPr>
          <w:sz w:val="36"/>
          <w:szCs w:val="36"/>
        </w:rPr>
        <w:t>втором</w:t>
      </w:r>
      <w:r>
        <w:rPr>
          <w:spacing w:val="-7"/>
          <w:sz w:val="36"/>
          <w:szCs w:val="36"/>
        </w:rPr>
        <w:t xml:space="preserve"> </w:t>
      </w:r>
      <w:r>
        <w:rPr>
          <w:sz w:val="36"/>
          <w:szCs w:val="36"/>
        </w:rPr>
        <w:t>блоке</w:t>
      </w:r>
      <w:r>
        <w:rPr>
          <w:spacing w:val="-20"/>
          <w:sz w:val="36"/>
          <w:szCs w:val="36"/>
        </w:rPr>
        <w:t xml:space="preserve"> </w:t>
      </w:r>
      <w:r>
        <w:rPr>
          <w:sz w:val="36"/>
          <w:szCs w:val="36"/>
        </w:rPr>
        <w:t>используется</w:t>
      </w:r>
      <w:r>
        <w:rPr>
          <w:spacing w:val="-7"/>
          <w:sz w:val="36"/>
          <w:szCs w:val="36"/>
        </w:rPr>
        <w:t xml:space="preserve"> </w:t>
      </w:r>
      <w:r>
        <w:rPr>
          <w:sz w:val="36"/>
          <w:szCs w:val="36"/>
        </w:rPr>
        <w:t>ОР</w:t>
      </w:r>
      <w:r>
        <w:t>2</w:t>
      </w:r>
      <w:r>
        <w:rPr>
          <w:spacing w:val="26"/>
        </w:rPr>
        <w:t xml:space="preserve"> </w:t>
      </w:r>
      <w:r>
        <w:rPr>
          <w:sz w:val="36"/>
          <w:szCs w:val="36"/>
        </w:rPr>
        <w:t>на</w:t>
      </w:r>
      <w:r>
        <w:rPr>
          <w:spacing w:val="-8"/>
          <w:sz w:val="36"/>
          <w:szCs w:val="36"/>
        </w:rPr>
        <w:t xml:space="preserve"> </w:t>
      </w:r>
      <w:r>
        <w:rPr>
          <w:sz w:val="36"/>
          <w:szCs w:val="36"/>
        </w:rPr>
        <w:t>основе</w:t>
      </w:r>
      <w:r>
        <w:rPr>
          <w:spacing w:val="-12"/>
          <w:sz w:val="36"/>
          <w:szCs w:val="36"/>
        </w:rPr>
        <w:t xml:space="preserve"> </w:t>
      </w:r>
      <w:r>
        <w:rPr>
          <w:sz w:val="36"/>
          <w:szCs w:val="36"/>
        </w:rPr>
        <w:t>заданной</w:t>
      </w:r>
      <w:r>
        <w:rPr>
          <w:spacing w:val="-8"/>
          <w:sz w:val="36"/>
          <w:szCs w:val="36"/>
        </w:rPr>
        <w:t xml:space="preserve"> </w:t>
      </w:r>
      <w:r>
        <w:rPr>
          <w:sz w:val="36"/>
          <w:szCs w:val="36"/>
        </w:rPr>
        <w:t>шкалы.</w:t>
      </w:r>
      <w:r>
        <w:rPr>
          <w:spacing w:val="-11"/>
          <w:sz w:val="36"/>
          <w:szCs w:val="36"/>
        </w:rPr>
        <w:t xml:space="preserve"> </w:t>
      </w:r>
      <w:r>
        <w:rPr>
          <w:sz w:val="36"/>
          <w:szCs w:val="36"/>
        </w:rPr>
        <w:t>В третьем блоке</w:t>
      </w:r>
      <w:r>
        <w:rPr>
          <w:spacing w:val="-7"/>
          <w:sz w:val="36"/>
          <w:szCs w:val="36"/>
        </w:rPr>
        <w:t xml:space="preserve"> </w:t>
      </w:r>
      <w:r>
        <w:rPr>
          <w:sz w:val="36"/>
          <w:szCs w:val="36"/>
        </w:rPr>
        <w:t>— ОРЗ на основе элитной селекции.</w:t>
      </w:r>
      <w:r>
        <w:rPr>
          <w:spacing w:val="-4"/>
          <w:sz w:val="36"/>
          <w:szCs w:val="36"/>
        </w:rPr>
        <w:t xml:space="preserve"> </w:t>
      </w:r>
      <w:r>
        <w:rPr>
          <w:sz w:val="36"/>
          <w:szCs w:val="36"/>
        </w:rPr>
        <w:t xml:space="preserve">В блок миграции каждый раз отправляется лучший представитель из </w:t>
      </w:r>
      <w:r>
        <w:rPr>
          <w:spacing w:val="-2"/>
          <w:sz w:val="36"/>
          <w:szCs w:val="36"/>
        </w:rPr>
        <w:t>популяции.</w:t>
      </w:r>
    </w:p>
    <w:p w14:paraId="16675955" w14:textId="77777777" w:rsidR="00BB5D85" w:rsidRDefault="00BB5D85" w:rsidP="00D35DA9">
      <w:pPr>
        <w:pStyle w:val="a9"/>
        <w:rPr>
          <w:sz w:val="36"/>
          <w:szCs w:val="36"/>
        </w:rPr>
      </w:pPr>
      <w:r>
        <w:rPr>
          <w:rFonts w:cs="Times New Roman"/>
        </w:rPr>
        <w:tab/>
      </w:r>
      <w:r>
        <w:rPr>
          <w:sz w:val="36"/>
          <w:szCs w:val="36"/>
        </w:rPr>
        <w:t>Связь</w:t>
      </w:r>
      <w:r>
        <w:rPr>
          <w:spacing w:val="-8"/>
          <w:sz w:val="36"/>
          <w:szCs w:val="36"/>
        </w:rPr>
        <w:t xml:space="preserve"> </w:t>
      </w:r>
      <w:r>
        <w:rPr>
          <w:sz w:val="36"/>
          <w:szCs w:val="36"/>
        </w:rPr>
        <w:t>между</w:t>
      </w:r>
      <w:r>
        <w:rPr>
          <w:spacing w:val="-10"/>
          <w:sz w:val="36"/>
          <w:szCs w:val="36"/>
        </w:rPr>
        <w:t xml:space="preserve"> </w:t>
      </w:r>
      <w:r>
        <w:rPr>
          <w:sz w:val="36"/>
          <w:szCs w:val="36"/>
        </w:rPr>
        <w:t>блоками</w:t>
      </w:r>
      <w:r>
        <w:rPr>
          <w:spacing w:val="-25"/>
          <w:sz w:val="36"/>
          <w:szCs w:val="36"/>
        </w:rPr>
        <w:t xml:space="preserve"> </w:t>
      </w:r>
      <w:r>
        <w:rPr>
          <w:sz w:val="36"/>
          <w:szCs w:val="36"/>
        </w:rPr>
        <w:t>1-3</w:t>
      </w:r>
      <w:r>
        <w:rPr>
          <w:spacing w:val="-7"/>
          <w:sz w:val="36"/>
          <w:szCs w:val="36"/>
        </w:rPr>
        <w:t xml:space="preserve"> </w:t>
      </w:r>
      <w:r>
        <w:rPr>
          <w:sz w:val="36"/>
          <w:szCs w:val="36"/>
        </w:rPr>
        <w:t>осуществляется</w:t>
      </w:r>
      <w:r>
        <w:rPr>
          <w:spacing w:val="-15"/>
          <w:sz w:val="36"/>
          <w:szCs w:val="36"/>
        </w:rPr>
        <w:t xml:space="preserve"> </w:t>
      </w:r>
      <w:r>
        <w:rPr>
          <w:sz w:val="36"/>
          <w:szCs w:val="36"/>
        </w:rPr>
        <w:t>на</w:t>
      </w:r>
      <w:r>
        <w:rPr>
          <w:spacing w:val="-7"/>
          <w:sz w:val="36"/>
          <w:szCs w:val="36"/>
        </w:rPr>
        <w:t xml:space="preserve"> </w:t>
      </w:r>
      <w:r>
        <w:rPr>
          <w:sz w:val="36"/>
          <w:szCs w:val="36"/>
        </w:rPr>
        <w:t>основе</w:t>
      </w:r>
      <w:r>
        <w:rPr>
          <w:spacing w:val="-11"/>
          <w:sz w:val="36"/>
          <w:szCs w:val="36"/>
        </w:rPr>
        <w:t xml:space="preserve"> </w:t>
      </w:r>
      <w:r>
        <w:rPr>
          <w:sz w:val="36"/>
          <w:szCs w:val="36"/>
        </w:rPr>
        <w:t>следующих путей: (1-2, 2-3), (1-3).</w:t>
      </w:r>
    </w:p>
    <w:p w14:paraId="15DAD71E" w14:textId="77777777" w:rsidR="00BB5D85" w:rsidRDefault="00BB5D85" w:rsidP="00D35DA9">
      <w:pPr>
        <w:pStyle w:val="a9"/>
        <w:rPr>
          <w:sz w:val="36"/>
          <w:szCs w:val="36"/>
        </w:rPr>
      </w:pPr>
      <w:r>
        <w:rPr>
          <w:rFonts w:cs="Times New Roman"/>
        </w:rPr>
        <w:tab/>
      </w:r>
      <w:r>
        <w:rPr>
          <w:sz w:val="36"/>
          <w:szCs w:val="36"/>
        </w:rPr>
        <w:t>В блоке</w:t>
      </w:r>
      <w:r>
        <w:rPr>
          <w:spacing w:val="-3"/>
          <w:sz w:val="36"/>
          <w:szCs w:val="36"/>
        </w:rPr>
        <w:t xml:space="preserve"> </w:t>
      </w:r>
      <w:r>
        <w:rPr>
          <w:sz w:val="36"/>
          <w:szCs w:val="36"/>
        </w:rPr>
        <w:t>4 осуществляется установление баланса на размер популяции</w:t>
      </w:r>
      <w:r>
        <w:rPr>
          <w:spacing w:val="-15"/>
          <w:sz w:val="36"/>
          <w:szCs w:val="36"/>
        </w:rPr>
        <w:t xml:space="preserve"> </w:t>
      </w:r>
      <w:r>
        <w:rPr>
          <w:sz w:val="36"/>
          <w:szCs w:val="36"/>
        </w:rPr>
        <w:t>на</w:t>
      </w:r>
      <w:r>
        <w:rPr>
          <w:spacing w:val="-6"/>
          <w:sz w:val="36"/>
          <w:szCs w:val="36"/>
        </w:rPr>
        <w:t xml:space="preserve"> </w:t>
      </w:r>
      <w:r>
        <w:rPr>
          <w:sz w:val="36"/>
          <w:szCs w:val="36"/>
        </w:rPr>
        <w:t>основе</w:t>
      </w:r>
      <w:r>
        <w:rPr>
          <w:spacing w:val="-10"/>
          <w:sz w:val="36"/>
          <w:szCs w:val="36"/>
        </w:rPr>
        <w:t xml:space="preserve"> </w:t>
      </w:r>
      <w:r>
        <w:rPr>
          <w:sz w:val="36"/>
          <w:szCs w:val="36"/>
        </w:rPr>
        <w:t>эволюционной</w:t>
      </w:r>
      <w:r>
        <w:rPr>
          <w:spacing w:val="-6"/>
          <w:sz w:val="36"/>
          <w:szCs w:val="36"/>
        </w:rPr>
        <w:t xml:space="preserve"> </w:t>
      </w:r>
      <w:r>
        <w:rPr>
          <w:sz w:val="36"/>
          <w:szCs w:val="36"/>
        </w:rPr>
        <w:t>адаптации</w:t>
      </w:r>
      <w:r>
        <w:rPr>
          <w:spacing w:val="-15"/>
          <w:sz w:val="36"/>
          <w:szCs w:val="36"/>
        </w:rPr>
        <w:t xml:space="preserve"> </w:t>
      </w:r>
      <w:r>
        <w:rPr>
          <w:sz w:val="36"/>
          <w:szCs w:val="36"/>
        </w:rPr>
        <w:t>и</w:t>
      </w:r>
      <w:r>
        <w:rPr>
          <w:spacing w:val="-6"/>
          <w:sz w:val="36"/>
          <w:szCs w:val="36"/>
        </w:rPr>
        <w:t xml:space="preserve"> </w:t>
      </w:r>
      <w:r>
        <w:rPr>
          <w:sz w:val="36"/>
          <w:szCs w:val="36"/>
        </w:rPr>
        <w:t>управления</w:t>
      </w:r>
      <w:r>
        <w:rPr>
          <w:spacing w:val="-9"/>
          <w:sz w:val="36"/>
          <w:szCs w:val="36"/>
        </w:rPr>
        <w:t xml:space="preserve"> </w:t>
      </w:r>
      <w:r>
        <w:rPr>
          <w:sz w:val="36"/>
          <w:szCs w:val="36"/>
        </w:rPr>
        <w:t>всем процессом эволюционного поиска.</w:t>
      </w:r>
    </w:p>
    <w:p w14:paraId="077B4715" w14:textId="77777777" w:rsidR="00BB5D85" w:rsidRDefault="00BB5D85" w:rsidP="00D35DA9">
      <w:pPr>
        <w:pStyle w:val="a9"/>
        <w:rPr>
          <w:sz w:val="36"/>
          <w:szCs w:val="36"/>
        </w:rPr>
      </w:pPr>
    </w:p>
    <w:p w14:paraId="1F62B86A" w14:textId="77777777" w:rsidR="00BB5D85" w:rsidRDefault="00BB5D85" w:rsidP="00D35DA9">
      <w:pPr>
        <w:pStyle w:val="a9"/>
        <w:rPr>
          <w:color w:val="333399"/>
        </w:rPr>
      </w:pPr>
      <w:r>
        <w:rPr>
          <w:color w:val="333399"/>
        </w:rPr>
        <w:t>СХЕМА</w:t>
      </w:r>
      <w:r>
        <w:rPr>
          <w:color w:val="333399"/>
          <w:spacing w:val="-39"/>
        </w:rPr>
        <w:t xml:space="preserve"> </w:t>
      </w:r>
      <w:r>
        <w:rPr>
          <w:color w:val="333399"/>
        </w:rPr>
        <w:t>ЭВОЛЮЦИОННОГО</w:t>
      </w:r>
      <w:r>
        <w:rPr>
          <w:color w:val="333399"/>
          <w:spacing w:val="-39"/>
        </w:rPr>
        <w:t xml:space="preserve"> </w:t>
      </w:r>
      <w:r>
        <w:rPr>
          <w:color w:val="333399"/>
        </w:rPr>
        <w:t>ПОИСКА НА ОСНОВЕ МИГРАЦИИ</w:t>
      </w:r>
    </w:p>
    <w:p w14:paraId="29496E6F" w14:textId="7FD927F4" w:rsidR="00BB5D85" w:rsidRDefault="00BB5D85" w:rsidP="00D35DA9">
      <w:pPr>
        <w:pStyle w:val="a9"/>
        <w:rPr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2336" behindDoc="0" locked="0" layoutInCell="0" allowOverlap="1" wp14:anchorId="0986FF88" wp14:editId="6ED86CF7">
                <wp:simplePos x="0" y="0"/>
                <wp:positionH relativeFrom="page">
                  <wp:posOffset>1475105</wp:posOffset>
                </wp:positionH>
                <wp:positionV relativeFrom="paragraph">
                  <wp:posOffset>169545</wp:posOffset>
                </wp:positionV>
                <wp:extent cx="6388100" cy="5219700"/>
                <wp:effectExtent l="0" t="4445" r="4445" b="0"/>
                <wp:wrapTopAndBottom/>
                <wp:docPr id="14369" name="Прямоугольник 14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88100" cy="521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A5A9E5" w14:textId="3CE8404D" w:rsidR="00BB5D85" w:rsidRDefault="00BB5D85" w:rsidP="00BB5D85">
                            <w:pPr>
                              <w:spacing w:line="822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9A4999A" wp14:editId="72BFA34A">
                                  <wp:extent cx="5940425" cy="4837430"/>
                                  <wp:effectExtent l="0" t="0" r="3175" b="1270"/>
                                  <wp:docPr id="14368" name="Рисунок 143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48374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073A72E" w14:textId="77777777" w:rsidR="00BB5D85" w:rsidRDefault="00BB5D85" w:rsidP="00BB5D8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86FF88" id="Прямоугольник 14369" o:spid="_x0000_s1039" style="position:absolute;left:0;text-align:left;margin-left:116.15pt;margin-top:13.35pt;width:503pt;height:411pt;z-index: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" o:allowincell="f" filled="f" stroked="f">
                <v:textbox inset="0,0,0,0">
                  <w:txbxContent>
                    <w:p w14:paraId="6AA5A9E5" w14:textId="3CE8404D" w:rsidR="00BB5D85" w:rsidRDefault="00BB5D85" w:rsidP="00BB5D85">
                      <w:pPr>
                        <w:spacing w:line="822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69A4999A" wp14:editId="72BFA34A">
                            <wp:extent cx="5940425" cy="4837430"/>
                            <wp:effectExtent l="0" t="0" r="3175" b="1270"/>
                            <wp:docPr id="14368" name="Рисунок 143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48374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073A72E" w14:textId="77777777" w:rsidR="00BB5D85" w:rsidRDefault="00BB5D85" w:rsidP="00BB5D8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011E6D72" w14:textId="77777777" w:rsidR="00BB5D85" w:rsidRDefault="00BB5D85" w:rsidP="00D35DA9">
      <w:pPr>
        <w:pStyle w:val="a9"/>
        <w:rPr>
          <w:sz w:val="21"/>
          <w:szCs w:val="21"/>
        </w:rPr>
      </w:pPr>
    </w:p>
    <w:p w14:paraId="07596F15" w14:textId="77777777" w:rsidR="00BB5D85" w:rsidRDefault="00BB5D85" w:rsidP="00D35DA9">
      <w:pPr>
        <w:pStyle w:val="a9"/>
        <w:rPr>
          <w:color w:val="333399"/>
          <w:spacing w:val="-2"/>
        </w:rPr>
      </w:pPr>
      <w:r>
        <w:rPr>
          <w:color w:val="333399"/>
          <w:spacing w:val="-2"/>
        </w:rPr>
        <w:t>МЕТАГЕНЕТИЧЕСКИЙ</w:t>
      </w:r>
    </w:p>
    <w:p w14:paraId="0D0722BE" w14:textId="77777777" w:rsidR="00BB5D85" w:rsidRDefault="00BB5D85" w:rsidP="00D35DA9">
      <w:pPr>
        <w:pStyle w:val="a9"/>
        <w:rPr>
          <w:color w:val="333399"/>
          <w:spacing w:val="-2"/>
        </w:rPr>
      </w:pPr>
      <w:r>
        <w:rPr>
          <w:color w:val="333399"/>
        </w:rPr>
        <w:t>ОПТИМИЗАЦИОННЫЙ</w:t>
      </w:r>
      <w:r>
        <w:rPr>
          <w:color w:val="333399"/>
          <w:spacing w:val="-11"/>
        </w:rPr>
        <w:t xml:space="preserve"> </w:t>
      </w:r>
      <w:r>
        <w:rPr>
          <w:color w:val="333399"/>
          <w:spacing w:val="-2"/>
        </w:rPr>
        <w:t>ПРОЦЕСС</w:t>
      </w:r>
    </w:p>
    <w:p w14:paraId="65CC9525" w14:textId="77777777" w:rsidR="00BB5D85" w:rsidRDefault="00BB5D85" w:rsidP="00D35DA9">
      <w:pPr>
        <w:pStyle w:val="a9"/>
      </w:pPr>
    </w:p>
    <w:p w14:paraId="7482A4E3" w14:textId="77777777" w:rsidR="00BB5D85" w:rsidRDefault="00BB5D85" w:rsidP="00D35DA9">
      <w:pPr>
        <w:pStyle w:val="a9"/>
        <w:rPr>
          <w:sz w:val="36"/>
          <w:szCs w:val="36"/>
        </w:rPr>
      </w:pPr>
      <w:r>
        <w:rPr>
          <w:sz w:val="36"/>
          <w:szCs w:val="36"/>
        </w:rPr>
        <w:lastRenderedPageBreak/>
        <w:t>Основным является первый блок, в котором осуществляется реализация генетического алгоритма, генерация новых решений, определение значения</w:t>
      </w:r>
      <w:r>
        <w:rPr>
          <w:spacing w:val="-9"/>
          <w:sz w:val="36"/>
          <w:szCs w:val="36"/>
        </w:rPr>
        <w:t xml:space="preserve"> </w:t>
      </w:r>
      <w:r>
        <w:rPr>
          <w:sz w:val="36"/>
          <w:szCs w:val="36"/>
        </w:rPr>
        <w:t>целевой</w:t>
      </w:r>
      <w:r>
        <w:rPr>
          <w:spacing w:val="-21"/>
          <w:sz w:val="36"/>
          <w:szCs w:val="36"/>
        </w:rPr>
        <w:t xml:space="preserve"> </w:t>
      </w:r>
      <w:r>
        <w:rPr>
          <w:sz w:val="36"/>
          <w:szCs w:val="36"/>
        </w:rPr>
        <w:t>функции</w:t>
      </w:r>
      <w:r>
        <w:rPr>
          <w:spacing w:val="-12"/>
          <w:sz w:val="36"/>
          <w:szCs w:val="36"/>
        </w:rPr>
        <w:t xml:space="preserve"> </w:t>
      </w:r>
      <w:r>
        <w:rPr>
          <w:sz w:val="36"/>
          <w:szCs w:val="36"/>
        </w:rPr>
        <w:t>и</w:t>
      </w:r>
      <w:r>
        <w:rPr>
          <w:spacing w:val="-16"/>
          <w:sz w:val="36"/>
          <w:szCs w:val="36"/>
        </w:rPr>
        <w:t xml:space="preserve"> </w:t>
      </w:r>
      <w:r>
        <w:rPr>
          <w:sz w:val="36"/>
          <w:szCs w:val="36"/>
        </w:rPr>
        <w:t>использование</w:t>
      </w:r>
      <w:r>
        <w:rPr>
          <w:spacing w:val="-16"/>
          <w:sz w:val="36"/>
          <w:szCs w:val="36"/>
        </w:rPr>
        <w:t xml:space="preserve"> </w:t>
      </w:r>
      <w:r>
        <w:rPr>
          <w:sz w:val="36"/>
          <w:szCs w:val="36"/>
        </w:rPr>
        <w:t>предыдущих</w:t>
      </w:r>
      <w:r>
        <w:rPr>
          <w:spacing w:val="-19"/>
          <w:sz w:val="36"/>
          <w:szCs w:val="36"/>
        </w:rPr>
        <w:t xml:space="preserve"> </w:t>
      </w:r>
      <w:r>
        <w:rPr>
          <w:sz w:val="36"/>
          <w:szCs w:val="36"/>
        </w:rPr>
        <w:t>решений</w:t>
      </w:r>
      <w:r>
        <w:rPr>
          <w:spacing w:val="-16"/>
          <w:sz w:val="36"/>
          <w:szCs w:val="36"/>
        </w:rPr>
        <w:t xml:space="preserve"> </w:t>
      </w:r>
      <w:r>
        <w:rPr>
          <w:sz w:val="36"/>
          <w:szCs w:val="36"/>
        </w:rPr>
        <w:t>для генерации лучших результатов.</w:t>
      </w:r>
    </w:p>
    <w:p w14:paraId="52FC84F6" w14:textId="77777777" w:rsidR="00BB5D85" w:rsidRDefault="00BB5D85" w:rsidP="00D35DA9">
      <w:pPr>
        <w:pStyle w:val="a9"/>
        <w:rPr>
          <w:sz w:val="36"/>
          <w:szCs w:val="36"/>
        </w:rPr>
      </w:pPr>
      <w:r>
        <w:rPr>
          <w:sz w:val="36"/>
          <w:szCs w:val="36"/>
        </w:rPr>
        <w:t>Второй</w:t>
      </w:r>
      <w:r>
        <w:rPr>
          <w:spacing w:val="-16"/>
          <w:sz w:val="36"/>
          <w:szCs w:val="36"/>
        </w:rPr>
        <w:t xml:space="preserve"> </w:t>
      </w:r>
      <w:r>
        <w:rPr>
          <w:sz w:val="36"/>
          <w:szCs w:val="36"/>
        </w:rPr>
        <w:t>блок</w:t>
      </w:r>
      <w:r>
        <w:rPr>
          <w:spacing w:val="-24"/>
          <w:sz w:val="36"/>
          <w:szCs w:val="36"/>
        </w:rPr>
        <w:t xml:space="preserve"> </w:t>
      </w:r>
      <w:r>
        <w:rPr>
          <w:sz w:val="36"/>
          <w:szCs w:val="36"/>
        </w:rPr>
        <w:t>позволяет</w:t>
      </w:r>
      <w:r>
        <w:rPr>
          <w:spacing w:val="-19"/>
          <w:sz w:val="36"/>
          <w:szCs w:val="36"/>
        </w:rPr>
        <w:t xml:space="preserve"> </w:t>
      </w:r>
      <w:r>
        <w:rPr>
          <w:sz w:val="36"/>
          <w:szCs w:val="36"/>
        </w:rPr>
        <w:t>использовать</w:t>
      </w:r>
      <w:r>
        <w:rPr>
          <w:spacing w:val="-21"/>
          <w:sz w:val="36"/>
          <w:szCs w:val="36"/>
        </w:rPr>
        <w:t xml:space="preserve"> </w:t>
      </w:r>
      <w:r>
        <w:rPr>
          <w:sz w:val="36"/>
          <w:szCs w:val="36"/>
        </w:rPr>
        <w:t>«историю»</w:t>
      </w:r>
      <w:r>
        <w:rPr>
          <w:spacing w:val="-24"/>
          <w:sz w:val="36"/>
          <w:szCs w:val="36"/>
        </w:rPr>
        <w:t xml:space="preserve"> </w:t>
      </w:r>
      <w:r>
        <w:rPr>
          <w:sz w:val="36"/>
          <w:szCs w:val="36"/>
        </w:rPr>
        <w:t>предыдущих</w:t>
      </w:r>
      <w:r>
        <w:rPr>
          <w:spacing w:val="-23"/>
          <w:sz w:val="36"/>
          <w:szCs w:val="36"/>
        </w:rPr>
        <w:t xml:space="preserve"> </w:t>
      </w:r>
      <w:r>
        <w:rPr>
          <w:sz w:val="36"/>
          <w:szCs w:val="36"/>
        </w:rPr>
        <w:t>решений</w:t>
      </w:r>
      <w:r>
        <w:rPr>
          <w:spacing w:val="-19"/>
          <w:sz w:val="36"/>
          <w:szCs w:val="36"/>
        </w:rPr>
        <w:t xml:space="preserve"> </w:t>
      </w:r>
      <w:r>
        <w:rPr>
          <w:sz w:val="36"/>
          <w:szCs w:val="36"/>
        </w:rPr>
        <w:t>для генерации лучшего множества параметров.</w:t>
      </w:r>
    </w:p>
    <w:p w14:paraId="3C85ABCE" w14:textId="77777777" w:rsidR="00BB5D85" w:rsidRDefault="00BB5D85" w:rsidP="00D35DA9">
      <w:pPr>
        <w:pStyle w:val="a9"/>
        <w:rPr>
          <w:spacing w:val="-2"/>
          <w:sz w:val="36"/>
          <w:szCs w:val="36"/>
        </w:rPr>
      </w:pPr>
      <w:r>
        <w:rPr>
          <w:sz w:val="36"/>
          <w:szCs w:val="36"/>
        </w:rPr>
        <w:t>В</w:t>
      </w:r>
      <w:r>
        <w:rPr>
          <w:spacing w:val="-19"/>
          <w:sz w:val="36"/>
          <w:szCs w:val="36"/>
        </w:rPr>
        <w:t xml:space="preserve"> </w:t>
      </w:r>
      <w:r>
        <w:rPr>
          <w:sz w:val="36"/>
          <w:szCs w:val="36"/>
        </w:rPr>
        <w:t>третьем</w:t>
      </w:r>
      <w:r>
        <w:rPr>
          <w:spacing w:val="-14"/>
          <w:sz w:val="36"/>
          <w:szCs w:val="36"/>
        </w:rPr>
        <w:t xml:space="preserve"> </w:t>
      </w:r>
      <w:r>
        <w:rPr>
          <w:sz w:val="36"/>
          <w:szCs w:val="36"/>
        </w:rPr>
        <w:t>блоке</w:t>
      </w:r>
      <w:r>
        <w:rPr>
          <w:spacing w:val="-25"/>
          <w:sz w:val="36"/>
          <w:szCs w:val="36"/>
        </w:rPr>
        <w:t xml:space="preserve"> </w:t>
      </w:r>
      <w:r>
        <w:rPr>
          <w:sz w:val="36"/>
          <w:szCs w:val="36"/>
        </w:rPr>
        <w:t>генерируется</w:t>
      </w:r>
      <w:r>
        <w:rPr>
          <w:spacing w:val="-10"/>
          <w:sz w:val="36"/>
          <w:szCs w:val="36"/>
        </w:rPr>
        <w:t xml:space="preserve"> </w:t>
      </w:r>
      <w:r>
        <w:rPr>
          <w:sz w:val="36"/>
          <w:szCs w:val="36"/>
        </w:rPr>
        <w:t>новое</w:t>
      </w:r>
      <w:r>
        <w:rPr>
          <w:spacing w:val="-16"/>
          <w:sz w:val="36"/>
          <w:szCs w:val="36"/>
        </w:rPr>
        <w:t xml:space="preserve"> </w:t>
      </w:r>
      <w:r>
        <w:rPr>
          <w:sz w:val="36"/>
          <w:szCs w:val="36"/>
        </w:rPr>
        <w:t>множество</w:t>
      </w:r>
      <w:r>
        <w:rPr>
          <w:spacing w:val="-18"/>
          <w:sz w:val="36"/>
          <w:szCs w:val="36"/>
        </w:rPr>
        <w:t xml:space="preserve"> </w:t>
      </w:r>
      <w:r>
        <w:rPr>
          <w:spacing w:val="-2"/>
          <w:sz w:val="36"/>
          <w:szCs w:val="36"/>
        </w:rPr>
        <w:t>оптимизационных</w:t>
      </w:r>
    </w:p>
    <w:p w14:paraId="6F1CE0E3" w14:textId="77777777" w:rsidR="00BB5D85" w:rsidRDefault="00BB5D85" w:rsidP="00D35DA9">
      <w:pPr>
        <w:pStyle w:val="a9"/>
        <w:rPr>
          <w:spacing w:val="-2"/>
          <w:sz w:val="36"/>
          <w:szCs w:val="36"/>
        </w:rPr>
      </w:pPr>
      <w:r>
        <w:rPr>
          <w:spacing w:val="-2"/>
          <w:sz w:val="36"/>
          <w:szCs w:val="36"/>
        </w:rPr>
        <w:t>параметров.</w:t>
      </w:r>
    </w:p>
    <w:p w14:paraId="41EC699D" w14:textId="77777777" w:rsidR="00BB5D85" w:rsidRDefault="00BB5D85" w:rsidP="00D35DA9">
      <w:pPr>
        <w:pStyle w:val="a9"/>
        <w:rPr>
          <w:sz w:val="36"/>
          <w:szCs w:val="36"/>
        </w:rPr>
      </w:pPr>
      <w:r>
        <w:rPr>
          <w:sz w:val="36"/>
          <w:szCs w:val="36"/>
        </w:rPr>
        <w:t xml:space="preserve">Используя </w:t>
      </w:r>
      <w:proofErr w:type="spellStart"/>
      <w:r>
        <w:rPr>
          <w:sz w:val="36"/>
          <w:szCs w:val="36"/>
        </w:rPr>
        <w:t>метагенетический</w:t>
      </w:r>
      <w:proofErr w:type="spellEnd"/>
      <w:r>
        <w:rPr>
          <w:sz w:val="36"/>
          <w:szCs w:val="36"/>
        </w:rPr>
        <w:t xml:space="preserve"> оптимизационный процесс, можно случайным, направленным или случайно-направленным способом генерировать</w:t>
      </w:r>
      <w:r>
        <w:rPr>
          <w:spacing w:val="-20"/>
          <w:sz w:val="36"/>
          <w:szCs w:val="36"/>
        </w:rPr>
        <w:t xml:space="preserve"> </w:t>
      </w:r>
      <w:r>
        <w:rPr>
          <w:sz w:val="36"/>
          <w:szCs w:val="36"/>
        </w:rPr>
        <w:t>начальные</w:t>
      </w:r>
      <w:r>
        <w:rPr>
          <w:spacing w:val="-14"/>
          <w:sz w:val="36"/>
          <w:szCs w:val="36"/>
        </w:rPr>
        <w:t xml:space="preserve"> </w:t>
      </w:r>
      <w:r>
        <w:rPr>
          <w:sz w:val="36"/>
          <w:szCs w:val="36"/>
        </w:rPr>
        <w:t>популяции,</w:t>
      </w:r>
      <w:r>
        <w:rPr>
          <w:spacing w:val="-25"/>
          <w:sz w:val="36"/>
          <w:szCs w:val="36"/>
        </w:rPr>
        <w:t xml:space="preserve"> </w:t>
      </w:r>
      <w:r>
        <w:rPr>
          <w:sz w:val="36"/>
          <w:szCs w:val="36"/>
        </w:rPr>
        <w:t>моделировать</w:t>
      </w:r>
      <w:r>
        <w:rPr>
          <w:spacing w:val="-25"/>
          <w:sz w:val="36"/>
          <w:szCs w:val="36"/>
        </w:rPr>
        <w:t xml:space="preserve"> </w:t>
      </w:r>
      <w:r>
        <w:rPr>
          <w:sz w:val="36"/>
          <w:szCs w:val="36"/>
        </w:rPr>
        <w:t>их</w:t>
      </w:r>
      <w:r>
        <w:rPr>
          <w:spacing w:val="-20"/>
          <w:sz w:val="36"/>
          <w:szCs w:val="36"/>
        </w:rPr>
        <w:t xml:space="preserve"> </w:t>
      </w:r>
      <w:r>
        <w:rPr>
          <w:sz w:val="36"/>
          <w:szCs w:val="36"/>
        </w:rPr>
        <w:t>и</w:t>
      </w:r>
      <w:r>
        <w:rPr>
          <w:spacing w:val="-18"/>
          <w:sz w:val="36"/>
          <w:szCs w:val="36"/>
        </w:rPr>
        <w:t xml:space="preserve"> </w:t>
      </w:r>
      <w:r>
        <w:rPr>
          <w:sz w:val="36"/>
          <w:szCs w:val="36"/>
        </w:rPr>
        <w:t>выполнять генетический алгоритм.</w:t>
      </w:r>
    </w:p>
    <w:p w14:paraId="259C7D56" w14:textId="77777777" w:rsidR="00BB5D85" w:rsidRDefault="00BB5D85" w:rsidP="00D35DA9">
      <w:pPr>
        <w:pStyle w:val="a9"/>
        <w:rPr>
          <w:sz w:val="36"/>
          <w:szCs w:val="36"/>
        </w:rPr>
      </w:pPr>
      <w:r>
        <w:rPr>
          <w:sz w:val="36"/>
          <w:szCs w:val="36"/>
        </w:rPr>
        <w:t>Можно</w:t>
      </w:r>
      <w:r>
        <w:rPr>
          <w:spacing w:val="-6"/>
          <w:sz w:val="36"/>
          <w:szCs w:val="36"/>
        </w:rPr>
        <w:t xml:space="preserve"> </w:t>
      </w:r>
      <w:r>
        <w:rPr>
          <w:sz w:val="36"/>
          <w:szCs w:val="36"/>
        </w:rPr>
        <w:t>случайно</w:t>
      </w:r>
      <w:r>
        <w:rPr>
          <w:spacing w:val="-11"/>
          <w:sz w:val="36"/>
          <w:szCs w:val="36"/>
        </w:rPr>
        <w:t xml:space="preserve"> </w:t>
      </w:r>
      <w:r>
        <w:rPr>
          <w:sz w:val="36"/>
          <w:szCs w:val="36"/>
        </w:rPr>
        <w:t>выбирать</w:t>
      </w:r>
      <w:r>
        <w:rPr>
          <w:spacing w:val="-15"/>
          <w:sz w:val="36"/>
          <w:szCs w:val="36"/>
        </w:rPr>
        <w:t xml:space="preserve"> </w:t>
      </w:r>
      <w:r>
        <w:rPr>
          <w:sz w:val="36"/>
          <w:szCs w:val="36"/>
        </w:rPr>
        <w:t>родителей</w:t>
      </w:r>
      <w:r>
        <w:rPr>
          <w:spacing w:val="-14"/>
          <w:sz w:val="36"/>
          <w:szCs w:val="36"/>
        </w:rPr>
        <w:t xml:space="preserve"> </w:t>
      </w:r>
      <w:r>
        <w:rPr>
          <w:sz w:val="36"/>
          <w:szCs w:val="36"/>
        </w:rPr>
        <w:t>из</w:t>
      </w:r>
      <w:r>
        <w:rPr>
          <w:spacing w:val="-13"/>
          <w:sz w:val="36"/>
          <w:szCs w:val="36"/>
        </w:rPr>
        <w:t xml:space="preserve"> </w:t>
      </w:r>
      <w:r>
        <w:rPr>
          <w:sz w:val="36"/>
          <w:szCs w:val="36"/>
        </w:rPr>
        <w:t>популяции</w:t>
      </w:r>
      <w:r>
        <w:rPr>
          <w:spacing w:val="-19"/>
          <w:sz w:val="36"/>
          <w:szCs w:val="36"/>
        </w:rPr>
        <w:t xml:space="preserve"> </w:t>
      </w:r>
      <w:r>
        <w:rPr>
          <w:sz w:val="36"/>
          <w:szCs w:val="36"/>
        </w:rPr>
        <w:t>с</w:t>
      </w:r>
      <w:r>
        <w:rPr>
          <w:spacing w:val="-13"/>
          <w:sz w:val="36"/>
          <w:szCs w:val="36"/>
        </w:rPr>
        <w:t xml:space="preserve"> </w:t>
      </w:r>
      <w:r>
        <w:rPr>
          <w:sz w:val="36"/>
          <w:szCs w:val="36"/>
        </w:rPr>
        <w:t>произвольной</w:t>
      </w:r>
      <w:r>
        <w:rPr>
          <w:spacing w:val="-14"/>
          <w:sz w:val="36"/>
          <w:szCs w:val="36"/>
        </w:rPr>
        <w:t xml:space="preserve"> </w:t>
      </w:r>
      <w:r>
        <w:rPr>
          <w:sz w:val="36"/>
          <w:szCs w:val="36"/>
        </w:rPr>
        <w:t>или заданной вероятностью, причем вероятность выполнения каждого оператора может определяться пропорционально значению его целевой функции.</w:t>
      </w:r>
    </w:p>
    <w:p w14:paraId="7F8102C9" w14:textId="77777777" w:rsidR="00BB5D85" w:rsidRDefault="00BB5D85" w:rsidP="00D35DA9">
      <w:pPr>
        <w:pStyle w:val="a9"/>
        <w:rPr>
          <w:sz w:val="36"/>
          <w:szCs w:val="36"/>
        </w:rPr>
      </w:pPr>
      <w:r>
        <w:rPr>
          <w:sz w:val="36"/>
          <w:szCs w:val="36"/>
        </w:rPr>
        <w:t>Окончательное</w:t>
      </w:r>
      <w:r>
        <w:rPr>
          <w:spacing w:val="-7"/>
          <w:sz w:val="36"/>
          <w:szCs w:val="36"/>
        </w:rPr>
        <w:t xml:space="preserve"> </w:t>
      </w:r>
      <w:r>
        <w:rPr>
          <w:sz w:val="36"/>
          <w:szCs w:val="36"/>
        </w:rPr>
        <w:t>множество</w:t>
      </w:r>
      <w:r>
        <w:rPr>
          <w:spacing w:val="-15"/>
          <w:sz w:val="36"/>
          <w:szCs w:val="36"/>
        </w:rPr>
        <w:t xml:space="preserve"> </w:t>
      </w:r>
      <w:r>
        <w:rPr>
          <w:sz w:val="36"/>
          <w:szCs w:val="36"/>
        </w:rPr>
        <w:t>параметров</w:t>
      </w:r>
      <w:r>
        <w:rPr>
          <w:spacing w:val="-20"/>
          <w:sz w:val="36"/>
          <w:szCs w:val="36"/>
        </w:rPr>
        <w:t xml:space="preserve"> </w:t>
      </w:r>
      <w:r>
        <w:rPr>
          <w:sz w:val="36"/>
          <w:szCs w:val="36"/>
        </w:rPr>
        <w:t>выбирается</w:t>
      </w:r>
      <w:r>
        <w:rPr>
          <w:spacing w:val="-15"/>
          <w:sz w:val="36"/>
          <w:szCs w:val="36"/>
        </w:rPr>
        <w:t xml:space="preserve"> </w:t>
      </w:r>
      <w:r>
        <w:rPr>
          <w:sz w:val="36"/>
          <w:szCs w:val="36"/>
        </w:rPr>
        <w:t>после</w:t>
      </w:r>
      <w:r>
        <w:rPr>
          <w:spacing w:val="-19"/>
          <w:sz w:val="36"/>
          <w:szCs w:val="36"/>
        </w:rPr>
        <w:t xml:space="preserve"> </w:t>
      </w:r>
      <w:r>
        <w:rPr>
          <w:sz w:val="36"/>
          <w:szCs w:val="36"/>
        </w:rPr>
        <w:t>моделирования из</w:t>
      </w:r>
      <w:r>
        <w:rPr>
          <w:spacing w:val="-10"/>
          <w:sz w:val="36"/>
          <w:szCs w:val="36"/>
        </w:rPr>
        <w:t xml:space="preserve"> </w:t>
      </w:r>
      <w:r>
        <w:rPr>
          <w:sz w:val="36"/>
          <w:szCs w:val="36"/>
        </w:rPr>
        <w:t>конечной</w:t>
      </w:r>
      <w:r>
        <w:rPr>
          <w:spacing w:val="-8"/>
          <w:sz w:val="36"/>
          <w:szCs w:val="36"/>
        </w:rPr>
        <w:t xml:space="preserve"> </w:t>
      </w:r>
      <w:r>
        <w:rPr>
          <w:sz w:val="36"/>
          <w:szCs w:val="36"/>
        </w:rPr>
        <w:t>популяции</w:t>
      </w:r>
      <w:r>
        <w:rPr>
          <w:spacing w:val="-16"/>
          <w:sz w:val="36"/>
          <w:szCs w:val="36"/>
        </w:rPr>
        <w:t xml:space="preserve"> </w:t>
      </w:r>
      <w:r>
        <w:rPr>
          <w:sz w:val="36"/>
          <w:szCs w:val="36"/>
        </w:rPr>
        <w:t>на</w:t>
      </w:r>
      <w:r>
        <w:rPr>
          <w:spacing w:val="-8"/>
          <w:sz w:val="36"/>
          <w:szCs w:val="36"/>
        </w:rPr>
        <w:t xml:space="preserve"> </w:t>
      </w:r>
      <w:r>
        <w:rPr>
          <w:sz w:val="36"/>
          <w:szCs w:val="36"/>
        </w:rPr>
        <w:t>основе</w:t>
      </w:r>
      <w:r>
        <w:rPr>
          <w:spacing w:val="-11"/>
          <w:sz w:val="36"/>
          <w:szCs w:val="36"/>
        </w:rPr>
        <w:t xml:space="preserve"> </w:t>
      </w:r>
      <w:r>
        <w:rPr>
          <w:sz w:val="36"/>
          <w:szCs w:val="36"/>
        </w:rPr>
        <w:t>блока</w:t>
      </w:r>
      <w:r>
        <w:rPr>
          <w:spacing w:val="-16"/>
          <w:sz w:val="36"/>
          <w:szCs w:val="36"/>
        </w:rPr>
        <w:t xml:space="preserve"> </w:t>
      </w:r>
      <w:r>
        <w:rPr>
          <w:sz w:val="36"/>
          <w:szCs w:val="36"/>
        </w:rPr>
        <w:t>эволюционной</w:t>
      </w:r>
      <w:r>
        <w:rPr>
          <w:spacing w:val="-8"/>
          <w:sz w:val="36"/>
          <w:szCs w:val="36"/>
        </w:rPr>
        <w:t xml:space="preserve"> </w:t>
      </w:r>
      <w:r>
        <w:rPr>
          <w:sz w:val="36"/>
          <w:szCs w:val="36"/>
        </w:rPr>
        <w:t>адаптации.</w:t>
      </w:r>
      <w:r>
        <w:rPr>
          <w:spacing w:val="-21"/>
          <w:sz w:val="36"/>
          <w:szCs w:val="36"/>
        </w:rPr>
        <w:t xml:space="preserve"> </w:t>
      </w:r>
      <w:r>
        <w:rPr>
          <w:sz w:val="36"/>
          <w:szCs w:val="36"/>
        </w:rPr>
        <w:t xml:space="preserve">Для каждой оптимизационной задачи желательно строить конкретный </w:t>
      </w:r>
      <w:proofErr w:type="spellStart"/>
      <w:r>
        <w:rPr>
          <w:sz w:val="36"/>
          <w:szCs w:val="36"/>
        </w:rPr>
        <w:t>метагенетический</w:t>
      </w:r>
      <w:proofErr w:type="spellEnd"/>
      <w:r>
        <w:rPr>
          <w:sz w:val="36"/>
          <w:szCs w:val="36"/>
        </w:rPr>
        <w:t xml:space="preserve"> алгоритм. Такое построение зависит от наличия вычислительных ресурсов и времени, заданного на получение окончательного решения.</w:t>
      </w:r>
    </w:p>
    <w:p w14:paraId="1354E237" w14:textId="77777777" w:rsidR="00BB5D85" w:rsidRDefault="00BB5D85" w:rsidP="00D35DA9">
      <w:pPr>
        <w:pStyle w:val="a9"/>
        <w:rPr>
          <w:sz w:val="36"/>
          <w:szCs w:val="36"/>
        </w:rPr>
      </w:pPr>
    </w:p>
    <w:p w14:paraId="3A7721EF" w14:textId="77777777" w:rsidR="00BB5D85" w:rsidRDefault="00BB5D85" w:rsidP="00D35DA9">
      <w:pPr>
        <w:pStyle w:val="a9"/>
        <w:rPr>
          <w:color w:val="333399"/>
          <w:spacing w:val="-2"/>
        </w:rPr>
      </w:pPr>
      <w:r>
        <w:rPr>
          <w:color w:val="333399"/>
        </w:rPr>
        <w:t>СХЕМА</w:t>
      </w:r>
      <w:r>
        <w:rPr>
          <w:color w:val="333399"/>
          <w:spacing w:val="-25"/>
        </w:rPr>
        <w:t xml:space="preserve"> </w:t>
      </w:r>
      <w:r>
        <w:rPr>
          <w:color w:val="333399"/>
        </w:rPr>
        <w:t>РЕАЛИЗАЦИИ</w:t>
      </w:r>
      <w:r>
        <w:rPr>
          <w:color w:val="333399"/>
          <w:spacing w:val="-1"/>
        </w:rPr>
        <w:t xml:space="preserve"> </w:t>
      </w:r>
      <w:r>
        <w:rPr>
          <w:color w:val="333399"/>
          <w:spacing w:val="-2"/>
        </w:rPr>
        <w:t>ПРОЦЕССА</w:t>
      </w:r>
    </w:p>
    <w:p w14:paraId="075DB262" w14:textId="3E97CAC0" w:rsidR="00BB5D85" w:rsidRDefault="00BB5D85" w:rsidP="00D35DA9">
      <w:pPr>
        <w:pStyle w:val="a9"/>
        <w:rPr>
          <w:color w:val="333399"/>
          <w:spacing w:val="-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1B05AF31" wp14:editId="22B2C0B6">
                <wp:simplePos x="0" y="0"/>
                <wp:positionH relativeFrom="page">
                  <wp:posOffset>1222375</wp:posOffset>
                </wp:positionH>
                <wp:positionV relativeFrom="paragraph">
                  <wp:posOffset>643890</wp:posOffset>
                </wp:positionV>
                <wp:extent cx="7924800" cy="4572000"/>
                <wp:effectExtent l="3175" t="0" r="0" b="0"/>
                <wp:wrapNone/>
                <wp:docPr id="14356" name="Прямоугольник 14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24800" cy="457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DC5B72" w14:textId="28100226" w:rsidR="00BB5D85" w:rsidRDefault="00BB5D85" w:rsidP="00BB5D85">
                            <w:pPr>
                              <w:spacing w:line="720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1FE18C9E" wp14:editId="3DC42018">
                                  <wp:extent cx="5940425" cy="3413760"/>
                                  <wp:effectExtent l="0" t="0" r="3175" b="0"/>
                                  <wp:docPr id="14354" name="Рисунок 143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34137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2ACFA48" w14:textId="77777777" w:rsidR="00BB5D85" w:rsidRDefault="00BB5D85" w:rsidP="00BB5D8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05AF31" id="Прямоугольник 14356" o:spid="_x0000_s1040" style="position:absolute;left:0;text-align:left;margin-left:96.25pt;margin-top:50.7pt;width:624pt;height:5in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" o:allowincell="f" filled="f" stroked="f">
                <v:textbox inset="0,0,0,0">
                  <w:txbxContent>
                    <w:p w14:paraId="2ADC5B72" w14:textId="28100226" w:rsidR="00BB5D85" w:rsidRDefault="00BB5D85" w:rsidP="00BB5D85">
                      <w:pPr>
                        <w:spacing w:line="720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1FE18C9E" wp14:editId="3DC42018">
                            <wp:extent cx="5940425" cy="3413760"/>
                            <wp:effectExtent l="0" t="0" r="3175" b="0"/>
                            <wp:docPr id="14354" name="Рисунок 143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34137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2ACFA48" w14:textId="77777777" w:rsidR="00BB5D85" w:rsidRDefault="00BB5D85" w:rsidP="00BB5D8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color w:val="333399"/>
          <w:spacing w:val="-2"/>
        </w:rPr>
        <w:t>МЕТАГЕНЕТИЧЕСКОЙ</w:t>
      </w:r>
      <w:r>
        <w:rPr>
          <w:color w:val="333399"/>
          <w:spacing w:val="-16"/>
        </w:rPr>
        <w:t xml:space="preserve"> </w:t>
      </w:r>
      <w:r>
        <w:rPr>
          <w:color w:val="333399"/>
          <w:spacing w:val="-2"/>
        </w:rPr>
        <w:t>ОПТИМИЗАЦИИ</w:t>
      </w:r>
    </w:p>
    <w:p w14:paraId="309103F0" w14:textId="77777777" w:rsidR="00BB5D85" w:rsidRDefault="00BB5D85" w:rsidP="00D35DA9">
      <w:pPr>
        <w:pStyle w:val="a9"/>
        <w:rPr>
          <w:color w:val="333399"/>
          <w:spacing w:val="-2"/>
        </w:rPr>
      </w:pPr>
    </w:p>
    <w:p w14:paraId="4650D9B7" w14:textId="77777777" w:rsidR="00BB5D85" w:rsidRDefault="00BB5D85" w:rsidP="00D35DA9">
      <w:pPr>
        <w:pStyle w:val="a9"/>
        <w:rPr>
          <w:color w:val="333399"/>
          <w:spacing w:val="-2"/>
        </w:rPr>
      </w:pPr>
      <w:r>
        <w:rPr>
          <w:color w:val="333399"/>
        </w:rPr>
        <w:t>УПРОЩЕННАЯ</w:t>
      </w:r>
      <w:r>
        <w:rPr>
          <w:color w:val="333399"/>
          <w:spacing w:val="-6"/>
        </w:rPr>
        <w:t xml:space="preserve"> </w:t>
      </w:r>
      <w:r>
        <w:rPr>
          <w:color w:val="333399"/>
        </w:rPr>
        <w:t>МОДЕЛЬ</w:t>
      </w:r>
      <w:r>
        <w:rPr>
          <w:color w:val="333399"/>
          <w:spacing w:val="-20"/>
        </w:rPr>
        <w:t xml:space="preserve"> </w:t>
      </w:r>
      <w:r>
        <w:rPr>
          <w:color w:val="333399"/>
          <w:spacing w:val="-2"/>
        </w:rPr>
        <w:t>ЭВОЛЮЦИОННОГО</w:t>
      </w:r>
    </w:p>
    <w:p w14:paraId="26BD1EEB" w14:textId="77777777" w:rsidR="00BB5D85" w:rsidRDefault="00BB5D85" w:rsidP="00D35DA9">
      <w:pPr>
        <w:pStyle w:val="a9"/>
        <w:rPr>
          <w:color w:val="333399"/>
          <w:spacing w:val="-2"/>
        </w:rPr>
      </w:pPr>
      <w:r>
        <w:rPr>
          <w:color w:val="333399"/>
        </w:rPr>
        <w:t>ПОИСКА</w:t>
      </w:r>
      <w:r>
        <w:rPr>
          <w:color w:val="333399"/>
          <w:spacing w:val="47"/>
          <w:w w:val="150"/>
        </w:rPr>
        <w:t xml:space="preserve"> </w:t>
      </w:r>
      <w:r>
        <w:rPr>
          <w:color w:val="333399"/>
        </w:rPr>
        <w:t>ПРИ</w:t>
      </w:r>
      <w:r>
        <w:rPr>
          <w:color w:val="333399"/>
          <w:spacing w:val="-9"/>
        </w:rPr>
        <w:t xml:space="preserve"> </w:t>
      </w:r>
      <w:r>
        <w:rPr>
          <w:color w:val="333399"/>
        </w:rPr>
        <w:t>СОВМЕСТНОМ</w:t>
      </w:r>
      <w:r>
        <w:rPr>
          <w:color w:val="333399"/>
          <w:spacing w:val="60"/>
          <w:w w:val="150"/>
        </w:rPr>
        <w:t xml:space="preserve"> </w:t>
      </w:r>
      <w:r>
        <w:rPr>
          <w:color w:val="333399"/>
          <w:spacing w:val="-2"/>
        </w:rPr>
        <w:t>ИСПОЛЬЗОВАНИИ</w:t>
      </w:r>
    </w:p>
    <w:p w14:paraId="4057E441" w14:textId="77777777" w:rsidR="00BB5D85" w:rsidRDefault="00BB5D85" w:rsidP="00D35DA9">
      <w:pPr>
        <w:pStyle w:val="a9"/>
        <w:rPr>
          <w:color w:val="333399"/>
          <w:spacing w:val="-2"/>
        </w:rPr>
      </w:pPr>
      <w:r>
        <w:rPr>
          <w:color w:val="333399"/>
        </w:rPr>
        <w:t>МОДЕЛЕЙ</w:t>
      </w:r>
      <w:r>
        <w:rPr>
          <w:color w:val="333399"/>
          <w:spacing w:val="-21"/>
        </w:rPr>
        <w:t xml:space="preserve"> </w:t>
      </w:r>
      <w:r>
        <w:rPr>
          <w:color w:val="333399"/>
        </w:rPr>
        <w:t>ЭВОЛЮЦИИ</w:t>
      </w:r>
      <w:r>
        <w:rPr>
          <w:color w:val="333399"/>
          <w:spacing w:val="-11"/>
        </w:rPr>
        <w:t xml:space="preserve"> </w:t>
      </w:r>
      <w:r>
        <w:rPr>
          <w:color w:val="333399"/>
        </w:rPr>
        <w:t>ДАРВИНА</w:t>
      </w:r>
      <w:r>
        <w:rPr>
          <w:color w:val="333399"/>
          <w:spacing w:val="-4"/>
        </w:rPr>
        <w:t xml:space="preserve"> </w:t>
      </w:r>
      <w:r>
        <w:rPr>
          <w:color w:val="333399"/>
        </w:rPr>
        <w:t>И</w:t>
      </w:r>
      <w:r>
        <w:rPr>
          <w:color w:val="333399"/>
          <w:spacing w:val="-14"/>
        </w:rPr>
        <w:t xml:space="preserve"> </w:t>
      </w:r>
      <w:r>
        <w:rPr>
          <w:color w:val="333399"/>
          <w:spacing w:val="-2"/>
        </w:rPr>
        <w:t>ЛАМАРКА</w:t>
      </w:r>
    </w:p>
    <w:p w14:paraId="06DC6503" w14:textId="77777777" w:rsidR="00BB5D85" w:rsidRDefault="00BB5D85" w:rsidP="00D35DA9">
      <w:pPr>
        <w:pStyle w:val="a9"/>
        <w:rPr>
          <w:sz w:val="36"/>
          <w:szCs w:val="36"/>
        </w:rPr>
      </w:pPr>
      <w:r>
        <w:rPr>
          <w:sz w:val="36"/>
          <w:szCs w:val="36"/>
        </w:rPr>
        <w:lastRenderedPageBreak/>
        <w:t>Первый</w:t>
      </w:r>
      <w:r>
        <w:rPr>
          <w:spacing w:val="-17"/>
          <w:sz w:val="36"/>
          <w:szCs w:val="36"/>
        </w:rPr>
        <w:t xml:space="preserve"> </w:t>
      </w:r>
      <w:r>
        <w:rPr>
          <w:sz w:val="36"/>
          <w:szCs w:val="36"/>
        </w:rPr>
        <w:t>элемент</w:t>
      </w:r>
      <w:r>
        <w:rPr>
          <w:spacing w:val="-16"/>
          <w:sz w:val="36"/>
          <w:szCs w:val="36"/>
        </w:rPr>
        <w:t xml:space="preserve"> </w:t>
      </w:r>
      <w:r>
        <w:rPr>
          <w:sz w:val="36"/>
          <w:szCs w:val="36"/>
        </w:rPr>
        <w:t>эволюции</w:t>
      </w:r>
      <w:r>
        <w:rPr>
          <w:spacing w:val="-17"/>
          <w:sz w:val="36"/>
          <w:szCs w:val="36"/>
        </w:rPr>
        <w:t xml:space="preserve"> </w:t>
      </w:r>
      <w:r>
        <w:rPr>
          <w:sz w:val="36"/>
          <w:szCs w:val="36"/>
        </w:rPr>
        <w:t>Ламарка</w:t>
      </w:r>
      <w:r>
        <w:rPr>
          <w:spacing w:val="-21"/>
          <w:sz w:val="36"/>
          <w:szCs w:val="36"/>
        </w:rPr>
        <w:t xml:space="preserve"> </w:t>
      </w:r>
      <w:r>
        <w:rPr>
          <w:sz w:val="36"/>
          <w:szCs w:val="36"/>
        </w:rPr>
        <w:t>предусматривает</w:t>
      </w:r>
      <w:r>
        <w:rPr>
          <w:spacing w:val="-19"/>
          <w:sz w:val="36"/>
          <w:szCs w:val="36"/>
        </w:rPr>
        <w:t xml:space="preserve"> </w:t>
      </w:r>
      <w:r>
        <w:rPr>
          <w:sz w:val="36"/>
          <w:szCs w:val="36"/>
        </w:rPr>
        <w:t>случай,</w:t>
      </w:r>
      <w:r>
        <w:rPr>
          <w:spacing w:val="-17"/>
          <w:sz w:val="36"/>
          <w:szCs w:val="36"/>
        </w:rPr>
        <w:t xml:space="preserve"> </w:t>
      </w:r>
      <w:r>
        <w:rPr>
          <w:sz w:val="36"/>
          <w:szCs w:val="36"/>
        </w:rPr>
        <w:t>когда</w:t>
      </w:r>
      <w:r>
        <w:rPr>
          <w:spacing w:val="-5"/>
          <w:sz w:val="36"/>
          <w:szCs w:val="36"/>
        </w:rPr>
        <w:t xml:space="preserve"> </w:t>
      </w:r>
      <w:r>
        <w:rPr>
          <w:i/>
          <w:iCs/>
          <w:sz w:val="36"/>
          <w:szCs w:val="36"/>
        </w:rPr>
        <w:t>лицо, принимающее решение (ЛПР)</w:t>
      </w:r>
      <w:r>
        <w:rPr>
          <w:i/>
          <w:iCs/>
          <w:spacing w:val="80"/>
          <w:sz w:val="36"/>
          <w:szCs w:val="36"/>
        </w:rPr>
        <w:t xml:space="preserve"> </w:t>
      </w:r>
      <w:r>
        <w:rPr>
          <w:sz w:val="36"/>
          <w:szCs w:val="36"/>
        </w:rPr>
        <w:t>применяет ее ко</w:t>
      </w:r>
      <w:r>
        <w:rPr>
          <w:spacing w:val="80"/>
          <w:sz w:val="36"/>
          <w:szCs w:val="36"/>
        </w:rPr>
        <w:t xml:space="preserve"> </w:t>
      </w:r>
      <w:r>
        <w:rPr>
          <w:sz w:val="36"/>
          <w:szCs w:val="36"/>
        </w:rPr>
        <w:t>всей популяции (шкала =1). Этот элемент собирает полное множество номеров хромосом в популяции и для них вызывает алгоритм Ламарка.</w:t>
      </w:r>
    </w:p>
    <w:p w14:paraId="501BDDEF" w14:textId="77777777" w:rsidR="00BB5D85" w:rsidRDefault="00BB5D85" w:rsidP="00D35DA9">
      <w:pPr>
        <w:pStyle w:val="a9"/>
        <w:rPr>
          <w:spacing w:val="-2"/>
          <w:sz w:val="36"/>
          <w:szCs w:val="36"/>
        </w:rPr>
      </w:pPr>
      <w:r>
        <w:rPr>
          <w:sz w:val="36"/>
          <w:szCs w:val="36"/>
        </w:rPr>
        <w:t>Второй</w:t>
      </w:r>
      <w:r>
        <w:rPr>
          <w:spacing w:val="-14"/>
          <w:sz w:val="36"/>
          <w:szCs w:val="36"/>
        </w:rPr>
        <w:t xml:space="preserve"> </w:t>
      </w:r>
      <w:r>
        <w:rPr>
          <w:sz w:val="36"/>
          <w:szCs w:val="36"/>
        </w:rPr>
        <w:t>элемент</w:t>
      </w:r>
      <w:r>
        <w:rPr>
          <w:spacing w:val="-20"/>
          <w:sz w:val="36"/>
          <w:szCs w:val="36"/>
        </w:rPr>
        <w:t xml:space="preserve"> </w:t>
      </w:r>
      <w:r>
        <w:rPr>
          <w:sz w:val="36"/>
          <w:szCs w:val="36"/>
        </w:rPr>
        <w:t>используется,</w:t>
      </w:r>
      <w:r>
        <w:rPr>
          <w:spacing w:val="-14"/>
          <w:sz w:val="36"/>
          <w:szCs w:val="36"/>
        </w:rPr>
        <w:t xml:space="preserve"> </w:t>
      </w:r>
      <w:r>
        <w:rPr>
          <w:sz w:val="36"/>
          <w:szCs w:val="36"/>
        </w:rPr>
        <w:t>если</w:t>
      </w:r>
      <w:r>
        <w:rPr>
          <w:spacing w:val="-23"/>
          <w:sz w:val="36"/>
          <w:szCs w:val="36"/>
        </w:rPr>
        <w:t xml:space="preserve"> </w:t>
      </w:r>
      <w:r>
        <w:rPr>
          <w:sz w:val="36"/>
          <w:szCs w:val="36"/>
        </w:rPr>
        <w:t>процентное</w:t>
      </w:r>
      <w:r>
        <w:rPr>
          <w:spacing w:val="-14"/>
          <w:sz w:val="36"/>
          <w:szCs w:val="36"/>
        </w:rPr>
        <w:t xml:space="preserve"> </w:t>
      </w:r>
      <w:r>
        <w:rPr>
          <w:sz w:val="36"/>
          <w:szCs w:val="36"/>
        </w:rPr>
        <w:t>соотношение</w:t>
      </w:r>
      <w:r>
        <w:rPr>
          <w:spacing w:val="-18"/>
          <w:sz w:val="36"/>
          <w:szCs w:val="36"/>
        </w:rPr>
        <w:t xml:space="preserve"> </w:t>
      </w:r>
      <w:r>
        <w:rPr>
          <w:sz w:val="36"/>
          <w:szCs w:val="36"/>
        </w:rPr>
        <w:t>в</w:t>
      </w:r>
      <w:r>
        <w:rPr>
          <w:spacing w:val="-15"/>
          <w:sz w:val="36"/>
          <w:szCs w:val="36"/>
        </w:rPr>
        <w:t xml:space="preserve"> </w:t>
      </w:r>
      <w:r>
        <w:rPr>
          <w:sz w:val="36"/>
          <w:szCs w:val="36"/>
        </w:rPr>
        <w:t>популяции больше 0. Тогда число хромосом для процесса</w:t>
      </w:r>
      <w:r>
        <w:rPr>
          <w:spacing w:val="-2"/>
          <w:sz w:val="36"/>
          <w:szCs w:val="36"/>
        </w:rPr>
        <w:t xml:space="preserve"> </w:t>
      </w:r>
      <w:r>
        <w:rPr>
          <w:sz w:val="36"/>
          <w:szCs w:val="36"/>
        </w:rPr>
        <w:t xml:space="preserve">вычисляется по параметру процентного соотношения и размеру популяции и соответственно обрабатывается набор номеров хромосом в </w:t>
      </w:r>
      <w:r>
        <w:rPr>
          <w:spacing w:val="-2"/>
          <w:sz w:val="36"/>
          <w:szCs w:val="36"/>
        </w:rPr>
        <w:t>популяции.</w:t>
      </w:r>
    </w:p>
    <w:p w14:paraId="581DFC5B" w14:textId="77777777" w:rsidR="00BB5D85" w:rsidRDefault="00BB5D85" w:rsidP="00D35DA9">
      <w:pPr>
        <w:pStyle w:val="a9"/>
        <w:rPr>
          <w:spacing w:val="-2"/>
          <w:sz w:val="36"/>
          <w:szCs w:val="36"/>
        </w:rPr>
      </w:pPr>
      <w:r>
        <w:rPr>
          <w:sz w:val="36"/>
          <w:szCs w:val="36"/>
        </w:rPr>
        <w:t>Второй элемент эволюции Ламарка вызывает предикат для выбора множества номеров хромосом, лежащих</w:t>
      </w:r>
      <w:r>
        <w:rPr>
          <w:spacing w:val="-6"/>
          <w:sz w:val="36"/>
          <w:szCs w:val="36"/>
        </w:rPr>
        <w:t xml:space="preserve"> </w:t>
      </w:r>
      <w:r>
        <w:rPr>
          <w:sz w:val="36"/>
          <w:szCs w:val="36"/>
        </w:rPr>
        <w:t>в пределах</w:t>
      </w:r>
      <w:r>
        <w:rPr>
          <w:spacing w:val="-3"/>
          <w:sz w:val="36"/>
          <w:szCs w:val="36"/>
        </w:rPr>
        <w:t xml:space="preserve"> </w:t>
      </w:r>
      <w:r>
        <w:rPr>
          <w:sz w:val="36"/>
          <w:szCs w:val="36"/>
        </w:rPr>
        <w:t>от 1 до размера популяции.</w:t>
      </w:r>
      <w:r>
        <w:rPr>
          <w:spacing w:val="-25"/>
          <w:sz w:val="36"/>
          <w:szCs w:val="36"/>
        </w:rPr>
        <w:t xml:space="preserve"> </w:t>
      </w:r>
      <w:r>
        <w:rPr>
          <w:sz w:val="36"/>
          <w:szCs w:val="36"/>
        </w:rPr>
        <w:t>Для</w:t>
      </w:r>
      <w:r>
        <w:rPr>
          <w:spacing w:val="-25"/>
          <w:sz w:val="36"/>
          <w:szCs w:val="36"/>
        </w:rPr>
        <w:t xml:space="preserve"> </w:t>
      </w:r>
      <w:r>
        <w:rPr>
          <w:sz w:val="36"/>
          <w:szCs w:val="36"/>
        </w:rPr>
        <w:t>выполнения</w:t>
      </w:r>
      <w:r>
        <w:rPr>
          <w:spacing w:val="-26"/>
          <w:sz w:val="36"/>
          <w:szCs w:val="36"/>
        </w:rPr>
        <w:t xml:space="preserve"> </w:t>
      </w:r>
      <w:r>
        <w:rPr>
          <w:sz w:val="36"/>
          <w:szCs w:val="36"/>
        </w:rPr>
        <w:t>этого</w:t>
      </w:r>
      <w:r>
        <w:rPr>
          <w:spacing w:val="-16"/>
          <w:sz w:val="36"/>
          <w:szCs w:val="36"/>
        </w:rPr>
        <w:t xml:space="preserve"> </w:t>
      </w:r>
      <w:r>
        <w:rPr>
          <w:sz w:val="36"/>
          <w:szCs w:val="36"/>
        </w:rPr>
        <w:t>предикат</w:t>
      </w:r>
      <w:r>
        <w:rPr>
          <w:spacing w:val="-25"/>
          <w:sz w:val="36"/>
          <w:szCs w:val="36"/>
        </w:rPr>
        <w:t xml:space="preserve"> </w:t>
      </w:r>
      <w:r>
        <w:rPr>
          <w:sz w:val="36"/>
          <w:szCs w:val="36"/>
        </w:rPr>
        <w:t>многократно</w:t>
      </w:r>
      <w:r>
        <w:rPr>
          <w:spacing w:val="-17"/>
          <w:sz w:val="36"/>
          <w:szCs w:val="36"/>
        </w:rPr>
        <w:t xml:space="preserve"> </w:t>
      </w:r>
      <w:r>
        <w:rPr>
          <w:sz w:val="36"/>
          <w:szCs w:val="36"/>
        </w:rPr>
        <w:t xml:space="preserve">повторяется до тех </w:t>
      </w:r>
      <w:proofErr w:type="spellStart"/>
      <w:r>
        <w:rPr>
          <w:sz w:val="36"/>
          <w:szCs w:val="36"/>
        </w:rPr>
        <w:t>пор,пока</w:t>
      </w:r>
      <w:proofErr w:type="spellEnd"/>
      <w:r>
        <w:rPr>
          <w:spacing w:val="-3"/>
          <w:sz w:val="36"/>
          <w:szCs w:val="36"/>
        </w:rPr>
        <w:t xml:space="preserve"> </w:t>
      </w:r>
      <w:r>
        <w:rPr>
          <w:sz w:val="36"/>
          <w:szCs w:val="36"/>
        </w:rPr>
        <w:t xml:space="preserve">не будет набран требуемый размер. Здесь используется стандартный оператор репродукции для выбора </w:t>
      </w:r>
      <w:r>
        <w:rPr>
          <w:spacing w:val="-2"/>
          <w:sz w:val="36"/>
          <w:szCs w:val="36"/>
        </w:rPr>
        <w:t>хромосом.</w:t>
      </w:r>
    </w:p>
    <w:p w14:paraId="1167036E" w14:textId="77777777" w:rsidR="00BB5D85" w:rsidRDefault="00BB5D85" w:rsidP="00D35DA9">
      <w:pPr>
        <w:pStyle w:val="a9"/>
        <w:rPr>
          <w:sz w:val="36"/>
          <w:szCs w:val="36"/>
        </w:rPr>
      </w:pPr>
      <w:r>
        <w:rPr>
          <w:sz w:val="36"/>
          <w:szCs w:val="36"/>
        </w:rPr>
        <w:t>Если большой процент популяции подвергается эволюции Ламарка, то этот</w:t>
      </w:r>
      <w:r>
        <w:rPr>
          <w:spacing w:val="-5"/>
          <w:sz w:val="36"/>
          <w:szCs w:val="36"/>
        </w:rPr>
        <w:t xml:space="preserve"> </w:t>
      </w:r>
      <w:r>
        <w:rPr>
          <w:sz w:val="36"/>
          <w:szCs w:val="36"/>
        </w:rPr>
        <w:t>процесс</w:t>
      </w:r>
      <w:r>
        <w:rPr>
          <w:spacing w:val="-19"/>
          <w:sz w:val="36"/>
          <w:szCs w:val="36"/>
        </w:rPr>
        <w:t xml:space="preserve"> </w:t>
      </w:r>
      <w:r>
        <w:rPr>
          <w:sz w:val="36"/>
          <w:szCs w:val="36"/>
        </w:rPr>
        <w:t>может</w:t>
      </w:r>
      <w:r>
        <w:rPr>
          <w:spacing w:val="-9"/>
          <w:sz w:val="36"/>
          <w:szCs w:val="36"/>
        </w:rPr>
        <w:t xml:space="preserve"> </w:t>
      </w:r>
      <w:r>
        <w:rPr>
          <w:sz w:val="36"/>
          <w:szCs w:val="36"/>
        </w:rPr>
        <w:t>быть</w:t>
      </w:r>
      <w:r>
        <w:rPr>
          <w:spacing w:val="-7"/>
          <w:sz w:val="36"/>
          <w:szCs w:val="36"/>
        </w:rPr>
        <w:t xml:space="preserve"> </w:t>
      </w:r>
      <w:r>
        <w:rPr>
          <w:sz w:val="36"/>
          <w:szCs w:val="36"/>
        </w:rPr>
        <w:t>медленным,</w:t>
      </w:r>
      <w:r>
        <w:rPr>
          <w:spacing w:val="-6"/>
          <w:sz w:val="36"/>
          <w:szCs w:val="36"/>
        </w:rPr>
        <w:t xml:space="preserve"> </w:t>
      </w:r>
      <w:r>
        <w:rPr>
          <w:sz w:val="36"/>
          <w:szCs w:val="36"/>
        </w:rPr>
        <w:t>так</w:t>
      </w:r>
      <w:r>
        <w:rPr>
          <w:spacing w:val="-6"/>
          <w:sz w:val="36"/>
          <w:szCs w:val="36"/>
        </w:rPr>
        <w:t xml:space="preserve"> </w:t>
      </w:r>
      <w:r>
        <w:rPr>
          <w:sz w:val="36"/>
          <w:szCs w:val="36"/>
        </w:rPr>
        <w:t>как</w:t>
      </w:r>
      <w:r>
        <w:rPr>
          <w:spacing w:val="-10"/>
          <w:sz w:val="36"/>
          <w:szCs w:val="36"/>
        </w:rPr>
        <w:t xml:space="preserve"> </w:t>
      </w:r>
      <w:r>
        <w:rPr>
          <w:sz w:val="36"/>
          <w:szCs w:val="36"/>
        </w:rPr>
        <w:t>выбор</w:t>
      </w:r>
      <w:r>
        <w:rPr>
          <w:spacing w:val="-10"/>
          <w:sz w:val="36"/>
          <w:szCs w:val="36"/>
        </w:rPr>
        <w:t xml:space="preserve"> </w:t>
      </w:r>
      <w:r>
        <w:rPr>
          <w:sz w:val="36"/>
          <w:szCs w:val="36"/>
        </w:rPr>
        <w:t>хромосом</w:t>
      </w:r>
      <w:r>
        <w:rPr>
          <w:spacing w:val="-14"/>
          <w:sz w:val="36"/>
          <w:szCs w:val="36"/>
        </w:rPr>
        <w:t xml:space="preserve"> </w:t>
      </w:r>
      <w:r>
        <w:rPr>
          <w:sz w:val="36"/>
          <w:szCs w:val="36"/>
        </w:rPr>
        <w:t xml:space="preserve">для </w:t>
      </w:r>
      <w:proofErr w:type="spellStart"/>
      <w:r>
        <w:rPr>
          <w:sz w:val="36"/>
          <w:szCs w:val="36"/>
        </w:rPr>
        <w:t>даннойэволюции</w:t>
      </w:r>
      <w:proofErr w:type="spellEnd"/>
      <w:r>
        <w:rPr>
          <w:sz w:val="36"/>
          <w:szCs w:val="36"/>
        </w:rPr>
        <w:t xml:space="preserve"> требует дополнительного времени.</w:t>
      </w:r>
    </w:p>
    <w:p w14:paraId="37FB5AAB" w14:textId="77777777" w:rsidR="00BB5D85" w:rsidRDefault="00BB5D85" w:rsidP="00D35DA9">
      <w:pPr>
        <w:pStyle w:val="a9"/>
        <w:rPr>
          <w:spacing w:val="-2"/>
          <w:sz w:val="36"/>
          <w:szCs w:val="36"/>
        </w:rPr>
      </w:pPr>
      <w:r>
        <w:rPr>
          <w:sz w:val="36"/>
          <w:szCs w:val="36"/>
        </w:rPr>
        <w:t>Если</w:t>
      </w:r>
      <w:r>
        <w:rPr>
          <w:spacing w:val="-14"/>
          <w:sz w:val="36"/>
          <w:szCs w:val="36"/>
        </w:rPr>
        <w:t xml:space="preserve"> </w:t>
      </w:r>
      <w:r>
        <w:rPr>
          <w:sz w:val="36"/>
          <w:szCs w:val="36"/>
        </w:rPr>
        <w:t>ЛПР</w:t>
      </w:r>
      <w:r>
        <w:rPr>
          <w:spacing w:val="30"/>
          <w:w w:val="150"/>
          <w:sz w:val="36"/>
          <w:szCs w:val="36"/>
        </w:rPr>
        <w:t xml:space="preserve"> </w:t>
      </w:r>
      <w:r>
        <w:rPr>
          <w:sz w:val="36"/>
          <w:szCs w:val="36"/>
        </w:rPr>
        <w:t>не</w:t>
      </w:r>
      <w:r>
        <w:rPr>
          <w:spacing w:val="-10"/>
          <w:sz w:val="36"/>
          <w:szCs w:val="36"/>
        </w:rPr>
        <w:t xml:space="preserve"> </w:t>
      </w:r>
      <w:r>
        <w:rPr>
          <w:sz w:val="36"/>
          <w:szCs w:val="36"/>
        </w:rPr>
        <w:t>желает</w:t>
      </w:r>
      <w:r>
        <w:rPr>
          <w:spacing w:val="-12"/>
          <w:sz w:val="36"/>
          <w:szCs w:val="36"/>
        </w:rPr>
        <w:t xml:space="preserve"> </w:t>
      </w:r>
      <w:r>
        <w:rPr>
          <w:sz w:val="36"/>
          <w:szCs w:val="36"/>
        </w:rPr>
        <w:t>использовать</w:t>
      </w:r>
      <w:r>
        <w:rPr>
          <w:spacing w:val="-10"/>
          <w:sz w:val="36"/>
          <w:szCs w:val="36"/>
        </w:rPr>
        <w:t xml:space="preserve"> </w:t>
      </w:r>
      <w:r>
        <w:rPr>
          <w:sz w:val="36"/>
          <w:szCs w:val="36"/>
        </w:rPr>
        <w:t>эволюцию</w:t>
      </w:r>
      <w:r>
        <w:rPr>
          <w:spacing w:val="-13"/>
          <w:sz w:val="36"/>
          <w:szCs w:val="36"/>
        </w:rPr>
        <w:t xml:space="preserve"> </w:t>
      </w:r>
      <w:r>
        <w:rPr>
          <w:sz w:val="36"/>
          <w:szCs w:val="36"/>
        </w:rPr>
        <w:t>Ламарка,</w:t>
      </w:r>
      <w:r>
        <w:rPr>
          <w:spacing w:val="-22"/>
          <w:sz w:val="36"/>
          <w:szCs w:val="36"/>
        </w:rPr>
        <w:t xml:space="preserve"> </w:t>
      </w:r>
      <w:r>
        <w:rPr>
          <w:sz w:val="36"/>
          <w:szCs w:val="36"/>
        </w:rPr>
        <w:t>то</w:t>
      </w:r>
      <w:r>
        <w:rPr>
          <w:spacing w:val="-10"/>
          <w:sz w:val="36"/>
          <w:szCs w:val="36"/>
        </w:rPr>
        <w:t xml:space="preserve"> </w:t>
      </w:r>
      <w:r>
        <w:rPr>
          <w:spacing w:val="-2"/>
          <w:sz w:val="36"/>
          <w:szCs w:val="36"/>
        </w:rPr>
        <w:t>шкалу</w:t>
      </w:r>
    </w:p>
    <w:p w14:paraId="40D22571" w14:textId="77777777" w:rsidR="00BB5D85" w:rsidRDefault="00BB5D85" w:rsidP="00D35DA9">
      <w:pPr>
        <w:pStyle w:val="a9"/>
        <w:rPr>
          <w:spacing w:val="-5"/>
          <w:sz w:val="36"/>
          <w:szCs w:val="36"/>
        </w:rPr>
      </w:pPr>
      <w:r>
        <w:rPr>
          <w:sz w:val="36"/>
          <w:szCs w:val="36"/>
        </w:rPr>
        <w:t>выбираем</w:t>
      </w:r>
      <w:r>
        <w:rPr>
          <w:spacing w:val="40"/>
          <w:w w:val="150"/>
          <w:sz w:val="36"/>
          <w:szCs w:val="36"/>
        </w:rPr>
        <w:t xml:space="preserve"> </w:t>
      </w:r>
      <w:r>
        <w:rPr>
          <w:sz w:val="36"/>
          <w:szCs w:val="36"/>
        </w:rPr>
        <w:t>равную</w:t>
      </w:r>
      <w:r>
        <w:rPr>
          <w:spacing w:val="4"/>
          <w:sz w:val="36"/>
          <w:szCs w:val="36"/>
        </w:rPr>
        <w:t xml:space="preserve"> </w:t>
      </w:r>
      <w:r>
        <w:rPr>
          <w:spacing w:val="-5"/>
          <w:sz w:val="36"/>
          <w:szCs w:val="36"/>
        </w:rPr>
        <w:t>0.</w:t>
      </w:r>
    </w:p>
    <w:p w14:paraId="58F3394A" w14:textId="77777777" w:rsidR="00BB5D85" w:rsidRDefault="00BB5D85" w:rsidP="00D35DA9">
      <w:pPr>
        <w:pStyle w:val="a9"/>
        <w:rPr>
          <w:spacing w:val="-5"/>
          <w:sz w:val="36"/>
          <w:szCs w:val="36"/>
        </w:rPr>
      </w:pPr>
    </w:p>
    <w:p w14:paraId="05E9B28A" w14:textId="73C5D0F0" w:rsidR="00BB5D85" w:rsidRDefault="00BB5D85" w:rsidP="00D35DA9">
      <w:pPr>
        <w:pStyle w:val="a9"/>
        <w:rPr>
          <w:color w:val="33339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441EB9C6" wp14:editId="56E39487">
                <wp:simplePos x="0" y="0"/>
                <wp:positionH relativeFrom="page">
                  <wp:posOffset>1908175</wp:posOffset>
                </wp:positionH>
                <wp:positionV relativeFrom="paragraph">
                  <wp:posOffset>879475</wp:posOffset>
                </wp:positionV>
                <wp:extent cx="6337300" cy="5651500"/>
                <wp:effectExtent l="3175" t="1905" r="3175" b="4445"/>
                <wp:wrapNone/>
                <wp:docPr id="14353" name="Прямоугольник 14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37300" cy="565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493EB5" w14:textId="36E159AF" w:rsidR="00BB5D85" w:rsidRDefault="00BB5D85" w:rsidP="00BB5D85">
                            <w:pPr>
                              <w:spacing w:line="890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10A7C24" wp14:editId="7E023CBF">
                                  <wp:extent cx="5940425" cy="5337810"/>
                                  <wp:effectExtent l="0" t="0" r="3175" b="0"/>
                                  <wp:docPr id="14352" name="Рисунок 143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5337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6F7601F" w14:textId="77777777" w:rsidR="00BB5D85" w:rsidRDefault="00BB5D85" w:rsidP="00BB5D8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1EB9C6" id="Прямоугольник 14353" o:spid="_x0000_s1041" style="position:absolute;left:0;text-align:left;margin-left:150.25pt;margin-top:69.25pt;width:499pt;height:44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" o:allowincell="f" filled="f" stroked="f">
                <v:textbox inset="0,0,0,0">
                  <w:txbxContent>
                    <w:p w14:paraId="2A493EB5" w14:textId="36E159AF" w:rsidR="00BB5D85" w:rsidRDefault="00BB5D85" w:rsidP="00BB5D85">
                      <w:pPr>
                        <w:spacing w:line="890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210A7C24" wp14:editId="7E023CBF">
                            <wp:extent cx="5940425" cy="5337810"/>
                            <wp:effectExtent l="0" t="0" r="3175" b="0"/>
                            <wp:docPr id="14352" name="Рисунок 143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5337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6F7601F" w14:textId="77777777" w:rsidR="00BB5D85" w:rsidRDefault="00BB5D85" w:rsidP="00BB5D8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color w:val="333399"/>
        </w:rPr>
        <w:t>СТРУКТУРНАЯ</w:t>
      </w:r>
      <w:r>
        <w:rPr>
          <w:color w:val="333399"/>
          <w:spacing w:val="-34"/>
        </w:rPr>
        <w:t xml:space="preserve"> </w:t>
      </w:r>
      <w:r>
        <w:rPr>
          <w:color w:val="333399"/>
        </w:rPr>
        <w:t>СХЕМА</w:t>
      </w:r>
      <w:r>
        <w:rPr>
          <w:color w:val="333399"/>
          <w:spacing w:val="-33"/>
        </w:rPr>
        <w:t xml:space="preserve"> </w:t>
      </w:r>
      <w:r>
        <w:rPr>
          <w:color w:val="333399"/>
        </w:rPr>
        <w:t>СОВМЕСТНОГО</w:t>
      </w:r>
      <w:r>
        <w:rPr>
          <w:color w:val="333399"/>
          <w:spacing w:val="-34"/>
        </w:rPr>
        <w:t xml:space="preserve"> </w:t>
      </w:r>
      <w:r>
        <w:rPr>
          <w:color w:val="333399"/>
        </w:rPr>
        <w:t>АЛГОРИТМА ЭВОЛЮЦИЙ ДАРВИНА И ЛАМАРКА</w:t>
      </w:r>
    </w:p>
    <w:p w14:paraId="717305C3" w14:textId="77777777" w:rsidR="00BB5D85" w:rsidRDefault="00BB5D85" w:rsidP="00D35DA9">
      <w:pPr>
        <w:pStyle w:val="a9"/>
        <w:rPr>
          <w:color w:val="333399"/>
        </w:rPr>
      </w:pPr>
    </w:p>
    <w:p w14:paraId="64B0FB6E" w14:textId="77777777" w:rsidR="00BB5D85" w:rsidRDefault="00BB5D85" w:rsidP="00D35DA9">
      <w:pPr>
        <w:pStyle w:val="a9"/>
        <w:rPr>
          <w:color w:val="333399"/>
          <w:spacing w:val="-2"/>
        </w:rPr>
      </w:pPr>
      <w:r>
        <w:rPr>
          <w:color w:val="333399"/>
        </w:rPr>
        <w:t>ЗАДАЧА</w:t>
      </w:r>
      <w:r>
        <w:rPr>
          <w:color w:val="333399"/>
          <w:spacing w:val="-8"/>
        </w:rPr>
        <w:t xml:space="preserve"> </w:t>
      </w:r>
      <w:r>
        <w:rPr>
          <w:color w:val="333399"/>
        </w:rPr>
        <w:t>ПРИНЯТИЯ</w:t>
      </w:r>
      <w:r>
        <w:rPr>
          <w:color w:val="333399"/>
          <w:spacing w:val="-24"/>
        </w:rPr>
        <w:t xml:space="preserve"> </w:t>
      </w:r>
      <w:r>
        <w:rPr>
          <w:color w:val="333399"/>
          <w:spacing w:val="-2"/>
        </w:rPr>
        <w:t>РЕШЕНИЙ</w:t>
      </w:r>
    </w:p>
    <w:p w14:paraId="74AA92E2" w14:textId="77777777" w:rsidR="00BB5D85" w:rsidRDefault="00BB5D85" w:rsidP="00D35DA9">
      <w:pPr>
        <w:pStyle w:val="a9"/>
        <w:rPr>
          <w:sz w:val="54"/>
          <w:szCs w:val="54"/>
        </w:rPr>
      </w:pPr>
    </w:p>
    <w:p w14:paraId="4ED1E5D5" w14:textId="77777777" w:rsidR="00BB5D85" w:rsidRDefault="00BB5D85" w:rsidP="00D35DA9">
      <w:pPr>
        <w:pStyle w:val="a9"/>
        <w:rPr>
          <w:sz w:val="34"/>
          <w:szCs w:val="34"/>
        </w:rPr>
      </w:pPr>
      <w:r>
        <w:rPr>
          <w:i/>
          <w:iCs/>
          <w:sz w:val="34"/>
          <w:szCs w:val="34"/>
        </w:rPr>
        <w:t xml:space="preserve">Задачей принятия решений </w:t>
      </w:r>
      <w:r>
        <w:rPr>
          <w:sz w:val="34"/>
          <w:szCs w:val="34"/>
        </w:rPr>
        <w:t xml:space="preserve">называют кортеж </w:t>
      </w:r>
      <w:r>
        <w:rPr>
          <w:i/>
          <w:iCs/>
          <w:sz w:val="34"/>
          <w:szCs w:val="34"/>
        </w:rPr>
        <w:t>Z = {N, Q</w:t>
      </w:r>
      <w:r>
        <w:rPr>
          <w:sz w:val="34"/>
          <w:szCs w:val="34"/>
        </w:rPr>
        <w:t xml:space="preserve">} , где </w:t>
      </w:r>
      <w:r>
        <w:rPr>
          <w:i/>
          <w:iCs/>
          <w:sz w:val="34"/>
          <w:szCs w:val="34"/>
        </w:rPr>
        <w:t xml:space="preserve">N — </w:t>
      </w:r>
      <w:r>
        <w:rPr>
          <w:sz w:val="34"/>
          <w:szCs w:val="34"/>
        </w:rPr>
        <w:t>множество вариантов решений задачи; Q — принцип оптимальности, дающий</w:t>
      </w:r>
      <w:r>
        <w:rPr>
          <w:spacing w:val="-9"/>
          <w:sz w:val="34"/>
          <w:szCs w:val="34"/>
        </w:rPr>
        <w:t xml:space="preserve"> </w:t>
      </w:r>
      <w:r>
        <w:rPr>
          <w:sz w:val="34"/>
          <w:szCs w:val="34"/>
        </w:rPr>
        <w:t>представление о</w:t>
      </w:r>
      <w:r>
        <w:rPr>
          <w:spacing w:val="-12"/>
          <w:sz w:val="34"/>
          <w:szCs w:val="34"/>
        </w:rPr>
        <w:t xml:space="preserve"> </w:t>
      </w:r>
      <w:r>
        <w:rPr>
          <w:sz w:val="34"/>
          <w:szCs w:val="34"/>
        </w:rPr>
        <w:t>качестве</w:t>
      </w:r>
      <w:r>
        <w:rPr>
          <w:spacing w:val="-12"/>
          <w:sz w:val="34"/>
          <w:szCs w:val="34"/>
        </w:rPr>
        <w:t xml:space="preserve"> </w:t>
      </w:r>
      <w:r>
        <w:rPr>
          <w:sz w:val="34"/>
          <w:szCs w:val="34"/>
        </w:rPr>
        <w:t>вариантов,</w:t>
      </w:r>
      <w:r>
        <w:rPr>
          <w:spacing w:val="-9"/>
          <w:sz w:val="34"/>
          <w:szCs w:val="34"/>
        </w:rPr>
        <w:t xml:space="preserve"> </w:t>
      </w:r>
      <w:r>
        <w:rPr>
          <w:sz w:val="34"/>
          <w:szCs w:val="34"/>
        </w:rPr>
        <w:t>в</w:t>
      </w:r>
      <w:r>
        <w:rPr>
          <w:spacing w:val="-9"/>
          <w:sz w:val="34"/>
          <w:szCs w:val="34"/>
        </w:rPr>
        <w:t xml:space="preserve"> </w:t>
      </w:r>
      <w:r>
        <w:rPr>
          <w:sz w:val="34"/>
          <w:szCs w:val="34"/>
        </w:rPr>
        <w:t>простейшем</w:t>
      </w:r>
      <w:r>
        <w:rPr>
          <w:spacing w:val="-4"/>
          <w:sz w:val="34"/>
          <w:szCs w:val="34"/>
        </w:rPr>
        <w:t xml:space="preserve"> </w:t>
      </w:r>
      <w:r>
        <w:rPr>
          <w:sz w:val="34"/>
          <w:szCs w:val="34"/>
        </w:rPr>
        <w:t>случае — правило предпочтения вариантов.</w:t>
      </w:r>
    </w:p>
    <w:p w14:paraId="656AEE6C" w14:textId="77777777" w:rsidR="00BB5D85" w:rsidRDefault="00BB5D85" w:rsidP="00D35DA9">
      <w:pPr>
        <w:pStyle w:val="a9"/>
        <w:rPr>
          <w:sz w:val="34"/>
          <w:szCs w:val="34"/>
        </w:rPr>
      </w:pPr>
      <w:r>
        <w:rPr>
          <w:sz w:val="34"/>
          <w:szCs w:val="34"/>
        </w:rPr>
        <w:t xml:space="preserve">Решением задачи </w:t>
      </w:r>
      <w:r>
        <w:rPr>
          <w:i/>
          <w:iCs/>
          <w:sz w:val="34"/>
          <w:szCs w:val="34"/>
        </w:rPr>
        <w:t xml:space="preserve">А </w:t>
      </w:r>
      <w:r>
        <w:rPr>
          <w:sz w:val="34"/>
          <w:szCs w:val="34"/>
        </w:rPr>
        <w:t xml:space="preserve">называют множество </w:t>
      </w:r>
      <w:r>
        <w:rPr>
          <w:i/>
          <w:iCs/>
          <w:sz w:val="34"/>
          <w:szCs w:val="34"/>
        </w:rPr>
        <w:t xml:space="preserve">Non, </w:t>
      </w:r>
      <w:r>
        <w:rPr>
          <w:sz w:val="34"/>
          <w:szCs w:val="34"/>
        </w:rPr>
        <w:t xml:space="preserve">входящее в </w:t>
      </w:r>
      <w:r>
        <w:rPr>
          <w:i/>
          <w:iCs/>
          <w:sz w:val="34"/>
          <w:szCs w:val="34"/>
        </w:rPr>
        <w:t xml:space="preserve">N, </w:t>
      </w:r>
      <w:r>
        <w:rPr>
          <w:sz w:val="34"/>
          <w:szCs w:val="34"/>
        </w:rPr>
        <w:t xml:space="preserve">полученное на основе принципа оптимальности. Задачу </w:t>
      </w:r>
      <w:r>
        <w:rPr>
          <w:i/>
          <w:iCs/>
          <w:sz w:val="34"/>
          <w:szCs w:val="34"/>
        </w:rPr>
        <w:t xml:space="preserve">Z </w:t>
      </w:r>
      <w:r>
        <w:rPr>
          <w:sz w:val="34"/>
          <w:szCs w:val="34"/>
        </w:rPr>
        <w:lastRenderedPageBreak/>
        <w:t>решают следующим образом. Составляют</w:t>
      </w:r>
      <w:r>
        <w:rPr>
          <w:spacing w:val="-16"/>
          <w:sz w:val="34"/>
          <w:szCs w:val="34"/>
        </w:rPr>
        <w:t xml:space="preserve"> </w:t>
      </w:r>
      <w:r>
        <w:rPr>
          <w:sz w:val="34"/>
          <w:szCs w:val="34"/>
        </w:rPr>
        <w:t>множество</w:t>
      </w:r>
      <w:r>
        <w:rPr>
          <w:spacing w:val="-12"/>
          <w:sz w:val="34"/>
          <w:szCs w:val="34"/>
        </w:rPr>
        <w:t xml:space="preserve"> </w:t>
      </w:r>
      <w:r>
        <w:rPr>
          <w:i/>
          <w:iCs/>
          <w:sz w:val="34"/>
          <w:szCs w:val="34"/>
        </w:rPr>
        <w:t>N,</w:t>
      </w:r>
      <w:r>
        <w:rPr>
          <w:i/>
          <w:iCs/>
          <w:spacing w:val="-16"/>
          <w:sz w:val="34"/>
          <w:szCs w:val="34"/>
        </w:rPr>
        <w:t xml:space="preserve"> </w:t>
      </w:r>
      <w:r>
        <w:rPr>
          <w:sz w:val="34"/>
          <w:szCs w:val="34"/>
        </w:rPr>
        <w:t>если</w:t>
      </w:r>
      <w:r>
        <w:rPr>
          <w:spacing w:val="-20"/>
          <w:sz w:val="34"/>
          <w:szCs w:val="34"/>
        </w:rPr>
        <w:t xml:space="preserve"> </w:t>
      </w:r>
      <w:r>
        <w:rPr>
          <w:sz w:val="34"/>
          <w:szCs w:val="34"/>
        </w:rPr>
        <w:t>это</w:t>
      </w:r>
      <w:r>
        <w:rPr>
          <w:spacing w:val="-19"/>
          <w:sz w:val="34"/>
          <w:szCs w:val="34"/>
        </w:rPr>
        <w:t xml:space="preserve"> </w:t>
      </w:r>
      <w:r>
        <w:rPr>
          <w:sz w:val="34"/>
          <w:szCs w:val="34"/>
        </w:rPr>
        <w:t>возможно,</w:t>
      </w:r>
      <w:r>
        <w:rPr>
          <w:spacing w:val="-12"/>
          <w:sz w:val="34"/>
          <w:szCs w:val="34"/>
        </w:rPr>
        <w:t xml:space="preserve"> </w:t>
      </w:r>
      <w:r>
        <w:rPr>
          <w:sz w:val="34"/>
          <w:szCs w:val="34"/>
        </w:rPr>
        <w:t>т.</w:t>
      </w:r>
      <w:r>
        <w:rPr>
          <w:spacing w:val="-16"/>
          <w:sz w:val="34"/>
          <w:szCs w:val="34"/>
        </w:rPr>
        <w:t xml:space="preserve"> </w:t>
      </w:r>
      <w:r>
        <w:rPr>
          <w:sz w:val="34"/>
          <w:szCs w:val="34"/>
        </w:rPr>
        <w:t>е.</w:t>
      </w:r>
      <w:r>
        <w:rPr>
          <w:spacing w:val="-16"/>
          <w:sz w:val="34"/>
          <w:szCs w:val="34"/>
        </w:rPr>
        <w:t xml:space="preserve"> </w:t>
      </w:r>
      <w:r>
        <w:rPr>
          <w:sz w:val="34"/>
          <w:szCs w:val="34"/>
        </w:rPr>
        <w:t>определяют</w:t>
      </w:r>
      <w:r>
        <w:rPr>
          <w:spacing w:val="-3"/>
          <w:sz w:val="34"/>
          <w:szCs w:val="34"/>
        </w:rPr>
        <w:t xml:space="preserve"> </w:t>
      </w:r>
      <w:r>
        <w:rPr>
          <w:sz w:val="34"/>
          <w:szCs w:val="34"/>
        </w:rPr>
        <w:t>варианты,</w:t>
      </w:r>
      <w:r>
        <w:rPr>
          <w:spacing w:val="-16"/>
          <w:sz w:val="34"/>
          <w:szCs w:val="34"/>
        </w:rPr>
        <w:t xml:space="preserve"> </w:t>
      </w:r>
      <w:r>
        <w:rPr>
          <w:sz w:val="34"/>
          <w:szCs w:val="34"/>
        </w:rPr>
        <w:t>а затем решают задачу выбора.</w:t>
      </w:r>
    </w:p>
    <w:p w14:paraId="5249A177" w14:textId="77777777" w:rsidR="00BB5D85" w:rsidRDefault="00BB5D85" w:rsidP="00D35DA9">
      <w:pPr>
        <w:pStyle w:val="a9"/>
        <w:rPr>
          <w:spacing w:val="-2"/>
          <w:sz w:val="34"/>
          <w:szCs w:val="34"/>
        </w:rPr>
      </w:pPr>
      <w:r>
        <w:rPr>
          <w:sz w:val="34"/>
          <w:szCs w:val="34"/>
        </w:rPr>
        <w:t>Стандартная</w:t>
      </w:r>
      <w:r>
        <w:rPr>
          <w:spacing w:val="-4"/>
          <w:sz w:val="34"/>
          <w:szCs w:val="34"/>
        </w:rPr>
        <w:t xml:space="preserve"> </w:t>
      </w:r>
      <w:r>
        <w:rPr>
          <w:sz w:val="34"/>
          <w:szCs w:val="34"/>
        </w:rPr>
        <w:t>система</w:t>
      </w:r>
      <w:r>
        <w:rPr>
          <w:spacing w:val="-16"/>
          <w:sz w:val="34"/>
          <w:szCs w:val="34"/>
        </w:rPr>
        <w:t xml:space="preserve"> </w:t>
      </w:r>
      <w:r>
        <w:rPr>
          <w:sz w:val="34"/>
          <w:szCs w:val="34"/>
        </w:rPr>
        <w:t>поддержки</w:t>
      </w:r>
      <w:r>
        <w:rPr>
          <w:spacing w:val="3"/>
          <w:sz w:val="34"/>
          <w:szCs w:val="34"/>
        </w:rPr>
        <w:t xml:space="preserve"> </w:t>
      </w:r>
      <w:r>
        <w:rPr>
          <w:sz w:val="34"/>
          <w:szCs w:val="34"/>
        </w:rPr>
        <w:t>принятия</w:t>
      </w:r>
      <w:r>
        <w:rPr>
          <w:spacing w:val="-8"/>
          <w:sz w:val="34"/>
          <w:szCs w:val="34"/>
        </w:rPr>
        <w:t xml:space="preserve"> </w:t>
      </w:r>
      <w:r>
        <w:rPr>
          <w:sz w:val="34"/>
          <w:szCs w:val="34"/>
        </w:rPr>
        <w:t>решения</w:t>
      </w:r>
      <w:r>
        <w:rPr>
          <w:spacing w:val="-7"/>
          <w:sz w:val="34"/>
          <w:szCs w:val="34"/>
        </w:rPr>
        <w:t xml:space="preserve"> </w:t>
      </w:r>
      <w:r>
        <w:rPr>
          <w:sz w:val="34"/>
          <w:szCs w:val="34"/>
        </w:rPr>
        <w:t>состоит</w:t>
      </w:r>
      <w:r>
        <w:rPr>
          <w:spacing w:val="-17"/>
          <w:sz w:val="34"/>
          <w:szCs w:val="34"/>
        </w:rPr>
        <w:t xml:space="preserve"> </w:t>
      </w:r>
      <w:r>
        <w:rPr>
          <w:sz w:val="34"/>
          <w:szCs w:val="34"/>
        </w:rPr>
        <w:t>из</w:t>
      </w:r>
      <w:r>
        <w:rPr>
          <w:spacing w:val="-12"/>
          <w:sz w:val="34"/>
          <w:szCs w:val="34"/>
        </w:rPr>
        <w:t xml:space="preserve"> </w:t>
      </w:r>
      <w:r>
        <w:rPr>
          <w:spacing w:val="-2"/>
          <w:sz w:val="34"/>
          <w:szCs w:val="34"/>
        </w:rPr>
        <w:t>следующих</w:t>
      </w:r>
    </w:p>
    <w:p w14:paraId="6DC43236" w14:textId="77777777" w:rsidR="00BB5D85" w:rsidRDefault="00BB5D85" w:rsidP="00D35DA9">
      <w:pPr>
        <w:pStyle w:val="a9"/>
        <w:rPr>
          <w:spacing w:val="-2"/>
          <w:sz w:val="34"/>
          <w:szCs w:val="34"/>
        </w:rPr>
      </w:pPr>
      <w:r>
        <w:rPr>
          <w:sz w:val="34"/>
          <w:szCs w:val="34"/>
        </w:rPr>
        <w:t>основных</w:t>
      </w:r>
      <w:r>
        <w:rPr>
          <w:spacing w:val="-12"/>
          <w:sz w:val="34"/>
          <w:szCs w:val="34"/>
        </w:rPr>
        <w:t xml:space="preserve"> </w:t>
      </w:r>
      <w:r>
        <w:rPr>
          <w:spacing w:val="-2"/>
          <w:sz w:val="34"/>
          <w:szCs w:val="34"/>
        </w:rPr>
        <w:t>блоков:</w:t>
      </w:r>
    </w:p>
    <w:p w14:paraId="1AC7359C" w14:textId="77777777" w:rsidR="00BB5D85" w:rsidRDefault="00BB5D85" w:rsidP="00D35DA9">
      <w:pPr>
        <w:pStyle w:val="a9"/>
        <w:rPr>
          <w:color w:val="000000"/>
          <w:spacing w:val="-2"/>
          <w:sz w:val="34"/>
          <w:szCs w:val="34"/>
        </w:rPr>
      </w:pPr>
      <w:r>
        <w:rPr>
          <w:sz w:val="34"/>
          <w:szCs w:val="34"/>
        </w:rPr>
        <w:t>генерация</w:t>
      </w:r>
      <w:r>
        <w:rPr>
          <w:spacing w:val="-25"/>
          <w:sz w:val="34"/>
          <w:szCs w:val="34"/>
        </w:rPr>
        <w:t xml:space="preserve"> </w:t>
      </w:r>
      <w:r>
        <w:rPr>
          <w:sz w:val="34"/>
          <w:szCs w:val="34"/>
        </w:rPr>
        <w:t>возможных</w:t>
      </w:r>
      <w:r>
        <w:rPr>
          <w:spacing w:val="-21"/>
          <w:sz w:val="34"/>
          <w:szCs w:val="34"/>
        </w:rPr>
        <w:t xml:space="preserve"> </w:t>
      </w:r>
      <w:r>
        <w:rPr>
          <w:sz w:val="34"/>
          <w:szCs w:val="34"/>
        </w:rPr>
        <w:t>альтернатив</w:t>
      </w:r>
      <w:r>
        <w:rPr>
          <w:spacing w:val="-22"/>
          <w:sz w:val="34"/>
          <w:szCs w:val="34"/>
        </w:rPr>
        <w:t xml:space="preserve"> </w:t>
      </w:r>
      <w:r>
        <w:rPr>
          <w:sz w:val="34"/>
          <w:szCs w:val="34"/>
        </w:rPr>
        <w:t>решений</w:t>
      </w:r>
      <w:r>
        <w:rPr>
          <w:spacing w:val="-23"/>
          <w:sz w:val="34"/>
          <w:szCs w:val="34"/>
        </w:rPr>
        <w:t xml:space="preserve"> </w:t>
      </w:r>
      <w:r>
        <w:rPr>
          <w:spacing w:val="-2"/>
          <w:sz w:val="34"/>
          <w:szCs w:val="34"/>
        </w:rPr>
        <w:t>(сценариев);</w:t>
      </w:r>
    </w:p>
    <w:p w14:paraId="67605C0A" w14:textId="77777777" w:rsidR="00BB5D85" w:rsidRDefault="00BB5D85" w:rsidP="00D35DA9">
      <w:pPr>
        <w:pStyle w:val="a9"/>
        <w:rPr>
          <w:color w:val="000000"/>
          <w:spacing w:val="-2"/>
          <w:sz w:val="34"/>
          <w:szCs w:val="34"/>
        </w:rPr>
      </w:pPr>
      <w:r>
        <w:rPr>
          <w:sz w:val="34"/>
          <w:szCs w:val="34"/>
        </w:rPr>
        <w:t>оценки</w:t>
      </w:r>
      <w:r>
        <w:rPr>
          <w:spacing w:val="-12"/>
          <w:sz w:val="34"/>
          <w:szCs w:val="34"/>
        </w:rPr>
        <w:t xml:space="preserve"> </w:t>
      </w:r>
      <w:r>
        <w:rPr>
          <w:sz w:val="34"/>
          <w:szCs w:val="34"/>
        </w:rPr>
        <w:t>решений</w:t>
      </w:r>
      <w:r>
        <w:rPr>
          <w:spacing w:val="-14"/>
          <w:sz w:val="34"/>
          <w:szCs w:val="34"/>
        </w:rPr>
        <w:t xml:space="preserve"> </w:t>
      </w:r>
      <w:r>
        <w:rPr>
          <w:sz w:val="34"/>
          <w:szCs w:val="34"/>
        </w:rPr>
        <w:t>(построения</w:t>
      </w:r>
      <w:r>
        <w:rPr>
          <w:spacing w:val="-13"/>
          <w:sz w:val="34"/>
          <w:szCs w:val="34"/>
        </w:rPr>
        <w:t xml:space="preserve"> </w:t>
      </w:r>
      <w:r>
        <w:rPr>
          <w:sz w:val="34"/>
          <w:szCs w:val="34"/>
        </w:rPr>
        <w:t>целевой</w:t>
      </w:r>
      <w:r>
        <w:rPr>
          <w:spacing w:val="-9"/>
          <w:sz w:val="34"/>
          <w:szCs w:val="34"/>
        </w:rPr>
        <w:t xml:space="preserve"> </w:t>
      </w:r>
      <w:r>
        <w:rPr>
          <w:spacing w:val="-2"/>
          <w:sz w:val="34"/>
          <w:szCs w:val="34"/>
        </w:rPr>
        <w:t>функции));</w:t>
      </w:r>
    </w:p>
    <w:p w14:paraId="76B7D893" w14:textId="77777777" w:rsidR="00BB5D85" w:rsidRDefault="00BB5D85" w:rsidP="00D35DA9">
      <w:pPr>
        <w:pStyle w:val="a9"/>
        <w:rPr>
          <w:color w:val="000000"/>
          <w:spacing w:val="-2"/>
          <w:sz w:val="34"/>
          <w:szCs w:val="34"/>
        </w:rPr>
      </w:pPr>
      <w:r>
        <w:rPr>
          <w:sz w:val="34"/>
          <w:szCs w:val="34"/>
        </w:rPr>
        <w:t>согласование</w:t>
      </w:r>
      <w:r>
        <w:rPr>
          <w:spacing w:val="-10"/>
          <w:sz w:val="34"/>
          <w:szCs w:val="34"/>
        </w:rPr>
        <w:t xml:space="preserve"> </w:t>
      </w:r>
      <w:r>
        <w:rPr>
          <w:sz w:val="34"/>
          <w:szCs w:val="34"/>
        </w:rPr>
        <w:t>решений,</w:t>
      </w:r>
      <w:r>
        <w:rPr>
          <w:spacing w:val="-9"/>
          <w:sz w:val="34"/>
          <w:szCs w:val="34"/>
        </w:rPr>
        <w:t xml:space="preserve"> </w:t>
      </w:r>
      <w:r>
        <w:rPr>
          <w:sz w:val="34"/>
          <w:szCs w:val="34"/>
        </w:rPr>
        <w:t>анализ</w:t>
      </w:r>
      <w:r>
        <w:rPr>
          <w:spacing w:val="-9"/>
          <w:sz w:val="34"/>
          <w:szCs w:val="34"/>
        </w:rPr>
        <w:t xml:space="preserve"> </w:t>
      </w:r>
      <w:r>
        <w:rPr>
          <w:sz w:val="34"/>
          <w:szCs w:val="34"/>
        </w:rPr>
        <w:t>динамики</w:t>
      </w:r>
      <w:r>
        <w:rPr>
          <w:spacing w:val="-8"/>
          <w:sz w:val="34"/>
          <w:szCs w:val="34"/>
        </w:rPr>
        <w:t xml:space="preserve"> </w:t>
      </w:r>
      <w:r>
        <w:rPr>
          <w:sz w:val="34"/>
          <w:szCs w:val="34"/>
        </w:rPr>
        <w:t>развития</w:t>
      </w:r>
      <w:r>
        <w:rPr>
          <w:spacing w:val="-15"/>
          <w:sz w:val="34"/>
          <w:szCs w:val="34"/>
        </w:rPr>
        <w:t xml:space="preserve"> </w:t>
      </w:r>
      <w:r>
        <w:rPr>
          <w:spacing w:val="-2"/>
          <w:sz w:val="34"/>
          <w:szCs w:val="34"/>
        </w:rPr>
        <w:t>ситуации;</w:t>
      </w:r>
    </w:p>
    <w:p w14:paraId="05FC83A8" w14:textId="77777777" w:rsidR="00BB5D85" w:rsidRDefault="00BB5D85" w:rsidP="00D35DA9">
      <w:pPr>
        <w:pStyle w:val="a9"/>
        <w:rPr>
          <w:color w:val="000000"/>
          <w:spacing w:val="-2"/>
          <w:sz w:val="34"/>
          <w:szCs w:val="34"/>
        </w:rPr>
      </w:pPr>
      <w:r>
        <w:rPr>
          <w:sz w:val="34"/>
          <w:szCs w:val="34"/>
        </w:rPr>
        <w:t>выбор</w:t>
      </w:r>
      <w:r>
        <w:rPr>
          <w:spacing w:val="-14"/>
          <w:sz w:val="34"/>
          <w:szCs w:val="34"/>
        </w:rPr>
        <w:t xml:space="preserve"> </w:t>
      </w:r>
      <w:r>
        <w:rPr>
          <w:sz w:val="34"/>
          <w:szCs w:val="34"/>
        </w:rPr>
        <w:t>решения</w:t>
      </w:r>
      <w:r>
        <w:rPr>
          <w:spacing w:val="-1"/>
          <w:sz w:val="34"/>
          <w:szCs w:val="34"/>
        </w:rPr>
        <w:t xml:space="preserve"> </w:t>
      </w:r>
      <w:r>
        <w:rPr>
          <w:sz w:val="34"/>
          <w:szCs w:val="34"/>
        </w:rPr>
        <w:t>(группы</w:t>
      </w:r>
      <w:r>
        <w:rPr>
          <w:spacing w:val="-5"/>
          <w:sz w:val="34"/>
          <w:szCs w:val="34"/>
        </w:rPr>
        <w:t xml:space="preserve"> </w:t>
      </w:r>
      <w:r>
        <w:rPr>
          <w:sz w:val="34"/>
          <w:szCs w:val="34"/>
        </w:rPr>
        <w:t>решений),</w:t>
      </w:r>
      <w:r>
        <w:rPr>
          <w:spacing w:val="-7"/>
          <w:sz w:val="34"/>
          <w:szCs w:val="34"/>
        </w:rPr>
        <w:t xml:space="preserve"> </w:t>
      </w:r>
      <w:r>
        <w:rPr>
          <w:spacing w:val="-2"/>
          <w:sz w:val="34"/>
          <w:szCs w:val="34"/>
        </w:rPr>
        <w:t>сценария;</w:t>
      </w:r>
    </w:p>
    <w:p w14:paraId="43536812" w14:textId="77777777" w:rsidR="00BB5D85" w:rsidRDefault="00BB5D85" w:rsidP="00D35DA9">
      <w:pPr>
        <w:pStyle w:val="a9"/>
        <w:rPr>
          <w:color w:val="000000"/>
          <w:spacing w:val="-2"/>
          <w:sz w:val="34"/>
          <w:szCs w:val="34"/>
        </w:rPr>
      </w:pPr>
      <w:r>
        <w:rPr>
          <w:sz w:val="34"/>
          <w:szCs w:val="34"/>
        </w:rPr>
        <w:t>оценка</w:t>
      </w:r>
      <w:r>
        <w:rPr>
          <w:spacing w:val="-9"/>
          <w:sz w:val="34"/>
          <w:szCs w:val="34"/>
        </w:rPr>
        <w:t xml:space="preserve"> </w:t>
      </w:r>
      <w:r>
        <w:rPr>
          <w:sz w:val="34"/>
          <w:szCs w:val="34"/>
        </w:rPr>
        <w:t>соответствия</w:t>
      </w:r>
      <w:r>
        <w:rPr>
          <w:spacing w:val="-21"/>
          <w:sz w:val="34"/>
          <w:szCs w:val="34"/>
        </w:rPr>
        <w:t xml:space="preserve"> </w:t>
      </w:r>
      <w:r>
        <w:rPr>
          <w:sz w:val="34"/>
          <w:szCs w:val="34"/>
        </w:rPr>
        <w:t>принятых</w:t>
      </w:r>
      <w:r>
        <w:rPr>
          <w:spacing w:val="-8"/>
          <w:sz w:val="34"/>
          <w:szCs w:val="34"/>
        </w:rPr>
        <w:t xml:space="preserve"> </w:t>
      </w:r>
      <w:r>
        <w:rPr>
          <w:sz w:val="34"/>
          <w:szCs w:val="34"/>
        </w:rPr>
        <w:t>решений</w:t>
      </w:r>
      <w:r>
        <w:rPr>
          <w:spacing w:val="-10"/>
          <w:sz w:val="34"/>
          <w:szCs w:val="34"/>
        </w:rPr>
        <w:t xml:space="preserve"> </w:t>
      </w:r>
      <w:r>
        <w:rPr>
          <w:sz w:val="34"/>
          <w:szCs w:val="34"/>
        </w:rPr>
        <w:t>заданным</w:t>
      </w:r>
      <w:r>
        <w:rPr>
          <w:spacing w:val="-5"/>
          <w:sz w:val="34"/>
          <w:szCs w:val="34"/>
        </w:rPr>
        <w:t xml:space="preserve"> </w:t>
      </w:r>
      <w:r>
        <w:rPr>
          <w:spacing w:val="-2"/>
          <w:sz w:val="34"/>
          <w:szCs w:val="34"/>
        </w:rPr>
        <w:t>целям.</w:t>
      </w:r>
    </w:p>
    <w:p w14:paraId="71CC6289" w14:textId="77777777" w:rsidR="00BB5D85" w:rsidRDefault="00BB5D85" w:rsidP="00D35DA9">
      <w:pPr>
        <w:pStyle w:val="a9"/>
        <w:rPr>
          <w:color w:val="333399"/>
          <w:sz w:val="34"/>
          <w:szCs w:val="34"/>
        </w:rPr>
      </w:pPr>
      <w:r>
        <w:rPr>
          <w:sz w:val="34"/>
          <w:szCs w:val="34"/>
        </w:rPr>
        <w:t>Сравнивая</w:t>
      </w:r>
      <w:r>
        <w:rPr>
          <w:spacing w:val="-1"/>
          <w:sz w:val="34"/>
          <w:szCs w:val="34"/>
        </w:rPr>
        <w:t xml:space="preserve"> </w:t>
      </w:r>
      <w:r>
        <w:rPr>
          <w:sz w:val="34"/>
          <w:szCs w:val="34"/>
        </w:rPr>
        <w:t>эту</w:t>
      </w:r>
      <w:r>
        <w:rPr>
          <w:spacing w:val="-6"/>
          <w:sz w:val="34"/>
          <w:szCs w:val="34"/>
        </w:rPr>
        <w:t xml:space="preserve"> </w:t>
      </w:r>
      <w:r>
        <w:rPr>
          <w:sz w:val="34"/>
          <w:szCs w:val="34"/>
        </w:rPr>
        <w:t>систему</w:t>
      </w:r>
      <w:r>
        <w:rPr>
          <w:spacing w:val="-14"/>
          <w:sz w:val="34"/>
          <w:szCs w:val="34"/>
        </w:rPr>
        <w:t xml:space="preserve"> </w:t>
      </w:r>
      <w:r>
        <w:rPr>
          <w:sz w:val="34"/>
          <w:szCs w:val="34"/>
        </w:rPr>
        <w:t>со</w:t>
      </w:r>
      <w:r>
        <w:rPr>
          <w:spacing w:val="-6"/>
          <w:sz w:val="34"/>
          <w:szCs w:val="34"/>
        </w:rPr>
        <w:t xml:space="preserve"> </w:t>
      </w:r>
      <w:r>
        <w:rPr>
          <w:sz w:val="34"/>
          <w:szCs w:val="34"/>
        </w:rPr>
        <w:t>структурой</w:t>
      </w:r>
      <w:r>
        <w:rPr>
          <w:spacing w:val="-2"/>
          <w:sz w:val="34"/>
          <w:szCs w:val="34"/>
        </w:rPr>
        <w:t xml:space="preserve"> </w:t>
      </w:r>
      <w:r>
        <w:rPr>
          <w:sz w:val="34"/>
          <w:szCs w:val="34"/>
        </w:rPr>
        <w:t>генетических</w:t>
      </w:r>
      <w:r>
        <w:rPr>
          <w:spacing w:val="-5"/>
          <w:sz w:val="34"/>
          <w:szCs w:val="34"/>
        </w:rPr>
        <w:t xml:space="preserve"> </w:t>
      </w:r>
      <w:r>
        <w:rPr>
          <w:sz w:val="34"/>
          <w:szCs w:val="34"/>
        </w:rPr>
        <w:t>алгоритмов, можно заметить</w:t>
      </w:r>
      <w:r>
        <w:rPr>
          <w:spacing w:val="-24"/>
          <w:sz w:val="34"/>
          <w:szCs w:val="34"/>
        </w:rPr>
        <w:t xml:space="preserve"> </w:t>
      </w:r>
      <w:r>
        <w:rPr>
          <w:sz w:val="34"/>
          <w:szCs w:val="34"/>
        </w:rPr>
        <w:t>много</w:t>
      </w:r>
      <w:r>
        <w:rPr>
          <w:spacing w:val="-24"/>
          <w:sz w:val="34"/>
          <w:szCs w:val="34"/>
        </w:rPr>
        <w:t xml:space="preserve"> </w:t>
      </w:r>
      <w:r>
        <w:rPr>
          <w:sz w:val="34"/>
          <w:szCs w:val="34"/>
        </w:rPr>
        <w:t>общего.</w:t>
      </w:r>
      <w:r>
        <w:rPr>
          <w:spacing w:val="-23"/>
          <w:sz w:val="34"/>
          <w:szCs w:val="34"/>
        </w:rPr>
        <w:t xml:space="preserve"> </w:t>
      </w:r>
      <w:r>
        <w:rPr>
          <w:sz w:val="34"/>
          <w:szCs w:val="34"/>
        </w:rPr>
        <w:t>Следовательно,</w:t>
      </w:r>
      <w:r>
        <w:rPr>
          <w:spacing w:val="-9"/>
          <w:sz w:val="34"/>
          <w:szCs w:val="34"/>
        </w:rPr>
        <w:t xml:space="preserve"> </w:t>
      </w:r>
      <w:r>
        <w:rPr>
          <w:color w:val="333399"/>
          <w:sz w:val="34"/>
          <w:szCs w:val="34"/>
        </w:rPr>
        <w:t>предложенные</w:t>
      </w:r>
      <w:r>
        <w:rPr>
          <w:color w:val="333399"/>
          <w:spacing w:val="-9"/>
          <w:sz w:val="34"/>
          <w:szCs w:val="34"/>
        </w:rPr>
        <w:t xml:space="preserve"> </w:t>
      </w:r>
      <w:r>
        <w:rPr>
          <w:color w:val="333399"/>
          <w:sz w:val="34"/>
          <w:szCs w:val="34"/>
        </w:rPr>
        <w:t>концепции, принципы, архитектуры и генетические алгоритмы могут быть использованы в системах поддержки принятия решения.</w:t>
      </w:r>
    </w:p>
    <w:p w14:paraId="48ED2678" w14:textId="77777777" w:rsidR="00BB5D85" w:rsidRDefault="00BB5D85" w:rsidP="00D35DA9">
      <w:pPr>
        <w:pStyle w:val="a9"/>
        <w:rPr>
          <w:color w:val="333399"/>
          <w:sz w:val="34"/>
          <w:szCs w:val="34"/>
        </w:rPr>
      </w:pPr>
    </w:p>
    <w:p w14:paraId="4CE99772" w14:textId="77777777" w:rsidR="00BB5D85" w:rsidRDefault="00BB5D85" w:rsidP="00D35DA9">
      <w:pPr>
        <w:pStyle w:val="a9"/>
        <w:rPr>
          <w:color w:val="333399"/>
        </w:rPr>
      </w:pPr>
      <w:r>
        <w:rPr>
          <w:color w:val="333399"/>
        </w:rPr>
        <w:t>КОМБИНИРОВАННАЯ</w:t>
      </w:r>
      <w:r>
        <w:rPr>
          <w:color w:val="333399"/>
          <w:spacing w:val="-28"/>
        </w:rPr>
        <w:t xml:space="preserve"> </w:t>
      </w:r>
      <w:r>
        <w:rPr>
          <w:color w:val="333399"/>
        </w:rPr>
        <w:t>СХЕМА</w:t>
      </w:r>
      <w:r>
        <w:rPr>
          <w:color w:val="333399"/>
          <w:spacing w:val="-33"/>
        </w:rPr>
        <w:t xml:space="preserve"> </w:t>
      </w:r>
      <w:r>
        <w:rPr>
          <w:color w:val="333399"/>
        </w:rPr>
        <w:t>ПРИНЯТИЯ</w:t>
      </w:r>
      <w:r>
        <w:rPr>
          <w:color w:val="333399"/>
          <w:spacing w:val="-33"/>
        </w:rPr>
        <w:t xml:space="preserve"> </w:t>
      </w:r>
      <w:r>
        <w:rPr>
          <w:color w:val="333399"/>
        </w:rPr>
        <w:t>РЕШЕНИЯ НА</w:t>
      </w:r>
      <w:r>
        <w:rPr>
          <w:color w:val="333399"/>
          <w:spacing w:val="-13"/>
        </w:rPr>
        <w:t xml:space="preserve"> </w:t>
      </w:r>
      <w:r>
        <w:rPr>
          <w:color w:val="333399"/>
        </w:rPr>
        <w:t>ОСНОВЕ</w:t>
      </w:r>
      <w:r>
        <w:rPr>
          <w:color w:val="333399"/>
          <w:spacing w:val="-11"/>
        </w:rPr>
        <w:t xml:space="preserve"> </w:t>
      </w:r>
      <w:r>
        <w:rPr>
          <w:color w:val="333399"/>
        </w:rPr>
        <w:t>БЛОКА</w:t>
      </w:r>
      <w:r>
        <w:rPr>
          <w:color w:val="333399"/>
          <w:spacing w:val="-13"/>
        </w:rPr>
        <w:t xml:space="preserve"> </w:t>
      </w:r>
      <w:r>
        <w:rPr>
          <w:color w:val="333399"/>
        </w:rPr>
        <w:t>ЭВОЛЮЦИОННОЙ</w:t>
      </w:r>
      <w:r>
        <w:rPr>
          <w:color w:val="333399"/>
          <w:spacing w:val="-5"/>
        </w:rPr>
        <w:t xml:space="preserve"> </w:t>
      </w:r>
      <w:r>
        <w:rPr>
          <w:color w:val="333399"/>
        </w:rPr>
        <w:t>АДАПТАЦИИ</w:t>
      </w:r>
    </w:p>
    <w:p w14:paraId="3863BFB0" w14:textId="77777777" w:rsidR="00BB5D85" w:rsidRDefault="00BB5D85" w:rsidP="00D35DA9">
      <w:pPr>
        <w:pStyle w:val="a9"/>
        <w:rPr>
          <w:sz w:val="20"/>
          <w:szCs w:val="20"/>
        </w:rPr>
      </w:pPr>
    </w:p>
    <w:p w14:paraId="65BDA385" w14:textId="6AA853EC" w:rsidR="00BB5D85" w:rsidRDefault="00BB5D85" w:rsidP="00D35DA9">
      <w:pPr>
        <w:pStyle w:val="a9"/>
        <w:rPr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0" locked="0" layoutInCell="0" allowOverlap="1" wp14:anchorId="69C9CC00" wp14:editId="076FE4C7">
                <wp:simplePos x="0" y="0"/>
                <wp:positionH relativeFrom="page">
                  <wp:posOffset>682625</wp:posOffset>
                </wp:positionH>
                <wp:positionV relativeFrom="paragraph">
                  <wp:posOffset>118110</wp:posOffset>
                </wp:positionV>
                <wp:extent cx="7162800" cy="4343400"/>
                <wp:effectExtent l="0" t="635" r="3175" b="0"/>
                <wp:wrapTopAndBottom/>
                <wp:docPr id="14351" name="Прямоугольник 14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62800" cy="434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C5E47B" w14:textId="39326C72" w:rsidR="00BB5D85" w:rsidRDefault="00BB5D85" w:rsidP="00BB5D85">
                            <w:pPr>
                              <w:spacing w:line="684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163D3924" wp14:editId="0EDFC26C">
                                  <wp:extent cx="5940425" cy="3655695"/>
                                  <wp:effectExtent l="0" t="0" r="3175" b="1905"/>
                                  <wp:docPr id="14350" name="Рисунок 143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3655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3DB2AAF" w14:textId="77777777" w:rsidR="00BB5D85" w:rsidRDefault="00BB5D85" w:rsidP="00BB5D8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C9CC00" id="Прямоугольник 14351" o:spid="_x0000_s1042" style="position:absolute;left:0;text-align:left;margin-left:53.75pt;margin-top:9.3pt;width:564pt;height:342pt;z-index: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" o:allowincell="f" filled="f" stroked="f">
                <v:textbox inset="0,0,0,0">
                  <w:txbxContent>
                    <w:p w14:paraId="45C5E47B" w14:textId="39326C72" w:rsidR="00BB5D85" w:rsidRDefault="00BB5D85" w:rsidP="00BB5D85">
                      <w:pPr>
                        <w:spacing w:line="684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163D3924" wp14:editId="0EDFC26C">
                            <wp:extent cx="5940425" cy="3655695"/>
                            <wp:effectExtent l="0" t="0" r="3175" b="1905"/>
                            <wp:docPr id="14350" name="Рисунок 143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3655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3DB2AAF" w14:textId="77777777" w:rsidR="00BB5D85" w:rsidRDefault="00BB5D85" w:rsidP="00BB5D8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37370454" w14:textId="77777777" w:rsidR="00BB5D85" w:rsidRDefault="00BB5D85" w:rsidP="00D35DA9">
      <w:pPr>
        <w:pStyle w:val="a9"/>
        <w:rPr>
          <w:sz w:val="14"/>
          <w:szCs w:val="14"/>
        </w:rPr>
      </w:pPr>
    </w:p>
    <w:p w14:paraId="54ADCA47" w14:textId="77777777" w:rsidR="00BB5D85" w:rsidRDefault="00BB5D85" w:rsidP="00D35DA9">
      <w:pPr>
        <w:pStyle w:val="a9"/>
        <w:rPr>
          <w:color w:val="333399"/>
        </w:rPr>
      </w:pPr>
      <w:r>
        <w:rPr>
          <w:color w:val="333399"/>
        </w:rPr>
        <w:t>КОММЕНТАРИЙ</w:t>
      </w:r>
      <w:r>
        <w:rPr>
          <w:color w:val="333399"/>
          <w:spacing w:val="-34"/>
        </w:rPr>
        <w:t xml:space="preserve"> </w:t>
      </w:r>
      <w:r>
        <w:rPr>
          <w:color w:val="333399"/>
        </w:rPr>
        <w:t>К</w:t>
      </w:r>
      <w:r>
        <w:rPr>
          <w:color w:val="333399"/>
          <w:spacing w:val="-33"/>
        </w:rPr>
        <w:t xml:space="preserve"> </w:t>
      </w:r>
      <w:r>
        <w:rPr>
          <w:color w:val="333399"/>
        </w:rPr>
        <w:t>КОМБИНИРОВАННОЙ</w:t>
      </w:r>
      <w:r>
        <w:rPr>
          <w:color w:val="333399"/>
          <w:spacing w:val="-34"/>
        </w:rPr>
        <w:t xml:space="preserve"> </w:t>
      </w:r>
      <w:r>
        <w:rPr>
          <w:color w:val="333399"/>
        </w:rPr>
        <w:t>СХЕМЕ ПРИНЯТИЯ РЕШЕНИЯ НА ОСНОВЕ БЛОКА ЭВОЛЮЦИОННОЙ АДАПТАЦИИ</w:t>
      </w:r>
    </w:p>
    <w:p w14:paraId="2A35F5BD" w14:textId="77777777" w:rsidR="00BB5D85" w:rsidRDefault="00BB5D85" w:rsidP="00D35DA9">
      <w:pPr>
        <w:pStyle w:val="a9"/>
        <w:rPr>
          <w:color w:val="000000"/>
          <w:sz w:val="38"/>
          <w:szCs w:val="38"/>
        </w:rPr>
      </w:pPr>
      <w:r>
        <w:rPr>
          <w:sz w:val="38"/>
          <w:szCs w:val="38"/>
        </w:rPr>
        <w:t>ПГА</w:t>
      </w:r>
      <w:r>
        <w:rPr>
          <w:spacing w:val="-14"/>
          <w:sz w:val="38"/>
          <w:szCs w:val="38"/>
        </w:rPr>
        <w:t xml:space="preserve"> </w:t>
      </w:r>
      <w:r>
        <w:rPr>
          <w:sz w:val="38"/>
          <w:szCs w:val="38"/>
        </w:rPr>
        <w:t>—</w:t>
      </w:r>
      <w:r>
        <w:rPr>
          <w:spacing w:val="-11"/>
          <w:sz w:val="38"/>
          <w:szCs w:val="38"/>
        </w:rPr>
        <w:t xml:space="preserve"> </w:t>
      </w:r>
      <w:r>
        <w:rPr>
          <w:sz w:val="38"/>
          <w:szCs w:val="38"/>
        </w:rPr>
        <w:t>это</w:t>
      </w:r>
      <w:r>
        <w:rPr>
          <w:spacing w:val="-8"/>
          <w:sz w:val="38"/>
          <w:szCs w:val="38"/>
        </w:rPr>
        <w:t xml:space="preserve"> </w:t>
      </w:r>
      <w:r>
        <w:rPr>
          <w:sz w:val="38"/>
          <w:szCs w:val="38"/>
        </w:rPr>
        <w:t>простой</w:t>
      </w:r>
      <w:r>
        <w:rPr>
          <w:spacing w:val="-9"/>
          <w:sz w:val="38"/>
          <w:szCs w:val="38"/>
        </w:rPr>
        <w:t xml:space="preserve"> </w:t>
      </w:r>
      <w:r>
        <w:rPr>
          <w:sz w:val="38"/>
          <w:szCs w:val="38"/>
        </w:rPr>
        <w:t>генетический</w:t>
      </w:r>
      <w:r>
        <w:rPr>
          <w:spacing w:val="-5"/>
          <w:sz w:val="38"/>
          <w:szCs w:val="38"/>
        </w:rPr>
        <w:t xml:space="preserve"> </w:t>
      </w:r>
      <w:r>
        <w:rPr>
          <w:sz w:val="38"/>
          <w:szCs w:val="38"/>
        </w:rPr>
        <w:t>алгоритм,</w:t>
      </w:r>
      <w:r>
        <w:rPr>
          <w:spacing w:val="-3"/>
          <w:sz w:val="38"/>
          <w:szCs w:val="38"/>
        </w:rPr>
        <w:t xml:space="preserve"> </w:t>
      </w:r>
      <w:r>
        <w:rPr>
          <w:sz w:val="38"/>
          <w:szCs w:val="38"/>
        </w:rPr>
        <w:t>реализующий</w:t>
      </w:r>
      <w:r>
        <w:rPr>
          <w:spacing w:val="-1"/>
          <w:sz w:val="38"/>
          <w:szCs w:val="38"/>
        </w:rPr>
        <w:t xml:space="preserve"> </w:t>
      </w:r>
      <w:r>
        <w:rPr>
          <w:sz w:val="38"/>
          <w:szCs w:val="38"/>
        </w:rPr>
        <w:t>модель эволюции</w:t>
      </w:r>
      <w:r>
        <w:rPr>
          <w:spacing w:val="-2"/>
          <w:sz w:val="38"/>
          <w:szCs w:val="38"/>
        </w:rPr>
        <w:t xml:space="preserve"> </w:t>
      </w:r>
      <w:r>
        <w:rPr>
          <w:sz w:val="38"/>
          <w:szCs w:val="38"/>
        </w:rPr>
        <w:t>Дарвина.</w:t>
      </w:r>
      <w:r>
        <w:rPr>
          <w:spacing w:val="-14"/>
          <w:sz w:val="38"/>
          <w:szCs w:val="38"/>
        </w:rPr>
        <w:t xml:space="preserve"> </w:t>
      </w:r>
      <w:r>
        <w:rPr>
          <w:sz w:val="38"/>
          <w:szCs w:val="38"/>
        </w:rPr>
        <w:t>Блок</w:t>
      </w:r>
      <w:r>
        <w:rPr>
          <w:spacing w:val="-8"/>
          <w:sz w:val="38"/>
          <w:szCs w:val="38"/>
        </w:rPr>
        <w:t xml:space="preserve"> </w:t>
      </w:r>
      <w:r>
        <w:rPr>
          <w:sz w:val="38"/>
          <w:szCs w:val="38"/>
        </w:rPr>
        <w:t>эволюции</w:t>
      </w:r>
      <w:r>
        <w:rPr>
          <w:spacing w:val="-2"/>
          <w:sz w:val="38"/>
          <w:szCs w:val="38"/>
        </w:rPr>
        <w:t xml:space="preserve"> </w:t>
      </w:r>
      <w:r>
        <w:rPr>
          <w:sz w:val="38"/>
          <w:szCs w:val="38"/>
        </w:rPr>
        <w:t>Дарвина</w:t>
      </w:r>
      <w:r>
        <w:rPr>
          <w:spacing w:val="-14"/>
          <w:sz w:val="38"/>
          <w:szCs w:val="38"/>
        </w:rPr>
        <w:t xml:space="preserve"> </w:t>
      </w:r>
      <w:r>
        <w:rPr>
          <w:sz w:val="38"/>
          <w:szCs w:val="38"/>
        </w:rPr>
        <w:t>и</w:t>
      </w:r>
      <w:r>
        <w:rPr>
          <w:spacing w:val="-13"/>
          <w:sz w:val="38"/>
          <w:szCs w:val="38"/>
        </w:rPr>
        <w:t xml:space="preserve"> </w:t>
      </w:r>
      <w:r>
        <w:rPr>
          <w:sz w:val="38"/>
          <w:szCs w:val="38"/>
        </w:rPr>
        <w:t>эволюции</w:t>
      </w:r>
      <w:r>
        <w:rPr>
          <w:spacing w:val="-2"/>
          <w:sz w:val="38"/>
          <w:szCs w:val="38"/>
        </w:rPr>
        <w:t xml:space="preserve"> </w:t>
      </w:r>
      <w:r>
        <w:rPr>
          <w:sz w:val="38"/>
          <w:szCs w:val="38"/>
        </w:rPr>
        <w:t>Ламарка</w:t>
      </w:r>
    </w:p>
    <w:p w14:paraId="7321155F" w14:textId="77777777" w:rsidR="00BB5D85" w:rsidRDefault="00BB5D85" w:rsidP="00D35DA9">
      <w:pPr>
        <w:pStyle w:val="a9"/>
        <w:rPr>
          <w:sz w:val="38"/>
          <w:szCs w:val="38"/>
        </w:rPr>
      </w:pPr>
      <w:r>
        <w:rPr>
          <w:sz w:val="38"/>
          <w:szCs w:val="38"/>
        </w:rPr>
        <w:t>—</w:t>
      </w:r>
      <w:r>
        <w:rPr>
          <w:spacing w:val="-20"/>
          <w:sz w:val="38"/>
          <w:szCs w:val="38"/>
        </w:rPr>
        <w:t xml:space="preserve"> </w:t>
      </w:r>
      <w:r>
        <w:rPr>
          <w:sz w:val="38"/>
          <w:szCs w:val="38"/>
        </w:rPr>
        <w:t>это</w:t>
      </w:r>
      <w:r>
        <w:rPr>
          <w:spacing w:val="-12"/>
          <w:sz w:val="38"/>
          <w:szCs w:val="38"/>
        </w:rPr>
        <w:t xml:space="preserve"> </w:t>
      </w:r>
      <w:r>
        <w:rPr>
          <w:sz w:val="38"/>
          <w:szCs w:val="38"/>
        </w:rPr>
        <w:t>модель</w:t>
      </w:r>
      <w:r>
        <w:rPr>
          <w:spacing w:val="-13"/>
          <w:sz w:val="38"/>
          <w:szCs w:val="38"/>
        </w:rPr>
        <w:t xml:space="preserve"> </w:t>
      </w:r>
      <w:r>
        <w:rPr>
          <w:sz w:val="38"/>
          <w:szCs w:val="38"/>
        </w:rPr>
        <w:t>их</w:t>
      </w:r>
      <w:r>
        <w:rPr>
          <w:spacing w:val="-19"/>
          <w:sz w:val="38"/>
          <w:szCs w:val="38"/>
        </w:rPr>
        <w:t xml:space="preserve"> </w:t>
      </w:r>
      <w:r>
        <w:rPr>
          <w:sz w:val="38"/>
          <w:szCs w:val="38"/>
        </w:rPr>
        <w:t>совместной</w:t>
      </w:r>
      <w:r>
        <w:rPr>
          <w:spacing w:val="-17"/>
          <w:sz w:val="38"/>
          <w:szCs w:val="38"/>
        </w:rPr>
        <w:t xml:space="preserve"> </w:t>
      </w:r>
      <w:r>
        <w:rPr>
          <w:sz w:val="38"/>
          <w:szCs w:val="38"/>
        </w:rPr>
        <w:t>реализации.</w:t>
      </w:r>
      <w:r>
        <w:rPr>
          <w:spacing w:val="-9"/>
          <w:sz w:val="38"/>
          <w:szCs w:val="38"/>
        </w:rPr>
        <w:t xml:space="preserve"> </w:t>
      </w:r>
      <w:r>
        <w:rPr>
          <w:sz w:val="38"/>
          <w:szCs w:val="38"/>
        </w:rPr>
        <w:t>Компенсатор</w:t>
      </w:r>
      <w:r>
        <w:rPr>
          <w:spacing w:val="-12"/>
          <w:sz w:val="38"/>
          <w:szCs w:val="38"/>
        </w:rPr>
        <w:t xml:space="preserve"> </w:t>
      </w:r>
      <w:r>
        <w:rPr>
          <w:sz w:val="38"/>
          <w:szCs w:val="38"/>
        </w:rPr>
        <w:t>регулирует динамически изменяемый размер популяции решений, расширяя, сужая или оставляя ее постоянной. После реализации эволюции Дарвина и Ламарка компенсатор во взаимодействии с внешней средой реализует принципы эволюционного поиска, при этом лучшие хромосомы выбираются для смешивания популяций и выхода из локальных оптимумов.</w:t>
      </w:r>
    </w:p>
    <w:p w14:paraId="573DC2D0" w14:textId="77777777" w:rsidR="00BB5D85" w:rsidRDefault="00BB5D85" w:rsidP="00D35DA9">
      <w:pPr>
        <w:pStyle w:val="a9"/>
        <w:rPr>
          <w:color w:val="000000"/>
          <w:sz w:val="38"/>
          <w:szCs w:val="38"/>
        </w:rPr>
      </w:pPr>
      <w:r>
        <w:rPr>
          <w:sz w:val="38"/>
          <w:szCs w:val="38"/>
        </w:rPr>
        <w:t>Компенсатор, редуктор и фильтр позволяют повысить эффективность реализации эволюции и скорость принятия решений. В инженерных задачах большой размерности процесс решения</w:t>
      </w:r>
      <w:r>
        <w:rPr>
          <w:spacing w:val="-18"/>
          <w:sz w:val="38"/>
          <w:szCs w:val="38"/>
        </w:rPr>
        <w:t xml:space="preserve"> </w:t>
      </w:r>
      <w:r>
        <w:rPr>
          <w:sz w:val="38"/>
          <w:szCs w:val="38"/>
        </w:rPr>
        <w:t>усложняется,</w:t>
      </w:r>
      <w:r>
        <w:rPr>
          <w:spacing w:val="-17"/>
          <w:sz w:val="38"/>
          <w:szCs w:val="38"/>
        </w:rPr>
        <w:t xml:space="preserve"> </w:t>
      </w:r>
      <w:r>
        <w:rPr>
          <w:sz w:val="38"/>
          <w:szCs w:val="38"/>
        </w:rPr>
        <w:t>но</w:t>
      </w:r>
      <w:r>
        <w:rPr>
          <w:spacing w:val="-22"/>
          <w:sz w:val="38"/>
          <w:szCs w:val="38"/>
        </w:rPr>
        <w:t xml:space="preserve"> </w:t>
      </w:r>
      <w:r>
        <w:rPr>
          <w:sz w:val="38"/>
          <w:szCs w:val="38"/>
        </w:rPr>
        <w:t>выполнение</w:t>
      </w:r>
      <w:r>
        <w:rPr>
          <w:spacing w:val="-21"/>
          <w:sz w:val="38"/>
          <w:szCs w:val="38"/>
        </w:rPr>
        <w:t xml:space="preserve"> </w:t>
      </w:r>
      <w:r>
        <w:rPr>
          <w:sz w:val="38"/>
          <w:szCs w:val="38"/>
        </w:rPr>
        <w:t>параллельных</w:t>
      </w:r>
      <w:r>
        <w:rPr>
          <w:spacing w:val="-13"/>
          <w:sz w:val="38"/>
          <w:szCs w:val="38"/>
        </w:rPr>
        <w:t xml:space="preserve"> </w:t>
      </w:r>
      <w:r>
        <w:rPr>
          <w:sz w:val="38"/>
          <w:szCs w:val="38"/>
        </w:rPr>
        <w:t>генетических алгоритмов снижает временную сложность.</w:t>
      </w:r>
    </w:p>
    <w:p w14:paraId="77679594" w14:textId="77777777" w:rsidR="00BB5D85" w:rsidRDefault="00BB5D85" w:rsidP="00D35DA9">
      <w:pPr>
        <w:pStyle w:val="a9"/>
        <w:rPr>
          <w:color w:val="000000"/>
          <w:spacing w:val="-2"/>
          <w:sz w:val="38"/>
          <w:szCs w:val="38"/>
        </w:rPr>
      </w:pPr>
      <w:r>
        <w:rPr>
          <w:sz w:val="38"/>
          <w:szCs w:val="38"/>
        </w:rPr>
        <w:t>Внешняя среда в конечном итоге определяет эволюцию, но не в простой форме связи между наследственной изменчивостью организмов и</w:t>
      </w:r>
      <w:r>
        <w:rPr>
          <w:spacing w:val="-8"/>
          <w:sz w:val="38"/>
          <w:szCs w:val="38"/>
        </w:rPr>
        <w:t xml:space="preserve"> </w:t>
      </w:r>
      <w:r>
        <w:rPr>
          <w:sz w:val="38"/>
          <w:szCs w:val="38"/>
        </w:rPr>
        <w:t>средой,</w:t>
      </w:r>
      <w:r>
        <w:rPr>
          <w:spacing w:val="-5"/>
          <w:sz w:val="38"/>
          <w:szCs w:val="38"/>
        </w:rPr>
        <w:t xml:space="preserve"> </w:t>
      </w:r>
      <w:r>
        <w:rPr>
          <w:sz w:val="38"/>
          <w:szCs w:val="38"/>
        </w:rPr>
        <w:t>как</w:t>
      </w:r>
      <w:r>
        <w:rPr>
          <w:spacing w:val="-7"/>
          <w:sz w:val="38"/>
          <w:szCs w:val="38"/>
        </w:rPr>
        <w:t xml:space="preserve"> </w:t>
      </w:r>
      <w:r>
        <w:rPr>
          <w:sz w:val="38"/>
          <w:szCs w:val="38"/>
        </w:rPr>
        <w:t>в</w:t>
      </w:r>
      <w:r>
        <w:rPr>
          <w:spacing w:val="-9"/>
          <w:sz w:val="38"/>
          <w:szCs w:val="38"/>
        </w:rPr>
        <w:t xml:space="preserve"> </w:t>
      </w:r>
      <w:r>
        <w:rPr>
          <w:sz w:val="38"/>
          <w:szCs w:val="38"/>
        </w:rPr>
        <w:t>эволюции Ламарка,</w:t>
      </w:r>
      <w:r>
        <w:rPr>
          <w:spacing w:val="-3"/>
          <w:sz w:val="38"/>
          <w:szCs w:val="38"/>
        </w:rPr>
        <w:t xml:space="preserve"> </w:t>
      </w:r>
      <w:r>
        <w:rPr>
          <w:sz w:val="38"/>
          <w:szCs w:val="38"/>
        </w:rPr>
        <w:t>а</w:t>
      </w:r>
      <w:r>
        <w:rPr>
          <w:spacing w:val="-9"/>
          <w:sz w:val="38"/>
          <w:szCs w:val="38"/>
        </w:rPr>
        <w:t xml:space="preserve"> </w:t>
      </w:r>
      <w:r>
        <w:rPr>
          <w:sz w:val="38"/>
          <w:szCs w:val="38"/>
        </w:rPr>
        <w:t>в</w:t>
      </w:r>
      <w:r>
        <w:rPr>
          <w:spacing w:val="-4"/>
          <w:sz w:val="38"/>
          <w:szCs w:val="38"/>
        </w:rPr>
        <w:t xml:space="preserve"> </w:t>
      </w:r>
      <w:r>
        <w:rPr>
          <w:sz w:val="38"/>
          <w:szCs w:val="38"/>
        </w:rPr>
        <w:t>более</w:t>
      </w:r>
      <w:r>
        <w:rPr>
          <w:spacing w:val="-4"/>
          <w:sz w:val="38"/>
          <w:szCs w:val="38"/>
        </w:rPr>
        <w:t xml:space="preserve"> </w:t>
      </w:r>
      <w:r>
        <w:rPr>
          <w:sz w:val="38"/>
          <w:szCs w:val="38"/>
        </w:rPr>
        <w:t xml:space="preserve">сложной </w:t>
      </w:r>
      <w:r>
        <w:rPr>
          <w:spacing w:val="-2"/>
          <w:sz w:val="38"/>
          <w:szCs w:val="38"/>
        </w:rPr>
        <w:t>форме.</w:t>
      </w:r>
    </w:p>
    <w:p w14:paraId="5BE23DCF" w14:textId="77777777" w:rsidR="00BB5D85" w:rsidRDefault="00BB5D85" w:rsidP="00D35DA9">
      <w:pPr>
        <w:pStyle w:val="a9"/>
        <w:rPr>
          <w:color w:val="000000"/>
          <w:spacing w:val="-2"/>
          <w:sz w:val="38"/>
          <w:szCs w:val="38"/>
        </w:rPr>
      </w:pPr>
    </w:p>
    <w:p w14:paraId="116A0F89" w14:textId="14F7526F" w:rsidR="00BB5D85" w:rsidRDefault="00BB5D85" w:rsidP="00D35DA9">
      <w:pPr>
        <w:pStyle w:val="a9"/>
        <w:rPr>
          <w:color w:val="33339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6432" behindDoc="0" locked="0" layoutInCell="0" allowOverlap="1" wp14:anchorId="7DA40B7D" wp14:editId="69D7C040">
                <wp:simplePos x="0" y="0"/>
                <wp:positionH relativeFrom="page">
                  <wp:posOffset>2103120</wp:posOffset>
                </wp:positionH>
                <wp:positionV relativeFrom="paragraph">
                  <wp:posOffset>1146810</wp:posOffset>
                </wp:positionV>
                <wp:extent cx="4737100" cy="5105400"/>
                <wp:effectExtent l="0" t="0" r="0" b="0"/>
                <wp:wrapTopAndBottom/>
                <wp:docPr id="14349" name="Прямоугольник 14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37100" cy="510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86B08A" w14:textId="0EFC6DE5" w:rsidR="00BB5D85" w:rsidRDefault="00BB5D85" w:rsidP="00BB5D85">
                            <w:pPr>
                              <w:spacing w:line="804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drawing>
                                <wp:inline distT="0" distB="0" distL="0" distR="0" wp14:anchorId="40E30D6C" wp14:editId="38181578">
                                  <wp:extent cx="4754880" cy="5120640"/>
                                  <wp:effectExtent l="0" t="0" r="7620" b="3810"/>
                                  <wp:docPr id="14348" name="Рисунок 143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54880" cy="51206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72F82D7" w14:textId="77777777" w:rsidR="00BB5D85" w:rsidRDefault="00BB5D85" w:rsidP="00BB5D8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A40B7D" id="Прямоугольник 14349" o:spid="_x0000_s1043" style="position:absolute;left:0;text-align:left;margin-left:165.6pt;margin-top:90.3pt;width:373pt;height:402pt;z-index: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" o:allowincell="f" filled="f" stroked="f">
                <v:textbox inset="0,0,0,0">
                  <w:txbxContent>
                    <w:p w14:paraId="6186B08A" w14:textId="0EFC6DE5" w:rsidR="00BB5D85" w:rsidRDefault="00BB5D85" w:rsidP="00BB5D85">
                      <w:pPr>
                        <w:spacing w:line="804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drawing>
                          <wp:inline distT="0" distB="0" distL="0" distR="0" wp14:anchorId="40E30D6C" wp14:editId="38181578">
                            <wp:extent cx="4754880" cy="5120640"/>
                            <wp:effectExtent l="0" t="0" r="7620" b="3810"/>
                            <wp:docPr id="14348" name="Рисунок 143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54880" cy="5120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72F82D7" w14:textId="77777777" w:rsidR="00BB5D85" w:rsidRDefault="00BB5D85" w:rsidP="00BB5D8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  <w:r>
        <w:rPr>
          <w:color w:val="333399"/>
          <w:spacing w:val="-2"/>
        </w:rPr>
        <w:t>БАЗОВАЯ</w:t>
      </w:r>
      <w:r>
        <w:rPr>
          <w:color w:val="333399"/>
          <w:spacing w:val="-27"/>
        </w:rPr>
        <w:t xml:space="preserve"> </w:t>
      </w:r>
      <w:r>
        <w:rPr>
          <w:color w:val="333399"/>
          <w:spacing w:val="-2"/>
        </w:rPr>
        <w:t>СТРУКТУРА</w:t>
      </w:r>
      <w:r>
        <w:rPr>
          <w:color w:val="333399"/>
          <w:spacing w:val="-32"/>
        </w:rPr>
        <w:t xml:space="preserve"> </w:t>
      </w:r>
      <w:r>
        <w:rPr>
          <w:color w:val="333399"/>
          <w:spacing w:val="-2"/>
        </w:rPr>
        <w:t>ГЕНЕТИЧЕСКОГО</w:t>
      </w:r>
      <w:r>
        <w:rPr>
          <w:color w:val="333399"/>
          <w:spacing w:val="-24"/>
        </w:rPr>
        <w:t xml:space="preserve"> </w:t>
      </w:r>
      <w:r>
        <w:rPr>
          <w:color w:val="333399"/>
          <w:spacing w:val="-2"/>
        </w:rPr>
        <w:t>ПОИСКА</w:t>
      </w:r>
      <w:r>
        <w:rPr>
          <w:color w:val="333399"/>
          <w:spacing w:val="-20"/>
        </w:rPr>
        <w:t xml:space="preserve"> </w:t>
      </w:r>
      <w:r>
        <w:rPr>
          <w:color w:val="333399"/>
          <w:spacing w:val="-2"/>
        </w:rPr>
        <w:t xml:space="preserve">НА </w:t>
      </w:r>
      <w:r>
        <w:rPr>
          <w:color w:val="333399"/>
        </w:rPr>
        <w:t>ОСНОВЕ ИСПОЛЬЗОВАНИЯ ЭВОЛЮЦИИ ДАРВИНА, ЛАМАРКА И ДЕ ФРИЗА</w:t>
      </w:r>
    </w:p>
    <w:p w14:paraId="2CE2AC60" w14:textId="77777777" w:rsidR="00BB5D85" w:rsidRDefault="00BB5D85" w:rsidP="00D35DA9">
      <w:pPr>
        <w:pStyle w:val="a9"/>
        <w:rPr>
          <w:color w:val="333399"/>
        </w:rPr>
      </w:pPr>
    </w:p>
    <w:p w14:paraId="0EFB9BCC" w14:textId="77777777" w:rsidR="00BB5D85" w:rsidRDefault="00BB5D85" w:rsidP="00D35DA9">
      <w:pPr>
        <w:pStyle w:val="a9"/>
        <w:rPr>
          <w:color w:val="333399"/>
          <w:spacing w:val="-2"/>
        </w:rPr>
      </w:pPr>
      <w:r>
        <w:rPr>
          <w:color w:val="333399"/>
        </w:rPr>
        <w:t>КОММЕНТАРИЙ</w:t>
      </w:r>
      <w:r>
        <w:rPr>
          <w:color w:val="333399"/>
          <w:spacing w:val="-19"/>
        </w:rPr>
        <w:t xml:space="preserve"> </w:t>
      </w:r>
      <w:r>
        <w:rPr>
          <w:color w:val="333399"/>
        </w:rPr>
        <w:t>К</w:t>
      </w:r>
      <w:r>
        <w:rPr>
          <w:color w:val="333399"/>
          <w:spacing w:val="-25"/>
        </w:rPr>
        <w:t xml:space="preserve"> </w:t>
      </w:r>
      <w:r>
        <w:rPr>
          <w:color w:val="333399"/>
          <w:spacing w:val="-2"/>
        </w:rPr>
        <w:t>СХЕМЕ</w:t>
      </w:r>
    </w:p>
    <w:p w14:paraId="65948812" w14:textId="77777777" w:rsidR="00BB5D85" w:rsidRDefault="00BB5D85" w:rsidP="00D35DA9">
      <w:pPr>
        <w:pStyle w:val="a9"/>
        <w:rPr>
          <w:sz w:val="54"/>
          <w:szCs w:val="54"/>
        </w:rPr>
      </w:pPr>
    </w:p>
    <w:p w14:paraId="0E3505C4" w14:textId="77777777" w:rsidR="00BB5D85" w:rsidRDefault="00BB5D85" w:rsidP="00D35DA9">
      <w:pPr>
        <w:pStyle w:val="a9"/>
        <w:rPr>
          <w:color w:val="000000"/>
          <w:sz w:val="48"/>
          <w:szCs w:val="48"/>
        </w:rPr>
      </w:pPr>
      <w:r>
        <w:rPr>
          <w:sz w:val="48"/>
          <w:szCs w:val="48"/>
        </w:rPr>
        <w:t>Здесь на основе шкалы эволюции при взаимодействии с внешней средой вырабатываются сигналы:</w:t>
      </w:r>
      <w:r>
        <w:rPr>
          <w:spacing w:val="-7"/>
          <w:sz w:val="48"/>
          <w:szCs w:val="48"/>
        </w:rPr>
        <w:t xml:space="preserve"> </w:t>
      </w:r>
      <w:r>
        <w:rPr>
          <w:sz w:val="48"/>
          <w:szCs w:val="48"/>
        </w:rPr>
        <w:t>0</w:t>
      </w:r>
      <w:r>
        <w:rPr>
          <w:spacing w:val="-8"/>
          <w:sz w:val="48"/>
          <w:szCs w:val="48"/>
        </w:rPr>
        <w:t xml:space="preserve"> </w:t>
      </w:r>
      <w:r>
        <w:rPr>
          <w:sz w:val="48"/>
          <w:szCs w:val="48"/>
        </w:rPr>
        <w:t>—</w:t>
      </w:r>
      <w:r>
        <w:rPr>
          <w:spacing w:val="-12"/>
          <w:sz w:val="48"/>
          <w:szCs w:val="48"/>
        </w:rPr>
        <w:t xml:space="preserve"> </w:t>
      </w:r>
      <w:r>
        <w:rPr>
          <w:sz w:val="48"/>
          <w:szCs w:val="48"/>
        </w:rPr>
        <w:t>на</w:t>
      </w:r>
      <w:r>
        <w:rPr>
          <w:spacing w:val="-7"/>
          <w:sz w:val="48"/>
          <w:szCs w:val="48"/>
        </w:rPr>
        <w:t xml:space="preserve"> </w:t>
      </w:r>
      <w:r>
        <w:rPr>
          <w:sz w:val="48"/>
          <w:szCs w:val="48"/>
        </w:rPr>
        <w:t>выполнение</w:t>
      </w:r>
      <w:r>
        <w:rPr>
          <w:spacing w:val="-10"/>
          <w:sz w:val="48"/>
          <w:szCs w:val="48"/>
        </w:rPr>
        <w:t xml:space="preserve"> </w:t>
      </w:r>
      <w:r>
        <w:rPr>
          <w:sz w:val="48"/>
          <w:szCs w:val="48"/>
        </w:rPr>
        <w:t>эволюции</w:t>
      </w:r>
      <w:r>
        <w:rPr>
          <w:spacing w:val="-7"/>
          <w:sz w:val="48"/>
          <w:szCs w:val="48"/>
        </w:rPr>
        <w:t xml:space="preserve"> </w:t>
      </w:r>
      <w:r>
        <w:rPr>
          <w:sz w:val="48"/>
          <w:szCs w:val="48"/>
        </w:rPr>
        <w:t>Дарвина;</w:t>
      </w:r>
      <w:r>
        <w:rPr>
          <w:spacing w:val="-16"/>
          <w:sz w:val="48"/>
          <w:szCs w:val="48"/>
        </w:rPr>
        <w:t xml:space="preserve"> </w:t>
      </w:r>
      <w:r>
        <w:rPr>
          <w:sz w:val="48"/>
          <w:szCs w:val="48"/>
        </w:rPr>
        <w:t>1</w:t>
      </w:r>
      <w:r>
        <w:rPr>
          <w:spacing w:val="-2"/>
          <w:sz w:val="48"/>
          <w:szCs w:val="48"/>
        </w:rPr>
        <w:t xml:space="preserve"> </w:t>
      </w:r>
      <w:r>
        <w:rPr>
          <w:sz w:val="48"/>
          <w:szCs w:val="48"/>
        </w:rPr>
        <w:t>— на реализацию эволюции Ламарка; 0,5 — на реализацию эволюции де Фриза.</w:t>
      </w:r>
    </w:p>
    <w:p w14:paraId="232AE0E9" w14:textId="77777777" w:rsidR="00BB5D85" w:rsidRDefault="00BB5D85" w:rsidP="00D35DA9">
      <w:pPr>
        <w:pStyle w:val="a9"/>
        <w:rPr>
          <w:color w:val="000000"/>
          <w:sz w:val="48"/>
          <w:szCs w:val="48"/>
        </w:rPr>
      </w:pPr>
      <w:r>
        <w:rPr>
          <w:sz w:val="48"/>
          <w:szCs w:val="48"/>
        </w:rPr>
        <w:lastRenderedPageBreak/>
        <w:t>Экспертная система позволяет сформулировать набор правил построения целевой функции и окончания поиска. Повторение эволюционного поиска</w:t>
      </w:r>
      <w:r>
        <w:rPr>
          <w:spacing w:val="-12"/>
          <w:sz w:val="48"/>
          <w:szCs w:val="48"/>
        </w:rPr>
        <w:t xml:space="preserve"> </w:t>
      </w:r>
      <w:r>
        <w:rPr>
          <w:sz w:val="48"/>
          <w:szCs w:val="48"/>
        </w:rPr>
        <w:t>возможно</w:t>
      </w:r>
      <w:r>
        <w:rPr>
          <w:spacing w:val="-17"/>
          <w:sz w:val="48"/>
          <w:szCs w:val="48"/>
        </w:rPr>
        <w:t xml:space="preserve"> </w:t>
      </w:r>
      <w:r>
        <w:rPr>
          <w:sz w:val="48"/>
          <w:szCs w:val="48"/>
        </w:rPr>
        <w:t>при</w:t>
      </w:r>
      <w:r>
        <w:rPr>
          <w:spacing w:val="-12"/>
          <w:sz w:val="48"/>
          <w:szCs w:val="48"/>
        </w:rPr>
        <w:t xml:space="preserve"> </w:t>
      </w:r>
      <w:r>
        <w:rPr>
          <w:sz w:val="48"/>
          <w:szCs w:val="48"/>
        </w:rPr>
        <w:t>предварительной</w:t>
      </w:r>
      <w:r>
        <w:rPr>
          <w:spacing w:val="-18"/>
          <w:sz w:val="48"/>
          <w:szCs w:val="48"/>
        </w:rPr>
        <w:t xml:space="preserve"> </w:t>
      </w:r>
      <w:r>
        <w:rPr>
          <w:sz w:val="48"/>
          <w:szCs w:val="48"/>
        </w:rPr>
        <w:t>сходимости алгоритма</w:t>
      </w:r>
      <w:r>
        <w:rPr>
          <w:spacing w:val="-18"/>
          <w:sz w:val="48"/>
          <w:szCs w:val="48"/>
        </w:rPr>
        <w:t xml:space="preserve"> </w:t>
      </w:r>
      <w:r>
        <w:rPr>
          <w:sz w:val="48"/>
          <w:szCs w:val="48"/>
        </w:rPr>
        <w:t>или</w:t>
      </w:r>
      <w:r>
        <w:rPr>
          <w:spacing w:val="-12"/>
          <w:sz w:val="48"/>
          <w:szCs w:val="48"/>
        </w:rPr>
        <w:t xml:space="preserve"> </w:t>
      </w:r>
      <w:r>
        <w:rPr>
          <w:sz w:val="48"/>
          <w:szCs w:val="48"/>
        </w:rPr>
        <w:t>при</w:t>
      </w:r>
      <w:r>
        <w:rPr>
          <w:spacing w:val="-15"/>
          <w:sz w:val="48"/>
          <w:szCs w:val="48"/>
        </w:rPr>
        <w:t xml:space="preserve"> </w:t>
      </w:r>
      <w:r>
        <w:rPr>
          <w:sz w:val="48"/>
          <w:szCs w:val="48"/>
        </w:rPr>
        <w:t>достижении</w:t>
      </w:r>
      <w:r>
        <w:rPr>
          <w:spacing w:val="-21"/>
          <w:sz w:val="48"/>
          <w:szCs w:val="48"/>
        </w:rPr>
        <w:t xml:space="preserve"> </w:t>
      </w:r>
      <w:r>
        <w:rPr>
          <w:sz w:val="48"/>
          <w:szCs w:val="48"/>
        </w:rPr>
        <w:t>заданного</w:t>
      </w:r>
      <w:r>
        <w:rPr>
          <w:spacing w:val="-12"/>
          <w:sz w:val="48"/>
          <w:szCs w:val="48"/>
        </w:rPr>
        <w:t xml:space="preserve"> </w:t>
      </w:r>
      <w:r>
        <w:rPr>
          <w:sz w:val="48"/>
          <w:szCs w:val="48"/>
        </w:rPr>
        <w:t>значения целевой функции. Особенностью данной схемы является использование поисковых стратегий, описанных выше.</w:t>
      </w:r>
    </w:p>
    <w:p w14:paraId="3F0300AB" w14:textId="77777777" w:rsidR="00BB5D85" w:rsidRDefault="00BB5D85" w:rsidP="00D35DA9">
      <w:pPr>
        <w:pStyle w:val="a9"/>
        <w:rPr>
          <w:color w:val="000000"/>
          <w:sz w:val="48"/>
          <w:szCs w:val="48"/>
        </w:rPr>
      </w:pPr>
    </w:p>
    <w:p w14:paraId="713D7889" w14:textId="2F505677" w:rsidR="00BB5D85" w:rsidRDefault="00BB5D85" w:rsidP="00D35DA9">
      <w:pPr>
        <w:pStyle w:val="a9"/>
        <w:rPr>
          <w:color w:val="333399"/>
          <w:spacing w:val="-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0" allowOverlap="1" wp14:anchorId="1959C568" wp14:editId="4D898216">
                <wp:simplePos x="0" y="0"/>
                <wp:positionH relativeFrom="page">
                  <wp:posOffset>1645920</wp:posOffset>
                </wp:positionH>
                <wp:positionV relativeFrom="paragraph">
                  <wp:posOffset>779145</wp:posOffset>
                </wp:positionV>
                <wp:extent cx="5321300" cy="5448300"/>
                <wp:effectExtent l="0" t="0" r="0" b="635"/>
                <wp:wrapNone/>
                <wp:docPr id="14347" name="Прямоугольник 14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21300" cy="544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4988DC" w14:textId="67B88C76" w:rsidR="00BB5D85" w:rsidRDefault="00BB5D85" w:rsidP="00BB5D85">
                            <w:pPr>
                              <w:spacing w:line="858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drawing>
                                <wp:inline distT="0" distB="0" distL="0" distR="0" wp14:anchorId="5B558E86" wp14:editId="5685D7E7">
                                  <wp:extent cx="5303520" cy="5394960"/>
                                  <wp:effectExtent l="0" t="0" r="0" b="0"/>
                                  <wp:docPr id="14346" name="Рисунок 143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03520" cy="53949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C146C7D" w14:textId="77777777" w:rsidR="00BB5D85" w:rsidRDefault="00BB5D85" w:rsidP="00BB5D8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59C568" id="Прямоугольник 14347" o:spid="_x0000_s1044" style="position:absolute;left:0;text-align:left;margin-left:129.6pt;margin-top:61.35pt;width:419pt;height:429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" o:allowincell="f" filled="f" stroked="f">
                <v:textbox inset="0,0,0,0">
                  <w:txbxContent>
                    <w:p w14:paraId="7C4988DC" w14:textId="67B88C76" w:rsidR="00BB5D85" w:rsidRDefault="00BB5D85" w:rsidP="00BB5D85">
                      <w:pPr>
                        <w:spacing w:line="858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drawing>
                          <wp:inline distT="0" distB="0" distL="0" distR="0" wp14:anchorId="5B558E86" wp14:editId="5685D7E7">
                            <wp:extent cx="5303520" cy="5394960"/>
                            <wp:effectExtent l="0" t="0" r="0" b="0"/>
                            <wp:docPr id="14346" name="Рисунок 143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03520" cy="53949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C146C7D" w14:textId="77777777" w:rsidR="00BB5D85" w:rsidRDefault="00BB5D85" w:rsidP="00BB5D8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color w:val="333399"/>
          <w:spacing w:val="-2"/>
        </w:rPr>
        <w:t>МОДИФИКАЦИЯ</w:t>
      </w:r>
      <w:r>
        <w:rPr>
          <w:color w:val="333399"/>
          <w:spacing w:val="-26"/>
        </w:rPr>
        <w:t xml:space="preserve"> </w:t>
      </w:r>
      <w:r>
        <w:rPr>
          <w:color w:val="333399"/>
          <w:spacing w:val="-2"/>
        </w:rPr>
        <w:t>БАЗОВОЙ</w:t>
      </w:r>
      <w:r>
        <w:rPr>
          <w:color w:val="333399"/>
          <w:spacing w:val="-19"/>
        </w:rPr>
        <w:t xml:space="preserve"> </w:t>
      </w:r>
      <w:r>
        <w:rPr>
          <w:color w:val="333399"/>
          <w:spacing w:val="-2"/>
        </w:rPr>
        <w:t>СТРУКТУРЫ</w:t>
      </w:r>
    </w:p>
    <w:p w14:paraId="5E46067F" w14:textId="77777777" w:rsidR="00BB5D85" w:rsidRDefault="00BB5D85" w:rsidP="00D35DA9">
      <w:pPr>
        <w:pStyle w:val="a9"/>
        <w:rPr>
          <w:color w:val="333399"/>
          <w:spacing w:val="-2"/>
        </w:rPr>
      </w:pPr>
    </w:p>
    <w:p w14:paraId="3F74112D" w14:textId="77777777" w:rsidR="00BB5D85" w:rsidRDefault="00BB5D85" w:rsidP="00D35DA9">
      <w:pPr>
        <w:pStyle w:val="a9"/>
        <w:rPr>
          <w:color w:val="333399"/>
          <w:spacing w:val="-2"/>
        </w:rPr>
      </w:pPr>
      <w:r>
        <w:rPr>
          <w:color w:val="333399"/>
        </w:rPr>
        <w:t>КОММЕНТАРИЙ</w:t>
      </w:r>
      <w:r>
        <w:rPr>
          <w:color w:val="333399"/>
          <w:spacing w:val="-19"/>
        </w:rPr>
        <w:t xml:space="preserve"> </w:t>
      </w:r>
      <w:r>
        <w:rPr>
          <w:color w:val="333399"/>
        </w:rPr>
        <w:t>К</w:t>
      </w:r>
      <w:r>
        <w:rPr>
          <w:color w:val="333399"/>
          <w:spacing w:val="-25"/>
        </w:rPr>
        <w:t xml:space="preserve"> </w:t>
      </w:r>
      <w:r>
        <w:rPr>
          <w:color w:val="333399"/>
          <w:spacing w:val="-2"/>
        </w:rPr>
        <w:t>СХЕМЕ</w:t>
      </w:r>
    </w:p>
    <w:p w14:paraId="62C3B96C" w14:textId="77777777" w:rsidR="00BB5D85" w:rsidRDefault="00BB5D85" w:rsidP="00D35DA9">
      <w:pPr>
        <w:pStyle w:val="a9"/>
        <w:rPr>
          <w:sz w:val="54"/>
          <w:szCs w:val="54"/>
        </w:rPr>
      </w:pPr>
    </w:p>
    <w:p w14:paraId="09AD486B" w14:textId="77777777" w:rsidR="00BB5D85" w:rsidRDefault="00BB5D85" w:rsidP="00D35DA9">
      <w:pPr>
        <w:pStyle w:val="a9"/>
        <w:rPr>
          <w:color w:val="000000"/>
          <w:sz w:val="48"/>
          <w:szCs w:val="48"/>
        </w:rPr>
      </w:pPr>
      <w:r>
        <w:rPr>
          <w:sz w:val="48"/>
          <w:szCs w:val="48"/>
        </w:rPr>
        <w:t>В отличие от базовой структуры, шкала эволюции, взаимодействуя только с внешней средой, вырабатывает сигналы на выбор эволюции Дарвина (0), Ламарка (1), де Фриза (0,5). После этого выполняется модель эволюции Поппера, реализующая</w:t>
      </w:r>
      <w:r>
        <w:rPr>
          <w:spacing w:val="-7"/>
          <w:sz w:val="48"/>
          <w:szCs w:val="48"/>
        </w:rPr>
        <w:t xml:space="preserve"> </w:t>
      </w:r>
      <w:r>
        <w:rPr>
          <w:sz w:val="48"/>
          <w:szCs w:val="48"/>
        </w:rPr>
        <w:t>один</w:t>
      </w:r>
      <w:r>
        <w:rPr>
          <w:spacing w:val="-11"/>
          <w:sz w:val="48"/>
          <w:szCs w:val="48"/>
        </w:rPr>
        <w:t xml:space="preserve"> </w:t>
      </w:r>
      <w:r>
        <w:rPr>
          <w:sz w:val="48"/>
          <w:szCs w:val="48"/>
        </w:rPr>
        <w:t>из</w:t>
      </w:r>
      <w:r>
        <w:rPr>
          <w:spacing w:val="-10"/>
          <w:sz w:val="48"/>
          <w:szCs w:val="48"/>
        </w:rPr>
        <w:t xml:space="preserve"> </w:t>
      </w:r>
      <w:r>
        <w:rPr>
          <w:sz w:val="48"/>
          <w:szCs w:val="48"/>
        </w:rPr>
        <w:t>видов</w:t>
      </w:r>
      <w:r>
        <w:rPr>
          <w:spacing w:val="-8"/>
          <w:sz w:val="48"/>
          <w:szCs w:val="48"/>
        </w:rPr>
        <w:t xml:space="preserve"> </w:t>
      </w:r>
      <w:r>
        <w:rPr>
          <w:sz w:val="48"/>
          <w:szCs w:val="48"/>
        </w:rPr>
        <w:t>эвристического</w:t>
      </w:r>
      <w:r>
        <w:rPr>
          <w:spacing w:val="-14"/>
          <w:sz w:val="48"/>
          <w:szCs w:val="48"/>
        </w:rPr>
        <w:t xml:space="preserve"> </w:t>
      </w:r>
      <w:r>
        <w:rPr>
          <w:sz w:val="48"/>
          <w:szCs w:val="48"/>
        </w:rPr>
        <w:t>поиска</w:t>
      </w:r>
      <w:r>
        <w:rPr>
          <w:spacing w:val="-10"/>
          <w:sz w:val="48"/>
          <w:szCs w:val="48"/>
        </w:rPr>
        <w:t xml:space="preserve"> </w:t>
      </w:r>
      <w:r>
        <w:rPr>
          <w:sz w:val="48"/>
          <w:szCs w:val="48"/>
        </w:rPr>
        <w:t>в виде метода проб и ошибок.</w:t>
      </w:r>
    </w:p>
    <w:p w14:paraId="57BFDEBA" w14:textId="77777777" w:rsidR="00BB5D85" w:rsidRDefault="00BB5D85" w:rsidP="00D35DA9">
      <w:pPr>
        <w:pStyle w:val="a9"/>
        <w:rPr>
          <w:color w:val="000000"/>
          <w:sz w:val="48"/>
          <w:szCs w:val="48"/>
        </w:rPr>
      </w:pPr>
      <w:r>
        <w:rPr>
          <w:sz w:val="48"/>
          <w:szCs w:val="48"/>
        </w:rPr>
        <w:t>В</w:t>
      </w:r>
      <w:r>
        <w:rPr>
          <w:spacing w:val="-16"/>
          <w:sz w:val="48"/>
          <w:szCs w:val="48"/>
        </w:rPr>
        <w:t xml:space="preserve"> </w:t>
      </w:r>
      <w:r>
        <w:rPr>
          <w:sz w:val="48"/>
          <w:szCs w:val="48"/>
        </w:rPr>
        <w:t>цепи</w:t>
      </w:r>
      <w:r>
        <w:rPr>
          <w:spacing w:val="-14"/>
          <w:sz w:val="48"/>
          <w:szCs w:val="48"/>
        </w:rPr>
        <w:t xml:space="preserve"> </w:t>
      </w:r>
      <w:r>
        <w:rPr>
          <w:sz w:val="48"/>
          <w:szCs w:val="48"/>
        </w:rPr>
        <w:t>обратной</w:t>
      </w:r>
      <w:r>
        <w:rPr>
          <w:spacing w:val="-21"/>
          <w:sz w:val="48"/>
          <w:szCs w:val="48"/>
        </w:rPr>
        <w:t xml:space="preserve"> </w:t>
      </w:r>
      <w:r>
        <w:rPr>
          <w:sz w:val="48"/>
          <w:szCs w:val="48"/>
        </w:rPr>
        <w:t>связи</w:t>
      </w:r>
      <w:r>
        <w:rPr>
          <w:spacing w:val="-16"/>
          <w:sz w:val="48"/>
          <w:szCs w:val="48"/>
        </w:rPr>
        <w:t xml:space="preserve"> </w:t>
      </w:r>
      <w:r>
        <w:rPr>
          <w:sz w:val="48"/>
          <w:szCs w:val="48"/>
        </w:rPr>
        <w:t>добавлены</w:t>
      </w:r>
      <w:r>
        <w:rPr>
          <w:spacing w:val="-14"/>
          <w:sz w:val="48"/>
          <w:szCs w:val="48"/>
        </w:rPr>
        <w:t xml:space="preserve"> </w:t>
      </w:r>
      <w:r>
        <w:rPr>
          <w:sz w:val="48"/>
          <w:szCs w:val="48"/>
        </w:rPr>
        <w:t>блоки</w:t>
      </w:r>
      <w:r>
        <w:rPr>
          <w:spacing w:val="-13"/>
          <w:sz w:val="48"/>
          <w:szCs w:val="48"/>
        </w:rPr>
        <w:t xml:space="preserve"> </w:t>
      </w:r>
      <w:r>
        <w:rPr>
          <w:sz w:val="48"/>
          <w:szCs w:val="48"/>
        </w:rPr>
        <w:t>адаптации</w:t>
      </w:r>
      <w:r>
        <w:rPr>
          <w:spacing w:val="-16"/>
          <w:sz w:val="48"/>
          <w:szCs w:val="48"/>
        </w:rPr>
        <w:t xml:space="preserve"> </w:t>
      </w:r>
      <w:r>
        <w:rPr>
          <w:sz w:val="48"/>
          <w:szCs w:val="48"/>
        </w:rPr>
        <w:t xml:space="preserve">и миграции. Они позволяют производить построение порядка из хаоса, установление баланса в системе, выбор параметров для управления эволюционным </w:t>
      </w:r>
      <w:r>
        <w:rPr>
          <w:sz w:val="48"/>
          <w:szCs w:val="48"/>
        </w:rPr>
        <w:lastRenderedPageBreak/>
        <w:t xml:space="preserve">поиском с целью получения оптимальных и </w:t>
      </w:r>
      <w:proofErr w:type="spellStart"/>
      <w:r>
        <w:rPr>
          <w:sz w:val="48"/>
          <w:szCs w:val="48"/>
        </w:rPr>
        <w:t>квазиоптимальных</w:t>
      </w:r>
      <w:proofErr w:type="spellEnd"/>
      <w:r>
        <w:rPr>
          <w:sz w:val="48"/>
          <w:szCs w:val="48"/>
        </w:rPr>
        <w:t xml:space="preserve"> решений.</w:t>
      </w:r>
    </w:p>
    <w:p w14:paraId="76D065B3" w14:textId="77777777" w:rsidR="00BB5D85" w:rsidRDefault="00BB5D85" w:rsidP="00D35DA9">
      <w:pPr>
        <w:pStyle w:val="a9"/>
        <w:rPr>
          <w:color w:val="000000"/>
          <w:sz w:val="48"/>
          <w:szCs w:val="48"/>
        </w:rPr>
      </w:pPr>
    </w:p>
    <w:p w14:paraId="33DA85F4" w14:textId="77777777" w:rsidR="00BB5D85" w:rsidRDefault="00BB5D85" w:rsidP="00D35DA9">
      <w:pPr>
        <w:pStyle w:val="a9"/>
        <w:rPr>
          <w:color w:val="333399"/>
          <w:spacing w:val="-2"/>
        </w:rPr>
      </w:pPr>
      <w:r>
        <w:rPr>
          <w:color w:val="333399"/>
        </w:rPr>
        <w:t>ПОВЫШЕНИЕ</w:t>
      </w:r>
      <w:r>
        <w:rPr>
          <w:color w:val="333399"/>
          <w:spacing w:val="-33"/>
        </w:rPr>
        <w:t xml:space="preserve"> </w:t>
      </w:r>
      <w:r>
        <w:rPr>
          <w:color w:val="333399"/>
        </w:rPr>
        <w:t>КАЧЕСТВА</w:t>
      </w:r>
      <w:r>
        <w:rPr>
          <w:color w:val="333399"/>
          <w:spacing w:val="-24"/>
        </w:rPr>
        <w:t xml:space="preserve"> </w:t>
      </w:r>
      <w:r>
        <w:rPr>
          <w:color w:val="333399"/>
        </w:rPr>
        <w:t>ПРИНЯТИЯ</w:t>
      </w:r>
      <w:r>
        <w:rPr>
          <w:color w:val="333399"/>
          <w:spacing w:val="-33"/>
        </w:rPr>
        <w:t xml:space="preserve"> </w:t>
      </w:r>
      <w:r>
        <w:rPr>
          <w:color w:val="333399"/>
          <w:spacing w:val="-2"/>
        </w:rPr>
        <w:t>РЕШЕНИЙ</w:t>
      </w:r>
    </w:p>
    <w:p w14:paraId="6151BA47" w14:textId="77777777" w:rsidR="00BB5D85" w:rsidRDefault="00BB5D85" w:rsidP="00D35DA9">
      <w:pPr>
        <w:pStyle w:val="a9"/>
        <w:rPr>
          <w:sz w:val="54"/>
          <w:szCs w:val="54"/>
        </w:rPr>
      </w:pPr>
    </w:p>
    <w:p w14:paraId="1764316D" w14:textId="77777777" w:rsidR="00BB5D85" w:rsidRDefault="00BB5D85" w:rsidP="00D35DA9">
      <w:pPr>
        <w:pStyle w:val="a9"/>
        <w:rPr>
          <w:color w:val="333399"/>
          <w:sz w:val="38"/>
          <w:szCs w:val="38"/>
        </w:rPr>
      </w:pPr>
      <w:r>
        <w:rPr>
          <w:sz w:val="38"/>
          <w:szCs w:val="38"/>
        </w:rPr>
        <w:t>Для повышения качества принятия решений используют, кроме описанных,</w:t>
      </w:r>
      <w:r>
        <w:rPr>
          <w:spacing w:val="-18"/>
          <w:sz w:val="38"/>
          <w:szCs w:val="38"/>
        </w:rPr>
        <w:t xml:space="preserve"> </w:t>
      </w:r>
      <w:r>
        <w:rPr>
          <w:sz w:val="38"/>
          <w:szCs w:val="38"/>
        </w:rPr>
        <w:t>технологии</w:t>
      </w:r>
      <w:r>
        <w:rPr>
          <w:spacing w:val="-11"/>
          <w:sz w:val="38"/>
          <w:szCs w:val="38"/>
        </w:rPr>
        <w:t xml:space="preserve"> </w:t>
      </w:r>
      <w:r>
        <w:rPr>
          <w:sz w:val="38"/>
          <w:szCs w:val="38"/>
        </w:rPr>
        <w:t>поиска,</w:t>
      </w:r>
      <w:r>
        <w:rPr>
          <w:spacing w:val="-14"/>
          <w:sz w:val="38"/>
          <w:szCs w:val="38"/>
        </w:rPr>
        <w:t xml:space="preserve"> </w:t>
      </w:r>
      <w:r>
        <w:rPr>
          <w:sz w:val="38"/>
          <w:szCs w:val="38"/>
        </w:rPr>
        <w:t>связанные</w:t>
      </w:r>
      <w:r>
        <w:rPr>
          <w:spacing w:val="-17"/>
          <w:sz w:val="38"/>
          <w:szCs w:val="38"/>
        </w:rPr>
        <w:t xml:space="preserve"> </w:t>
      </w:r>
      <w:r>
        <w:rPr>
          <w:sz w:val="38"/>
          <w:szCs w:val="38"/>
        </w:rPr>
        <w:t>с</w:t>
      </w:r>
      <w:r>
        <w:rPr>
          <w:spacing w:val="-4"/>
          <w:sz w:val="38"/>
          <w:szCs w:val="38"/>
        </w:rPr>
        <w:t xml:space="preserve"> </w:t>
      </w:r>
      <w:r>
        <w:rPr>
          <w:color w:val="333399"/>
          <w:sz w:val="38"/>
          <w:szCs w:val="38"/>
        </w:rPr>
        <w:t>распараллеливанием генетических алгоритмов, структурированием популяции, миграцией хромосом и популяций и т. п.</w:t>
      </w:r>
    </w:p>
    <w:p w14:paraId="79C8F132" w14:textId="77777777" w:rsidR="00BB5D85" w:rsidRDefault="00BB5D85" w:rsidP="00D35DA9">
      <w:pPr>
        <w:pStyle w:val="a9"/>
        <w:rPr>
          <w:spacing w:val="-2"/>
          <w:sz w:val="38"/>
          <w:szCs w:val="38"/>
        </w:rPr>
      </w:pPr>
      <w:r>
        <w:rPr>
          <w:spacing w:val="-2"/>
          <w:sz w:val="38"/>
          <w:szCs w:val="38"/>
        </w:rPr>
        <w:t>Обычно</w:t>
      </w:r>
      <w:r>
        <w:rPr>
          <w:spacing w:val="-14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используются</w:t>
      </w:r>
      <w:r>
        <w:rPr>
          <w:spacing w:val="-9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два</w:t>
      </w:r>
      <w:r>
        <w:rPr>
          <w:spacing w:val="-14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подхода</w:t>
      </w:r>
      <w:r>
        <w:rPr>
          <w:spacing w:val="-14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структурирования</w:t>
      </w:r>
      <w:r>
        <w:rPr>
          <w:spacing w:val="-5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популяции.</w:t>
      </w:r>
    </w:p>
    <w:p w14:paraId="2CD9F9C2" w14:textId="77777777" w:rsidR="00BB5D85" w:rsidRDefault="00BB5D85" w:rsidP="00D35DA9">
      <w:pPr>
        <w:pStyle w:val="a9"/>
        <w:rPr>
          <w:color w:val="333399"/>
          <w:sz w:val="38"/>
          <w:szCs w:val="38"/>
        </w:rPr>
      </w:pPr>
      <w:r>
        <w:rPr>
          <w:color w:val="333399"/>
          <w:sz w:val="38"/>
          <w:szCs w:val="38"/>
        </w:rPr>
        <w:t xml:space="preserve">После конструирования популяции она случайным или заданным образом разбивается на несколько </w:t>
      </w:r>
      <w:proofErr w:type="spellStart"/>
      <w:r>
        <w:rPr>
          <w:color w:val="333399"/>
          <w:sz w:val="38"/>
          <w:szCs w:val="38"/>
        </w:rPr>
        <w:t>подпопуляций</w:t>
      </w:r>
      <w:proofErr w:type="spellEnd"/>
      <w:r>
        <w:rPr>
          <w:color w:val="333399"/>
          <w:sz w:val="38"/>
          <w:szCs w:val="38"/>
        </w:rPr>
        <w:t>. Модели эволюции Дарвина, Ламарка, де Фриза, Поппера и Кимуры или любая</w:t>
      </w:r>
      <w:r>
        <w:rPr>
          <w:color w:val="333399"/>
          <w:spacing w:val="-10"/>
          <w:sz w:val="38"/>
          <w:szCs w:val="38"/>
        </w:rPr>
        <w:t xml:space="preserve"> </w:t>
      </w:r>
      <w:r>
        <w:rPr>
          <w:color w:val="333399"/>
          <w:sz w:val="38"/>
          <w:szCs w:val="38"/>
        </w:rPr>
        <w:t>их</w:t>
      </w:r>
      <w:r>
        <w:rPr>
          <w:color w:val="333399"/>
          <w:spacing w:val="-13"/>
          <w:sz w:val="38"/>
          <w:szCs w:val="38"/>
        </w:rPr>
        <w:t xml:space="preserve"> </w:t>
      </w:r>
      <w:r>
        <w:rPr>
          <w:color w:val="333399"/>
          <w:sz w:val="38"/>
          <w:szCs w:val="38"/>
        </w:rPr>
        <w:t>модификация</w:t>
      </w:r>
      <w:r>
        <w:rPr>
          <w:color w:val="333399"/>
          <w:spacing w:val="-6"/>
          <w:sz w:val="38"/>
          <w:szCs w:val="38"/>
        </w:rPr>
        <w:t xml:space="preserve"> </w:t>
      </w:r>
      <w:r>
        <w:rPr>
          <w:color w:val="333399"/>
          <w:sz w:val="38"/>
          <w:szCs w:val="38"/>
        </w:rPr>
        <w:t>применяются</w:t>
      </w:r>
      <w:r>
        <w:rPr>
          <w:color w:val="333399"/>
          <w:spacing w:val="-10"/>
          <w:sz w:val="38"/>
          <w:szCs w:val="38"/>
        </w:rPr>
        <w:t xml:space="preserve"> </w:t>
      </w:r>
      <w:r>
        <w:rPr>
          <w:color w:val="333399"/>
          <w:sz w:val="38"/>
          <w:szCs w:val="38"/>
        </w:rPr>
        <w:t>внутри</w:t>
      </w:r>
      <w:r>
        <w:rPr>
          <w:color w:val="333399"/>
          <w:spacing w:val="-8"/>
          <w:sz w:val="38"/>
          <w:szCs w:val="38"/>
        </w:rPr>
        <w:t xml:space="preserve"> </w:t>
      </w:r>
      <w:r>
        <w:rPr>
          <w:color w:val="333399"/>
          <w:sz w:val="38"/>
          <w:szCs w:val="38"/>
        </w:rPr>
        <w:t>каждой</w:t>
      </w:r>
      <w:r>
        <w:rPr>
          <w:color w:val="333399"/>
          <w:spacing w:val="-15"/>
          <w:sz w:val="38"/>
          <w:szCs w:val="38"/>
        </w:rPr>
        <w:t xml:space="preserve"> </w:t>
      </w:r>
      <w:proofErr w:type="spellStart"/>
      <w:r>
        <w:rPr>
          <w:color w:val="333399"/>
          <w:sz w:val="38"/>
          <w:szCs w:val="38"/>
        </w:rPr>
        <w:t>подпопуляций</w:t>
      </w:r>
      <w:proofErr w:type="spellEnd"/>
      <w:r>
        <w:rPr>
          <w:color w:val="000000"/>
          <w:sz w:val="38"/>
          <w:szCs w:val="38"/>
        </w:rPr>
        <w:t>. При этом возможно случайное или направленное перемещение хромосом между любыми или заданными популяциями.</w:t>
      </w:r>
    </w:p>
    <w:p w14:paraId="414F6536" w14:textId="77777777" w:rsidR="00BB5D85" w:rsidRDefault="00BB5D85" w:rsidP="00D35DA9">
      <w:pPr>
        <w:pStyle w:val="a9"/>
        <w:rPr>
          <w:color w:val="333399"/>
          <w:spacing w:val="-2"/>
          <w:sz w:val="38"/>
          <w:szCs w:val="38"/>
        </w:rPr>
      </w:pPr>
      <w:r>
        <w:rPr>
          <w:color w:val="333399"/>
          <w:sz w:val="38"/>
          <w:szCs w:val="38"/>
        </w:rPr>
        <w:t>После инициализации популяции для каждой хромосомы определяется ее пространственное местоположение в популяции</w:t>
      </w:r>
      <w:r>
        <w:rPr>
          <w:color w:val="000000"/>
          <w:sz w:val="38"/>
          <w:szCs w:val="38"/>
        </w:rPr>
        <w:t xml:space="preserve">. </w:t>
      </w:r>
      <w:r>
        <w:rPr>
          <w:color w:val="333399"/>
          <w:sz w:val="38"/>
          <w:szCs w:val="38"/>
        </w:rPr>
        <w:t xml:space="preserve">Далее, если необходимо, выполняется разбиение популяции. </w:t>
      </w:r>
      <w:r>
        <w:rPr>
          <w:color w:val="000000"/>
          <w:sz w:val="38"/>
          <w:szCs w:val="38"/>
        </w:rPr>
        <w:t>Выбор хромосом для использования генетических операторов зависит</w:t>
      </w:r>
      <w:r>
        <w:rPr>
          <w:color w:val="000000"/>
          <w:spacing w:val="-5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от</w:t>
      </w:r>
      <w:r>
        <w:rPr>
          <w:color w:val="000000"/>
          <w:spacing w:val="-5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«близости» решений</w:t>
      </w:r>
      <w:r>
        <w:rPr>
          <w:color w:val="000000"/>
          <w:spacing w:val="-1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в</w:t>
      </w:r>
      <w:r>
        <w:rPr>
          <w:color w:val="000000"/>
          <w:spacing w:val="-9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пространстве</w:t>
      </w:r>
      <w:r>
        <w:rPr>
          <w:color w:val="000000"/>
          <w:spacing w:val="-4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(значение целевой функции). Возможно большое количество комбинаций и модификаций этих подходов с учетом блока эволюционной адаптации,</w:t>
      </w:r>
      <w:r>
        <w:rPr>
          <w:color w:val="000000"/>
          <w:spacing w:val="-8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причем</w:t>
      </w:r>
      <w:r>
        <w:rPr>
          <w:color w:val="000000"/>
          <w:spacing w:val="-13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эффективность</w:t>
      </w:r>
      <w:r>
        <w:rPr>
          <w:color w:val="000000"/>
          <w:spacing w:val="-9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их</w:t>
      </w:r>
      <w:r>
        <w:rPr>
          <w:color w:val="000000"/>
          <w:spacing w:val="-14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устанавливается</w:t>
      </w:r>
      <w:r>
        <w:rPr>
          <w:color w:val="000000"/>
          <w:spacing w:val="-2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>в</w:t>
      </w:r>
      <w:r>
        <w:rPr>
          <w:color w:val="000000"/>
          <w:spacing w:val="-16"/>
          <w:sz w:val="38"/>
          <w:szCs w:val="38"/>
        </w:rPr>
        <w:t xml:space="preserve"> </w:t>
      </w:r>
      <w:r>
        <w:rPr>
          <w:color w:val="000000"/>
          <w:sz w:val="38"/>
          <w:szCs w:val="38"/>
        </w:rPr>
        <w:t xml:space="preserve">основном </w:t>
      </w:r>
      <w:r>
        <w:rPr>
          <w:color w:val="000000"/>
          <w:spacing w:val="-2"/>
          <w:sz w:val="38"/>
          <w:szCs w:val="38"/>
        </w:rPr>
        <w:t>эмпирически.</w:t>
      </w:r>
    </w:p>
    <w:p w14:paraId="1DEAAB60" w14:textId="77777777" w:rsidR="00BB5D85" w:rsidRDefault="00BB5D85" w:rsidP="00D35DA9">
      <w:pPr>
        <w:pStyle w:val="a9"/>
        <w:rPr>
          <w:color w:val="333399"/>
          <w:spacing w:val="-2"/>
          <w:sz w:val="38"/>
          <w:szCs w:val="38"/>
        </w:rPr>
      </w:pPr>
    </w:p>
    <w:p w14:paraId="4EBD44C9" w14:textId="77777777" w:rsidR="00BB5D85" w:rsidRDefault="00BB5D85" w:rsidP="00D35DA9">
      <w:pPr>
        <w:pStyle w:val="a9"/>
        <w:rPr>
          <w:color w:val="333399"/>
          <w:spacing w:val="-2"/>
        </w:rPr>
      </w:pPr>
      <w:r>
        <w:rPr>
          <w:color w:val="333399"/>
        </w:rPr>
        <w:t>УКРУПНЕННАЯ</w:t>
      </w:r>
      <w:r>
        <w:rPr>
          <w:color w:val="333399"/>
          <w:spacing w:val="-16"/>
        </w:rPr>
        <w:t xml:space="preserve"> </w:t>
      </w:r>
      <w:r>
        <w:rPr>
          <w:color w:val="333399"/>
        </w:rPr>
        <w:t>СХЕМА</w:t>
      </w:r>
      <w:r>
        <w:rPr>
          <w:color w:val="333399"/>
          <w:spacing w:val="-25"/>
        </w:rPr>
        <w:t xml:space="preserve"> </w:t>
      </w:r>
      <w:r>
        <w:rPr>
          <w:color w:val="333399"/>
          <w:spacing w:val="-2"/>
        </w:rPr>
        <w:t>ПАРАЛЛЕЛЬНОГО</w:t>
      </w:r>
    </w:p>
    <w:p w14:paraId="4E04B4BA" w14:textId="11D05103" w:rsidR="00BB5D85" w:rsidRDefault="00BB5D85" w:rsidP="00D35DA9">
      <w:pPr>
        <w:pStyle w:val="a9"/>
        <w:rPr>
          <w:color w:val="33339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0" allowOverlap="1" wp14:anchorId="23F6D829" wp14:editId="22D6498C">
                <wp:simplePos x="0" y="0"/>
                <wp:positionH relativeFrom="page">
                  <wp:posOffset>1115695</wp:posOffset>
                </wp:positionH>
                <wp:positionV relativeFrom="paragraph">
                  <wp:posOffset>875665</wp:posOffset>
                </wp:positionV>
                <wp:extent cx="6337300" cy="5397500"/>
                <wp:effectExtent l="1270" t="4445" r="0" b="0"/>
                <wp:wrapNone/>
                <wp:docPr id="14345" name="Прямоугольник 14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37300" cy="539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3BCDAE" w14:textId="4A6C9BA9" w:rsidR="00BB5D85" w:rsidRDefault="00BB5D85" w:rsidP="00BB5D85">
                            <w:pPr>
                              <w:spacing w:line="850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80DE5F5" wp14:editId="42296DF8">
                                  <wp:extent cx="5940425" cy="5079365"/>
                                  <wp:effectExtent l="0" t="0" r="3175" b="6985"/>
                                  <wp:docPr id="14344" name="Рисунок 143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50793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4E78B5" w14:textId="77777777" w:rsidR="00BB5D85" w:rsidRDefault="00BB5D85" w:rsidP="00BB5D8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F6D829" id="Прямоугольник 14345" o:spid="_x0000_s1045" style="position:absolute;left:0;text-align:left;margin-left:87.85pt;margin-top:68.95pt;width:499pt;height:42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" o:allowincell="f" filled="f" stroked="f">
                <v:textbox inset="0,0,0,0">
                  <w:txbxContent>
                    <w:p w14:paraId="783BCDAE" w14:textId="4A6C9BA9" w:rsidR="00BB5D85" w:rsidRDefault="00BB5D85" w:rsidP="00BB5D85">
                      <w:pPr>
                        <w:spacing w:line="850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680DE5F5" wp14:editId="42296DF8">
                            <wp:extent cx="5940425" cy="5079365"/>
                            <wp:effectExtent l="0" t="0" r="3175" b="6985"/>
                            <wp:docPr id="14344" name="Рисунок 143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50793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4E78B5" w14:textId="77777777" w:rsidR="00BB5D85" w:rsidRDefault="00BB5D85" w:rsidP="00BB5D8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color w:val="333399"/>
        </w:rPr>
        <w:t>ЭВОЛЮЦИОННОГО</w:t>
      </w:r>
      <w:r>
        <w:rPr>
          <w:color w:val="333399"/>
          <w:spacing w:val="-34"/>
        </w:rPr>
        <w:t xml:space="preserve"> </w:t>
      </w:r>
      <w:r>
        <w:rPr>
          <w:color w:val="333399"/>
        </w:rPr>
        <w:t>ПОИСКА</w:t>
      </w:r>
      <w:r>
        <w:rPr>
          <w:color w:val="333399"/>
          <w:spacing w:val="37"/>
        </w:rPr>
        <w:t xml:space="preserve"> </w:t>
      </w:r>
      <w:r>
        <w:rPr>
          <w:color w:val="333399"/>
        </w:rPr>
        <w:t>ПРИ</w:t>
      </w:r>
      <w:r>
        <w:rPr>
          <w:color w:val="333399"/>
          <w:spacing w:val="-34"/>
        </w:rPr>
        <w:t xml:space="preserve"> </w:t>
      </w:r>
      <w:r>
        <w:rPr>
          <w:color w:val="333399"/>
        </w:rPr>
        <w:t>РАЗБИЕНИИ ПОПУЛЯЦИИ НА ДВЕ ПОДПОПУЛЯЦИИ</w:t>
      </w:r>
    </w:p>
    <w:p w14:paraId="25961804" w14:textId="77777777" w:rsidR="00BB5D85" w:rsidRDefault="00BB5D85" w:rsidP="00D35DA9">
      <w:pPr>
        <w:pStyle w:val="a9"/>
        <w:rPr>
          <w:color w:val="333399"/>
        </w:rPr>
      </w:pPr>
    </w:p>
    <w:p w14:paraId="0A242022" w14:textId="77777777" w:rsidR="00BB5D85" w:rsidRDefault="00BB5D85" w:rsidP="00D35DA9">
      <w:pPr>
        <w:pStyle w:val="a9"/>
        <w:rPr>
          <w:color w:val="333399"/>
          <w:spacing w:val="-2"/>
        </w:rPr>
      </w:pPr>
      <w:r>
        <w:rPr>
          <w:color w:val="333399"/>
        </w:rPr>
        <w:t>УКРУПНЕННАЯ</w:t>
      </w:r>
      <w:r>
        <w:rPr>
          <w:color w:val="333399"/>
          <w:spacing w:val="-16"/>
        </w:rPr>
        <w:t xml:space="preserve"> </w:t>
      </w:r>
      <w:r>
        <w:rPr>
          <w:color w:val="333399"/>
        </w:rPr>
        <w:t>СХЕМА</w:t>
      </w:r>
      <w:r>
        <w:rPr>
          <w:color w:val="333399"/>
          <w:spacing w:val="-25"/>
        </w:rPr>
        <w:t xml:space="preserve"> </w:t>
      </w:r>
      <w:r>
        <w:rPr>
          <w:color w:val="333399"/>
          <w:spacing w:val="-2"/>
        </w:rPr>
        <w:t>ПАРАЛЛЕЛЬНОГО</w:t>
      </w:r>
    </w:p>
    <w:p w14:paraId="26F16130" w14:textId="77777777" w:rsidR="00BB5D85" w:rsidRDefault="00BB5D85" w:rsidP="00D35DA9">
      <w:pPr>
        <w:pStyle w:val="a9"/>
        <w:rPr>
          <w:color w:val="333399"/>
        </w:rPr>
      </w:pPr>
      <w:r>
        <w:rPr>
          <w:color w:val="333399"/>
        </w:rPr>
        <w:t>ЭВОЛЮЦИОННОГО</w:t>
      </w:r>
      <w:r>
        <w:rPr>
          <w:color w:val="333399"/>
          <w:spacing w:val="-30"/>
        </w:rPr>
        <w:t xml:space="preserve"> </w:t>
      </w:r>
      <w:r>
        <w:rPr>
          <w:color w:val="333399"/>
        </w:rPr>
        <w:t>ПОИСКА</w:t>
      </w:r>
      <w:r>
        <w:rPr>
          <w:color w:val="333399"/>
          <w:spacing w:val="35"/>
        </w:rPr>
        <w:t xml:space="preserve"> </w:t>
      </w:r>
      <w:r>
        <w:rPr>
          <w:color w:val="333399"/>
        </w:rPr>
        <w:t>ПРИ</w:t>
      </w:r>
      <w:r>
        <w:rPr>
          <w:color w:val="333399"/>
          <w:spacing w:val="-34"/>
        </w:rPr>
        <w:t xml:space="preserve"> </w:t>
      </w:r>
      <w:r>
        <w:rPr>
          <w:color w:val="333399"/>
        </w:rPr>
        <w:t>РАЗБИЕНИИ ПОПУЛЯЦИИ НА ДВЕ ПОДПОПУЛЯЦИИ</w:t>
      </w:r>
    </w:p>
    <w:p w14:paraId="152A480E" w14:textId="77777777" w:rsidR="00BB5D85" w:rsidRDefault="00BB5D85" w:rsidP="00D35DA9">
      <w:pPr>
        <w:pStyle w:val="a9"/>
        <w:rPr>
          <w:color w:val="000000"/>
          <w:spacing w:val="-2"/>
          <w:sz w:val="64"/>
          <w:szCs w:val="64"/>
        </w:rPr>
      </w:pPr>
      <w:r>
        <w:rPr>
          <w:sz w:val="64"/>
          <w:szCs w:val="64"/>
        </w:rPr>
        <w:t>Здесь в блоках генетических операторов выполняются операторы кроссинговера, мутации, инверсии, сегрегации,</w:t>
      </w:r>
      <w:r>
        <w:rPr>
          <w:spacing w:val="-27"/>
          <w:sz w:val="64"/>
          <w:szCs w:val="64"/>
        </w:rPr>
        <w:t xml:space="preserve"> </w:t>
      </w:r>
      <w:r>
        <w:rPr>
          <w:sz w:val="64"/>
          <w:szCs w:val="64"/>
        </w:rPr>
        <w:t>транслокации,</w:t>
      </w:r>
      <w:r>
        <w:rPr>
          <w:spacing w:val="-25"/>
          <w:sz w:val="64"/>
          <w:szCs w:val="64"/>
        </w:rPr>
        <w:t xml:space="preserve"> </w:t>
      </w:r>
      <w:r>
        <w:rPr>
          <w:sz w:val="64"/>
          <w:szCs w:val="64"/>
        </w:rPr>
        <w:t>удаления</w:t>
      </w:r>
      <w:r>
        <w:rPr>
          <w:spacing w:val="-23"/>
          <w:sz w:val="64"/>
          <w:szCs w:val="64"/>
        </w:rPr>
        <w:t xml:space="preserve"> </w:t>
      </w:r>
      <w:r>
        <w:rPr>
          <w:sz w:val="64"/>
          <w:szCs w:val="64"/>
        </w:rPr>
        <w:t xml:space="preserve">и </w:t>
      </w:r>
      <w:r>
        <w:rPr>
          <w:spacing w:val="-2"/>
          <w:sz w:val="64"/>
          <w:szCs w:val="64"/>
        </w:rPr>
        <w:t>вставки.</w:t>
      </w:r>
    </w:p>
    <w:p w14:paraId="121AFDDB" w14:textId="77777777" w:rsidR="00BB5D85" w:rsidRDefault="00BB5D85" w:rsidP="00D35DA9">
      <w:pPr>
        <w:pStyle w:val="a9"/>
        <w:rPr>
          <w:color w:val="000000"/>
          <w:sz w:val="64"/>
          <w:szCs w:val="64"/>
        </w:rPr>
      </w:pPr>
      <w:r>
        <w:rPr>
          <w:sz w:val="64"/>
          <w:szCs w:val="64"/>
        </w:rPr>
        <w:t>В блоке редукции производится удаление</w:t>
      </w:r>
      <w:r>
        <w:rPr>
          <w:spacing w:val="-27"/>
          <w:sz w:val="64"/>
          <w:szCs w:val="64"/>
        </w:rPr>
        <w:t xml:space="preserve"> </w:t>
      </w:r>
      <w:r>
        <w:rPr>
          <w:sz w:val="64"/>
          <w:szCs w:val="64"/>
        </w:rPr>
        <w:t>хромосом</w:t>
      </w:r>
      <w:r>
        <w:rPr>
          <w:spacing w:val="-30"/>
          <w:sz w:val="64"/>
          <w:szCs w:val="64"/>
        </w:rPr>
        <w:t xml:space="preserve"> </w:t>
      </w:r>
      <w:r>
        <w:rPr>
          <w:sz w:val="64"/>
          <w:szCs w:val="64"/>
        </w:rPr>
        <w:t>со</w:t>
      </w:r>
      <w:r>
        <w:rPr>
          <w:spacing w:val="-35"/>
          <w:sz w:val="64"/>
          <w:szCs w:val="64"/>
        </w:rPr>
        <w:t xml:space="preserve"> </w:t>
      </w:r>
      <w:r>
        <w:rPr>
          <w:sz w:val="64"/>
          <w:szCs w:val="64"/>
        </w:rPr>
        <w:t>значением целевой функции ниже средней.</w:t>
      </w:r>
    </w:p>
    <w:p w14:paraId="308979F3" w14:textId="77777777" w:rsidR="00BB5D85" w:rsidRDefault="00BB5D85" w:rsidP="00D35DA9">
      <w:pPr>
        <w:pStyle w:val="a9"/>
        <w:rPr>
          <w:color w:val="000000"/>
          <w:sz w:val="64"/>
          <w:szCs w:val="64"/>
        </w:rPr>
      </w:pPr>
    </w:p>
    <w:p w14:paraId="25182C61" w14:textId="77777777" w:rsidR="00BB5D85" w:rsidRDefault="00BB5D85" w:rsidP="00D35DA9">
      <w:pPr>
        <w:pStyle w:val="a9"/>
        <w:rPr>
          <w:color w:val="333399"/>
          <w:spacing w:val="-2"/>
        </w:rPr>
      </w:pPr>
      <w:r>
        <w:rPr>
          <w:color w:val="333399"/>
        </w:rPr>
        <w:t>ГЕНЕТИЧЕСКИЕ</w:t>
      </w:r>
      <w:r>
        <w:rPr>
          <w:color w:val="333399"/>
          <w:spacing w:val="-18"/>
        </w:rPr>
        <w:t xml:space="preserve"> </w:t>
      </w:r>
      <w:r>
        <w:rPr>
          <w:color w:val="333399"/>
        </w:rPr>
        <w:t>АЛГОРИТМЫ,</w:t>
      </w:r>
      <w:r>
        <w:rPr>
          <w:color w:val="333399"/>
          <w:spacing w:val="-3"/>
        </w:rPr>
        <w:t xml:space="preserve"> </w:t>
      </w:r>
      <w:r>
        <w:rPr>
          <w:color w:val="333399"/>
          <w:spacing w:val="-2"/>
        </w:rPr>
        <w:t>ИСПОЛЬЗУЮЩИЕ</w:t>
      </w:r>
    </w:p>
    <w:p w14:paraId="2B6B5B8F" w14:textId="77777777" w:rsidR="00BB5D85" w:rsidRDefault="00BB5D85" w:rsidP="00D35DA9">
      <w:pPr>
        <w:pStyle w:val="a9"/>
        <w:rPr>
          <w:color w:val="333399"/>
          <w:spacing w:val="-2"/>
        </w:rPr>
      </w:pPr>
      <w:r>
        <w:rPr>
          <w:color w:val="333399"/>
        </w:rPr>
        <w:t>ИДЕИ</w:t>
      </w:r>
      <w:r>
        <w:rPr>
          <w:color w:val="333399"/>
          <w:spacing w:val="-12"/>
        </w:rPr>
        <w:t xml:space="preserve"> </w:t>
      </w:r>
      <w:r>
        <w:rPr>
          <w:color w:val="333399"/>
        </w:rPr>
        <w:t>ПОСТРОЕНИЯ</w:t>
      </w:r>
      <w:r>
        <w:rPr>
          <w:color w:val="333399"/>
          <w:spacing w:val="-10"/>
        </w:rPr>
        <w:t xml:space="preserve"> </w:t>
      </w:r>
      <w:r>
        <w:rPr>
          <w:color w:val="333399"/>
          <w:spacing w:val="-2"/>
        </w:rPr>
        <w:t>ФРАКТАЛОВ</w:t>
      </w:r>
    </w:p>
    <w:p w14:paraId="50A43A04" w14:textId="77777777" w:rsidR="00BB5D85" w:rsidRDefault="00BB5D85" w:rsidP="00D35DA9">
      <w:pPr>
        <w:pStyle w:val="a9"/>
        <w:rPr>
          <w:sz w:val="53"/>
          <w:szCs w:val="53"/>
        </w:rPr>
      </w:pPr>
    </w:p>
    <w:p w14:paraId="475286B7" w14:textId="77777777" w:rsidR="00BB5D85" w:rsidRDefault="00BB5D85" w:rsidP="00D35DA9">
      <w:pPr>
        <w:pStyle w:val="a9"/>
        <w:rPr>
          <w:spacing w:val="-2"/>
          <w:sz w:val="38"/>
          <w:szCs w:val="38"/>
        </w:rPr>
      </w:pPr>
      <w:r>
        <w:rPr>
          <w:sz w:val="38"/>
          <w:szCs w:val="38"/>
        </w:rPr>
        <w:t>В</w:t>
      </w:r>
      <w:r>
        <w:rPr>
          <w:spacing w:val="-27"/>
          <w:sz w:val="38"/>
          <w:szCs w:val="38"/>
        </w:rPr>
        <w:t xml:space="preserve"> </w:t>
      </w:r>
      <w:r>
        <w:rPr>
          <w:sz w:val="38"/>
          <w:szCs w:val="38"/>
        </w:rPr>
        <w:t>1980</w:t>
      </w:r>
      <w:r>
        <w:rPr>
          <w:spacing w:val="-19"/>
          <w:sz w:val="38"/>
          <w:szCs w:val="38"/>
        </w:rPr>
        <w:t xml:space="preserve"> </w:t>
      </w:r>
      <w:r>
        <w:rPr>
          <w:sz w:val="38"/>
          <w:szCs w:val="38"/>
        </w:rPr>
        <w:t>г.</w:t>
      </w:r>
      <w:r>
        <w:rPr>
          <w:spacing w:val="-23"/>
          <w:sz w:val="38"/>
          <w:szCs w:val="38"/>
        </w:rPr>
        <w:t xml:space="preserve"> </w:t>
      </w:r>
      <w:r>
        <w:rPr>
          <w:sz w:val="38"/>
          <w:szCs w:val="38"/>
        </w:rPr>
        <w:t>Б.</w:t>
      </w:r>
      <w:r>
        <w:rPr>
          <w:spacing w:val="-24"/>
          <w:sz w:val="38"/>
          <w:szCs w:val="38"/>
        </w:rPr>
        <w:t xml:space="preserve"> </w:t>
      </w:r>
      <w:r>
        <w:rPr>
          <w:sz w:val="38"/>
          <w:szCs w:val="38"/>
        </w:rPr>
        <w:t>Мандельброт</w:t>
      </w:r>
      <w:r>
        <w:rPr>
          <w:spacing w:val="-9"/>
          <w:sz w:val="38"/>
          <w:szCs w:val="38"/>
        </w:rPr>
        <w:t xml:space="preserve"> </w:t>
      </w:r>
      <w:r>
        <w:rPr>
          <w:sz w:val="38"/>
          <w:szCs w:val="38"/>
        </w:rPr>
        <w:t>указал</w:t>
      </w:r>
      <w:r>
        <w:rPr>
          <w:spacing w:val="-16"/>
          <w:sz w:val="38"/>
          <w:szCs w:val="38"/>
        </w:rPr>
        <w:t xml:space="preserve"> </w:t>
      </w:r>
      <w:r>
        <w:rPr>
          <w:sz w:val="38"/>
          <w:szCs w:val="38"/>
        </w:rPr>
        <w:t>на</w:t>
      </w:r>
      <w:r>
        <w:rPr>
          <w:spacing w:val="-27"/>
          <w:sz w:val="38"/>
          <w:szCs w:val="38"/>
        </w:rPr>
        <w:t xml:space="preserve"> </w:t>
      </w:r>
      <w:r>
        <w:rPr>
          <w:sz w:val="38"/>
          <w:szCs w:val="38"/>
        </w:rPr>
        <w:t>фрактальную</w:t>
      </w:r>
      <w:r>
        <w:rPr>
          <w:spacing w:val="-13"/>
          <w:sz w:val="38"/>
          <w:szCs w:val="38"/>
        </w:rPr>
        <w:t xml:space="preserve"> </w:t>
      </w:r>
      <w:r>
        <w:rPr>
          <w:sz w:val="38"/>
          <w:szCs w:val="38"/>
        </w:rPr>
        <w:t>геометрию</w:t>
      </w:r>
      <w:r>
        <w:rPr>
          <w:spacing w:val="-14"/>
          <w:sz w:val="38"/>
          <w:szCs w:val="38"/>
        </w:rPr>
        <w:t xml:space="preserve"> </w:t>
      </w:r>
      <w:r>
        <w:rPr>
          <w:spacing w:val="-2"/>
          <w:sz w:val="38"/>
          <w:szCs w:val="38"/>
        </w:rPr>
        <w:t>природы.</w:t>
      </w:r>
    </w:p>
    <w:p w14:paraId="4406FD76" w14:textId="77777777" w:rsidR="00BB5D85" w:rsidRDefault="00BB5D85" w:rsidP="00D35DA9">
      <w:pPr>
        <w:pStyle w:val="a9"/>
        <w:rPr>
          <w:sz w:val="38"/>
          <w:szCs w:val="38"/>
        </w:rPr>
      </w:pPr>
      <w:r>
        <w:rPr>
          <w:sz w:val="38"/>
          <w:szCs w:val="38"/>
        </w:rPr>
        <w:t>Согласно</w:t>
      </w:r>
      <w:r>
        <w:rPr>
          <w:spacing w:val="-27"/>
          <w:sz w:val="38"/>
          <w:szCs w:val="38"/>
        </w:rPr>
        <w:t xml:space="preserve"> </w:t>
      </w:r>
      <w:r>
        <w:rPr>
          <w:sz w:val="38"/>
          <w:szCs w:val="38"/>
        </w:rPr>
        <w:t>Б.</w:t>
      </w:r>
      <w:r>
        <w:rPr>
          <w:spacing w:val="-26"/>
          <w:sz w:val="38"/>
          <w:szCs w:val="38"/>
        </w:rPr>
        <w:t xml:space="preserve"> </w:t>
      </w:r>
      <w:r>
        <w:rPr>
          <w:sz w:val="38"/>
          <w:szCs w:val="38"/>
        </w:rPr>
        <w:t>Мандельброту,</w:t>
      </w:r>
      <w:r>
        <w:rPr>
          <w:spacing w:val="-22"/>
          <w:sz w:val="38"/>
          <w:szCs w:val="38"/>
        </w:rPr>
        <w:t xml:space="preserve"> </w:t>
      </w:r>
      <w:r>
        <w:rPr>
          <w:sz w:val="38"/>
          <w:szCs w:val="38"/>
        </w:rPr>
        <w:t>эволюционирующие</w:t>
      </w:r>
      <w:r>
        <w:rPr>
          <w:spacing w:val="-19"/>
          <w:sz w:val="38"/>
          <w:szCs w:val="38"/>
        </w:rPr>
        <w:t xml:space="preserve"> </w:t>
      </w:r>
      <w:r>
        <w:rPr>
          <w:sz w:val="38"/>
          <w:szCs w:val="38"/>
        </w:rPr>
        <w:t>системы</w:t>
      </w:r>
      <w:r>
        <w:rPr>
          <w:spacing w:val="-26"/>
          <w:sz w:val="38"/>
          <w:szCs w:val="38"/>
        </w:rPr>
        <w:t xml:space="preserve"> </w:t>
      </w:r>
      <w:r>
        <w:rPr>
          <w:sz w:val="38"/>
          <w:szCs w:val="38"/>
        </w:rPr>
        <w:t xml:space="preserve">имеют фрактальную природу и наличие направленного </w:t>
      </w:r>
      <w:proofErr w:type="spellStart"/>
      <w:r>
        <w:rPr>
          <w:sz w:val="38"/>
          <w:szCs w:val="38"/>
        </w:rPr>
        <w:t>нестихийного</w:t>
      </w:r>
      <w:proofErr w:type="spellEnd"/>
      <w:r>
        <w:rPr>
          <w:sz w:val="38"/>
          <w:szCs w:val="38"/>
        </w:rPr>
        <w:t xml:space="preserve"> отбора и самосогласованную эволюцию.</w:t>
      </w:r>
    </w:p>
    <w:p w14:paraId="5B366FAF" w14:textId="77777777" w:rsidR="00BB5D85" w:rsidRDefault="00BB5D85" w:rsidP="00D35DA9">
      <w:pPr>
        <w:pStyle w:val="a9"/>
        <w:rPr>
          <w:sz w:val="38"/>
          <w:szCs w:val="38"/>
        </w:rPr>
      </w:pPr>
      <w:r>
        <w:rPr>
          <w:i/>
          <w:iCs/>
          <w:sz w:val="38"/>
          <w:szCs w:val="38"/>
        </w:rPr>
        <w:t xml:space="preserve">Фрактальные объекты </w:t>
      </w:r>
      <w:proofErr w:type="spellStart"/>
      <w:r>
        <w:rPr>
          <w:sz w:val="38"/>
          <w:szCs w:val="38"/>
        </w:rPr>
        <w:t>самоподобны</w:t>
      </w:r>
      <w:proofErr w:type="spellEnd"/>
      <w:r>
        <w:rPr>
          <w:sz w:val="38"/>
          <w:szCs w:val="38"/>
        </w:rPr>
        <w:t>, т.е. их</w:t>
      </w:r>
      <w:r>
        <w:rPr>
          <w:spacing w:val="-3"/>
          <w:sz w:val="38"/>
          <w:szCs w:val="38"/>
        </w:rPr>
        <w:t xml:space="preserve"> </w:t>
      </w:r>
      <w:r>
        <w:rPr>
          <w:sz w:val="38"/>
          <w:szCs w:val="38"/>
        </w:rPr>
        <w:t>вид не претерпевает существенных изменений при изменении масштабов их деятельности.</w:t>
      </w:r>
      <w:r>
        <w:rPr>
          <w:spacing w:val="-1"/>
          <w:sz w:val="38"/>
          <w:szCs w:val="38"/>
        </w:rPr>
        <w:t xml:space="preserve"> </w:t>
      </w:r>
      <w:r>
        <w:rPr>
          <w:sz w:val="38"/>
          <w:szCs w:val="38"/>
        </w:rPr>
        <w:t>Множества,</w:t>
      </w:r>
      <w:r>
        <w:rPr>
          <w:spacing w:val="-1"/>
          <w:sz w:val="38"/>
          <w:szCs w:val="38"/>
        </w:rPr>
        <w:t xml:space="preserve"> </w:t>
      </w:r>
      <w:r>
        <w:rPr>
          <w:sz w:val="38"/>
          <w:szCs w:val="38"/>
        </w:rPr>
        <w:t>имеющие</w:t>
      </w:r>
      <w:r>
        <w:rPr>
          <w:spacing w:val="-1"/>
          <w:sz w:val="38"/>
          <w:szCs w:val="38"/>
        </w:rPr>
        <w:t xml:space="preserve"> </w:t>
      </w:r>
      <w:r>
        <w:rPr>
          <w:sz w:val="38"/>
          <w:szCs w:val="38"/>
        </w:rPr>
        <w:lastRenderedPageBreak/>
        <w:t>такую</w:t>
      </w:r>
      <w:r>
        <w:rPr>
          <w:spacing w:val="-2"/>
          <w:sz w:val="38"/>
          <w:szCs w:val="38"/>
        </w:rPr>
        <w:t xml:space="preserve"> </w:t>
      </w:r>
      <w:r>
        <w:rPr>
          <w:sz w:val="38"/>
          <w:szCs w:val="38"/>
        </w:rPr>
        <w:t>структуру,</w:t>
      </w:r>
      <w:r>
        <w:rPr>
          <w:spacing w:val="-1"/>
          <w:sz w:val="38"/>
          <w:szCs w:val="38"/>
        </w:rPr>
        <w:t xml:space="preserve"> </w:t>
      </w:r>
      <w:r>
        <w:rPr>
          <w:sz w:val="38"/>
          <w:szCs w:val="38"/>
        </w:rPr>
        <w:t>считаются обладающими</w:t>
      </w:r>
      <w:r>
        <w:rPr>
          <w:spacing w:val="-21"/>
          <w:sz w:val="38"/>
          <w:szCs w:val="38"/>
        </w:rPr>
        <w:t xml:space="preserve"> </w:t>
      </w:r>
      <w:r>
        <w:rPr>
          <w:sz w:val="38"/>
          <w:szCs w:val="38"/>
        </w:rPr>
        <w:t>геометрической</w:t>
      </w:r>
      <w:r>
        <w:rPr>
          <w:spacing w:val="-24"/>
          <w:sz w:val="38"/>
          <w:szCs w:val="38"/>
        </w:rPr>
        <w:t xml:space="preserve"> </w:t>
      </w:r>
      <w:r>
        <w:rPr>
          <w:sz w:val="38"/>
          <w:szCs w:val="38"/>
        </w:rPr>
        <w:t>(масштабной)</w:t>
      </w:r>
      <w:r>
        <w:rPr>
          <w:spacing w:val="-26"/>
          <w:sz w:val="38"/>
          <w:szCs w:val="38"/>
        </w:rPr>
        <w:t xml:space="preserve"> </w:t>
      </w:r>
      <w:r>
        <w:rPr>
          <w:sz w:val="38"/>
          <w:szCs w:val="38"/>
        </w:rPr>
        <w:t>универсальностью.</w:t>
      </w:r>
    </w:p>
    <w:p w14:paraId="526761EB" w14:textId="77777777" w:rsidR="00BB5D85" w:rsidRDefault="00BB5D85" w:rsidP="00D35DA9">
      <w:pPr>
        <w:pStyle w:val="a9"/>
        <w:rPr>
          <w:sz w:val="38"/>
          <w:szCs w:val="38"/>
        </w:rPr>
      </w:pPr>
      <w:r>
        <w:rPr>
          <w:sz w:val="38"/>
          <w:szCs w:val="38"/>
        </w:rPr>
        <w:t>Преобразования, создающие такие структуры, — это процессы с обратной</w:t>
      </w:r>
      <w:r>
        <w:rPr>
          <w:spacing w:val="-1"/>
          <w:sz w:val="38"/>
          <w:szCs w:val="38"/>
        </w:rPr>
        <w:t xml:space="preserve"> </w:t>
      </w:r>
      <w:r>
        <w:rPr>
          <w:sz w:val="38"/>
          <w:szCs w:val="38"/>
        </w:rPr>
        <w:t>связью</w:t>
      </w:r>
      <w:r>
        <w:rPr>
          <w:spacing w:val="-10"/>
          <w:sz w:val="38"/>
          <w:szCs w:val="38"/>
        </w:rPr>
        <w:t xml:space="preserve"> </w:t>
      </w:r>
      <w:r>
        <w:rPr>
          <w:sz w:val="38"/>
          <w:szCs w:val="38"/>
        </w:rPr>
        <w:t>с</w:t>
      </w:r>
      <w:r>
        <w:rPr>
          <w:spacing w:val="-7"/>
          <w:sz w:val="38"/>
          <w:szCs w:val="38"/>
        </w:rPr>
        <w:t xml:space="preserve"> </w:t>
      </w:r>
      <w:r>
        <w:rPr>
          <w:sz w:val="38"/>
          <w:szCs w:val="38"/>
        </w:rPr>
        <w:t>большим числом</w:t>
      </w:r>
      <w:r>
        <w:rPr>
          <w:spacing w:val="-6"/>
          <w:sz w:val="38"/>
          <w:szCs w:val="38"/>
        </w:rPr>
        <w:t xml:space="preserve"> </w:t>
      </w:r>
      <w:r>
        <w:rPr>
          <w:sz w:val="38"/>
          <w:szCs w:val="38"/>
        </w:rPr>
        <w:t>итераций, когда</w:t>
      </w:r>
      <w:r>
        <w:rPr>
          <w:spacing w:val="-5"/>
          <w:sz w:val="38"/>
          <w:szCs w:val="38"/>
        </w:rPr>
        <w:t xml:space="preserve"> </w:t>
      </w:r>
      <w:r>
        <w:rPr>
          <w:sz w:val="38"/>
          <w:szCs w:val="38"/>
        </w:rPr>
        <w:t>одна</w:t>
      </w:r>
      <w:r>
        <w:rPr>
          <w:spacing w:val="-9"/>
          <w:sz w:val="38"/>
          <w:szCs w:val="38"/>
        </w:rPr>
        <w:t xml:space="preserve"> </w:t>
      </w:r>
      <w:r>
        <w:rPr>
          <w:sz w:val="38"/>
          <w:szCs w:val="38"/>
        </w:rPr>
        <w:t>и</w:t>
      </w:r>
      <w:r>
        <w:rPr>
          <w:spacing w:val="-5"/>
          <w:sz w:val="38"/>
          <w:szCs w:val="38"/>
        </w:rPr>
        <w:t xml:space="preserve"> </w:t>
      </w:r>
      <w:r>
        <w:rPr>
          <w:sz w:val="38"/>
          <w:szCs w:val="38"/>
        </w:rPr>
        <w:t>та</w:t>
      </w:r>
      <w:r>
        <w:rPr>
          <w:spacing w:val="-9"/>
          <w:sz w:val="38"/>
          <w:szCs w:val="38"/>
        </w:rPr>
        <w:t xml:space="preserve"> </w:t>
      </w:r>
      <w:r>
        <w:rPr>
          <w:sz w:val="38"/>
          <w:szCs w:val="38"/>
        </w:rPr>
        <w:t>же операция</w:t>
      </w:r>
      <w:r>
        <w:rPr>
          <w:spacing w:val="-10"/>
          <w:sz w:val="38"/>
          <w:szCs w:val="38"/>
        </w:rPr>
        <w:t xml:space="preserve"> </w:t>
      </w:r>
      <w:r>
        <w:rPr>
          <w:sz w:val="38"/>
          <w:szCs w:val="38"/>
        </w:rPr>
        <w:t>выполняется</w:t>
      </w:r>
      <w:r>
        <w:rPr>
          <w:spacing w:val="-13"/>
          <w:sz w:val="38"/>
          <w:szCs w:val="38"/>
        </w:rPr>
        <w:t xml:space="preserve"> </w:t>
      </w:r>
      <w:r>
        <w:rPr>
          <w:sz w:val="38"/>
          <w:szCs w:val="38"/>
        </w:rPr>
        <w:t>снова</w:t>
      </w:r>
      <w:r>
        <w:rPr>
          <w:spacing w:val="-14"/>
          <w:sz w:val="38"/>
          <w:szCs w:val="38"/>
        </w:rPr>
        <w:t xml:space="preserve"> </w:t>
      </w:r>
      <w:r>
        <w:rPr>
          <w:sz w:val="38"/>
          <w:szCs w:val="38"/>
        </w:rPr>
        <w:t>и</w:t>
      </w:r>
      <w:r>
        <w:rPr>
          <w:spacing w:val="-10"/>
          <w:sz w:val="38"/>
          <w:szCs w:val="38"/>
        </w:rPr>
        <w:t xml:space="preserve"> </w:t>
      </w:r>
      <w:r>
        <w:rPr>
          <w:sz w:val="38"/>
          <w:szCs w:val="38"/>
        </w:rPr>
        <w:t>снова,</w:t>
      </w:r>
      <w:r>
        <w:rPr>
          <w:spacing w:val="-18"/>
          <w:sz w:val="38"/>
          <w:szCs w:val="38"/>
        </w:rPr>
        <w:t xml:space="preserve"> </w:t>
      </w:r>
      <w:r>
        <w:rPr>
          <w:sz w:val="38"/>
          <w:szCs w:val="38"/>
        </w:rPr>
        <w:t>аналогично</w:t>
      </w:r>
      <w:r>
        <w:rPr>
          <w:spacing w:val="-10"/>
          <w:sz w:val="38"/>
          <w:szCs w:val="38"/>
        </w:rPr>
        <w:t xml:space="preserve"> </w:t>
      </w:r>
      <w:r>
        <w:rPr>
          <w:sz w:val="38"/>
          <w:szCs w:val="38"/>
        </w:rPr>
        <w:t>эволюционным процессам.</w:t>
      </w:r>
      <w:r>
        <w:rPr>
          <w:spacing w:val="-25"/>
          <w:sz w:val="38"/>
          <w:szCs w:val="38"/>
        </w:rPr>
        <w:t xml:space="preserve"> </w:t>
      </w:r>
      <w:r>
        <w:rPr>
          <w:sz w:val="38"/>
          <w:szCs w:val="38"/>
        </w:rPr>
        <w:t>Здесь</w:t>
      </w:r>
      <w:r>
        <w:rPr>
          <w:spacing w:val="-27"/>
          <w:sz w:val="38"/>
          <w:szCs w:val="38"/>
        </w:rPr>
        <w:t xml:space="preserve"> </w:t>
      </w:r>
      <w:r>
        <w:rPr>
          <w:sz w:val="38"/>
          <w:szCs w:val="38"/>
        </w:rPr>
        <w:t>результат</w:t>
      </w:r>
      <w:r>
        <w:rPr>
          <w:spacing w:val="-14"/>
          <w:sz w:val="38"/>
          <w:szCs w:val="38"/>
        </w:rPr>
        <w:t xml:space="preserve"> </w:t>
      </w:r>
      <w:r>
        <w:rPr>
          <w:sz w:val="38"/>
          <w:szCs w:val="38"/>
        </w:rPr>
        <w:t>одной</w:t>
      </w:r>
      <w:r>
        <w:rPr>
          <w:spacing w:val="-25"/>
          <w:sz w:val="38"/>
          <w:szCs w:val="38"/>
        </w:rPr>
        <w:t xml:space="preserve"> </w:t>
      </w:r>
      <w:r>
        <w:rPr>
          <w:sz w:val="38"/>
          <w:szCs w:val="38"/>
        </w:rPr>
        <w:t>итерации</w:t>
      </w:r>
      <w:r>
        <w:rPr>
          <w:spacing w:val="-22"/>
          <w:sz w:val="38"/>
          <w:szCs w:val="38"/>
        </w:rPr>
        <w:t xml:space="preserve"> </w:t>
      </w:r>
      <w:r>
        <w:rPr>
          <w:sz w:val="38"/>
          <w:szCs w:val="38"/>
        </w:rPr>
        <w:t>является</w:t>
      </w:r>
      <w:r>
        <w:rPr>
          <w:spacing w:val="-24"/>
          <w:sz w:val="38"/>
          <w:szCs w:val="38"/>
        </w:rPr>
        <w:t xml:space="preserve"> </w:t>
      </w:r>
      <w:r>
        <w:rPr>
          <w:sz w:val="38"/>
          <w:szCs w:val="38"/>
        </w:rPr>
        <w:t>начальным условием</w:t>
      </w:r>
      <w:r>
        <w:rPr>
          <w:spacing w:val="-13"/>
          <w:sz w:val="38"/>
          <w:szCs w:val="38"/>
        </w:rPr>
        <w:t xml:space="preserve"> </w:t>
      </w:r>
      <w:r>
        <w:rPr>
          <w:sz w:val="38"/>
          <w:szCs w:val="38"/>
        </w:rPr>
        <w:t>для</w:t>
      </w:r>
      <w:r>
        <w:rPr>
          <w:spacing w:val="-19"/>
          <w:sz w:val="38"/>
          <w:szCs w:val="38"/>
        </w:rPr>
        <w:t xml:space="preserve"> </w:t>
      </w:r>
      <w:r>
        <w:rPr>
          <w:sz w:val="38"/>
          <w:szCs w:val="38"/>
        </w:rPr>
        <w:t>другой</w:t>
      </w:r>
      <w:r>
        <w:rPr>
          <w:spacing w:val="-12"/>
          <w:sz w:val="38"/>
          <w:szCs w:val="38"/>
        </w:rPr>
        <w:t xml:space="preserve"> </w:t>
      </w:r>
      <w:r>
        <w:rPr>
          <w:sz w:val="38"/>
          <w:szCs w:val="38"/>
        </w:rPr>
        <w:t>и</w:t>
      </w:r>
      <w:r>
        <w:rPr>
          <w:spacing w:val="-18"/>
          <w:sz w:val="38"/>
          <w:szCs w:val="38"/>
        </w:rPr>
        <w:t xml:space="preserve"> </w:t>
      </w:r>
      <w:r>
        <w:rPr>
          <w:sz w:val="38"/>
          <w:szCs w:val="38"/>
        </w:rPr>
        <w:t>требуется</w:t>
      </w:r>
      <w:r>
        <w:rPr>
          <w:spacing w:val="-6"/>
          <w:sz w:val="38"/>
          <w:szCs w:val="38"/>
        </w:rPr>
        <w:t xml:space="preserve"> </w:t>
      </w:r>
      <w:r>
        <w:rPr>
          <w:sz w:val="38"/>
          <w:szCs w:val="38"/>
        </w:rPr>
        <w:t>нелинейная</w:t>
      </w:r>
      <w:r>
        <w:rPr>
          <w:spacing w:val="-14"/>
          <w:sz w:val="38"/>
          <w:szCs w:val="38"/>
        </w:rPr>
        <w:t xml:space="preserve"> </w:t>
      </w:r>
      <w:r>
        <w:rPr>
          <w:sz w:val="38"/>
          <w:szCs w:val="38"/>
        </w:rPr>
        <w:t>зависимость</w:t>
      </w:r>
      <w:r>
        <w:rPr>
          <w:spacing w:val="-13"/>
          <w:sz w:val="38"/>
          <w:szCs w:val="38"/>
        </w:rPr>
        <w:t xml:space="preserve"> </w:t>
      </w:r>
      <w:r>
        <w:rPr>
          <w:sz w:val="38"/>
          <w:szCs w:val="38"/>
        </w:rPr>
        <w:t>между результатом и реальным значением.</w:t>
      </w:r>
    </w:p>
    <w:p w14:paraId="632449F0" w14:textId="77777777" w:rsidR="00BB5D85" w:rsidRDefault="00BB5D85" w:rsidP="00D35DA9">
      <w:pPr>
        <w:pStyle w:val="a9"/>
        <w:rPr>
          <w:sz w:val="38"/>
          <w:szCs w:val="38"/>
        </w:rPr>
      </w:pPr>
      <w:r>
        <w:rPr>
          <w:sz w:val="38"/>
          <w:szCs w:val="38"/>
        </w:rPr>
        <w:t xml:space="preserve">Такие множества объектов называются </w:t>
      </w:r>
      <w:r>
        <w:rPr>
          <w:i/>
          <w:iCs/>
          <w:sz w:val="38"/>
          <w:szCs w:val="38"/>
        </w:rPr>
        <w:t xml:space="preserve">фрактальными множествами. </w:t>
      </w:r>
      <w:r>
        <w:rPr>
          <w:sz w:val="38"/>
          <w:szCs w:val="38"/>
        </w:rPr>
        <w:t>Основными примерами таких множеств являются множество</w:t>
      </w:r>
      <w:r>
        <w:rPr>
          <w:spacing w:val="-7"/>
          <w:sz w:val="38"/>
          <w:szCs w:val="38"/>
        </w:rPr>
        <w:t xml:space="preserve"> </w:t>
      </w:r>
      <w:r>
        <w:rPr>
          <w:sz w:val="38"/>
          <w:szCs w:val="38"/>
        </w:rPr>
        <w:t>Кантора</w:t>
      </w:r>
      <w:r>
        <w:rPr>
          <w:spacing w:val="-10"/>
          <w:sz w:val="38"/>
          <w:szCs w:val="38"/>
        </w:rPr>
        <w:t xml:space="preserve"> </w:t>
      </w:r>
      <w:r>
        <w:rPr>
          <w:sz w:val="38"/>
          <w:szCs w:val="38"/>
        </w:rPr>
        <w:t>и</w:t>
      </w:r>
      <w:r>
        <w:rPr>
          <w:spacing w:val="-15"/>
          <w:sz w:val="38"/>
          <w:szCs w:val="38"/>
        </w:rPr>
        <w:t xml:space="preserve"> </w:t>
      </w:r>
      <w:r>
        <w:rPr>
          <w:sz w:val="38"/>
          <w:szCs w:val="38"/>
        </w:rPr>
        <w:t>ковер</w:t>
      </w:r>
      <w:r>
        <w:rPr>
          <w:spacing w:val="-10"/>
          <w:sz w:val="38"/>
          <w:szCs w:val="38"/>
        </w:rPr>
        <w:t xml:space="preserve"> </w:t>
      </w:r>
      <w:proofErr w:type="spellStart"/>
      <w:r>
        <w:rPr>
          <w:sz w:val="38"/>
          <w:szCs w:val="38"/>
        </w:rPr>
        <w:t>Серпинского</w:t>
      </w:r>
      <w:proofErr w:type="spellEnd"/>
      <w:r>
        <w:rPr>
          <w:sz w:val="38"/>
          <w:szCs w:val="38"/>
        </w:rPr>
        <w:t>.</w:t>
      </w:r>
      <w:r>
        <w:rPr>
          <w:spacing w:val="-15"/>
          <w:sz w:val="38"/>
          <w:szCs w:val="38"/>
        </w:rPr>
        <w:t xml:space="preserve"> </w:t>
      </w:r>
      <w:r>
        <w:rPr>
          <w:sz w:val="38"/>
          <w:szCs w:val="38"/>
        </w:rPr>
        <w:t>Эти</w:t>
      </w:r>
      <w:r>
        <w:rPr>
          <w:spacing w:val="-13"/>
          <w:sz w:val="38"/>
          <w:szCs w:val="38"/>
        </w:rPr>
        <w:t xml:space="preserve"> </w:t>
      </w:r>
      <w:r>
        <w:rPr>
          <w:sz w:val="38"/>
          <w:szCs w:val="38"/>
        </w:rPr>
        <w:t>множества</w:t>
      </w:r>
      <w:r>
        <w:rPr>
          <w:spacing w:val="-11"/>
          <w:sz w:val="38"/>
          <w:szCs w:val="38"/>
        </w:rPr>
        <w:t xml:space="preserve"> </w:t>
      </w:r>
      <w:r>
        <w:rPr>
          <w:sz w:val="38"/>
          <w:szCs w:val="38"/>
        </w:rPr>
        <w:t>обладают геометрической инвариантностью и называются «множества средних третей».</w:t>
      </w:r>
    </w:p>
    <w:p w14:paraId="023566AA" w14:textId="77777777" w:rsidR="00BB5D85" w:rsidRDefault="00BB5D85" w:rsidP="00D35DA9">
      <w:pPr>
        <w:pStyle w:val="a9"/>
        <w:rPr>
          <w:sz w:val="38"/>
          <w:szCs w:val="38"/>
        </w:rPr>
      </w:pPr>
    </w:p>
    <w:p w14:paraId="55B03F81" w14:textId="77777777" w:rsidR="00BB5D85" w:rsidRDefault="00BB5D85" w:rsidP="00D35DA9">
      <w:pPr>
        <w:pStyle w:val="a9"/>
        <w:rPr>
          <w:color w:val="333399"/>
          <w:spacing w:val="-2"/>
        </w:rPr>
      </w:pPr>
      <w:r>
        <w:rPr>
          <w:color w:val="333399"/>
          <w:spacing w:val="-2"/>
        </w:rPr>
        <w:t>МНОЖЕСТВО</w:t>
      </w:r>
      <w:r>
        <w:rPr>
          <w:color w:val="333399"/>
          <w:spacing w:val="-21"/>
        </w:rPr>
        <w:t xml:space="preserve"> </w:t>
      </w:r>
      <w:r>
        <w:rPr>
          <w:color w:val="333399"/>
          <w:spacing w:val="-2"/>
        </w:rPr>
        <w:t>КАНТОРА</w:t>
      </w:r>
    </w:p>
    <w:p w14:paraId="65811719" w14:textId="77777777" w:rsidR="00BB5D85" w:rsidRDefault="00BB5D85" w:rsidP="00D35DA9">
      <w:pPr>
        <w:pStyle w:val="a9"/>
        <w:rPr>
          <w:sz w:val="54"/>
          <w:szCs w:val="54"/>
        </w:rPr>
      </w:pPr>
    </w:p>
    <w:p w14:paraId="246005C2" w14:textId="77777777" w:rsidR="00BB5D85" w:rsidRDefault="00BB5D85" w:rsidP="00D35DA9">
      <w:pPr>
        <w:pStyle w:val="a9"/>
        <w:rPr>
          <w:color w:val="000000"/>
          <w:spacing w:val="-2"/>
          <w:sz w:val="48"/>
          <w:szCs w:val="48"/>
        </w:rPr>
      </w:pPr>
      <w:r>
        <w:rPr>
          <w:sz w:val="48"/>
          <w:szCs w:val="48"/>
        </w:rPr>
        <w:t>Рассмотрим</w:t>
      </w:r>
      <w:r>
        <w:rPr>
          <w:spacing w:val="-30"/>
          <w:sz w:val="48"/>
          <w:szCs w:val="48"/>
        </w:rPr>
        <w:t xml:space="preserve"> </w:t>
      </w:r>
      <w:r>
        <w:rPr>
          <w:sz w:val="48"/>
          <w:szCs w:val="48"/>
        </w:rPr>
        <w:t>простой</w:t>
      </w:r>
      <w:r>
        <w:rPr>
          <w:spacing w:val="-26"/>
          <w:sz w:val="48"/>
          <w:szCs w:val="48"/>
        </w:rPr>
        <w:t xml:space="preserve"> </w:t>
      </w:r>
      <w:r>
        <w:rPr>
          <w:sz w:val="48"/>
          <w:szCs w:val="48"/>
        </w:rPr>
        <w:t>вариант</w:t>
      </w:r>
      <w:r>
        <w:rPr>
          <w:spacing w:val="-22"/>
          <w:sz w:val="48"/>
          <w:szCs w:val="48"/>
        </w:rPr>
        <w:t xml:space="preserve"> </w:t>
      </w:r>
      <w:r>
        <w:rPr>
          <w:sz w:val="48"/>
          <w:szCs w:val="48"/>
        </w:rPr>
        <w:t>построения</w:t>
      </w:r>
      <w:r>
        <w:rPr>
          <w:spacing w:val="-16"/>
          <w:sz w:val="48"/>
          <w:szCs w:val="48"/>
        </w:rPr>
        <w:t xml:space="preserve"> </w:t>
      </w:r>
      <w:r>
        <w:rPr>
          <w:i/>
          <w:iCs/>
          <w:sz w:val="48"/>
          <w:szCs w:val="48"/>
        </w:rPr>
        <w:t xml:space="preserve">множества Кантора. </w:t>
      </w:r>
      <w:r>
        <w:rPr>
          <w:sz w:val="48"/>
          <w:szCs w:val="48"/>
        </w:rPr>
        <w:t xml:space="preserve">Пусть на вещественной оси задан отрезок единичной длины [0,1]. Он делится на три равные части и средняя часть является открытым интервалом (1/3, 2/3 вырезается), как показано на </w:t>
      </w:r>
      <w:r>
        <w:rPr>
          <w:spacing w:val="-2"/>
          <w:sz w:val="48"/>
          <w:szCs w:val="48"/>
        </w:rPr>
        <w:t>рисунке.</w:t>
      </w:r>
    </w:p>
    <w:p w14:paraId="12C997A1" w14:textId="77777777" w:rsidR="00BB5D85" w:rsidRDefault="00BB5D85" w:rsidP="00D35DA9">
      <w:pPr>
        <w:pStyle w:val="a9"/>
        <w:rPr>
          <w:color w:val="000000"/>
          <w:sz w:val="48"/>
          <w:szCs w:val="48"/>
        </w:rPr>
      </w:pPr>
      <w:r>
        <w:rPr>
          <w:sz w:val="48"/>
          <w:szCs w:val="48"/>
        </w:rPr>
        <w:t>Аналогичные действия выполняются с каждым из оставшихся отрезков.</w:t>
      </w:r>
      <w:r>
        <w:rPr>
          <w:spacing w:val="-4"/>
          <w:sz w:val="48"/>
          <w:szCs w:val="48"/>
        </w:rPr>
        <w:t xml:space="preserve"> </w:t>
      </w:r>
      <w:r>
        <w:rPr>
          <w:sz w:val="48"/>
          <w:szCs w:val="48"/>
        </w:rPr>
        <w:t>Получаем последовательность отрезков убывающей длины. На первом этапе — это один</w:t>
      </w:r>
      <w:r>
        <w:rPr>
          <w:spacing w:val="-16"/>
          <w:sz w:val="48"/>
          <w:szCs w:val="48"/>
        </w:rPr>
        <w:t xml:space="preserve"> </w:t>
      </w:r>
      <w:r>
        <w:rPr>
          <w:sz w:val="48"/>
          <w:szCs w:val="48"/>
        </w:rPr>
        <w:t>отрезок,</w:t>
      </w:r>
      <w:r>
        <w:rPr>
          <w:spacing w:val="-24"/>
          <w:sz w:val="48"/>
          <w:szCs w:val="48"/>
        </w:rPr>
        <w:t xml:space="preserve"> </w:t>
      </w:r>
      <w:r>
        <w:rPr>
          <w:sz w:val="48"/>
          <w:szCs w:val="48"/>
        </w:rPr>
        <w:t>на</w:t>
      </w:r>
      <w:r>
        <w:rPr>
          <w:spacing w:val="-13"/>
          <w:sz w:val="48"/>
          <w:szCs w:val="48"/>
        </w:rPr>
        <w:t xml:space="preserve"> </w:t>
      </w:r>
      <w:r>
        <w:rPr>
          <w:sz w:val="48"/>
          <w:szCs w:val="48"/>
        </w:rPr>
        <w:t>втором</w:t>
      </w:r>
      <w:r>
        <w:rPr>
          <w:spacing w:val="-15"/>
          <w:sz w:val="48"/>
          <w:szCs w:val="48"/>
        </w:rPr>
        <w:t xml:space="preserve"> </w:t>
      </w:r>
      <w:r>
        <w:rPr>
          <w:sz w:val="48"/>
          <w:szCs w:val="48"/>
        </w:rPr>
        <w:t>—</w:t>
      </w:r>
      <w:r>
        <w:rPr>
          <w:spacing w:val="-12"/>
          <w:sz w:val="48"/>
          <w:szCs w:val="48"/>
        </w:rPr>
        <w:t xml:space="preserve"> </w:t>
      </w:r>
      <w:r>
        <w:rPr>
          <w:sz w:val="48"/>
          <w:szCs w:val="48"/>
        </w:rPr>
        <w:t>два,</w:t>
      </w:r>
      <w:r>
        <w:rPr>
          <w:spacing w:val="-15"/>
          <w:sz w:val="48"/>
          <w:szCs w:val="48"/>
        </w:rPr>
        <w:t xml:space="preserve"> </w:t>
      </w:r>
      <w:r>
        <w:rPr>
          <w:sz w:val="48"/>
          <w:szCs w:val="48"/>
        </w:rPr>
        <w:t>на</w:t>
      </w:r>
      <w:r>
        <w:rPr>
          <w:spacing w:val="-10"/>
          <w:sz w:val="48"/>
          <w:szCs w:val="48"/>
        </w:rPr>
        <w:t xml:space="preserve"> </w:t>
      </w:r>
      <w:r>
        <w:rPr>
          <w:sz w:val="48"/>
          <w:szCs w:val="48"/>
        </w:rPr>
        <w:t>третьем</w:t>
      </w:r>
      <w:r>
        <w:rPr>
          <w:spacing w:val="-21"/>
          <w:sz w:val="48"/>
          <w:szCs w:val="48"/>
        </w:rPr>
        <w:t xml:space="preserve"> </w:t>
      </w:r>
      <w:r>
        <w:rPr>
          <w:sz w:val="48"/>
          <w:szCs w:val="48"/>
        </w:rPr>
        <w:t>—</w:t>
      </w:r>
      <w:r>
        <w:rPr>
          <w:spacing w:val="-16"/>
          <w:sz w:val="48"/>
          <w:szCs w:val="48"/>
        </w:rPr>
        <w:t xml:space="preserve"> </w:t>
      </w:r>
      <w:r>
        <w:rPr>
          <w:sz w:val="48"/>
          <w:szCs w:val="48"/>
        </w:rPr>
        <w:t>4</w:t>
      </w:r>
      <w:r>
        <w:rPr>
          <w:spacing w:val="-11"/>
          <w:sz w:val="48"/>
          <w:szCs w:val="48"/>
        </w:rPr>
        <w:t xml:space="preserve"> </w:t>
      </w:r>
      <w:r>
        <w:rPr>
          <w:sz w:val="48"/>
          <w:szCs w:val="48"/>
        </w:rPr>
        <w:t>и</w:t>
      </w:r>
      <w:r>
        <w:rPr>
          <w:spacing w:val="-14"/>
          <w:sz w:val="48"/>
          <w:szCs w:val="48"/>
        </w:rPr>
        <w:t xml:space="preserve"> </w:t>
      </w:r>
      <w:r>
        <w:rPr>
          <w:sz w:val="48"/>
          <w:szCs w:val="48"/>
        </w:rPr>
        <w:t xml:space="preserve">т.д., на </w:t>
      </w:r>
      <w:r>
        <w:rPr>
          <w:i/>
          <w:iCs/>
          <w:sz w:val="48"/>
          <w:szCs w:val="48"/>
        </w:rPr>
        <w:t>k-</w:t>
      </w:r>
      <w:r>
        <w:rPr>
          <w:i/>
          <w:iCs/>
          <w:sz w:val="48"/>
          <w:szCs w:val="48"/>
        </w:rPr>
        <w:lastRenderedPageBreak/>
        <w:t xml:space="preserve">м — 2k. </w:t>
      </w:r>
      <w:r>
        <w:rPr>
          <w:sz w:val="48"/>
          <w:szCs w:val="48"/>
        </w:rPr>
        <w:t xml:space="preserve">При </w:t>
      </w:r>
      <w:r>
        <w:rPr>
          <w:i/>
          <w:iCs/>
          <w:sz w:val="48"/>
          <w:szCs w:val="48"/>
        </w:rPr>
        <w:t>k —</w:t>
      </w:r>
      <w:r>
        <w:rPr>
          <w:sz w:val="48"/>
          <w:szCs w:val="48"/>
        </w:rPr>
        <w:t xml:space="preserve">&gt; </w:t>
      </w:r>
      <w:proofErr w:type="spellStart"/>
      <w:r>
        <w:rPr>
          <w:sz w:val="48"/>
          <w:szCs w:val="48"/>
        </w:rPr>
        <w:t>оо</w:t>
      </w:r>
      <w:proofErr w:type="spellEnd"/>
      <w:r>
        <w:rPr>
          <w:sz w:val="48"/>
          <w:szCs w:val="48"/>
        </w:rPr>
        <w:t>, имеем множество точек, называемое множеством Кантора. Суммарная длина всех вырезанных отрезков равна 1.</w:t>
      </w:r>
    </w:p>
    <w:p w14:paraId="5ACABF26" w14:textId="77777777" w:rsidR="00BB5D85" w:rsidRDefault="00BB5D85" w:rsidP="00D35DA9">
      <w:pPr>
        <w:pStyle w:val="a9"/>
        <w:rPr>
          <w:color w:val="000000"/>
          <w:spacing w:val="-10"/>
          <w:sz w:val="48"/>
          <w:szCs w:val="48"/>
        </w:rPr>
      </w:pPr>
      <w:r>
        <w:rPr>
          <w:sz w:val="48"/>
          <w:szCs w:val="48"/>
        </w:rPr>
        <w:t>Множество</w:t>
      </w:r>
      <w:r>
        <w:rPr>
          <w:spacing w:val="-10"/>
          <w:sz w:val="48"/>
          <w:szCs w:val="48"/>
        </w:rPr>
        <w:t xml:space="preserve"> </w:t>
      </w:r>
      <w:r>
        <w:rPr>
          <w:sz w:val="48"/>
          <w:szCs w:val="48"/>
        </w:rPr>
        <w:t>Кантора,</w:t>
      </w:r>
      <w:r>
        <w:rPr>
          <w:spacing w:val="-14"/>
          <w:sz w:val="48"/>
          <w:szCs w:val="48"/>
        </w:rPr>
        <w:t xml:space="preserve"> </w:t>
      </w:r>
      <w:r>
        <w:rPr>
          <w:sz w:val="48"/>
          <w:szCs w:val="48"/>
        </w:rPr>
        <w:t>промежуточное</w:t>
      </w:r>
      <w:r>
        <w:rPr>
          <w:spacing w:val="-14"/>
          <w:sz w:val="48"/>
          <w:szCs w:val="48"/>
        </w:rPr>
        <w:t xml:space="preserve"> </w:t>
      </w:r>
      <w:r>
        <w:rPr>
          <w:sz w:val="48"/>
          <w:szCs w:val="48"/>
        </w:rPr>
        <w:t>между</w:t>
      </w:r>
      <w:r>
        <w:rPr>
          <w:spacing w:val="-13"/>
          <w:sz w:val="48"/>
          <w:szCs w:val="48"/>
        </w:rPr>
        <w:t xml:space="preserve"> </w:t>
      </w:r>
      <w:r>
        <w:rPr>
          <w:sz w:val="48"/>
          <w:szCs w:val="48"/>
        </w:rPr>
        <w:t>точками</w:t>
      </w:r>
      <w:r>
        <w:rPr>
          <w:spacing w:val="-1"/>
          <w:sz w:val="48"/>
          <w:szCs w:val="48"/>
        </w:rPr>
        <w:t xml:space="preserve"> </w:t>
      </w:r>
      <w:r>
        <w:rPr>
          <w:i/>
          <w:iCs/>
          <w:spacing w:val="-10"/>
          <w:sz w:val="48"/>
          <w:szCs w:val="48"/>
        </w:rPr>
        <w:t>d</w:t>
      </w:r>
    </w:p>
    <w:p w14:paraId="2F13EF78" w14:textId="77777777" w:rsidR="00BB5D85" w:rsidRDefault="00BB5D85" w:rsidP="00D35DA9">
      <w:pPr>
        <w:pStyle w:val="a9"/>
        <w:rPr>
          <w:i/>
          <w:iCs/>
          <w:spacing w:val="-2"/>
        </w:rPr>
      </w:pPr>
      <w:r>
        <w:rPr>
          <w:i/>
          <w:iCs/>
        </w:rPr>
        <w:t>=</w:t>
      </w:r>
      <w:r>
        <w:rPr>
          <w:i/>
          <w:iCs/>
          <w:spacing w:val="-10"/>
        </w:rPr>
        <w:t xml:space="preserve"> </w:t>
      </w:r>
      <w:r>
        <w:rPr>
          <w:i/>
          <w:iCs/>
        </w:rPr>
        <w:t>0</w:t>
      </w:r>
      <w:r>
        <w:rPr>
          <w:i/>
          <w:iCs/>
          <w:spacing w:val="-5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rPr>
          <w:i/>
          <w:iCs/>
        </w:rPr>
        <w:t>d</w:t>
      </w:r>
      <w:r>
        <w:rPr>
          <w:i/>
          <w:iCs/>
          <w:spacing w:val="-7"/>
        </w:rPr>
        <w:t xml:space="preserve"> </w:t>
      </w:r>
      <w:r>
        <w:rPr>
          <w:i/>
          <w:iCs/>
        </w:rPr>
        <w:t>=</w:t>
      </w:r>
      <w:r>
        <w:rPr>
          <w:i/>
          <w:iCs/>
          <w:spacing w:val="-7"/>
        </w:rPr>
        <w:t xml:space="preserve"> </w:t>
      </w:r>
      <w:r>
        <w:t>1,</w:t>
      </w:r>
      <w:r>
        <w:rPr>
          <w:spacing w:val="-7"/>
        </w:rPr>
        <w:t xml:space="preserve"> </w:t>
      </w:r>
      <w:r>
        <w:t>является</w:t>
      </w:r>
      <w:r>
        <w:rPr>
          <w:spacing w:val="-12"/>
        </w:rPr>
        <w:t xml:space="preserve"> </w:t>
      </w:r>
      <w:r>
        <w:rPr>
          <w:i/>
          <w:iCs/>
          <w:spacing w:val="-2"/>
        </w:rPr>
        <w:t>фракталом.</w:t>
      </w:r>
    </w:p>
    <w:p w14:paraId="2AD6A031" w14:textId="77777777" w:rsidR="00BB5D85" w:rsidRDefault="00BB5D85" w:rsidP="00D35DA9">
      <w:pPr>
        <w:pStyle w:val="a9"/>
        <w:rPr>
          <w:i/>
          <w:iCs/>
          <w:spacing w:val="-2"/>
        </w:rPr>
      </w:pPr>
    </w:p>
    <w:p w14:paraId="06CC4A3A" w14:textId="77777777" w:rsidR="00BB5D85" w:rsidRDefault="00BB5D85" w:rsidP="00D35DA9">
      <w:pPr>
        <w:pStyle w:val="a9"/>
        <w:rPr>
          <w:color w:val="333399"/>
          <w:spacing w:val="-2"/>
        </w:rPr>
      </w:pPr>
      <w:r>
        <w:rPr>
          <w:color w:val="333399"/>
        </w:rPr>
        <w:t>ПРИМЕР</w:t>
      </w:r>
      <w:r>
        <w:rPr>
          <w:color w:val="333399"/>
          <w:spacing w:val="-26"/>
        </w:rPr>
        <w:t xml:space="preserve"> </w:t>
      </w:r>
      <w:r>
        <w:rPr>
          <w:color w:val="333399"/>
        </w:rPr>
        <w:t>ПОСТРОЕНИЯ</w:t>
      </w:r>
      <w:r>
        <w:rPr>
          <w:color w:val="333399"/>
          <w:spacing w:val="-28"/>
        </w:rPr>
        <w:t xml:space="preserve"> </w:t>
      </w:r>
      <w:r>
        <w:rPr>
          <w:color w:val="333399"/>
        </w:rPr>
        <w:t>МНОЖЕСТВА</w:t>
      </w:r>
      <w:r>
        <w:rPr>
          <w:color w:val="333399"/>
          <w:spacing w:val="-9"/>
        </w:rPr>
        <w:t xml:space="preserve"> </w:t>
      </w:r>
      <w:r>
        <w:rPr>
          <w:color w:val="333399"/>
          <w:spacing w:val="-2"/>
        </w:rPr>
        <w:t>КАНТОРА</w:t>
      </w:r>
    </w:p>
    <w:p w14:paraId="66483F0D" w14:textId="77777777" w:rsidR="00BB5D85" w:rsidRDefault="00BB5D85" w:rsidP="00D35DA9">
      <w:pPr>
        <w:pStyle w:val="a9"/>
        <w:rPr>
          <w:sz w:val="20"/>
          <w:szCs w:val="20"/>
        </w:rPr>
      </w:pPr>
    </w:p>
    <w:p w14:paraId="7CA7C776" w14:textId="77777777" w:rsidR="00BB5D85" w:rsidRDefault="00BB5D85" w:rsidP="00D35DA9">
      <w:pPr>
        <w:pStyle w:val="a9"/>
        <w:rPr>
          <w:sz w:val="20"/>
          <w:szCs w:val="20"/>
        </w:rPr>
      </w:pPr>
    </w:p>
    <w:p w14:paraId="4B9BEFBB" w14:textId="77777777" w:rsidR="00BB5D85" w:rsidRDefault="00BB5D85" w:rsidP="00D35DA9">
      <w:pPr>
        <w:pStyle w:val="a9"/>
        <w:rPr>
          <w:sz w:val="20"/>
          <w:szCs w:val="20"/>
        </w:rPr>
      </w:pPr>
    </w:p>
    <w:p w14:paraId="3848A822" w14:textId="77777777" w:rsidR="00BB5D85" w:rsidRDefault="00BB5D85" w:rsidP="00D35DA9">
      <w:pPr>
        <w:pStyle w:val="a9"/>
        <w:rPr>
          <w:sz w:val="20"/>
          <w:szCs w:val="20"/>
        </w:rPr>
      </w:pPr>
    </w:p>
    <w:p w14:paraId="5666F9F7" w14:textId="77777777" w:rsidR="00BB5D85" w:rsidRDefault="00BB5D85" w:rsidP="00D35DA9">
      <w:pPr>
        <w:pStyle w:val="a9"/>
        <w:rPr>
          <w:sz w:val="20"/>
          <w:szCs w:val="20"/>
        </w:rPr>
      </w:pPr>
    </w:p>
    <w:p w14:paraId="47905BDC" w14:textId="77777777" w:rsidR="00BB5D85" w:rsidRDefault="00BB5D85" w:rsidP="00D35DA9">
      <w:pPr>
        <w:pStyle w:val="a9"/>
        <w:rPr>
          <w:sz w:val="20"/>
          <w:szCs w:val="20"/>
        </w:rPr>
      </w:pPr>
    </w:p>
    <w:p w14:paraId="0820ECAE" w14:textId="77777777" w:rsidR="00BB5D85" w:rsidRDefault="00BB5D85" w:rsidP="00D35DA9">
      <w:pPr>
        <w:pStyle w:val="a9"/>
        <w:rPr>
          <w:sz w:val="20"/>
          <w:szCs w:val="20"/>
        </w:rPr>
      </w:pPr>
    </w:p>
    <w:p w14:paraId="722475F2" w14:textId="41E5C6F7" w:rsidR="00BB5D85" w:rsidRDefault="00BB5D85" w:rsidP="00D35DA9">
      <w:pPr>
        <w:pStyle w:val="a9"/>
        <w:rPr>
          <w:sz w:val="12"/>
          <w:szCs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0" locked="0" layoutInCell="0" allowOverlap="1" wp14:anchorId="4FCF6B45" wp14:editId="11674599">
                <wp:simplePos x="0" y="0"/>
                <wp:positionH relativeFrom="page">
                  <wp:posOffset>1042670</wp:posOffset>
                </wp:positionH>
                <wp:positionV relativeFrom="paragraph">
                  <wp:posOffset>102870</wp:posOffset>
                </wp:positionV>
                <wp:extent cx="7480300" cy="3594100"/>
                <wp:effectExtent l="4445" t="4445" r="1905" b="1905"/>
                <wp:wrapTopAndBottom/>
                <wp:docPr id="14343" name="Прямоугольник 14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80300" cy="3594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606458" w14:textId="742FC779" w:rsidR="00BB5D85" w:rsidRDefault="00BB5D85" w:rsidP="00BB5D85">
                            <w:pPr>
                              <w:spacing w:line="566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4CEA44DB" wp14:editId="3FB7406F">
                                  <wp:extent cx="5940425" cy="2825115"/>
                                  <wp:effectExtent l="0" t="0" r="3175" b="0"/>
                                  <wp:docPr id="14342" name="Рисунок 143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28251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6F65531" w14:textId="77777777" w:rsidR="00BB5D85" w:rsidRDefault="00BB5D85" w:rsidP="00BB5D8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CF6B45" id="Прямоугольник 14343" o:spid="_x0000_s1046" style="position:absolute;left:0;text-align:left;margin-left:82.1pt;margin-top:8.1pt;width:589pt;height:283pt;z-index:251669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" o:allowincell="f" filled="f" stroked="f">
                <v:textbox inset="0,0,0,0">
                  <w:txbxContent>
                    <w:p w14:paraId="52606458" w14:textId="742FC779" w:rsidR="00BB5D85" w:rsidRDefault="00BB5D85" w:rsidP="00BB5D85">
                      <w:pPr>
                        <w:spacing w:line="566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4CEA44DB" wp14:editId="3FB7406F">
                            <wp:extent cx="5940425" cy="2825115"/>
                            <wp:effectExtent l="0" t="0" r="3175" b="0"/>
                            <wp:docPr id="14342" name="Рисунок 143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28251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6F65531" w14:textId="77777777" w:rsidR="00BB5D85" w:rsidRDefault="00BB5D85" w:rsidP="00BB5D8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7BCDC197" w14:textId="77777777" w:rsidR="00BB5D85" w:rsidRDefault="00BB5D85" w:rsidP="00D35DA9">
      <w:pPr>
        <w:pStyle w:val="a9"/>
        <w:rPr>
          <w:sz w:val="12"/>
          <w:szCs w:val="12"/>
        </w:rPr>
      </w:pPr>
    </w:p>
    <w:p w14:paraId="1F88C7A7" w14:textId="77777777" w:rsidR="00BB5D85" w:rsidRDefault="00BB5D85" w:rsidP="00D35DA9">
      <w:pPr>
        <w:pStyle w:val="a9"/>
        <w:rPr>
          <w:color w:val="333399"/>
          <w:spacing w:val="-2"/>
        </w:rPr>
      </w:pPr>
      <w:r>
        <w:rPr>
          <w:color w:val="333399"/>
        </w:rPr>
        <w:t>ПРОЦЕСС</w:t>
      </w:r>
      <w:r>
        <w:rPr>
          <w:color w:val="333399"/>
          <w:spacing w:val="-34"/>
        </w:rPr>
        <w:t xml:space="preserve"> </w:t>
      </w:r>
      <w:r>
        <w:rPr>
          <w:color w:val="333399"/>
        </w:rPr>
        <w:t>ПОСТРОЕНИЯ</w:t>
      </w:r>
      <w:r>
        <w:rPr>
          <w:color w:val="333399"/>
          <w:spacing w:val="-31"/>
        </w:rPr>
        <w:t xml:space="preserve"> </w:t>
      </w:r>
      <w:r>
        <w:rPr>
          <w:color w:val="333399"/>
        </w:rPr>
        <w:t>МНОЖЕСТВА</w:t>
      </w:r>
      <w:r>
        <w:rPr>
          <w:color w:val="333399"/>
          <w:spacing w:val="-21"/>
        </w:rPr>
        <w:t xml:space="preserve"> </w:t>
      </w:r>
      <w:r>
        <w:rPr>
          <w:color w:val="333399"/>
          <w:spacing w:val="-2"/>
        </w:rPr>
        <w:t>КАНТОРА</w:t>
      </w:r>
    </w:p>
    <w:p w14:paraId="5D6006A4" w14:textId="77777777" w:rsidR="00BB5D85" w:rsidRDefault="00BB5D85" w:rsidP="00D35DA9">
      <w:pPr>
        <w:pStyle w:val="a9"/>
        <w:rPr>
          <w:color w:val="333399"/>
          <w:spacing w:val="-2"/>
        </w:rPr>
      </w:pPr>
      <w:r>
        <w:rPr>
          <w:color w:val="333399"/>
        </w:rPr>
        <w:t>«СНЕЖИНКИ»</w:t>
      </w:r>
      <w:r>
        <w:rPr>
          <w:color w:val="333399"/>
          <w:spacing w:val="-19"/>
        </w:rPr>
        <w:t xml:space="preserve"> </w:t>
      </w:r>
      <w:r>
        <w:rPr>
          <w:color w:val="333399"/>
        </w:rPr>
        <w:t>(КРИВАЯ</w:t>
      </w:r>
      <w:r>
        <w:rPr>
          <w:color w:val="333399"/>
          <w:spacing w:val="-12"/>
        </w:rPr>
        <w:t xml:space="preserve"> </w:t>
      </w:r>
      <w:r>
        <w:rPr>
          <w:color w:val="333399"/>
          <w:spacing w:val="-2"/>
        </w:rPr>
        <w:t>КОХА)</w:t>
      </w:r>
    </w:p>
    <w:p w14:paraId="47EBAB87" w14:textId="77777777" w:rsidR="00BB5D85" w:rsidRDefault="00BB5D85" w:rsidP="00D35DA9">
      <w:pPr>
        <w:pStyle w:val="a9"/>
        <w:rPr>
          <w:sz w:val="20"/>
          <w:szCs w:val="20"/>
        </w:rPr>
      </w:pPr>
    </w:p>
    <w:p w14:paraId="37202DBD" w14:textId="4A4AEE44" w:rsidR="00BB5D85" w:rsidRDefault="00BB5D85" w:rsidP="00D35DA9">
      <w:pPr>
        <w:pStyle w:val="a9"/>
        <w:rPr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70528" behindDoc="0" locked="0" layoutInCell="0" allowOverlap="1" wp14:anchorId="63530FC1" wp14:editId="15F3F000">
                <wp:simplePos x="0" y="0"/>
                <wp:positionH relativeFrom="page">
                  <wp:posOffset>1475105</wp:posOffset>
                </wp:positionH>
                <wp:positionV relativeFrom="paragraph">
                  <wp:posOffset>225425</wp:posOffset>
                </wp:positionV>
                <wp:extent cx="6413500" cy="4419600"/>
                <wp:effectExtent l="0" t="3175" r="0" b="0"/>
                <wp:wrapTopAndBottom/>
                <wp:docPr id="14341" name="Прямоугольник 14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00" cy="441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9BC154" w14:textId="26A18D38" w:rsidR="00BB5D85" w:rsidRDefault="00BB5D85" w:rsidP="00BB5D85">
                            <w:pPr>
                              <w:spacing w:line="696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F5575F9" wp14:editId="761BE15C">
                                  <wp:extent cx="5940425" cy="4073525"/>
                                  <wp:effectExtent l="0" t="0" r="3175" b="3175"/>
                                  <wp:docPr id="14340" name="Рисунок 143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4073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546E55" w14:textId="77777777" w:rsidR="00BB5D85" w:rsidRDefault="00BB5D85" w:rsidP="00BB5D8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530FC1" id="Прямоугольник 14341" o:spid="_x0000_s1047" style="position:absolute;left:0;text-align:left;margin-left:116.15pt;margin-top:17.75pt;width:505pt;height:348pt;z-index:251670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" o:allowincell="f" filled="f" stroked="f">
                <v:textbox inset="0,0,0,0">
                  <w:txbxContent>
                    <w:p w14:paraId="0C9BC154" w14:textId="26A18D38" w:rsidR="00BB5D85" w:rsidRDefault="00BB5D85" w:rsidP="00BB5D85">
                      <w:pPr>
                        <w:spacing w:line="696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7F5575F9" wp14:editId="761BE15C">
                            <wp:extent cx="5940425" cy="4073525"/>
                            <wp:effectExtent l="0" t="0" r="3175" b="3175"/>
                            <wp:docPr id="14340" name="Рисунок 143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4073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546E55" w14:textId="77777777" w:rsidR="00BB5D85" w:rsidRDefault="00BB5D85" w:rsidP="00BB5D8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68878160" w14:textId="77777777" w:rsidR="00BB5D85" w:rsidRDefault="00BB5D85" w:rsidP="00D35DA9">
      <w:pPr>
        <w:pStyle w:val="a9"/>
        <w:rPr>
          <w:szCs w:val="28"/>
        </w:rPr>
      </w:pPr>
    </w:p>
    <w:p w14:paraId="317B3849" w14:textId="77777777" w:rsidR="00BB5D85" w:rsidRDefault="00BB5D85" w:rsidP="00D35DA9">
      <w:pPr>
        <w:pStyle w:val="a9"/>
        <w:rPr>
          <w:color w:val="333399"/>
        </w:rPr>
      </w:pPr>
      <w:r>
        <w:rPr>
          <w:color w:val="333399"/>
          <w:spacing w:val="-2"/>
        </w:rPr>
        <w:t>ОБОБЩЕНИЕ</w:t>
      </w:r>
      <w:r>
        <w:rPr>
          <w:color w:val="333399"/>
          <w:spacing w:val="-31"/>
        </w:rPr>
        <w:t xml:space="preserve"> </w:t>
      </w:r>
      <w:r>
        <w:rPr>
          <w:color w:val="333399"/>
          <w:spacing w:val="-2"/>
        </w:rPr>
        <w:t>МНОЖЕСТВА</w:t>
      </w:r>
      <w:r>
        <w:rPr>
          <w:color w:val="333399"/>
          <w:spacing w:val="-22"/>
        </w:rPr>
        <w:t xml:space="preserve"> </w:t>
      </w:r>
      <w:r>
        <w:rPr>
          <w:color w:val="333399"/>
          <w:spacing w:val="-2"/>
        </w:rPr>
        <w:t>КАНТОРА</w:t>
      </w:r>
      <w:r>
        <w:rPr>
          <w:color w:val="333399"/>
          <w:spacing w:val="-25"/>
        </w:rPr>
        <w:t xml:space="preserve"> </w:t>
      </w:r>
      <w:r>
        <w:rPr>
          <w:color w:val="333399"/>
          <w:spacing w:val="-2"/>
        </w:rPr>
        <w:t>НА</w:t>
      </w:r>
      <w:r>
        <w:rPr>
          <w:color w:val="333399"/>
          <w:spacing w:val="-29"/>
        </w:rPr>
        <w:t xml:space="preserve"> </w:t>
      </w:r>
      <w:r>
        <w:rPr>
          <w:color w:val="333399"/>
          <w:spacing w:val="-2"/>
        </w:rPr>
        <w:t xml:space="preserve">СЛУЧАЙ </w:t>
      </w:r>
      <w:r>
        <w:rPr>
          <w:color w:val="333399"/>
        </w:rPr>
        <w:t>ПЛОСКИХ ФИГУР ПРИВОДИТ</w:t>
      </w:r>
    </w:p>
    <w:p w14:paraId="5F2B1E63" w14:textId="1DDB0317" w:rsidR="00BB5D85" w:rsidRDefault="00BB5D85" w:rsidP="00D35DA9">
      <w:pPr>
        <w:pStyle w:val="a9"/>
        <w:rPr>
          <w:i/>
          <w:iCs/>
          <w:color w:val="333399"/>
          <w:spacing w:val="-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71552" behindDoc="0" locked="0" layoutInCell="0" allowOverlap="1" wp14:anchorId="04904937" wp14:editId="6AE2E794">
                <wp:simplePos x="0" y="0"/>
                <wp:positionH relativeFrom="page">
                  <wp:posOffset>1332230</wp:posOffset>
                </wp:positionH>
                <wp:positionV relativeFrom="paragraph">
                  <wp:posOffset>586105</wp:posOffset>
                </wp:positionV>
                <wp:extent cx="6108700" cy="5003800"/>
                <wp:effectExtent l="0" t="1905" r="0" b="4445"/>
                <wp:wrapTopAndBottom/>
                <wp:docPr id="14338" name="Прямоугольник 14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8700" cy="5003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DA626E" w14:textId="5D999078" w:rsidR="00BB5D85" w:rsidRDefault="00BB5D85" w:rsidP="00BB5D85">
                            <w:pPr>
                              <w:spacing w:line="788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A997997" wp14:editId="037293B7">
                                  <wp:extent cx="5940425" cy="4876165"/>
                                  <wp:effectExtent l="0" t="0" r="3175" b="635"/>
                                  <wp:docPr id="14337" name="Рисунок 14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48761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FF083A" w14:textId="77777777" w:rsidR="00BB5D85" w:rsidRDefault="00BB5D85" w:rsidP="00BB5D8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904937" id="Прямоугольник 14338" o:spid="_x0000_s1048" style="position:absolute;left:0;text-align:left;margin-left:104.9pt;margin-top:46.15pt;width:481pt;height:394pt;z-index:25167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" o:allowincell="f" filled="f" stroked="f">
                <v:textbox inset="0,0,0,0">
                  <w:txbxContent>
                    <w:p w14:paraId="5CDA626E" w14:textId="5D999078" w:rsidR="00BB5D85" w:rsidRDefault="00BB5D85" w:rsidP="00BB5D85">
                      <w:pPr>
                        <w:spacing w:line="788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2A997997" wp14:editId="037293B7">
                            <wp:extent cx="5940425" cy="4876165"/>
                            <wp:effectExtent l="0" t="0" r="3175" b="635"/>
                            <wp:docPr id="14337" name="Рисунок 143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48761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FF083A" w14:textId="77777777" w:rsidR="00BB5D85" w:rsidRDefault="00BB5D85" w:rsidP="00BB5D8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  <w:r>
        <w:rPr>
          <w:color w:val="333399"/>
        </w:rPr>
        <w:t>К</w:t>
      </w:r>
      <w:r>
        <w:rPr>
          <w:color w:val="333399"/>
          <w:spacing w:val="-15"/>
        </w:rPr>
        <w:t xml:space="preserve"> </w:t>
      </w:r>
      <w:r>
        <w:rPr>
          <w:i/>
          <w:iCs/>
          <w:color w:val="333399"/>
        </w:rPr>
        <w:t>«КОВРУ</w:t>
      </w:r>
      <w:r>
        <w:rPr>
          <w:i/>
          <w:iCs/>
          <w:color w:val="333399"/>
          <w:spacing w:val="-15"/>
        </w:rPr>
        <w:t xml:space="preserve"> </w:t>
      </w:r>
      <w:r>
        <w:rPr>
          <w:i/>
          <w:iCs/>
          <w:color w:val="333399"/>
          <w:spacing w:val="-2"/>
        </w:rPr>
        <w:t>СЕРПИНСКОГО».</w:t>
      </w:r>
    </w:p>
    <w:p w14:paraId="14399BF3" w14:textId="77777777" w:rsidR="00BB5D85" w:rsidRDefault="00BB5D85" w:rsidP="00D35DA9">
      <w:pPr>
        <w:pStyle w:val="a9"/>
        <w:rPr>
          <w:i/>
          <w:iCs/>
          <w:color w:val="333399"/>
          <w:spacing w:val="-2"/>
        </w:rPr>
      </w:pPr>
    </w:p>
    <w:p w14:paraId="012086E8" w14:textId="77777777" w:rsidR="00BB5D85" w:rsidRDefault="00BB5D85" w:rsidP="00D35DA9">
      <w:pPr>
        <w:pStyle w:val="a9"/>
        <w:rPr>
          <w:color w:val="333399"/>
          <w:spacing w:val="-4"/>
        </w:rPr>
      </w:pPr>
      <w:r>
        <w:rPr>
          <w:color w:val="333399"/>
          <w:spacing w:val="-2"/>
        </w:rPr>
        <w:t>ОПЕРАТОР</w:t>
      </w:r>
      <w:r>
        <w:rPr>
          <w:color w:val="333399"/>
          <w:spacing w:val="-16"/>
        </w:rPr>
        <w:t xml:space="preserve"> </w:t>
      </w:r>
      <w:r>
        <w:rPr>
          <w:color w:val="333399"/>
          <w:spacing w:val="-2"/>
        </w:rPr>
        <w:t>КРОССИНГОВЕРА</w:t>
      </w:r>
      <w:r>
        <w:rPr>
          <w:color w:val="333399"/>
          <w:spacing w:val="-29"/>
        </w:rPr>
        <w:t xml:space="preserve"> </w:t>
      </w:r>
      <w:r>
        <w:rPr>
          <w:color w:val="333399"/>
          <w:spacing w:val="-2"/>
        </w:rPr>
        <w:t>НА</w:t>
      </w:r>
      <w:r>
        <w:rPr>
          <w:color w:val="333399"/>
          <w:spacing w:val="-26"/>
        </w:rPr>
        <w:t xml:space="preserve"> </w:t>
      </w:r>
      <w:r>
        <w:rPr>
          <w:color w:val="333399"/>
          <w:spacing w:val="-2"/>
        </w:rPr>
        <w:t>ОСНОВЕ</w:t>
      </w:r>
      <w:r>
        <w:rPr>
          <w:color w:val="333399"/>
          <w:spacing w:val="-24"/>
        </w:rPr>
        <w:t xml:space="preserve"> </w:t>
      </w:r>
      <w:r>
        <w:rPr>
          <w:color w:val="333399"/>
          <w:spacing w:val="-4"/>
        </w:rPr>
        <w:t>ИДЕЙ</w:t>
      </w:r>
    </w:p>
    <w:p w14:paraId="57E42CA6" w14:textId="77777777" w:rsidR="00BB5D85" w:rsidRDefault="00BB5D85" w:rsidP="00D35DA9">
      <w:pPr>
        <w:pStyle w:val="a9"/>
        <w:rPr>
          <w:color w:val="333399"/>
          <w:spacing w:val="-2"/>
        </w:rPr>
      </w:pPr>
      <w:r>
        <w:rPr>
          <w:color w:val="333399"/>
          <w:spacing w:val="-2"/>
        </w:rPr>
        <w:t>ПОСТРОЕНИЯ</w:t>
      </w:r>
      <w:r>
        <w:rPr>
          <w:color w:val="333399"/>
          <w:spacing w:val="-25"/>
        </w:rPr>
        <w:t xml:space="preserve"> </w:t>
      </w:r>
      <w:r>
        <w:rPr>
          <w:color w:val="333399"/>
          <w:spacing w:val="-2"/>
        </w:rPr>
        <w:t>МНОЖЕСТВА</w:t>
      </w:r>
      <w:r>
        <w:rPr>
          <w:color w:val="333399"/>
          <w:spacing w:val="-10"/>
        </w:rPr>
        <w:t xml:space="preserve"> </w:t>
      </w:r>
      <w:r>
        <w:rPr>
          <w:color w:val="333399"/>
          <w:spacing w:val="-2"/>
        </w:rPr>
        <w:t>КАНТОРА</w:t>
      </w:r>
    </w:p>
    <w:p w14:paraId="6791C940" w14:textId="77777777" w:rsidR="00BB5D85" w:rsidRDefault="00BB5D85" w:rsidP="00D35DA9">
      <w:pPr>
        <w:pStyle w:val="a9"/>
        <w:rPr>
          <w:sz w:val="58"/>
          <w:szCs w:val="58"/>
        </w:rPr>
      </w:pPr>
    </w:p>
    <w:p w14:paraId="5EE28599" w14:textId="77777777" w:rsidR="00BB5D85" w:rsidRDefault="00BB5D85" w:rsidP="00D35DA9">
      <w:pPr>
        <w:pStyle w:val="a9"/>
        <w:rPr>
          <w:color w:val="000000"/>
          <w:sz w:val="40"/>
          <w:szCs w:val="40"/>
        </w:rPr>
      </w:pPr>
      <w:r>
        <w:rPr>
          <w:sz w:val="40"/>
          <w:szCs w:val="40"/>
        </w:rPr>
        <w:t xml:space="preserve">Пусть заданы две родительские хромосомы </w:t>
      </w:r>
      <w:r>
        <w:rPr>
          <w:i/>
          <w:iCs/>
          <w:sz w:val="40"/>
          <w:szCs w:val="40"/>
        </w:rPr>
        <w:t xml:space="preserve">Р1, Р2. </w:t>
      </w:r>
      <w:r>
        <w:rPr>
          <w:sz w:val="40"/>
          <w:szCs w:val="40"/>
        </w:rPr>
        <w:t xml:space="preserve">Согласно идее построения множества Кантора в </w:t>
      </w:r>
      <w:r>
        <w:rPr>
          <w:i/>
          <w:iCs/>
          <w:sz w:val="40"/>
          <w:szCs w:val="40"/>
        </w:rPr>
        <w:t xml:space="preserve">Р1, Р2 </w:t>
      </w:r>
      <w:r>
        <w:rPr>
          <w:sz w:val="40"/>
          <w:szCs w:val="40"/>
        </w:rPr>
        <w:t>определим две точки разрыва, которые делят хромосому на три равные части (1/3</w:t>
      </w:r>
      <w:r>
        <w:rPr>
          <w:spacing w:val="-7"/>
          <w:sz w:val="40"/>
          <w:szCs w:val="40"/>
        </w:rPr>
        <w:t xml:space="preserve"> </w:t>
      </w:r>
      <w:r>
        <w:rPr>
          <w:sz w:val="40"/>
          <w:szCs w:val="40"/>
        </w:rPr>
        <w:t>+</w:t>
      </w:r>
      <w:r>
        <w:rPr>
          <w:spacing w:val="-5"/>
          <w:sz w:val="40"/>
          <w:szCs w:val="40"/>
        </w:rPr>
        <w:t xml:space="preserve"> </w:t>
      </w:r>
      <w:r>
        <w:rPr>
          <w:sz w:val="40"/>
          <w:szCs w:val="40"/>
        </w:rPr>
        <w:t>1/3</w:t>
      </w:r>
      <w:r>
        <w:rPr>
          <w:spacing w:val="-7"/>
          <w:sz w:val="40"/>
          <w:szCs w:val="40"/>
        </w:rPr>
        <w:t xml:space="preserve"> </w:t>
      </w:r>
      <w:r>
        <w:rPr>
          <w:sz w:val="40"/>
          <w:szCs w:val="40"/>
        </w:rPr>
        <w:t>+</w:t>
      </w:r>
      <w:r>
        <w:rPr>
          <w:spacing w:val="-8"/>
          <w:sz w:val="40"/>
          <w:szCs w:val="40"/>
        </w:rPr>
        <w:t xml:space="preserve"> </w:t>
      </w:r>
      <w:r>
        <w:rPr>
          <w:sz w:val="40"/>
          <w:szCs w:val="40"/>
        </w:rPr>
        <w:t>1/3).</w:t>
      </w:r>
      <w:r>
        <w:rPr>
          <w:spacing w:val="-6"/>
          <w:sz w:val="40"/>
          <w:szCs w:val="40"/>
        </w:rPr>
        <w:t xml:space="preserve"> </w:t>
      </w:r>
      <w:r>
        <w:rPr>
          <w:sz w:val="40"/>
          <w:szCs w:val="40"/>
        </w:rPr>
        <w:t>Если при</w:t>
      </w:r>
      <w:r>
        <w:rPr>
          <w:spacing w:val="-4"/>
          <w:sz w:val="40"/>
          <w:szCs w:val="40"/>
        </w:rPr>
        <w:t xml:space="preserve"> </w:t>
      </w:r>
      <w:r>
        <w:rPr>
          <w:sz w:val="40"/>
          <w:szCs w:val="40"/>
        </w:rPr>
        <w:t>делении длины хромосомы</w:t>
      </w:r>
      <w:r>
        <w:rPr>
          <w:spacing w:val="-1"/>
          <w:sz w:val="40"/>
          <w:szCs w:val="40"/>
        </w:rPr>
        <w:t xml:space="preserve"> </w:t>
      </w:r>
      <w:r>
        <w:rPr>
          <w:sz w:val="40"/>
          <w:szCs w:val="40"/>
        </w:rPr>
        <w:t>на</w:t>
      </w:r>
      <w:r>
        <w:rPr>
          <w:spacing w:val="-6"/>
          <w:sz w:val="40"/>
          <w:szCs w:val="40"/>
        </w:rPr>
        <w:t xml:space="preserve"> </w:t>
      </w:r>
      <w:r>
        <w:rPr>
          <w:sz w:val="40"/>
          <w:szCs w:val="40"/>
        </w:rPr>
        <w:t>3</w:t>
      </w:r>
      <w:r>
        <w:rPr>
          <w:spacing w:val="-6"/>
          <w:sz w:val="40"/>
          <w:szCs w:val="40"/>
        </w:rPr>
        <w:t xml:space="preserve"> </w:t>
      </w:r>
      <w:r>
        <w:rPr>
          <w:sz w:val="40"/>
          <w:szCs w:val="40"/>
        </w:rPr>
        <w:t>ответ не</w:t>
      </w:r>
      <w:r>
        <w:rPr>
          <w:spacing w:val="-5"/>
          <w:sz w:val="40"/>
          <w:szCs w:val="40"/>
        </w:rPr>
        <w:t xml:space="preserve"> </w:t>
      </w:r>
      <w:r>
        <w:rPr>
          <w:sz w:val="40"/>
          <w:szCs w:val="40"/>
        </w:rPr>
        <w:t>является целым,</w:t>
      </w:r>
      <w:r>
        <w:rPr>
          <w:spacing w:val="-1"/>
          <w:sz w:val="40"/>
          <w:szCs w:val="40"/>
        </w:rPr>
        <w:t xml:space="preserve"> </w:t>
      </w:r>
      <w:r>
        <w:rPr>
          <w:sz w:val="40"/>
          <w:szCs w:val="40"/>
        </w:rPr>
        <w:t>то</w:t>
      </w:r>
      <w:r>
        <w:rPr>
          <w:spacing w:val="-5"/>
          <w:sz w:val="40"/>
          <w:szCs w:val="40"/>
        </w:rPr>
        <w:t xml:space="preserve"> </w:t>
      </w:r>
      <w:r>
        <w:rPr>
          <w:sz w:val="40"/>
          <w:szCs w:val="40"/>
        </w:rPr>
        <w:t>берутся ближайшие целые,</w:t>
      </w:r>
      <w:r>
        <w:rPr>
          <w:spacing w:val="-2"/>
          <w:sz w:val="40"/>
          <w:szCs w:val="40"/>
        </w:rPr>
        <w:t xml:space="preserve"> </w:t>
      </w:r>
      <w:r>
        <w:rPr>
          <w:sz w:val="40"/>
          <w:szCs w:val="40"/>
        </w:rPr>
        <w:t>например, при</w:t>
      </w:r>
      <w:r>
        <w:rPr>
          <w:spacing w:val="-5"/>
          <w:sz w:val="40"/>
          <w:szCs w:val="40"/>
        </w:rPr>
        <w:t xml:space="preserve"> </w:t>
      </w:r>
      <w:r>
        <w:rPr>
          <w:i/>
          <w:iCs/>
          <w:sz w:val="40"/>
          <w:szCs w:val="40"/>
        </w:rPr>
        <w:t>L</w:t>
      </w:r>
      <w:r>
        <w:rPr>
          <w:i/>
          <w:iCs/>
          <w:spacing w:val="-13"/>
          <w:sz w:val="40"/>
          <w:szCs w:val="40"/>
        </w:rPr>
        <w:t xml:space="preserve"> </w:t>
      </w:r>
      <w:r>
        <w:rPr>
          <w:i/>
          <w:iCs/>
          <w:sz w:val="40"/>
          <w:szCs w:val="40"/>
        </w:rPr>
        <w:t>=</w:t>
      </w:r>
      <w:r>
        <w:rPr>
          <w:i/>
          <w:iCs/>
          <w:spacing w:val="-9"/>
          <w:sz w:val="40"/>
          <w:szCs w:val="40"/>
        </w:rPr>
        <w:t xml:space="preserve"> </w:t>
      </w:r>
      <w:r>
        <w:rPr>
          <w:i/>
          <w:iCs/>
          <w:sz w:val="40"/>
          <w:szCs w:val="40"/>
        </w:rPr>
        <w:t>7</w:t>
      </w:r>
      <w:r>
        <w:rPr>
          <w:i/>
          <w:iCs/>
          <w:spacing w:val="-9"/>
          <w:sz w:val="40"/>
          <w:szCs w:val="40"/>
        </w:rPr>
        <w:t xml:space="preserve"> </w:t>
      </w:r>
      <w:r>
        <w:rPr>
          <w:sz w:val="40"/>
          <w:szCs w:val="40"/>
        </w:rPr>
        <w:t>получим</w:t>
      </w:r>
      <w:r>
        <w:rPr>
          <w:spacing w:val="15"/>
          <w:sz w:val="40"/>
          <w:szCs w:val="40"/>
        </w:rPr>
        <w:t xml:space="preserve"> </w:t>
      </w:r>
      <w:r>
        <w:rPr>
          <w:sz w:val="40"/>
          <w:szCs w:val="40"/>
        </w:rPr>
        <w:t>три</w:t>
      </w:r>
      <w:r>
        <w:rPr>
          <w:spacing w:val="-5"/>
          <w:sz w:val="40"/>
          <w:szCs w:val="40"/>
        </w:rPr>
        <w:t xml:space="preserve"> </w:t>
      </w:r>
      <w:r>
        <w:rPr>
          <w:sz w:val="40"/>
          <w:szCs w:val="40"/>
        </w:rPr>
        <w:t>части</w:t>
      </w:r>
      <w:r>
        <w:rPr>
          <w:spacing w:val="-7"/>
          <w:sz w:val="40"/>
          <w:szCs w:val="40"/>
        </w:rPr>
        <w:t xml:space="preserve"> </w:t>
      </w:r>
      <w:r>
        <w:rPr>
          <w:i/>
          <w:iCs/>
          <w:sz w:val="40"/>
          <w:szCs w:val="40"/>
        </w:rPr>
        <w:t>L1=2, L2=2,</w:t>
      </w:r>
      <w:r>
        <w:rPr>
          <w:i/>
          <w:iCs/>
          <w:spacing w:val="-4"/>
          <w:sz w:val="40"/>
          <w:szCs w:val="40"/>
        </w:rPr>
        <w:t xml:space="preserve"> </w:t>
      </w:r>
      <w:proofErr w:type="spellStart"/>
      <w:r>
        <w:rPr>
          <w:i/>
          <w:iCs/>
          <w:sz w:val="40"/>
          <w:szCs w:val="40"/>
        </w:rPr>
        <w:t>Lз</w:t>
      </w:r>
      <w:proofErr w:type="spellEnd"/>
      <w:r>
        <w:rPr>
          <w:i/>
          <w:iCs/>
          <w:spacing w:val="-5"/>
          <w:sz w:val="40"/>
          <w:szCs w:val="40"/>
        </w:rPr>
        <w:t xml:space="preserve"> </w:t>
      </w:r>
      <w:r>
        <w:rPr>
          <w:i/>
          <w:iCs/>
          <w:sz w:val="40"/>
          <w:szCs w:val="40"/>
        </w:rPr>
        <w:t>=</w:t>
      </w:r>
      <w:r>
        <w:rPr>
          <w:i/>
          <w:iCs/>
          <w:spacing w:val="-10"/>
          <w:sz w:val="40"/>
          <w:szCs w:val="40"/>
        </w:rPr>
        <w:t xml:space="preserve"> </w:t>
      </w:r>
      <w:r>
        <w:rPr>
          <w:i/>
          <w:iCs/>
          <w:sz w:val="40"/>
          <w:szCs w:val="40"/>
        </w:rPr>
        <w:t>3</w:t>
      </w:r>
      <w:r>
        <w:rPr>
          <w:i/>
          <w:iCs/>
          <w:spacing w:val="-8"/>
          <w:sz w:val="40"/>
          <w:szCs w:val="40"/>
        </w:rPr>
        <w:t xml:space="preserve"> </w:t>
      </w:r>
      <w:r>
        <w:rPr>
          <w:i/>
          <w:iCs/>
          <w:sz w:val="40"/>
          <w:szCs w:val="40"/>
        </w:rPr>
        <w:t>(L1</w:t>
      </w:r>
      <w:r>
        <w:rPr>
          <w:i/>
          <w:iCs/>
          <w:spacing w:val="-3"/>
          <w:sz w:val="40"/>
          <w:szCs w:val="40"/>
        </w:rPr>
        <w:t xml:space="preserve"> </w:t>
      </w:r>
      <w:r>
        <w:rPr>
          <w:i/>
          <w:iCs/>
          <w:sz w:val="40"/>
          <w:szCs w:val="40"/>
        </w:rPr>
        <w:t>+</w:t>
      </w:r>
      <w:r>
        <w:rPr>
          <w:i/>
          <w:iCs/>
          <w:spacing w:val="-10"/>
          <w:sz w:val="40"/>
          <w:szCs w:val="40"/>
        </w:rPr>
        <w:t xml:space="preserve"> </w:t>
      </w:r>
      <w:r>
        <w:rPr>
          <w:i/>
          <w:iCs/>
          <w:sz w:val="40"/>
          <w:szCs w:val="40"/>
        </w:rPr>
        <w:t>L2</w:t>
      </w:r>
      <w:r>
        <w:rPr>
          <w:i/>
          <w:iCs/>
          <w:spacing w:val="-3"/>
          <w:sz w:val="40"/>
          <w:szCs w:val="40"/>
        </w:rPr>
        <w:t xml:space="preserve"> </w:t>
      </w:r>
      <w:r>
        <w:rPr>
          <w:i/>
          <w:iCs/>
          <w:sz w:val="40"/>
          <w:szCs w:val="40"/>
        </w:rPr>
        <w:t>+</w:t>
      </w:r>
      <w:r>
        <w:rPr>
          <w:i/>
          <w:iCs/>
          <w:spacing w:val="-9"/>
          <w:sz w:val="40"/>
          <w:szCs w:val="40"/>
        </w:rPr>
        <w:t xml:space="preserve"> </w:t>
      </w:r>
      <w:proofErr w:type="spellStart"/>
      <w:r>
        <w:rPr>
          <w:i/>
          <w:iCs/>
          <w:sz w:val="40"/>
          <w:szCs w:val="40"/>
        </w:rPr>
        <w:t>Lз</w:t>
      </w:r>
      <w:proofErr w:type="spellEnd"/>
      <w:r>
        <w:rPr>
          <w:i/>
          <w:iCs/>
          <w:spacing w:val="-5"/>
          <w:sz w:val="40"/>
          <w:szCs w:val="40"/>
        </w:rPr>
        <w:t xml:space="preserve"> </w:t>
      </w:r>
      <w:r>
        <w:rPr>
          <w:i/>
          <w:iCs/>
          <w:sz w:val="40"/>
          <w:szCs w:val="40"/>
        </w:rPr>
        <w:t>=</w:t>
      </w:r>
      <w:r>
        <w:rPr>
          <w:i/>
          <w:iCs/>
          <w:spacing w:val="-9"/>
          <w:sz w:val="40"/>
          <w:szCs w:val="40"/>
        </w:rPr>
        <w:t xml:space="preserve"> </w:t>
      </w:r>
      <w:r>
        <w:rPr>
          <w:i/>
          <w:iCs/>
          <w:sz w:val="40"/>
          <w:szCs w:val="40"/>
        </w:rPr>
        <w:t>7).</w:t>
      </w:r>
    </w:p>
    <w:p w14:paraId="332C2742" w14:textId="77777777" w:rsidR="00BB5D85" w:rsidRDefault="00BB5D85" w:rsidP="00D35DA9">
      <w:pPr>
        <w:pStyle w:val="a9"/>
        <w:rPr>
          <w:color w:val="000000"/>
          <w:sz w:val="40"/>
          <w:szCs w:val="40"/>
        </w:rPr>
      </w:pPr>
      <w:r>
        <w:rPr>
          <w:sz w:val="40"/>
          <w:szCs w:val="40"/>
        </w:rPr>
        <w:lastRenderedPageBreak/>
        <w:t>Вторая</w:t>
      </w:r>
      <w:r>
        <w:rPr>
          <w:spacing w:val="-12"/>
          <w:sz w:val="40"/>
          <w:szCs w:val="40"/>
        </w:rPr>
        <w:t xml:space="preserve"> </w:t>
      </w:r>
      <w:r>
        <w:rPr>
          <w:sz w:val="40"/>
          <w:szCs w:val="40"/>
        </w:rPr>
        <w:t>часть</w:t>
      </w:r>
      <w:r>
        <w:rPr>
          <w:spacing w:val="-17"/>
          <w:sz w:val="40"/>
          <w:szCs w:val="40"/>
        </w:rPr>
        <w:t xml:space="preserve"> </w:t>
      </w:r>
      <w:r>
        <w:rPr>
          <w:sz w:val="40"/>
          <w:szCs w:val="40"/>
        </w:rPr>
        <w:t>хромосомы</w:t>
      </w:r>
      <w:r>
        <w:rPr>
          <w:spacing w:val="-11"/>
          <w:sz w:val="40"/>
          <w:szCs w:val="40"/>
        </w:rPr>
        <w:t xml:space="preserve"> </w:t>
      </w:r>
      <w:r>
        <w:rPr>
          <w:i/>
          <w:iCs/>
          <w:sz w:val="40"/>
          <w:szCs w:val="40"/>
        </w:rPr>
        <w:t>Р2</w:t>
      </w:r>
      <w:r>
        <w:rPr>
          <w:i/>
          <w:iCs/>
          <w:spacing w:val="-16"/>
          <w:sz w:val="40"/>
          <w:szCs w:val="40"/>
        </w:rPr>
        <w:t xml:space="preserve"> </w:t>
      </w:r>
      <w:r>
        <w:rPr>
          <w:sz w:val="40"/>
          <w:szCs w:val="40"/>
        </w:rPr>
        <w:t>помещается</w:t>
      </w:r>
      <w:r>
        <w:rPr>
          <w:spacing w:val="-7"/>
          <w:sz w:val="40"/>
          <w:szCs w:val="40"/>
        </w:rPr>
        <w:t xml:space="preserve"> </w:t>
      </w:r>
      <w:r>
        <w:rPr>
          <w:sz w:val="40"/>
          <w:szCs w:val="40"/>
        </w:rPr>
        <w:t>в</w:t>
      </w:r>
      <w:r>
        <w:rPr>
          <w:spacing w:val="-19"/>
          <w:sz w:val="40"/>
          <w:szCs w:val="40"/>
        </w:rPr>
        <w:t xml:space="preserve"> </w:t>
      </w:r>
      <w:r>
        <w:rPr>
          <w:sz w:val="40"/>
          <w:szCs w:val="40"/>
        </w:rPr>
        <w:t>хромосому-</w:t>
      </w:r>
      <w:r>
        <w:rPr>
          <w:spacing w:val="-6"/>
          <w:sz w:val="40"/>
          <w:szCs w:val="40"/>
        </w:rPr>
        <w:t xml:space="preserve"> </w:t>
      </w:r>
      <w:r>
        <w:rPr>
          <w:sz w:val="40"/>
          <w:szCs w:val="40"/>
        </w:rPr>
        <w:t xml:space="preserve">потомок </w:t>
      </w:r>
      <w:r>
        <w:rPr>
          <w:i/>
          <w:iCs/>
          <w:sz w:val="40"/>
          <w:szCs w:val="40"/>
        </w:rPr>
        <w:t xml:space="preserve">Р’1 , </w:t>
      </w:r>
      <w:r>
        <w:rPr>
          <w:sz w:val="40"/>
          <w:szCs w:val="40"/>
        </w:rPr>
        <w:t xml:space="preserve">а вторая часть хромосомы </w:t>
      </w:r>
      <w:r>
        <w:rPr>
          <w:i/>
          <w:iCs/>
          <w:sz w:val="40"/>
          <w:szCs w:val="40"/>
        </w:rPr>
        <w:t xml:space="preserve">Р1 </w:t>
      </w:r>
      <w:r>
        <w:rPr>
          <w:sz w:val="40"/>
          <w:szCs w:val="40"/>
        </w:rPr>
        <w:t xml:space="preserve">помещается в хромосому- потомок </w:t>
      </w:r>
      <w:r>
        <w:rPr>
          <w:i/>
          <w:iCs/>
          <w:sz w:val="40"/>
          <w:szCs w:val="40"/>
        </w:rPr>
        <w:t>Р’2.</w:t>
      </w:r>
    </w:p>
    <w:p w14:paraId="3FEADF4D" w14:textId="77777777" w:rsidR="00BB5D85" w:rsidRDefault="00BB5D85" w:rsidP="00D35DA9">
      <w:pPr>
        <w:pStyle w:val="a9"/>
        <w:rPr>
          <w:color w:val="000000"/>
          <w:sz w:val="40"/>
          <w:szCs w:val="40"/>
        </w:rPr>
      </w:pPr>
      <w:r>
        <w:rPr>
          <w:sz w:val="40"/>
          <w:szCs w:val="40"/>
        </w:rPr>
        <w:t>Дальнейшее</w:t>
      </w:r>
      <w:r>
        <w:rPr>
          <w:spacing w:val="-1"/>
          <w:sz w:val="40"/>
          <w:szCs w:val="40"/>
        </w:rPr>
        <w:t xml:space="preserve"> </w:t>
      </w:r>
      <w:r>
        <w:rPr>
          <w:sz w:val="40"/>
          <w:szCs w:val="40"/>
        </w:rPr>
        <w:t>заполнение</w:t>
      </w:r>
      <w:r>
        <w:rPr>
          <w:spacing w:val="-1"/>
          <w:sz w:val="40"/>
          <w:szCs w:val="40"/>
        </w:rPr>
        <w:t xml:space="preserve"> </w:t>
      </w:r>
      <w:r>
        <w:rPr>
          <w:sz w:val="40"/>
          <w:szCs w:val="40"/>
        </w:rPr>
        <w:t xml:space="preserve">потомка </w:t>
      </w:r>
      <w:r>
        <w:rPr>
          <w:i/>
          <w:iCs/>
          <w:sz w:val="40"/>
          <w:szCs w:val="40"/>
        </w:rPr>
        <w:t xml:space="preserve">Р’1 </w:t>
      </w:r>
      <w:r>
        <w:rPr>
          <w:sz w:val="40"/>
          <w:szCs w:val="40"/>
        </w:rPr>
        <w:t>выполняется из</w:t>
      </w:r>
      <w:r>
        <w:rPr>
          <w:spacing w:val="-1"/>
          <w:sz w:val="40"/>
          <w:szCs w:val="40"/>
        </w:rPr>
        <w:t xml:space="preserve"> </w:t>
      </w:r>
      <w:r>
        <w:rPr>
          <w:i/>
          <w:iCs/>
          <w:sz w:val="40"/>
          <w:szCs w:val="40"/>
        </w:rPr>
        <w:t>Р1</w:t>
      </w:r>
      <w:r>
        <w:rPr>
          <w:i/>
          <w:iCs/>
          <w:spacing w:val="-4"/>
          <w:sz w:val="40"/>
          <w:szCs w:val="40"/>
        </w:rPr>
        <w:t xml:space="preserve"> </w:t>
      </w:r>
      <w:r>
        <w:rPr>
          <w:sz w:val="40"/>
          <w:szCs w:val="40"/>
        </w:rPr>
        <w:t>слева направо,</w:t>
      </w:r>
      <w:r>
        <w:rPr>
          <w:spacing w:val="-19"/>
          <w:sz w:val="40"/>
          <w:szCs w:val="40"/>
        </w:rPr>
        <w:t xml:space="preserve"> </w:t>
      </w:r>
      <w:r>
        <w:rPr>
          <w:sz w:val="40"/>
          <w:szCs w:val="40"/>
        </w:rPr>
        <w:t>исключая</w:t>
      </w:r>
      <w:r>
        <w:rPr>
          <w:spacing w:val="-19"/>
          <w:sz w:val="40"/>
          <w:szCs w:val="40"/>
        </w:rPr>
        <w:t xml:space="preserve"> </w:t>
      </w:r>
      <w:r>
        <w:rPr>
          <w:sz w:val="40"/>
          <w:szCs w:val="40"/>
        </w:rPr>
        <w:t>повторяющиеся</w:t>
      </w:r>
      <w:r>
        <w:rPr>
          <w:spacing w:val="-11"/>
          <w:sz w:val="40"/>
          <w:szCs w:val="40"/>
        </w:rPr>
        <w:t xml:space="preserve"> </w:t>
      </w:r>
      <w:r>
        <w:rPr>
          <w:sz w:val="40"/>
          <w:szCs w:val="40"/>
        </w:rPr>
        <w:t>и</w:t>
      </w:r>
      <w:r>
        <w:rPr>
          <w:spacing w:val="-27"/>
          <w:sz w:val="40"/>
          <w:szCs w:val="40"/>
        </w:rPr>
        <w:t xml:space="preserve"> </w:t>
      </w:r>
      <w:r>
        <w:rPr>
          <w:sz w:val="40"/>
          <w:szCs w:val="40"/>
        </w:rPr>
        <w:t>вырезанные</w:t>
      </w:r>
      <w:r>
        <w:rPr>
          <w:spacing w:val="-19"/>
          <w:sz w:val="40"/>
          <w:szCs w:val="40"/>
        </w:rPr>
        <w:t xml:space="preserve"> </w:t>
      </w:r>
      <w:r>
        <w:rPr>
          <w:sz w:val="40"/>
          <w:szCs w:val="40"/>
        </w:rPr>
        <w:t>гены.</w:t>
      </w:r>
      <w:r>
        <w:rPr>
          <w:spacing w:val="-26"/>
          <w:sz w:val="40"/>
          <w:szCs w:val="40"/>
        </w:rPr>
        <w:t xml:space="preserve"> </w:t>
      </w:r>
      <w:r>
        <w:rPr>
          <w:sz w:val="40"/>
          <w:szCs w:val="40"/>
        </w:rPr>
        <w:t xml:space="preserve">Пустые позиции заполняются генами из </w:t>
      </w:r>
      <w:r>
        <w:rPr>
          <w:i/>
          <w:iCs/>
          <w:sz w:val="40"/>
          <w:szCs w:val="40"/>
        </w:rPr>
        <w:t>Р2 .</w:t>
      </w:r>
      <w:r>
        <w:rPr>
          <w:i/>
          <w:iCs/>
          <w:spacing w:val="-1"/>
          <w:sz w:val="40"/>
          <w:szCs w:val="40"/>
        </w:rPr>
        <w:t xml:space="preserve"> </w:t>
      </w:r>
      <w:r>
        <w:rPr>
          <w:sz w:val="40"/>
          <w:szCs w:val="40"/>
        </w:rPr>
        <w:t xml:space="preserve">Аналогичная процедура выполняется и для построения потомка </w:t>
      </w:r>
      <w:r>
        <w:rPr>
          <w:i/>
          <w:iCs/>
          <w:sz w:val="40"/>
          <w:szCs w:val="40"/>
        </w:rPr>
        <w:t>Р’2 .</w:t>
      </w:r>
    </w:p>
    <w:p w14:paraId="30855C06" w14:textId="77777777" w:rsidR="00BB5D85" w:rsidRDefault="00BB5D85" w:rsidP="00D35DA9">
      <w:pPr>
        <w:pStyle w:val="a9"/>
        <w:rPr>
          <w:color w:val="000000"/>
          <w:sz w:val="40"/>
          <w:szCs w:val="40"/>
        </w:rPr>
      </w:pPr>
    </w:p>
    <w:p w14:paraId="07281DDC" w14:textId="77777777" w:rsidR="00BB5D85" w:rsidRDefault="00BB5D85" w:rsidP="00D35DA9">
      <w:pPr>
        <w:pStyle w:val="a9"/>
        <w:rPr>
          <w:i/>
          <w:iCs/>
          <w:sz w:val="20"/>
          <w:szCs w:val="20"/>
        </w:rPr>
      </w:pPr>
    </w:p>
    <w:p w14:paraId="290E45EF" w14:textId="77777777" w:rsidR="00BB5D85" w:rsidRDefault="00BB5D85" w:rsidP="00D35DA9">
      <w:pPr>
        <w:pStyle w:val="a9"/>
        <w:rPr>
          <w:i/>
          <w:iCs/>
          <w:sz w:val="20"/>
          <w:szCs w:val="20"/>
        </w:rPr>
      </w:pPr>
    </w:p>
    <w:p w14:paraId="239DA077" w14:textId="77777777" w:rsidR="00BB5D85" w:rsidRDefault="00BB5D85" w:rsidP="00D35DA9">
      <w:pPr>
        <w:pStyle w:val="a9"/>
        <w:rPr>
          <w:i/>
          <w:iCs/>
          <w:sz w:val="20"/>
          <w:szCs w:val="20"/>
        </w:rPr>
      </w:pPr>
    </w:p>
    <w:p w14:paraId="7121C95F" w14:textId="77777777" w:rsidR="00BB5D85" w:rsidRDefault="00BB5D85" w:rsidP="00D35DA9">
      <w:pPr>
        <w:pStyle w:val="a9"/>
        <w:rPr>
          <w:i/>
          <w:iCs/>
          <w:sz w:val="20"/>
          <w:szCs w:val="20"/>
        </w:rPr>
      </w:pPr>
    </w:p>
    <w:p w14:paraId="3837410A" w14:textId="77777777" w:rsidR="00BB5D85" w:rsidRDefault="00BB5D85" w:rsidP="00D35DA9">
      <w:pPr>
        <w:pStyle w:val="a9"/>
        <w:rPr>
          <w:i/>
          <w:iCs/>
          <w:sz w:val="20"/>
          <w:szCs w:val="20"/>
        </w:rPr>
      </w:pPr>
    </w:p>
    <w:p w14:paraId="3AC6FC77" w14:textId="77777777" w:rsidR="00BB5D85" w:rsidRDefault="00BB5D85" w:rsidP="00D35DA9">
      <w:pPr>
        <w:pStyle w:val="a9"/>
        <w:rPr>
          <w:i/>
          <w:iCs/>
          <w:sz w:val="20"/>
          <w:szCs w:val="20"/>
        </w:rPr>
      </w:pPr>
    </w:p>
    <w:p w14:paraId="7ED04747" w14:textId="77777777" w:rsidR="00BB5D85" w:rsidRDefault="00BB5D85" w:rsidP="00D35DA9">
      <w:pPr>
        <w:pStyle w:val="a9"/>
        <w:rPr>
          <w:i/>
          <w:iCs/>
          <w:sz w:val="20"/>
          <w:szCs w:val="20"/>
        </w:rPr>
      </w:pPr>
    </w:p>
    <w:p w14:paraId="174B7E22" w14:textId="77777777" w:rsidR="00BB5D85" w:rsidRDefault="00BB5D85" w:rsidP="00D35DA9">
      <w:pPr>
        <w:pStyle w:val="a9"/>
        <w:rPr>
          <w:i/>
          <w:iCs/>
          <w:sz w:val="20"/>
          <w:szCs w:val="20"/>
        </w:rPr>
      </w:pPr>
    </w:p>
    <w:p w14:paraId="4632A442" w14:textId="77777777" w:rsidR="00BB5D85" w:rsidRDefault="00BB5D85" w:rsidP="00D35DA9">
      <w:pPr>
        <w:pStyle w:val="a9"/>
        <w:rPr>
          <w:i/>
          <w:iCs/>
          <w:sz w:val="20"/>
          <w:szCs w:val="20"/>
        </w:rPr>
      </w:pPr>
    </w:p>
    <w:p w14:paraId="1FD463E0" w14:textId="77777777" w:rsidR="00BB5D85" w:rsidRDefault="00BB5D85" w:rsidP="00D35DA9">
      <w:pPr>
        <w:pStyle w:val="a9"/>
        <w:rPr>
          <w:i/>
          <w:iCs/>
          <w:sz w:val="20"/>
          <w:szCs w:val="20"/>
        </w:rPr>
      </w:pPr>
    </w:p>
    <w:p w14:paraId="3208516E" w14:textId="77777777" w:rsidR="00BB5D85" w:rsidRDefault="00BB5D85" w:rsidP="00D35DA9">
      <w:pPr>
        <w:pStyle w:val="a9"/>
        <w:rPr>
          <w:i/>
          <w:iCs/>
          <w:sz w:val="20"/>
          <w:szCs w:val="20"/>
        </w:rPr>
      </w:pPr>
    </w:p>
    <w:p w14:paraId="0428C6A0" w14:textId="77777777" w:rsidR="00BB5D85" w:rsidRDefault="00BB5D85" w:rsidP="00D35DA9">
      <w:pPr>
        <w:pStyle w:val="a9"/>
        <w:rPr>
          <w:i/>
          <w:iCs/>
          <w:sz w:val="19"/>
          <w:szCs w:val="19"/>
        </w:rPr>
      </w:pPr>
    </w:p>
    <w:p w14:paraId="2B589D8D" w14:textId="215E1D6E" w:rsidR="00BB5D85" w:rsidRDefault="00BB5D85" w:rsidP="00D35DA9">
      <w:pPr>
        <w:pStyle w:val="a9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648F45E" wp14:editId="54E647D2">
            <wp:extent cx="5940425" cy="191198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0F142" w14:textId="77777777" w:rsidR="00BB5D85" w:rsidRDefault="00BB5D85" w:rsidP="00D35DA9">
      <w:pPr>
        <w:pStyle w:val="a9"/>
        <w:rPr>
          <w:sz w:val="20"/>
          <w:szCs w:val="20"/>
        </w:rPr>
      </w:pPr>
    </w:p>
    <w:p w14:paraId="16542BF3" w14:textId="77777777" w:rsidR="00BB5D85" w:rsidRDefault="00BB5D85" w:rsidP="00D35DA9">
      <w:pPr>
        <w:pStyle w:val="a9"/>
        <w:rPr>
          <w:color w:val="333399"/>
          <w:spacing w:val="-4"/>
        </w:rPr>
      </w:pPr>
      <w:r>
        <w:rPr>
          <w:color w:val="333399"/>
        </w:rPr>
        <w:t>ОПЕРАТОР</w:t>
      </w:r>
      <w:r>
        <w:rPr>
          <w:color w:val="333399"/>
          <w:spacing w:val="-36"/>
        </w:rPr>
        <w:t xml:space="preserve"> </w:t>
      </w:r>
      <w:r>
        <w:rPr>
          <w:color w:val="333399"/>
        </w:rPr>
        <w:t>МУТАЦИИ</w:t>
      </w:r>
      <w:r>
        <w:rPr>
          <w:color w:val="333399"/>
          <w:spacing w:val="-33"/>
        </w:rPr>
        <w:t xml:space="preserve"> </w:t>
      </w:r>
      <w:r>
        <w:rPr>
          <w:color w:val="333399"/>
        </w:rPr>
        <w:t>НА</w:t>
      </w:r>
      <w:r>
        <w:rPr>
          <w:color w:val="333399"/>
          <w:spacing w:val="-33"/>
        </w:rPr>
        <w:t xml:space="preserve"> </w:t>
      </w:r>
      <w:r>
        <w:rPr>
          <w:color w:val="333399"/>
        </w:rPr>
        <w:t>ОСНОВЕ</w:t>
      </w:r>
      <w:r>
        <w:rPr>
          <w:color w:val="333399"/>
          <w:spacing w:val="-33"/>
        </w:rPr>
        <w:t xml:space="preserve"> </w:t>
      </w:r>
      <w:r>
        <w:rPr>
          <w:color w:val="333399"/>
          <w:spacing w:val="-4"/>
        </w:rPr>
        <w:t>ИДЕЙ</w:t>
      </w:r>
    </w:p>
    <w:p w14:paraId="3626BAE2" w14:textId="77777777" w:rsidR="00BB5D85" w:rsidRDefault="00BB5D85" w:rsidP="00D35DA9">
      <w:pPr>
        <w:pStyle w:val="a9"/>
        <w:rPr>
          <w:color w:val="333399"/>
          <w:spacing w:val="-2"/>
        </w:rPr>
      </w:pPr>
      <w:r>
        <w:rPr>
          <w:color w:val="333399"/>
          <w:spacing w:val="-2"/>
        </w:rPr>
        <w:t>ПОСТРОЕНИЯ</w:t>
      </w:r>
      <w:r>
        <w:rPr>
          <w:color w:val="333399"/>
          <w:spacing w:val="-25"/>
        </w:rPr>
        <w:t xml:space="preserve"> </w:t>
      </w:r>
      <w:r>
        <w:rPr>
          <w:color w:val="333399"/>
          <w:spacing w:val="-2"/>
        </w:rPr>
        <w:t>МНОЖЕСТВА</w:t>
      </w:r>
      <w:r>
        <w:rPr>
          <w:color w:val="333399"/>
          <w:spacing w:val="-10"/>
        </w:rPr>
        <w:t xml:space="preserve"> </w:t>
      </w:r>
      <w:r>
        <w:rPr>
          <w:color w:val="333399"/>
          <w:spacing w:val="-2"/>
        </w:rPr>
        <w:t>КАНТОРА</w:t>
      </w:r>
    </w:p>
    <w:p w14:paraId="06DC3886" w14:textId="77777777" w:rsidR="00BB5D85" w:rsidRDefault="00BB5D85" w:rsidP="00D35DA9">
      <w:pPr>
        <w:pStyle w:val="a9"/>
        <w:rPr>
          <w:sz w:val="62"/>
          <w:szCs w:val="62"/>
        </w:rPr>
      </w:pPr>
    </w:p>
    <w:p w14:paraId="49712254" w14:textId="77777777" w:rsidR="00BB5D85" w:rsidRDefault="00BB5D85" w:rsidP="00D35DA9">
      <w:pPr>
        <w:pStyle w:val="a9"/>
        <w:rPr>
          <w:sz w:val="64"/>
          <w:szCs w:val="64"/>
        </w:rPr>
      </w:pPr>
      <w:r>
        <w:rPr>
          <w:sz w:val="64"/>
          <w:szCs w:val="64"/>
        </w:rPr>
        <w:t>Он</w:t>
      </w:r>
      <w:r>
        <w:rPr>
          <w:spacing w:val="-25"/>
          <w:sz w:val="64"/>
          <w:szCs w:val="64"/>
        </w:rPr>
        <w:t xml:space="preserve"> </w:t>
      </w:r>
      <w:r>
        <w:rPr>
          <w:sz w:val="64"/>
          <w:szCs w:val="64"/>
        </w:rPr>
        <w:t>заключается</w:t>
      </w:r>
      <w:r>
        <w:rPr>
          <w:spacing w:val="-27"/>
          <w:sz w:val="64"/>
          <w:szCs w:val="64"/>
        </w:rPr>
        <w:t xml:space="preserve"> </w:t>
      </w:r>
      <w:r>
        <w:rPr>
          <w:sz w:val="64"/>
          <w:szCs w:val="64"/>
        </w:rPr>
        <w:t>в</w:t>
      </w:r>
      <w:r>
        <w:rPr>
          <w:spacing w:val="-28"/>
          <w:sz w:val="64"/>
          <w:szCs w:val="64"/>
        </w:rPr>
        <w:t xml:space="preserve"> </w:t>
      </w:r>
      <w:r>
        <w:rPr>
          <w:sz w:val="64"/>
          <w:szCs w:val="64"/>
        </w:rPr>
        <w:t>перестановке</w:t>
      </w:r>
      <w:r>
        <w:rPr>
          <w:spacing w:val="-28"/>
          <w:sz w:val="64"/>
          <w:szCs w:val="64"/>
        </w:rPr>
        <w:t xml:space="preserve"> </w:t>
      </w:r>
      <w:r>
        <w:rPr>
          <w:sz w:val="64"/>
          <w:szCs w:val="64"/>
        </w:rPr>
        <w:t>генов, находящихся за точками разреза.</w:t>
      </w:r>
    </w:p>
    <w:p w14:paraId="143ECC75" w14:textId="77777777" w:rsidR="00BB5D85" w:rsidRDefault="00BB5D85" w:rsidP="00D35DA9">
      <w:pPr>
        <w:pStyle w:val="a9"/>
        <w:rPr>
          <w:i/>
          <w:iCs/>
          <w:sz w:val="64"/>
          <w:szCs w:val="64"/>
        </w:rPr>
      </w:pPr>
      <w:r>
        <w:rPr>
          <w:sz w:val="64"/>
          <w:szCs w:val="64"/>
        </w:rPr>
        <w:lastRenderedPageBreak/>
        <w:t>Например,</w:t>
      </w:r>
      <w:r>
        <w:rPr>
          <w:spacing w:val="-30"/>
          <w:sz w:val="64"/>
          <w:szCs w:val="64"/>
        </w:rPr>
        <w:t xml:space="preserve"> </w:t>
      </w:r>
      <w:r>
        <w:rPr>
          <w:sz w:val="64"/>
          <w:szCs w:val="64"/>
        </w:rPr>
        <w:t>пусть</w:t>
      </w:r>
      <w:r>
        <w:rPr>
          <w:spacing w:val="-31"/>
          <w:sz w:val="64"/>
          <w:szCs w:val="64"/>
        </w:rPr>
        <w:t xml:space="preserve"> </w:t>
      </w:r>
      <w:r>
        <w:rPr>
          <w:sz w:val="64"/>
          <w:szCs w:val="64"/>
        </w:rPr>
        <w:t>задана</w:t>
      </w:r>
      <w:r>
        <w:rPr>
          <w:spacing w:val="-37"/>
          <w:sz w:val="64"/>
          <w:szCs w:val="64"/>
        </w:rPr>
        <w:t xml:space="preserve"> </w:t>
      </w:r>
      <w:r>
        <w:rPr>
          <w:sz w:val="64"/>
          <w:szCs w:val="64"/>
        </w:rPr>
        <w:t xml:space="preserve">родительская хромосома </w:t>
      </w:r>
      <w:r>
        <w:rPr>
          <w:i/>
          <w:iCs/>
          <w:sz w:val="64"/>
          <w:szCs w:val="64"/>
        </w:rPr>
        <w:t>Р</w:t>
      </w:r>
      <w:r>
        <w:rPr>
          <w:i/>
          <w:iCs/>
          <w:sz w:val="40"/>
          <w:szCs w:val="40"/>
        </w:rPr>
        <w:t>1</w:t>
      </w:r>
      <w:r>
        <w:rPr>
          <w:i/>
          <w:iCs/>
          <w:sz w:val="64"/>
          <w:szCs w:val="64"/>
        </w:rPr>
        <w:t>.</w:t>
      </w:r>
    </w:p>
    <w:p w14:paraId="4836531C" w14:textId="77777777" w:rsidR="00BB5D85" w:rsidRDefault="00BB5D85" w:rsidP="00D35DA9">
      <w:pPr>
        <w:pStyle w:val="a9"/>
        <w:rPr>
          <w:sz w:val="64"/>
          <w:szCs w:val="64"/>
        </w:rPr>
      </w:pPr>
      <w:r>
        <w:rPr>
          <w:sz w:val="64"/>
          <w:szCs w:val="64"/>
        </w:rPr>
        <w:t>Определим</w:t>
      </w:r>
      <w:r>
        <w:rPr>
          <w:spacing w:val="-28"/>
          <w:sz w:val="64"/>
          <w:szCs w:val="64"/>
        </w:rPr>
        <w:t xml:space="preserve"> </w:t>
      </w:r>
      <w:r>
        <w:rPr>
          <w:sz w:val="64"/>
          <w:szCs w:val="64"/>
        </w:rPr>
        <w:t>две</w:t>
      </w:r>
      <w:r>
        <w:rPr>
          <w:spacing w:val="-29"/>
          <w:sz w:val="64"/>
          <w:szCs w:val="64"/>
        </w:rPr>
        <w:t xml:space="preserve"> </w:t>
      </w:r>
      <w:r>
        <w:rPr>
          <w:sz w:val="64"/>
          <w:szCs w:val="64"/>
        </w:rPr>
        <w:t>точки</w:t>
      </w:r>
      <w:r>
        <w:rPr>
          <w:spacing w:val="-26"/>
          <w:sz w:val="64"/>
          <w:szCs w:val="64"/>
        </w:rPr>
        <w:t xml:space="preserve"> </w:t>
      </w:r>
      <w:r>
        <w:rPr>
          <w:sz w:val="64"/>
          <w:szCs w:val="64"/>
        </w:rPr>
        <w:t>разрыва</w:t>
      </w:r>
      <w:r>
        <w:rPr>
          <w:spacing w:val="-25"/>
          <w:sz w:val="64"/>
          <w:szCs w:val="64"/>
        </w:rPr>
        <w:t xml:space="preserve"> </w:t>
      </w:r>
      <w:r>
        <w:rPr>
          <w:sz w:val="64"/>
          <w:szCs w:val="64"/>
        </w:rPr>
        <w:t>в</w:t>
      </w:r>
      <w:r>
        <w:rPr>
          <w:spacing w:val="-20"/>
          <w:sz w:val="64"/>
          <w:szCs w:val="64"/>
        </w:rPr>
        <w:t xml:space="preserve"> </w:t>
      </w:r>
      <w:r>
        <w:rPr>
          <w:i/>
          <w:iCs/>
          <w:sz w:val="64"/>
          <w:szCs w:val="64"/>
        </w:rPr>
        <w:t>Р</w:t>
      </w:r>
      <w:r>
        <w:rPr>
          <w:i/>
          <w:iCs/>
          <w:sz w:val="40"/>
          <w:szCs w:val="40"/>
        </w:rPr>
        <w:t>1</w:t>
      </w:r>
      <w:r>
        <w:rPr>
          <w:i/>
          <w:iCs/>
          <w:sz w:val="64"/>
          <w:szCs w:val="64"/>
        </w:rPr>
        <w:t xml:space="preserve">, </w:t>
      </w:r>
      <w:r>
        <w:rPr>
          <w:sz w:val="64"/>
          <w:szCs w:val="64"/>
        </w:rPr>
        <w:t>которые делят хромосому на три равные или близкие к ним части</w:t>
      </w:r>
    </w:p>
    <w:p w14:paraId="671F3242" w14:textId="77777777" w:rsidR="00BB5D85" w:rsidRDefault="00BB5D85" w:rsidP="00D35DA9">
      <w:pPr>
        <w:pStyle w:val="a9"/>
        <w:rPr>
          <w:sz w:val="64"/>
          <w:szCs w:val="64"/>
        </w:rPr>
      </w:pPr>
    </w:p>
    <w:p w14:paraId="32D80D0E" w14:textId="1B482E0D" w:rsidR="00BB5D85" w:rsidRDefault="00BB5D85" w:rsidP="00D35DA9">
      <w:pPr>
        <w:pStyle w:val="a9"/>
        <w:rPr>
          <w:color w:val="33339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0" allowOverlap="1" wp14:anchorId="2E557E40" wp14:editId="12247278">
                <wp:simplePos x="0" y="0"/>
                <wp:positionH relativeFrom="page">
                  <wp:posOffset>0</wp:posOffset>
                </wp:positionH>
                <wp:positionV relativeFrom="page">
                  <wp:posOffset>2861945</wp:posOffset>
                </wp:positionV>
                <wp:extent cx="9144000" cy="1993900"/>
                <wp:effectExtent l="0" t="4445" r="0" b="1905"/>
                <wp:wrapNone/>
                <wp:docPr id="14336" name="Прямоугольник 14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199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A534B5" w14:textId="68DF5FC0" w:rsidR="00BB5D85" w:rsidRDefault="00BB5D85" w:rsidP="00BB5D85">
                            <w:pPr>
                              <w:spacing w:line="314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DA7062F" wp14:editId="6BE91BE0">
                                  <wp:extent cx="5940425" cy="1306830"/>
                                  <wp:effectExtent l="0" t="0" r="3175" b="7620"/>
                                  <wp:docPr id="63" name="Рисунок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13068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E3D281" w14:textId="77777777" w:rsidR="00BB5D85" w:rsidRDefault="00BB5D85" w:rsidP="00BB5D8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557E40" id="Прямоугольник 14336" o:spid="_x0000_s1049" style="position:absolute;left:0;text-align:left;margin-left:0;margin-top:225.35pt;width:10in;height:157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" o:allowincell="f" filled="f" stroked="f">
                <v:textbox inset="0,0,0,0">
                  <w:txbxContent>
                    <w:p w14:paraId="3BA534B5" w14:textId="68DF5FC0" w:rsidR="00BB5D85" w:rsidRDefault="00BB5D85" w:rsidP="00BB5D85">
                      <w:pPr>
                        <w:spacing w:line="314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6DA7062F" wp14:editId="6BE91BE0">
                            <wp:extent cx="5940425" cy="1306830"/>
                            <wp:effectExtent l="0" t="0" r="3175" b="7620"/>
                            <wp:docPr id="63" name="Рисунок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13068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BE3D281" w14:textId="77777777" w:rsidR="00BB5D85" w:rsidRDefault="00BB5D85" w:rsidP="00BB5D8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color w:val="333399"/>
          <w:spacing w:val="-2"/>
        </w:rPr>
        <w:t>ПРИМЕР</w:t>
      </w:r>
      <w:r>
        <w:rPr>
          <w:color w:val="333399"/>
          <w:spacing w:val="-37"/>
        </w:rPr>
        <w:t xml:space="preserve"> </w:t>
      </w:r>
      <w:r>
        <w:rPr>
          <w:color w:val="333399"/>
          <w:spacing w:val="-2"/>
        </w:rPr>
        <w:t>ОПЕРАТОРА</w:t>
      </w:r>
      <w:r>
        <w:rPr>
          <w:color w:val="333399"/>
          <w:spacing w:val="-37"/>
        </w:rPr>
        <w:t xml:space="preserve"> </w:t>
      </w:r>
      <w:r>
        <w:rPr>
          <w:color w:val="333399"/>
          <w:spacing w:val="-2"/>
        </w:rPr>
        <w:t>МУТАЦИИ</w:t>
      </w:r>
      <w:r>
        <w:rPr>
          <w:color w:val="333399"/>
          <w:spacing w:val="-37"/>
        </w:rPr>
        <w:t xml:space="preserve"> </w:t>
      </w:r>
      <w:r>
        <w:rPr>
          <w:color w:val="333399"/>
          <w:spacing w:val="-2"/>
        </w:rPr>
        <w:t>НА</w:t>
      </w:r>
      <w:r>
        <w:rPr>
          <w:color w:val="333399"/>
          <w:spacing w:val="-37"/>
        </w:rPr>
        <w:t xml:space="preserve"> </w:t>
      </w:r>
      <w:r>
        <w:rPr>
          <w:color w:val="333399"/>
          <w:spacing w:val="-2"/>
        </w:rPr>
        <w:t xml:space="preserve">ОСНОВЕ </w:t>
      </w:r>
      <w:r>
        <w:rPr>
          <w:color w:val="333399"/>
        </w:rPr>
        <w:t>ИДЕЙ</w:t>
      </w:r>
      <w:r>
        <w:rPr>
          <w:color w:val="333399"/>
          <w:spacing w:val="-39"/>
        </w:rPr>
        <w:t xml:space="preserve"> </w:t>
      </w:r>
      <w:r>
        <w:rPr>
          <w:color w:val="333399"/>
        </w:rPr>
        <w:t>ПОСТРОЕНИЯ</w:t>
      </w:r>
      <w:r>
        <w:rPr>
          <w:color w:val="333399"/>
          <w:spacing w:val="-39"/>
        </w:rPr>
        <w:t xml:space="preserve"> </w:t>
      </w:r>
      <w:r>
        <w:rPr>
          <w:color w:val="333399"/>
        </w:rPr>
        <w:t>МНОЖЕСТВА</w:t>
      </w:r>
      <w:r>
        <w:rPr>
          <w:color w:val="333399"/>
          <w:spacing w:val="-39"/>
        </w:rPr>
        <w:t xml:space="preserve"> </w:t>
      </w:r>
      <w:r>
        <w:rPr>
          <w:color w:val="333399"/>
        </w:rPr>
        <w:t>КАНТОРА</w:t>
      </w:r>
    </w:p>
    <w:p w14:paraId="2579AE53" w14:textId="77777777" w:rsidR="00BB5D85" w:rsidRDefault="00BB5D85" w:rsidP="00D35DA9">
      <w:pPr>
        <w:pStyle w:val="a9"/>
        <w:rPr>
          <w:color w:val="333399"/>
        </w:rPr>
      </w:pPr>
    </w:p>
    <w:p w14:paraId="482170A2" w14:textId="77777777" w:rsidR="00BB5D85" w:rsidRDefault="00BB5D85" w:rsidP="00D35DA9">
      <w:pPr>
        <w:pStyle w:val="a9"/>
        <w:rPr>
          <w:color w:val="333399"/>
          <w:spacing w:val="-6"/>
        </w:rPr>
      </w:pPr>
      <w:r>
        <w:rPr>
          <w:color w:val="333399"/>
          <w:spacing w:val="-6"/>
        </w:rPr>
        <w:t>МОДИФИКАЦИЯ</w:t>
      </w:r>
      <w:r>
        <w:rPr>
          <w:color w:val="333399"/>
          <w:spacing w:val="-10"/>
        </w:rPr>
        <w:t xml:space="preserve"> </w:t>
      </w:r>
      <w:r>
        <w:rPr>
          <w:color w:val="333399"/>
          <w:spacing w:val="-6"/>
        </w:rPr>
        <w:t>ОПЕРАТОРА</w:t>
      </w:r>
      <w:r>
        <w:rPr>
          <w:color w:val="333399"/>
          <w:spacing w:val="-21"/>
        </w:rPr>
        <w:t xml:space="preserve"> </w:t>
      </w:r>
      <w:r>
        <w:rPr>
          <w:color w:val="333399"/>
          <w:spacing w:val="-6"/>
        </w:rPr>
        <w:t>МУТАЦИИ</w:t>
      </w:r>
    </w:p>
    <w:p w14:paraId="45EABF75" w14:textId="77777777" w:rsidR="00BB5D85" w:rsidRDefault="00BB5D85" w:rsidP="00D35DA9">
      <w:pPr>
        <w:pStyle w:val="a9"/>
        <w:rPr>
          <w:color w:val="333399"/>
          <w:spacing w:val="-2"/>
        </w:rPr>
      </w:pPr>
      <w:r>
        <w:rPr>
          <w:color w:val="333399"/>
          <w:spacing w:val="-2"/>
        </w:rPr>
        <w:t>МНОЖЕСТВА</w:t>
      </w:r>
      <w:r>
        <w:rPr>
          <w:color w:val="333399"/>
          <w:spacing w:val="-22"/>
        </w:rPr>
        <w:t xml:space="preserve"> </w:t>
      </w:r>
      <w:r>
        <w:rPr>
          <w:color w:val="333399"/>
          <w:spacing w:val="-2"/>
        </w:rPr>
        <w:t>КАНТОРА</w:t>
      </w:r>
    </w:p>
    <w:p w14:paraId="59BFC5B7" w14:textId="77777777" w:rsidR="00BB5D85" w:rsidRDefault="00BB5D85" w:rsidP="00D35DA9">
      <w:pPr>
        <w:pStyle w:val="a9"/>
        <w:rPr>
          <w:sz w:val="62"/>
          <w:szCs w:val="62"/>
        </w:rPr>
      </w:pPr>
    </w:p>
    <w:p w14:paraId="2D10F1FF" w14:textId="77777777" w:rsidR="00BB5D85" w:rsidRDefault="00BB5D85" w:rsidP="00D35DA9">
      <w:pPr>
        <w:pStyle w:val="a9"/>
        <w:rPr>
          <w:color w:val="000000"/>
          <w:spacing w:val="-2"/>
          <w:sz w:val="64"/>
          <w:szCs w:val="64"/>
        </w:rPr>
      </w:pPr>
      <w:r>
        <w:rPr>
          <w:sz w:val="64"/>
          <w:szCs w:val="64"/>
        </w:rPr>
        <w:t>Модификацией оператора мутации множества Кантора является процедура, когда первая часть родительской</w:t>
      </w:r>
      <w:r>
        <w:rPr>
          <w:spacing w:val="-42"/>
          <w:sz w:val="64"/>
          <w:szCs w:val="64"/>
        </w:rPr>
        <w:t xml:space="preserve"> </w:t>
      </w:r>
      <w:r>
        <w:rPr>
          <w:sz w:val="64"/>
          <w:szCs w:val="64"/>
        </w:rPr>
        <w:t>хромосомы</w:t>
      </w:r>
      <w:r>
        <w:rPr>
          <w:spacing w:val="-36"/>
          <w:sz w:val="64"/>
          <w:szCs w:val="64"/>
        </w:rPr>
        <w:t xml:space="preserve"> </w:t>
      </w:r>
      <w:r>
        <w:rPr>
          <w:sz w:val="64"/>
          <w:szCs w:val="64"/>
        </w:rPr>
        <w:t>меняется</w:t>
      </w:r>
      <w:r>
        <w:rPr>
          <w:spacing w:val="-38"/>
          <w:sz w:val="64"/>
          <w:szCs w:val="64"/>
        </w:rPr>
        <w:t xml:space="preserve"> </w:t>
      </w:r>
      <w:r>
        <w:rPr>
          <w:sz w:val="64"/>
          <w:szCs w:val="64"/>
        </w:rPr>
        <w:t xml:space="preserve">с </w:t>
      </w:r>
      <w:r>
        <w:rPr>
          <w:spacing w:val="-2"/>
          <w:sz w:val="64"/>
          <w:szCs w:val="64"/>
        </w:rPr>
        <w:t>третьей</w:t>
      </w:r>
    </w:p>
    <w:p w14:paraId="7E20886B" w14:textId="77777777" w:rsidR="00BB5D85" w:rsidRDefault="00BB5D85" w:rsidP="00D35DA9">
      <w:pPr>
        <w:pStyle w:val="a9"/>
        <w:rPr>
          <w:color w:val="000000"/>
          <w:spacing w:val="-2"/>
          <w:sz w:val="64"/>
          <w:szCs w:val="64"/>
        </w:rPr>
      </w:pPr>
    </w:p>
    <w:p w14:paraId="411E6755" w14:textId="77777777" w:rsidR="00BB5D85" w:rsidRDefault="00BB5D85" w:rsidP="00D35DA9">
      <w:pPr>
        <w:pStyle w:val="a9"/>
        <w:rPr>
          <w:color w:val="333399"/>
        </w:rPr>
      </w:pPr>
      <w:r>
        <w:rPr>
          <w:color w:val="333399"/>
          <w:spacing w:val="-4"/>
        </w:rPr>
        <w:t>ПРИМЕР</w:t>
      </w:r>
      <w:r>
        <w:rPr>
          <w:color w:val="333399"/>
          <w:spacing w:val="-35"/>
        </w:rPr>
        <w:t xml:space="preserve"> </w:t>
      </w:r>
      <w:r>
        <w:rPr>
          <w:color w:val="333399"/>
          <w:spacing w:val="-4"/>
        </w:rPr>
        <w:t>МОДИФИКАЦИИ</w:t>
      </w:r>
      <w:r>
        <w:rPr>
          <w:color w:val="333399"/>
          <w:spacing w:val="-35"/>
        </w:rPr>
        <w:t xml:space="preserve"> </w:t>
      </w:r>
      <w:r>
        <w:rPr>
          <w:color w:val="333399"/>
          <w:spacing w:val="-4"/>
        </w:rPr>
        <w:t xml:space="preserve">ОПЕРАТОРА </w:t>
      </w:r>
      <w:r>
        <w:rPr>
          <w:color w:val="333399"/>
        </w:rPr>
        <w:t>МУТАЦИИ</w:t>
      </w:r>
      <w:r>
        <w:rPr>
          <w:color w:val="333399"/>
          <w:spacing w:val="-5"/>
        </w:rPr>
        <w:t xml:space="preserve"> </w:t>
      </w:r>
      <w:r>
        <w:rPr>
          <w:color w:val="333399"/>
        </w:rPr>
        <w:t>МНОЖЕСТВА</w:t>
      </w:r>
      <w:r>
        <w:rPr>
          <w:color w:val="333399"/>
          <w:spacing w:val="-6"/>
        </w:rPr>
        <w:t xml:space="preserve"> </w:t>
      </w:r>
      <w:r>
        <w:rPr>
          <w:color w:val="333399"/>
        </w:rPr>
        <w:t>КАНТОРА</w:t>
      </w:r>
    </w:p>
    <w:p w14:paraId="466F0876" w14:textId="77777777" w:rsidR="00BB5D85" w:rsidRDefault="00BB5D85" w:rsidP="00D35DA9">
      <w:pPr>
        <w:pStyle w:val="a9"/>
        <w:rPr>
          <w:sz w:val="20"/>
          <w:szCs w:val="20"/>
        </w:rPr>
      </w:pPr>
    </w:p>
    <w:p w14:paraId="2CA475E1" w14:textId="77777777" w:rsidR="00BB5D85" w:rsidRDefault="00BB5D85" w:rsidP="00D35DA9">
      <w:pPr>
        <w:pStyle w:val="a9"/>
        <w:rPr>
          <w:sz w:val="20"/>
          <w:szCs w:val="20"/>
        </w:rPr>
      </w:pPr>
    </w:p>
    <w:p w14:paraId="3C4AF881" w14:textId="77777777" w:rsidR="00BB5D85" w:rsidRDefault="00BB5D85" w:rsidP="00D35DA9">
      <w:pPr>
        <w:pStyle w:val="a9"/>
        <w:rPr>
          <w:sz w:val="20"/>
          <w:szCs w:val="20"/>
        </w:rPr>
      </w:pPr>
    </w:p>
    <w:p w14:paraId="232C3672" w14:textId="77777777" w:rsidR="00BB5D85" w:rsidRDefault="00BB5D85" w:rsidP="00D35DA9">
      <w:pPr>
        <w:pStyle w:val="a9"/>
        <w:rPr>
          <w:sz w:val="20"/>
          <w:szCs w:val="20"/>
        </w:rPr>
      </w:pPr>
    </w:p>
    <w:p w14:paraId="72317520" w14:textId="77777777" w:rsidR="00BB5D85" w:rsidRDefault="00BB5D85" w:rsidP="00D35DA9">
      <w:pPr>
        <w:pStyle w:val="a9"/>
        <w:rPr>
          <w:sz w:val="20"/>
          <w:szCs w:val="20"/>
        </w:rPr>
      </w:pPr>
    </w:p>
    <w:p w14:paraId="6E6731ED" w14:textId="77777777" w:rsidR="00BB5D85" w:rsidRDefault="00BB5D85" w:rsidP="00D35DA9">
      <w:pPr>
        <w:pStyle w:val="a9"/>
        <w:rPr>
          <w:sz w:val="20"/>
          <w:szCs w:val="20"/>
        </w:rPr>
      </w:pPr>
    </w:p>
    <w:p w14:paraId="07F3411F" w14:textId="77777777" w:rsidR="00BB5D85" w:rsidRDefault="00BB5D85" w:rsidP="00D35DA9">
      <w:pPr>
        <w:pStyle w:val="a9"/>
        <w:rPr>
          <w:sz w:val="20"/>
          <w:szCs w:val="20"/>
        </w:rPr>
      </w:pPr>
    </w:p>
    <w:p w14:paraId="1A15E4A8" w14:textId="77777777" w:rsidR="00BB5D85" w:rsidRDefault="00BB5D85" w:rsidP="00D35DA9">
      <w:pPr>
        <w:pStyle w:val="a9"/>
        <w:rPr>
          <w:sz w:val="20"/>
          <w:szCs w:val="20"/>
        </w:rPr>
      </w:pPr>
    </w:p>
    <w:p w14:paraId="54F1C2D1" w14:textId="77777777" w:rsidR="00BB5D85" w:rsidRDefault="00BB5D85" w:rsidP="00D35DA9">
      <w:pPr>
        <w:pStyle w:val="a9"/>
        <w:rPr>
          <w:sz w:val="20"/>
          <w:szCs w:val="20"/>
        </w:rPr>
      </w:pPr>
    </w:p>
    <w:p w14:paraId="59CBB832" w14:textId="77777777" w:rsidR="00BB5D85" w:rsidRDefault="00BB5D85" w:rsidP="00D35DA9">
      <w:pPr>
        <w:pStyle w:val="a9"/>
        <w:rPr>
          <w:sz w:val="20"/>
          <w:szCs w:val="20"/>
        </w:rPr>
      </w:pPr>
    </w:p>
    <w:p w14:paraId="7766420F" w14:textId="6148F465" w:rsidR="00BB5D85" w:rsidRDefault="00BB5D85" w:rsidP="00D35DA9">
      <w:pPr>
        <w:pStyle w:val="a9"/>
        <w:rPr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0" locked="0" layoutInCell="0" allowOverlap="1" wp14:anchorId="20D92ABA" wp14:editId="5BF857B0">
                <wp:simplePos x="0" y="0"/>
                <wp:positionH relativeFrom="page">
                  <wp:posOffset>469265</wp:posOffset>
                </wp:positionH>
                <wp:positionV relativeFrom="paragraph">
                  <wp:posOffset>151130</wp:posOffset>
                </wp:positionV>
                <wp:extent cx="8394700" cy="1892300"/>
                <wp:effectExtent l="2540" t="0" r="3810" b="0"/>
                <wp:wrapTopAndBottom/>
                <wp:docPr id="62" name="Прямоугольник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94700" cy="189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E8F1A3" w14:textId="2DE8342F" w:rsidR="00BB5D85" w:rsidRDefault="00BB5D85" w:rsidP="00BB5D85">
                            <w:pPr>
                              <w:spacing w:line="2980" w:lineRule="atLeast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2098967" wp14:editId="2305BB1E">
                                  <wp:extent cx="5940425" cy="1355725"/>
                                  <wp:effectExtent l="0" t="0" r="3175" b="0"/>
                                  <wp:docPr id="61" name="Рисунок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1355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8ABD0D" w14:textId="77777777" w:rsidR="00BB5D85" w:rsidRDefault="00BB5D85" w:rsidP="00BB5D8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D92ABA" id="Прямоугольник 62" o:spid="_x0000_s1050" style="position:absolute;left:0;text-align:left;margin-left:36.95pt;margin-top:11.9pt;width:661pt;height:149pt;z-index:251673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" o:allowincell="f" filled="f" stroked="f">
                <v:textbox inset="0,0,0,0">
                  <w:txbxContent>
                    <w:p w14:paraId="32E8F1A3" w14:textId="2DE8342F" w:rsidR="00BB5D85" w:rsidRDefault="00BB5D85" w:rsidP="00BB5D85">
                      <w:pPr>
                        <w:spacing w:line="2980" w:lineRule="atLeast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32098967" wp14:editId="2305BB1E">
                            <wp:extent cx="5940425" cy="1355725"/>
                            <wp:effectExtent l="0" t="0" r="3175" b="0"/>
                            <wp:docPr id="61" name="Рисунок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13557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D8ABD0D" w14:textId="77777777" w:rsidR="00BB5D85" w:rsidRDefault="00BB5D85" w:rsidP="00BB5D8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290128DF" w14:textId="77777777" w:rsidR="00BB5D85" w:rsidRDefault="00BB5D85" w:rsidP="00D35DA9">
      <w:pPr>
        <w:pStyle w:val="a9"/>
        <w:rPr>
          <w:sz w:val="18"/>
          <w:szCs w:val="18"/>
        </w:rPr>
      </w:pPr>
    </w:p>
    <w:p w14:paraId="2C89AA63" w14:textId="77777777" w:rsidR="00BB5D85" w:rsidRDefault="00BB5D85" w:rsidP="00D35DA9">
      <w:pPr>
        <w:pStyle w:val="a9"/>
        <w:rPr>
          <w:color w:val="333399"/>
          <w:spacing w:val="-2"/>
        </w:rPr>
      </w:pPr>
      <w:r>
        <w:rPr>
          <w:color w:val="333399"/>
          <w:spacing w:val="-2"/>
        </w:rPr>
        <w:t>ВЫВОД</w:t>
      </w:r>
    </w:p>
    <w:p w14:paraId="385A545C" w14:textId="77777777" w:rsidR="00BB5D85" w:rsidRDefault="00BB5D85" w:rsidP="00D35DA9">
      <w:pPr>
        <w:pStyle w:val="a9"/>
        <w:rPr>
          <w:sz w:val="54"/>
          <w:szCs w:val="54"/>
        </w:rPr>
      </w:pPr>
    </w:p>
    <w:p w14:paraId="7C631054" w14:textId="77777777" w:rsidR="00BB5D85" w:rsidRDefault="00BB5D85" w:rsidP="00D35DA9">
      <w:pPr>
        <w:pStyle w:val="a9"/>
        <w:rPr>
          <w:color w:val="000000"/>
          <w:sz w:val="64"/>
          <w:szCs w:val="64"/>
        </w:rPr>
      </w:pPr>
      <w:r>
        <w:rPr>
          <w:sz w:val="64"/>
          <w:szCs w:val="64"/>
        </w:rPr>
        <w:t>На</w:t>
      </w:r>
      <w:r>
        <w:rPr>
          <w:spacing w:val="-20"/>
          <w:sz w:val="64"/>
          <w:szCs w:val="64"/>
        </w:rPr>
        <w:t xml:space="preserve"> </w:t>
      </w:r>
      <w:r>
        <w:rPr>
          <w:sz w:val="64"/>
          <w:szCs w:val="64"/>
        </w:rPr>
        <w:t>основе</w:t>
      </w:r>
      <w:r>
        <w:rPr>
          <w:spacing w:val="-16"/>
          <w:sz w:val="64"/>
          <w:szCs w:val="64"/>
        </w:rPr>
        <w:t xml:space="preserve"> </w:t>
      </w:r>
      <w:r>
        <w:rPr>
          <w:sz w:val="64"/>
          <w:szCs w:val="64"/>
        </w:rPr>
        <w:t>множества</w:t>
      </w:r>
      <w:r>
        <w:rPr>
          <w:spacing w:val="-16"/>
          <w:sz w:val="64"/>
          <w:szCs w:val="64"/>
        </w:rPr>
        <w:t xml:space="preserve"> </w:t>
      </w:r>
      <w:r>
        <w:rPr>
          <w:sz w:val="64"/>
          <w:szCs w:val="64"/>
        </w:rPr>
        <w:t>Кантора</w:t>
      </w:r>
      <w:r>
        <w:rPr>
          <w:spacing w:val="-15"/>
          <w:sz w:val="64"/>
          <w:szCs w:val="64"/>
        </w:rPr>
        <w:t xml:space="preserve"> </w:t>
      </w:r>
      <w:r>
        <w:rPr>
          <w:sz w:val="64"/>
          <w:szCs w:val="64"/>
        </w:rPr>
        <w:t>и</w:t>
      </w:r>
      <w:r>
        <w:rPr>
          <w:spacing w:val="-17"/>
          <w:sz w:val="64"/>
          <w:szCs w:val="64"/>
        </w:rPr>
        <w:t xml:space="preserve"> </w:t>
      </w:r>
      <w:r>
        <w:rPr>
          <w:sz w:val="64"/>
          <w:szCs w:val="64"/>
        </w:rPr>
        <w:t xml:space="preserve">ковра </w:t>
      </w:r>
      <w:proofErr w:type="spellStart"/>
      <w:r>
        <w:rPr>
          <w:sz w:val="64"/>
          <w:szCs w:val="64"/>
        </w:rPr>
        <w:t>Серпинского</w:t>
      </w:r>
      <w:proofErr w:type="spellEnd"/>
      <w:r>
        <w:rPr>
          <w:sz w:val="64"/>
          <w:szCs w:val="64"/>
        </w:rPr>
        <w:t xml:space="preserve"> можно строить любой генетический оператор.</w:t>
      </w:r>
    </w:p>
    <w:p w14:paraId="7F766E95" w14:textId="77777777" w:rsidR="00BB5D85" w:rsidRDefault="00BB5D85" w:rsidP="00D35DA9">
      <w:pPr>
        <w:pStyle w:val="a9"/>
        <w:rPr>
          <w:color w:val="000000"/>
          <w:spacing w:val="-2"/>
          <w:sz w:val="64"/>
          <w:szCs w:val="64"/>
        </w:rPr>
      </w:pPr>
      <w:r>
        <w:rPr>
          <w:spacing w:val="-2"/>
          <w:sz w:val="64"/>
          <w:szCs w:val="64"/>
        </w:rPr>
        <w:t>При</w:t>
      </w:r>
      <w:r>
        <w:rPr>
          <w:spacing w:val="-43"/>
          <w:sz w:val="64"/>
          <w:szCs w:val="64"/>
        </w:rPr>
        <w:t xml:space="preserve"> </w:t>
      </w:r>
      <w:r>
        <w:rPr>
          <w:spacing w:val="-2"/>
          <w:sz w:val="64"/>
          <w:szCs w:val="64"/>
        </w:rPr>
        <w:t>использовании</w:t>
      </w:r>
      <w:r>
        <w:rPr>
          <w:spacing w:val="-42"/>
          <w:sz w:val="64"/>
          <w:szCs w:val="64"/>
        </w:rPr>
        <w:t xml:space="preserve"> </w:t>
      </w:r>
      <w:r>
        <w:rPr>
          <w:spacing w:val="-2"/>
          <w:sz w:val="64"/>
          <w:szCs w:val="64"/>
        </w:rPr>
        <w:t xml:space="preserve">последовательного </w:t>
      </w:r>
      <w:r>
        <w:rPr>
          <w:sz w:val="64"/>
          <w:szCs w:val="64"/>
        </w:rPr>
        <w:t xml:space="preserve">поиска выполняется перебор точек разрыва для нахождения хромосомы с оптимальным значением целевой </w:t>
      </w:r>
      <w:r>
        <w:rPr>
          <w:spacing w:val="-2"/>
          <w:sz w:val="64"/>
          <w:szCs w:val="64"/>
        </w:rPr>
        <w:t>функции.</w:t>
      </w:r>
    </w:p>
    <w:p w14:paraId="43933947" w14:textId="77777777" w:rsidR="003E23A1" w:rsidRPr="00C80B99" w:rsidRDefault="003E23A1" w:rsidP="00D35DA9">
      <w:pPr>
        <w:pStyle w:val="a9"/>
      </w:pPr>
    </w:p>
    <w:sectPr w:rsidR="003E23A1" w:rsidRPr="00C80B99">
      <w:headerReference w:type="default" r:id="rId8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03BB2F" w14:textId="77777777" w:rsidR="009F594E" w:rsidRDefault="009F594E">
      <w:pPr>
        <w:spacing w:after="0" w:line="240" w:lineRule="auto"/>
      </w:pPr>
      <w:r>
        <w:separator/>
      </w:r>
    </w:p>
  </w:endnote>
  <w:endnote w:type="continuationSeparator" w:id="0">
    <w:p w14:paraId="70C371C5" w14:textId="77777777" w:rsidR="009F594E" w:rsidRDefault="009F5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9BB069" w14:textId="77777777" w:rsidR="009F594E" w:rsidRDefault="009F594E">
      <w:pPr>
        <w:spacing w:after="0" w:line="240" w:lineRule="auto"/>
      </w:pPr>
      <w:r>
        <w:separator/>
      </w:r>
    </w:p>
  </w:footnote>
  <w:footnote w:type="continuationSeparator" w:id="0">
    <w:p w14:paraId="2DBD10C1" w14:textId="77777777" w:rsidR="009F594E" w:rsidRDefault="009F5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1815A" w14:textId="52005D84" w:rsidR="003406E2" w:rsidRDefault="003406E2">
    <w:pPr>
      <w:pStyle w:val="af2"/>
      <w:kinsoku w:val="0"/>
      <w:overflowPunct w:val="0"/>
      <w:spacing w:line="14" w:lineRule="auto"/>
      <w:rPr>
        <w:rFonts w:ascii="Times New Roman" w:hAnsi="Times New Roman" w:cs="Times New Roman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0000402"/>
    <w:multiLevelType w:val="multilevel"/>
    <w:tmpl w:val="00000885"/>
    <w:lvl w:ilvl="0">
      <w:numFmt w:val="bullet"/>
      <w:lvlText w:val="•"/>
      <w:lvlJc w:val="left"/>
      <w:pPr>
        <w:ind w:left="1053" w:hanging="269"/>
      </w:pPr>
      <w:rPr>
        <w:rFonts w:ascii="Arial" w:hAnsi="Arial" w:cs="Arial"/>
        <w:w w:val="100"/>
      </w:rPr>
    </w:lvl>
    <w:lvl w:ilvl="1">
      <w:numFmt w:val="bullet"/>
      <w:lvlText w:val="•"/>
      <w:lvlJc w:val="left"/>
      <w:pPr>
        <w:ind w:left="2350" w:hanging="269"/>
      </w:pPr>
    </w:lvl>
    <w:lvl w:ilvl="2">
      <w:numFmt w:val="bullet"/>
      <w:lvlText w:val="•"/>
      <w:lvlJc w:val="left"/>
      <w:pPr>
        <w:ind w:left="3640" w:hanging="269"/>
      </w:pPr>
    </w:lvl>
    <w:lvl w:ilvl="3">
      <w:numFmt w:val="bullet"/>
      <w:lvlText w:val="•"/>
      <w:lvlJc w:val="left"/>
      <w:pPr>
        <w:ind w:left="4930" w:hanging="269"/>
      </w:pPr>
    </w:lvl>
    <w:lvl w:ilvl="4">
      <w:numFmt w:val="bullet"/>
      <w:lvlText w:val="•"/>
      <w:lvlJc w:val="left"/>
      <w:pPr>
        <w:ind w:left="6220" w:hanging="269"/>
      </w:pPr>
    </w:lvl>
    <w:lvl w:ilvl="5">
      <w:numFmt w:val="bullet"/>
      <w:lvlText w:val="•"/>
      <w:lvlJc w:val="left"/>
      <w:pPr>
        <w:ind w:left="7510" w:hanging="269"/>
      </w:pPr>
    </w:lvl>
    <w:lvl w:ilvl="6">
      <w:numFmt w:val="bullet"/>
      <w:lvlText w:val="•"/>
      <w:lvlJc w:val="left"/>
      <w:pPr>
        <w:ind w:left="8800" w:hanging="269"/>
      </w:pPr>
    </w:lvl>
    <w:lvl w:ilvl="7">
      <w:numFmt w:val="bullet"/>
      <w:lvlText w:val="•"/>
      <w:lvlJc w:val="left"/>
      <w:pPr>
        <w:ind w:left="10090" w:hanging="269"/>
      </w:pPr>
    </w:lvl>
    <w:lvl w:ilvl="8">
      <w:numFmt w:val="bullet"/>
      <w:lvlText w:val="•"/>
      <w:lvlJc w:val="left"/>
      <w:pPr>
        <w:ind w:left="11380" w:hanging="269"/>
      </w:pPr>
    </w:lvl>
  </w:abstractNum>
  <w:abstractNum w:abstractNumId="4" w15:restartNumberingAfterBreak="0">
    <w:nsid w:val="00000403"/>
    <w:multiLevelType w:val="multilevel"/>
    <w:tmpl w:val="00000886"/>
    <w:lvl w:ilvl="0">
      <w:numFmt w:val="bullet"/>
      <w:lvlText w:val="•"/>
      <w:lvlJc w:val="left"/>
      <w:pPr>
        <w:ind w:left="1229" w:hanging="543"/>
      </w:pPr>
      <w:rPr>
        <w:rFonts w:ascii="Times New Roman" w:hAnsi="Times New Roman" w:cs="Times New Roman"/>
        <w:w w:val="99"/>
      </w:rPr>
    </w:lvl>
    <w:lvl w:ilvl="1">
      <w:numFmt w:val="bullet"/>
      <w:lvlText w:val="•"/>
      <w:lvlJc w:val="left"/>
      <w:pPr>
        <w:ind w:left="1070" w:hanging="269"/>
      </w:pPr>
      <w:rPr>
        <w:rFonts w:ascii="Arial" w:hAnsi="Arial" w:cs="Arial"/>
        <w:w w:val="100"/>
      </w:rPr>
    </w:lvl>
    <w:lvl w:ilvl="2">
      <w:numFmt w:val="bullet"/>
      <w:lvlText w:val="•"/>
      <w:lvlJc w:val="left"/>
      <w:pPr>
        <w:ind w:left="2635" w:hanging="269"/>
      </w:pPr>
    </w:lvl>
    <w:lvl w:ilvl="3">
      <w:numFmt w:val="bullet"/>
      <w:lvlText w:val="•"/>
      <w:lvlJc w:val="left"/>
      <w:pPr>
        <w:ind w:left="4051" w:hanging="269"/>
      </w:pPr>
    </w:lvl>
    <w:lvl w:ilvl="4">
      <w:numFmt w:val="bullet"/>
      <w:lvlText w:val="•"/>
      <w:lvlJc w:val="left"/>
      <w:pPr>
        <w:ind w:left="5466" w:hanging="269"/>
      </w:pPr>
    </w:lvl>
    <w:lvl w:ilvl="5">
      <w:numFmt w:val="bullet"/>
      <w:lvlText w:val="•"/>
      <w:lvlJc w:val="left"/>
      <w:pPr>
        <w:ind w:left="6882" w:hanging="269"/>
      </w:pPr>
    </w:lvl>
    <w:lvl w:ilvl="6">
      <w:numFmt w:val="bullet"/>
      <w:lvlText w:val="•"/>
      <w:lvlJc w:val="left"/>
      <w:pPr>
        <w:ind w:left="8297" w:hanging="269"/>
      </w:pPr>
    </w:lvl>
    <w:lvl w:ilvl="7">
      <w:numFmt w:val="bullet"/>
      <w:lvlText w:val="•"/>
      <w:lvlJc w:val="left"/>
      <w:pPr>
        <w:ind w:left="9713" w:hanging="269"/>
      </w:pPr>
    </w:lvl>
    <w:lvl w:ilvl="8">
      <w:numFmt w:val="bullet"/>
      <w:lvlText w:val="•"/>
      <w:lvlJc w:val="left"/>
      <w:pPr>
        <w:ind w:left="11128" w:hanging="269"/>
      </w:pPr>
    </w:lvl>
  </w:abstractNum>
  <w:abstractNum w:abstractNumId="5" w15:restartNumberingAfterBreak="0">
    <w:nsid w:val="00000404"/>
    <w:multiLevelType w:val="multilevel"/>
    <w:tmpl w:val="00000887"/>
    <w:lvl w:ilvl="0">
      <w:numFmt w:val="bullet"/>
      <w:lvlText w:val=""/>
      <w:lvlJc w:val="left"/>
      <w:pPr>
        <w:ind w:left="1344" w:hanging="543"/>
      </w:pPr>
      <w:rPr>
        <w:rFonts w:ascii="Wingdings" w:hAnsi="Wingdings" w:cs="Wingdings"/>
        <w:w w:val="100"/>
      </w:rPr>
    </w:lvl>
    <w:lvl w:ilvl="1">
      <w:numFmt w:val="bullet"/>
      <w:lvlText w:val="•"/>
      <w:lvlJc w:val="left"/>
      <w:pPr>
        <w:ind w:left="2614" w:hanging="841"/>
      </w:pPr>
      <w:rPr>
        <w:rFonts w:ascii="Arial" w:hAnsi="Arial" w:cs="Arial"/>
        <w:b w:val="0"/>
        <w:bCs w:val="0"/>
        <w:i w:val="0"/>
        <w:iCs w:val="0"/>
        <w:w w:val="100"/>
        <w:sz w:val="36"/>
        <w:szCs w:val="36"/>
      </w:rPr>
    </w:lvl>
    <w:lvl w:ilvl="2">
      <w:numFmt w:val="bullet"/>
      <w:lvlText w:val="•"/>
      <w:lvlJc w:val="left"/>
      <w:pPr>
        <w:ind w:left="3880" w:hanging="841"/>
      </w:pPr>
    </w:lvl>
    <w:lvl w:ilvl="3">
      <w:numFmt w:val="bullet"/>
      <w:lvlText w:val="•"/>
      <w:lvlJc w:val="left"/>
      <w:pPr>
        <w:ind w:left="5140" w:hanging="841"/>
      </w:pPr>
    </w:lvl>
    <w:lvl w:ilvl="4">
      <w:numFmt w:val="bullet"/>
      <w:lvlText w:val="•"/>
      <w:lvlJc w:val="left"/>
      <w:pPr>
        <w:ind w:left="6400" w:hanging="841"/>
      </w:pPr>
    </w:lvl>
    <w:lvl w:ilvl="5">
      <w:numFmt w:val="bullet"/>
      <w:lvlText w:val="•"/>
      <w:lvlJc w:val="left"/>
      <w:pPr>
        <w:ind w:left="7660" w:hanging="841"/>
      </w:pPr>
    </w:lvl>
    <w:lvl w:ilvl="6">
      <w:numFmt w:val="bullet"/>
      <w:lvlText w:val="•"/>
      <w:lvlJc w:val="left"/>
      <w:pPr>
        <w:ind w:left="8920" w:hanging="841"/>
      </w:pPr>
    </w:lvl>
    <w:lvl w:ilvl="7">
      <w:numFmt w:val="bullet"/>
      <w:lvlText w:val="•"/>
      <w:lvlJc w:val="left"/>
      <w:pPr>
        <w:ind w:left="10180" w:hanging="841"/>
      </w:pPr>
    </w:lvl>
    <w:lvl w:ilvl="8">
      <w:numFmt w:val="bullet"/>
      <w:lvlText w:val="•"/>
      <w:lvlJc w:val="left"/>
      <w:pPr>
        <w:ind w:left="11440" w:hanging="841"/>
      </w:pPr>
    </w:lvl>
  </w:abstractNum>
  <w:abstractNum w:abstractNumId="6" w15:restartNumberingAfterBreak="0">
    <w:nsid w:val="00000405"/>
    <w:multiLevelType w:val="multilevel"/>
    <w:tmpl w:val="00000888"/>
    <w:lvl w:ilvl="0">
      <w:start w:val="1"/>
      <w:numFmt w:val="decimal"/>
      <w:lvlText w:val="%1."/>
      <w:lvlJc w:val="left"/>
      <w:pPr>
        <w:ind w:left="2014" w:hanging="961"/>
      </w:pPr>
      <w:rPr>
        <w:rFonts w:ascii="Calibri" w:hAnsi="Calibri" w:cs="Calibri"/>
        <w:b w:val="0"/>
        <w:bCs w:val="0"/>
        <w:i w:val="0"/>
        <w:iCs w:val="0"/>
        <w:spacing w:val="-1"/>
        <w:w w:val="100"/>
        <w:sz w:val="56"/>
        <w:szCs w:val="56"/>
      </w:rPr>
    </w:lvl>
    <w:lvl w:ilvl="1">
      <w:numFmt w:val="bullet"/>
      <w:lvlText w:val="•"/>
      <w:lvlJc w:val="left"/>
      <w:pPr>
        <w:ind w:left="3214" w:hanging="961"/>
      </w:pPr>
    </w:lvl>
    <w:lvl w:ilvl="2">
      <w:numFmt w:val="bullet"/>
      <w:lvlText w:val="•"/>
      <w:lvlJc w:val="left"/>
      <w:pPr>
        <w:ind w:left="4408" w:hanging="961"/>
      </w:pPr>
    </w:lvl>
    <w:lvl w:ilvl="3">
      <w:numFmt w:val="bullet"/>
      <w:lvlText w:val="•"/>
      <w:lvlJc w:val="left"/>
      <w:pPr>
        <w:ind w:left="5602" w:hanging="961"/>
      </w:pPr>
    </w:lvl>
    <w:lvl w:ilvl="4">
      <w:numFmt w:val="bullet"/>
      <w:lvlText w:val="•"/>
      <w:lvlJc w:val="left"/>
      <w:pPr>
        <w:ind w:left="6796" w:hanging="961"/>
      </w:pPr>
    </w:lvl>
    <w:lvl w:ilvl="5">
      <w:numFmt w:val="bullet"/>
      <w:lvlText w:val="•"/>
      <w:lvlJc w:val="left"/>
      <w:pPr>
        <w:ind w:left="7990" w:hanging="961"/>
      </w:pPr>
    </w:lvl>
    <w:lvl w:ilvl="6">
      <w:numFmt w:val="bullet"/>
      <w:lvlText w:val="•"/>
      <w:lvlJc w:val="left"/>
      <w:pPr>
        <w:ind w:left="9184" w:hanging="961"/>
      </w:pPr>
    </w:lvl>
    <w:lvl w:ilvl="7">
      <w:numFmt w:val="bullet"/>
      <w:lvlText w:val="•"/>
      <w:lvlJc w:val="left"/>
      <w:pPr>
        <w:ind w:left="10378" w:hanging="961"/>
      </w:pPr>
    </w:lvl>
    <w:lvl w:ilvl="8">
      <w:numFmt w:val="bullet"/>
      <w:lvlText w:val="•"/>
      <w:lvlJc w:val="left"/>
      <w:pPr>
        <w:ind w:left="11572" w:hanging="961"/>
      </w:pPr>
    </w:lvl>
  </w:abstractNum>
  <w:abstractNum w:abstractNumId="7" w15:restartNumberingAfterBreak="0">
    <w:nsid w:val="00000406"/>
    <w:multiLevelType w:val="multilevel"/>
    <w:tmpl w:val="00000889"/>
    <w:lvl w:ilvl="0">
      <w:numFmt w:val="bullet"/>
      <w:lvlText w:val="•"/>
      <w:lvlJc w:val="left"/>
      <w:pPr>
        <w:ind w:left="955" w:hanging="270"/>
      </w:pPr>
      <w:rPr>
        <w:rFonts w:ascii="Arial" w:hAnsi="Arial" w:cs="Arial"/>
        <w:b w:val="0"/>
        <w:bCs w:val="0"/>
        <w:i w:val="0"/>
        <w:iCs w:val="0"/>
        <w:w w:val="100"/>
        <w:sz w:val="56"/>
        <w:szCs w:val="56"/>
      </w:rPr>
    </w:lvl>
    <w:lvl w:ilvl="1">
      <w:numFmt w:val="bullet"/>
      <w:lvlText w:val="•"/>
      <w:lvlJc w:val="left"/>
      <w:pPr>
        <w:ind w:left="1323" w:hanging="270"/>
      </w:pPr>
      <w:rPr>
        <w:rFonts w:ascii="Arial" w:hAnsi="Arial" w:cs="Arial"/>
        <w:b w:val="0"/>
        <w:bCs w:val="0"/>
        <w:i w:val="0"/>
        <w:iCs w:val="0"/>
        <w:w w:val="99"/>
        <w:sz w:val="38"/>
        <w:szCs w:val="38"/>
      </w:rPr>
    </w:lvl>
    <w:lvl w:ilvl="2">
      <w:numFmt w:val="bullet"/>
      <w:lvlText w:val="•"/>
      <w:lvlJc w:val="left"/>
      <w:pPr>
        <w:ind w:left="2724" w:hanging="270"/>
      </w:pPr>
    </w:lvl>
    <w:lvl w:ilvl="3">
      <w:numFmt w:val="bullet"/>
      <w:lvlText w:val="•"/>
      <w:lvlJc w:val="left"/>
      <w:pPr>
        <w:ind w:left="4128" w:hanging="270"/>
      </w:pPr>
    </w:lvl>
    <w:lvl w:ilvl="4">
      <w:numFmt w:val="bullet"/>
      <w:lvlText w:val="•"/>
      <w:lvlJc w:val="left"/>
      <w:pPr>
        <w:ind w:left="5533" w:hanging="270"/>
      </w:pPr>
    </w:lvl>
    <w:lvl w:ilvl="5">
      <w:numFmt w:val="bullet"/>
      <w:lvlText w:val="•"/>
      <w:lvlJc w:val="left"/>
      <w:pPr>
        <w:ind w:left="6937" w:hanging="270"/>
      </w:pPr>
    </w:lvl>
    <w:lvl w:ilvl="6">
      <w:numFmt w:val="bullet"/>
      <w:lvlText w:val="•"/>
      <w:lvlJc w:val="left"/>
      <w:pPr>
        <w:ind w:left="8342" w:hanging="270"/>
      </w:pPr>
    </w:lvl>
    <w:lvl w:ilvl="7">
      <w:numFmt w:val="bullet"/>
      <w:lvlText w:val="•"/>
      <w:lvlJc w:val="left"/>
      <w:pPr>
        <w:ind w:left="9746" w:hanging="270"/>
      </w:pPr>
    </w:lvl>
    <w:lvl w:ilvl="8">
      <w:numFmt w:val="bullet"/>
      <w:lvlText w:val="•"/>
      <w:lvlJc w:val="left"/>
      <w:pPr>
        <w:ind w:left="11151" w:hanging="270"/>
      </w:pPr>
    </w:lvl>
  </w:abstractNum>
  <w:abstractNum w:abstractNumId="8" w15:restartNumberingAfterBreak="0">
    <w:nsid w:val="00000407"/>
    <w:multiLevelType w:val="multilevel"/>
    <w:tmpl w:val="0000088A"/>
    <w:lvl w:ilvl="0">
      <w:numFmt w:val="bullet"/>
      <w:lvlText w:val="•"/>
      <w:lvlJc w:val="left"/>
      <w:pPr>
        <w:ind w:left="1344" w:hanging="543"/>
      </w:pPr>
      <w:rPr>
        <w:rFonts w:ascii="Arial" w:hAnsi="Arial" w:cs="Arial"/>
        <w:b w:val="0"/>
        <w:bCs w:val="0"/>
        <w:i w:val="0"/>
        <w:iCs w:val="0"/>
        <w:w w:val="100"/>
        <w:sz w:val="48"/>
        <w:szCs w:val="48"/>
      </w:rPr>
    </w:lvl>
    <w:lvl w:ilvl="1">
      <w:numFmt w:val="bullet"/>
      <w:lvlText w:val="–"/>
      <w:lvlJc w:val="left"/>
      <w:pPr>
        <w:ind w:left="1973" w:hanging="452"/>
      </w:pPr>
      <w:rPr>
        <w:rFonts w:ascii="Arial" w:hAnsi="Arial" w:cs="Arial"/>
        <w:b w:val="0"/>
        <w:bCs w:val="0"/>
        <w:i w:val="0"/>
        <w:iCs w:val="0"/>
        <w:w w:val="100"/>
        <w:sz w:val="36"/>
        <w:szCs w:val="36"/>
      </w:rPr>
    </w:lvl>
    <w:lvl w:ilvl="2">
      <w:numFmt w:val="bullet"/>
      <w:lvlText w:val="•"/>
      <w:lvlJc w:val="left"/>
      <w:pPr>
        <w:ind w:left="3311" w:hanging="452"/>
      </w:pPr>
    </w:lvl>
    <w:lvl w:ilvl="3">
      <w:numFmt w:val="bullet"/>
      <w:lvlText w:val="•"/>
      <w:lvlJc w:val="left"/>
      <w:pPr>
        <w:ind w:left="4642" w:hanging="452"/>
      </w:pPr>
    </w:lvl>
    <w:lvl w:ilvl="4">
      <w:numFmt w:val="bullet"/>
      <w:lvlText w:val="•"/>
      <w:lvlJc w:val="left"/>
      <w:pPr>
        <w:ind w:left="5973" w:hanging="452"/>
      </w:pPr>
    </w:lvl>
    <w:lvl w:ilvl="5">
      <w:numFmt w:val="bullet"/>
      <w:lvlText w:val="•"/>
      <w:lvlJc w:val="left"/>
      <w:pPr>
        <w:ind w:left="7304" w:hanging="452"/>
      </w:pPr>
    </w:lvl>
    <w:lvl w:ilvl="6">
      <w:numFmt w:val="bullet"/>
      <w:lvlText w:val="•"/>
      <w:lvlJc w:val="left"/>
      <w:pPr>
        <w:ind w:left="8635" w:hanging="452"/>
      </w:pPr>
    </w:lvl>
    <w:lvl w:ilvl="7">
      <w:numFmt w:val="bullet"/>
      <w:lvlText w:val="•"/>
      <w:lvlJc w:val="left"/>
      <w:pPr>
        <w:ind w:left="9966" w:hanging="452"/>
      </w:pPr>
    </w:lvl>
    <w:lvl w:ilvl="8">
      <w:numFmt w:val="bullet"/>
      <w:lvlText w:val="•"/>
      <w:lvlJc w:val="left"/>
      <w:pPr>
        <w:ind w:left="11297" w:hanging="452"/>
      </w:pPr>
    </w:lvl>
  </w:abstractNum>
  <w:abstractNum w:abstractNumId="9" w15:restartNumberingAfterBreak="0">
    <w:nsid w:val="00000408"/>
    <w:multiLevelType w:val="multilevel"/>
    <w:tmpl w:val="0000088B"/>
    <w:lvl w:ilvl="0">
      <w:numFmt w:val="bullet"/>
      <w:lvlText w:val="•"/>
      <w:lvlJc w:val="left"/>
      <w:pPr>
        <w:ind w:left="843" w:hanging="269"/>
      </w:pPr>
      <w:rPr>
        <w:rFonts w:ascii="Arial" w:hAnsi="Arial" w:cs="Arial"/>
        <w:b w:val="0"/>
        <w:bCs w:val="0"/>
        <w:i w:val="0"/>
        <w:iCs w:val="0"/>
        <w:w w:val="100"/>
        <w:sz w:val="56"/>
        <w:szCs w:val="56"/>
      </w:rPr>
    </w:lvl>
    <w:lvl w:ilvl="1">
      <w:numFmt w:val="bullet"/>
      <w:lvlText w:val="•"/>
      <w:lvlJc w:val="left"/>
      <w:pPr>
        <w:ind w:left="1323" w:hanging="270"/>
      </w:pPr>
      <w:rPr>
        <w:rFonts w:ascii="Arial" w:hAnsi="Arial" w:cs="Arial"/>
        <w:b w:val="0"/>
        <w:bCs w:val="0"/>
        <w:i w:val="0"/>
        <w:iCs w:val="0"/>
        <w:w w:val="100"/>
        <w:sz w:val="36"/>
        <w:szCs w:val="36"/>
      </w:rPr>
    </w:lvl>
    <w:lvl w:ilvl="2">
      <w:numFmt w:val="bullet"/>
      <w:lvlText w:val="•"/>
      <w:lvlJc w:val="left"/>
      <w:pPr>
        <w:ind w:left="2724" w:hanging="270"/>
      </w:pPr>
    </w:lvl>
    <w:lvl w:ilvl="3">
      <w:numFmt w:val="bullet"/>
      <w:lvlText w:val="•"/>
      <w:lvlJc w:val="left"/>
      <w:pPr>
        <w:ind w:left="4128" w:hanging="270"/>
      </w:pPr>
    </w:lvl>
    <w:lvl w:ilvl="4">
      <w:numFmt w:val="bullet"/>
      <w:lvlText w:val="•"/>
      <w:lvlJc w:val="left"/>
      <w:pPr>
        <w:ind w:left="5533" w:hanging="270"/>
      </w:pPr>
    </w:lvl>
    <w:lvl w:ilvl="5">
      <w:numFmt w:val="bullet"/>
      <w:lvlText w:val="•"/>
      <w:lvlJc w:val="left"/>
      <w:pPr>
        <w:ind w:left="6937" w:hanging="270"/>
      </w:pPr>
    </w:lvl>
    <w:lvl w:ilvl="6">
      <w:numFmt w:val="bullet"/>
      <w:lvlText w:val="•"/>
      <w:lvlJc w:val="left"/>
      <w:pPr>
        <w:ind w:left="8342" w:hanging="270"/>
      </w:pPr>
    </w:lvl>
    <w:lvl w:ilvl="7">
      <w:numFmt w:val="bullet"/>
      <w:lvlText w:val="•"/>
      <w:lvlJc w:val="left"/>
      <w:pPr>
        <w:ind w:left="9746" w:hanging="270"/>
      </w:pPr>
    </w:lvl>
    <w:lvl w:ilvl="8">
      <w:numFmt w:val="bullet"/>
      <w:lvlText w:val="•"/>
      <w:lvlJc w:val="left"/>
      <w:pPr>
        <w:ind w:left="11151" w:hanging="270"/>
      </w:pPr>
    </w:lvl>
  </w:abstractNum>
  <w:abstractNum w:abstractNumId="10" w15:restartNumberingAfterBreak="0">
    <w:nsid w:val="00000409"/>
    <w:multiLevelType w:val="multilevel"/>
    <w:tmpl w:val="0000088C"/>
    <w:lvl w:ilvl="0">
      <w:numFmt w:val="bullet"/>
      <w:lvlText w:val="•"/>
      <w:lvlJc w:val="left"/>
      <w:pPr>
        <w:ind w:left="1053" w:hanging="269"/>
      </w:pPr>
      <w:rPr>
        <w:rFonts w:ascii="Arial" w:hAnsi="Arial" w:cs="Arial"/>
        <w:b w:val="0"/>
        <w:bCs w:val="0"/>
        <w:i w:val="0"/>
        <w:iCs w:val="0"/>
        <w:w w:val="100"/>
        <w:sz w:val="42"/>
        <w:szCs w:val="42"/>
      </w:rPr>
    </w:lvl>
    <w:lvl w:ilvl="1">
      <w:numFmt w:val="bullet"/>
      <w:lvlText w:val="•"/>
      <w:lvlJc w:val="left"/>
      <w:pPr>
        <w:ind w:left="2350" w:hanging="269"/>
      </w:pPr>
    </w:lvl>
    <w:lvl w:ilvl="2">
      <w:numFmt w:val="bullet"/>
      <w:lvlText w:val="•"/>
      <w:lvlJc w:val="left"/>
      <w:pPr>
        <w:ind w:left="3640" w:hanging="269"/>
      </w:pPr>
    </w:lvl>
    <w:lvl w:ilvl="3">
      <w:numFmt w:val="bullet"/>
      <w:lvlText w:val="•"/>
      <w:lvlJc w:val="left"/>
      <w:pPr>
        <w:ind w:left="4930" w:hanging="269"/>
      </w:pPr>
    </w:lvl>
    <w:lvl w:ilvl="4">
      <w:numFmt w:val="bullet"/>
      <w:lvlText w:val="•"/>
      <w:lvlJc w:val="left"/>
      <w:pPr>
        <w:ind w:left="6220" w:hanging="269"/>
      </w:pPr>
    </w:lvl>
    <w:lvl w:ilvl="5">
      <w:numFmt w:val="bullet"/>
      <w:lvlText w:val="•"/>
      <w:lvlJc w:val="left"/>
      <w:pPr>
        <w:ind w:left="7510" w:hanging="269"/>
      </w:pPr>
    </w:lvl>
    <w:lvl w:ilvl="6">
      <w:numFmt w:val="bullet"/>
      <w:lvlText w:val="•"/>
      <w:lvlJc w:val="left"/>
      <w:pPr>
        <w:ind w:left="8800" w:hanging="269"/>
      </w:pPr>
    </w:lvl>
    <w:lvl w:ilvl="7">
      <w:numFmt w:val="bullet"/>
      <w:lvlText w:val="•"/>
      <w:lvlJc w:val="left"/>
      <w:pPr>
        <w:ind w:left="10090" w:hanging="269"/>
      </w:pPr>
    </w:lvl>
    <w:lvl w:ilvl="8">
      <w:numFmt w:val="bullet"/>
      <w:lvlText w:val="•"/>
      <w:lvlJc w:val="left"/>
      <w:pPr>
        <w:ind w:left="11380" w:hanging="269"/>
      </w:pPr>
    </w:lvl>
  </w:abstractNum>
  <w:abstractNum w:abstractNumId="11" w15:restartNumberingAfterBreak="0">
    <w:nsid w:val="024E1932"/>
    <w:multiLevelType w:val="hybridMultilevel"/>
    <w:tmpl w:val="951021EA"/>
    <w:lvl w:ilvl="0" w:tplc="82ACA2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A082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FABE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4AD3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3098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744C1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A665F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19451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725F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060D63A1"/>
    <w:multiLevelType w:val="hybridMultilevel"/>
    <w:tmpl w:val="BE30B2D0"/>
    <w:lvl w:ilvl="0" w:tplc="6032C8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21C7B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520FD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542D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00F9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4A5D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5623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3C07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62A5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082643F9"/>
    <w:multiLevelType w:val="hybridMultilevel"/>
    <w:tmpl w:val="BEDCAD96"/>
    <w:lvl w:ilvl="0" w:tplc="0504EB4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7F8EFEE"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FED21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34821C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74621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AA3C4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1CDEC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136818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E0CD05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9CF6EF5"/>
    <w:multiLevelType w:val="hybridMultilevel"/>
    <w:tmpl w:val="F5F668B8"/>
    <w:lvl w:ilvl="0" w:tplc="D74886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FC22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E686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B4F7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D8F4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40B9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CEB0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D214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8EFA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0A0B6E78"/>
    <w:multiLevelType w:val="hybridMultilevel"/>
    <w:tmpl w:val="6CC8BB40"/>
    <w:lvl w:ilvl="0" w:tplc="232E27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7660E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2AE4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ACAA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D4F2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2005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7207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7B885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0A1C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0A977FCB"/>
    <w:multiLevelType w:val="hybridMultilevel"/>
    <w:tmpl w:val="D4741F04"/>
    <w:lvl w:ilvl="0" w:tplc="4A8C33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22D6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2AD1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8280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F2DF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C441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0856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7C3F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B2D5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0AB2013A"/>
    <w:multiLevelType w:val="hybridMultilevel"/>
    <w:tmpl w:val="58BA69D0"/>
    <w:lvl w:ilvl="0" w:tplc="DA3264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CD814C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E2AF0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14B6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A089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5EF5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C0FC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A282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30A8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0D6221E3"/>
    <w:multiLevelType w:val="hybridMultilevel"/>
    <w:tmpl w:val="62AE377A"/>
    <w:lvl w:ilvl="0" w:tplc="D4963D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08C2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383B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D0DA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209D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EAF3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5C78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97808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2D493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0F015A14"/>
    <w:multiLevelType w:val="hybridMultilevel"/>
    <w:tmpl w:val="F0BE6BD0"/>
    <w:lvl w:ilvl="0" w:tplc="6AB060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E816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83A15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7899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0C3A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C6EA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8C61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9075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3694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11116D9D"/>
    <w:multiLevelType w:val="hybridMultilevel"/>
    <w:tmpl w:val="B8CACFCE"/>
    <w:lvl w:ilvl="0" w:tplc="C4E8A46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E7AA9D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616A840"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B2628E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7E88E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14EB3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8BE432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4FADE3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6EAAC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18B3B77"/>
    <w:multiLevelType w:val="hybridMultilevel"/>
    <w:tmpl w:val="1D2A55AC"/>
    <w:lvl w:ilvl="0" w:tplc="3AE6DF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3E18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D00C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9E44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E877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F09E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EEFB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DAB1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70E9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165606F1"/>
    <w:multiLevelType w:val="hybridMultilevel"/>
    <w:tmpl w:val="EDBCEA12"/>
    <w:lvl w:ilvl="0" w:tplc="76ECDB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E23F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B2BE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78C4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3ECB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6641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9248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CE5F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4AF0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17AD080E"/>
    <w:multiLevelType w:val="hybridMultilevel"/>
    <w:tmpl w:val="5F0E07BC"/>
    <w:lvl w:ilvl="0" w:tplc="05C23D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6CBA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7CBE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2E3E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6C13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1E5C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C6DE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1AC9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1690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1BB651CA"/>
    <w:multiLevelType w:val="hybridMultilevel"/>
    <w:tmpl w:val="003EBF32"/>
    <w:lvl w:ilvl="0" w:tplc="5F6085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E45A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0A0E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88DF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6661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A25A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7CE9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1660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2A0AF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1DC67542"/>
    <w:multiLevelType w:val="hybridMultilevel"/>
    <w:tmpl w:val="69D0B1A8"/>
    <w:lvl w:ilvl="0" w:tplc="FABE09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266E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36C1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18D0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1259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7226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1E4E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4C16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768D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1F332DB9"/>
    <w:multiLevelType w:val="hybridMultilevel"/>
    <w:tmpl w:val="99CA4F7A"/>
    <w:lvl w:ilvl="0" w:tplc="90242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50E5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B42C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CEC9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18E6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B7CCB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BC54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BA74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62F8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273F6521"/>
    <w:multiLevelType w:val="hybridMultilevel"/>
    <w:tmpl w:val="C7C8EDFE"/>
    <w:lvl w:ilvl="0" w:tplc="BD9CA9F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30C66C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B0A26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F5CEAE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BDE825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634AA9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22CB9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B6C9D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834863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B092105"/>
    <w:multiLevelType w:val="hybridMultilevel"/>
    <w:tmpl w:val="EDC2B05C"/>
    <w:lvl w:ilvl="0" w:tplc="48CE53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969C6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0211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E2F9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5416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644C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F6AD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3F4DC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3ED6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2D9723F4"/>
    <w:multiLevelType w:val="hybridMultilevel"/>
    <w:tmpl w:val="FB34A288"/>
    <w:lvl w:ilvl="0" w:tplc="DD3E4F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720F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F4A7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60AB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3D245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963C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E8EE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CE16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72B3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2DE72215"/>
    <w:multiLevelType w:val="hybridMultilevel"/>
    <w:tmpl w:val="964EA3D2"/>
    <w:lvl w:ilvl="0" w:tplc="5D26ED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4684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60C4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8EF1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F0BB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98EE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94FA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D8A7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7AE9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3386623F"/>
    <w:multiLevelType w:val="hybridMultilevel"/>
    <w:tmpl w:val="BD84048A"/>
    <w:lvl w:ilvl="0" w:tplc="82F691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860A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E6C8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96A1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7448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0AAB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C2BA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6222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F46F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3686777C"/>
    <w:multiLevelType w:val="hybridMultilevel"/>
    <w:tmpl w:val="25DCBE3A"/>
    <w:lvl w:ilvl="0" w:tplc="51CA46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36C4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7814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1AE6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8EA0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72A9F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84F1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6E09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44B9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4" w15:restartNumberingAfterBreak="0">
    <w:nsid w:val="392C1AA7"/>
    <w:multiLevelType w:val="hybridMultilevel"/>
    <w:tmpl w:val="75CA54EE"/>
    <w:lvl w:ilvl="0" w:tplc="B09859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042D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0C63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B638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F23F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A288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AC9D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5E99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500DF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39BE7956"/>
    <w:multiLevelType w:val="hybridMultilevel"/>
    <w:tmpl w:val="4F04A656"/>
    <w:lvl w:ilvl="0" w:tplc="D4F2F7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4020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AE2A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3CEF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2E44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C6BE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E6AA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12A2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0494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3B377699"/>
    <w:multiLevelType w:val="hybridMultilevel"/>
    <w:tmpl w:val="499433C2"/>
    <w:lvl w:ilvl="0" w:tplc="E3F49E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24404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BDE49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8639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3234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22CB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36C5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3CD9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EA2A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3F79513E"/>
    <w:multiLevelType w:val="hybridMultilevel"/>
    <w:tmpl w:val="E5882ADE"/>
    <w:lvl w:ilvl="0" w:tplc="FDC880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D30B6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DFE47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540E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C4B3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DAA9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95C82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80A8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4CF5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40E37964"/>
    <w:multiLevelType w:val="hybridMultilevel"/>
    <w:tmpl w:val="8B0E1EA2"/>
    <w:lvl w:ilvl="0" w:tplc="B8A8B6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3077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36C0F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D81B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1E0D6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ECA9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6616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EA8E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3A60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 w15:restartNumberingAfterBreak="0">
    <w:nsid w:val="428822CE"/>
    <w:multiLevelType w:val="hybridMultilevel"/>
    <w:tmpl w:val="D3FAD202"/>
    <w:lvl w:ilvl="0" w:tplc="173EE35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D32307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BD606D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E8DC2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C365F1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B140C7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282EDB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62AFD0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A9A151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1" w15:restartNumberingAfterBreak="0">
    <w:nsid w:val="43974D14"/>
    <w:multiLevelType w:val="hybridMultilevel"/>
    <w:tmpl w:val="99B4FE2E"/>
    <w:lvl w:ilvl="0" w:tplc="ADEA76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E0B9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A287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18CC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A28C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80E4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94B7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FC20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329D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45B90D39"/>
    <w:multiLevelType w:val="hybridMultilevel"/>
    <w:tmpl w:val="0032F3EA"/>
    <w:lvl w:ilvl="0" w:tplc="F2AC70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12CD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45C2D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3609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FA5F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78C6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0E62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AE00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4EA1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 w15:restartNumberingAfterBreak="0">
    <w:nsid w:val="47F411AE"/>
    <w:multiLevelType w:val="hybridMultilevel"/>
    <w:tmpl w:val="C59A3AB6"/>
    <w:lvl w:ilvl="0" w:tplc="A47473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C60D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D46D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36B1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14CC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BD0D4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0401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B26F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584B8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 w15:restartNumberingAfterBreak="0">
    <w:nsid w:val="4CC13E3D"/>
    <w:multiLevelType w:val="hybridMultilevel"/>
    <w:tmpl w:val="F48EA626"/>
    <w:lvl w:ilvl="0" w:tplc="A7F4B8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1C0CF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DA06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6A7D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98F7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1073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143F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8AE42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6523E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5" w15:restartNumberingAfterBreak="0">
    <w:nsid w:val="4D5322D1"/>
    <w:multiLevelType w:val="hybridMultilevel"/>
    <w:tmpl w:val="EA242FFE"/>
    <w:lvl w:ilvl="0" w:tplc="67FCBB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F0AAE0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A4CCC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DCC1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E072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6801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9819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A8FA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B034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6" w15:restartNumberingAfterBreak="0">
    <w:nsid w:val="4E513C85"/>
    <w:multiLevelType w:val="hybridMultilevel"/>
    <w:tmpl w:val="D08E60D8"/>
    <w:lvl w:ilvl="0" w:tplc="DA2086E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A0CCA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56FC2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D4E8F8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AF223C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7E8391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A6A929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22947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5CAB8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06E4560"/>
    <w:multiLevelType w:val="hybridMultilevel"/>
    <w:tmpl w:val="858834C2"/>
    <w:lvl w:ilvl="0" w:tplc="3CF884C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142348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F348E3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D6F93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F36A16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6CEF56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EDC9E6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78887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2B473D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107410B"/>
    <w:multiLevelType w:val="hybridMultilevel"/>
    <w:tmpl w:val="19A29E10"/>
    <w:lvl w:ilvl="0" w:tplc="6B4801C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CED03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4CD30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5C2C95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2017D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15C923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F86A9B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6843B6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6BC709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156163C"/>
    <w:multiLevelType w:val="hybridMultilevel"/>
    <w:tmpl w:val="4698B692"/>
    <w:lvl w:ilvl="0" w:tplc="A24CD3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1864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3CCA5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ECC1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BE1B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D3C76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1F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F07B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784B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0" w15:restartNumberingAfterBreak="0">
    <w:nsid w:val="519D2D0F"/>
    <w:multiLevelType w:val="hybridMultilevel"/>
    <w:tmpl w:val="91B08D1A"/>
    <w:lvl w:ilvl="0" w:tplc="A992C0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A884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6CB6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BEC4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F5023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A61E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BC33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B21D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3E93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1" w15:restartNumberingAfterBreak="0">
    <w:nsid w:val="525E22EA"/>
    <w:multiLevelType w:val="hybridMultilevel"/>
    <w:tmpl w:val="38B0211E"/>
    <w:lvl w:ilvl="0" w:tplc="DB141B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82EB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7CE78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7A91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E7C01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4CD4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CAE8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1E07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9CE3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2" w15:restartNumberingAfterBreak="0">
    <w:nsid w:val="568333C2"/>
    <w:multiLevelType w:val="hybridMultilevel"/>
    <w:tmpl w:val="D2048C7C"/>
    <w:lvl w:ilvl="0" w:tplc="D96C7C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0656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40E8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305B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2EC8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E65B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4011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88FF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242B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3" w15:restartNumberingAfterBreak="0">
    <w:nsid w:val="5C237E34"/>
    <w:multiLevelType w:val="hybridMultilevel"/>
    <w:tmpl w:val="BA026938"/>
    <w:lvl w:ilvl="0" w:tplc="1C8A4E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BC82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59A67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1852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D40C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CC15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4CEE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2867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36FC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4" w15:restartNumberingAfterBreak="0">
    <w:nsid w:val="5CE16484"/>
    <w:multiLevelType w:val="hybridMultilevel"/>
    <w:tmpl w:val="DDB6204C"/>
    <w:lvl w:ilvl="0" w:tplc="6C2EBC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1AFDF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38D7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847F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B09B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FE98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A662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56E83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CB07D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5" w15:restartNumberingAfterBreak="0">
    <w:nsid w:val="5D1D6BAD"/>
    <w:multiLevelType w:val="hybridMultilevel"/>
    <w:tmpl w:val="50F8D30A"/>
    <w:lvl w:ilvl="0" w:tplc="AD8C7D3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6240C5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F697A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AC294C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D8F8B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BE8D6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1EA61D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DEA39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2B6D24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E4A02F7"/>
    <w:multiLevelType w:val="hybridMultilevel"/>
    <w:tmpl w:val="E5F23A78"/>
    <w:lvl w:ilvl="0" w:tplc="A0B0E6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BE99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1AB5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7A63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758A3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22F1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B043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A62C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124E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7" w15:restartNumberingAfterBreak="0">
    <w:nsid w:val="5F742ED0"/>
    <w:multiLevelType w:val="hybridMultilevel"/>
    <w:tmpl w:val="397C9FD8"/>
    <w:lvl w:ilvl="0" w:tplc="B4A6BF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AA39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4E3C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9E61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5E84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10C3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0AADC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489E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58CC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8" w15:restartNumberingAfterBreak="0">
    <w:nsid w:val="62150D3F"/>
    <w:multiLevelType w:val="hybridMultilevel"/>
    <w:tmpl w:val="A07C3F24"/>
    <w:lvl w:ilvl="0" w:tplc="9692C6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EEF3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C4B2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A1AC1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128A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6E6D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D4A2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DAC0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6090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9" w15:restartNumberingAfterBreak="0">
    <w:nsid w:val="62645C52"/>
    <w:multiLevelType w:val="hybridMultilevel"/>
    <w:tmpl w:val="E4A2E008"/>
    <w:lvl w:ilvl="0" w:tplc="31AC03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F82C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92C8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52A3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C4CF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3E24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C668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B26D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0E9A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0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61" w15:restartNumberingAfterBreak="0">
    <w:nsid w:val="63574E6C"/>
    <w:multiLevelType w:val="hybridMultilevel"/>
    <w:tmpl w:val="BB202D00"/>
    <w:lvl w:ilvl="0" w:tplc="9DF081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A058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A09F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866E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F82B6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58E1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367B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1403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429F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2" w15:restartNumberingAfterBreak="0">
    <w:nsid w:val="6369728D"/>
    <w:multiLevelType w:val="hybridMultilevel"/>
    <w:tmpl w:val="CBBCAA94"/>
    <w:lvl w:ilvl="0" w:tplc="8B6404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856E5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55C96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0ABB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3AE5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FC1D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6E45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568D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46DA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3" w15:restartNumberingAfterBreak="0">
    <w:nsid w:val="647C3D97"/>
    <w:multiLevelType w:val="hybridMultilevel"/>
    <w:tmpl w:val="1A885DBC"/>
    <w:lvl w:ilvl="0" w:tplc="6D54D2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C041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5065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968D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D0A5D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D283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5CA9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EA41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FC35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4" w15:restartNumberingAfterBreak="0">
    <w:nsid w:val="654675A7"/>
    <w:multiLevelType w:val="hybridMultilevel"/>
    <w:tmpl w:val="AE206DA4"/>
    <w:lvl w:ilvl="0" w:tplc="977CE5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BEA26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A2A3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04CB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96E2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2C19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D6D8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4E8E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2E1F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5" w15:restartNumberingAfterBreak="0">
    <w:nsid w:val="654A1380"/>
    <w:multiLevelType w:val="hybridMultilevel"/>
    <w:tmpl w:val="8C285B02"/>
    <w:lvl w:ilvl="0" w:tplc="C9CAE0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E4735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88FC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C0F7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30F8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C0DE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FAF3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BEDC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EABE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6" w15:restartNumberingAfterBreak="0">
    <w:nsid w:val="66FA5CB7"/>
    <w:multiLevelType w:val="hybridMultilevel"/>
    <w:tmpl w:val="3EAEE576"/>
    <w:lvl w:ilvl="0" w:tplc="855CBCB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9CE38D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DC3A3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F6CCB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7A835B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60ED4E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18EFA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74C0FE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102F5F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8026F3B"/>
    <w:multiLevelType w:val="hybridMultilevel"/>
    <w:tmpl w:val="E1F89700"/>
    <w:lvl w:ilvl="0" w:tplc="4F969A6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9222F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1A7BA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DCE8CC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65858B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3C0B3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ECE89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FE21F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4ACC1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92F6DC4"/>
    <w:multiLevelType w:val="hybridMultilevel"/>
    <w:tmpl w:val="776863CE"/>
    <w:lvl w:ilvl="0" w:tplc="4C7A4E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F058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97C91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6C7A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C7A16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8EA5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9AEC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BC92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88E2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9" w15:restartNumberingAfterBreak="0">
    <w:nsid w:val="69390A63"/>
    <w:multiLevelType w:val="hybridMultilevel"/>
    <w:tmpl w:val="59B61B10"/>
    <w:lvl w:ilvl="0" w:tplc="871E02C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9EE387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55E8BE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22AF0F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144DDF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18828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D4C6F4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39412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06272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6C402B2A"/>
    <w:multiLevelType w:val="hybridMultilevel"/>
    <w:tmpl w:val="57E0BA18"/>
    <w:lvl w:ilvl="0" w:tplc="9C3415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465C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57CBB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70E2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3E8D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96CE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F6B2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56B7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0E0A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1" w15:restartNumberingAfterBreak="0">
    <w:nsid w:val="6CCC195A"/>
    <w:multiLevelType w:val="hybridMultilevel"/>
    <w:tmpl w:val="8302890A"/>
    <w:lvl w:ilvl="0" w:tplc="AE4885A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1081738"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70425B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14AA8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B408A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41CB58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CEE32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6CABB7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368F4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73" w15:restartNumberingAfterBreak="0">
    <w:nsid w:val="6FBC5F66"/>
    <w:multiLevelType w:val="hybridMultilevel"/>
    <w:tmpl w:val="31B2F918"/>
    <w:lvl w:ilvl="0" w:tplc="C18A850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CC0684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8B8CF6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64F0D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A80F5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D66759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2A0F67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1945FA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00A562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01A7488"/>
    <w:multiLevelType w:val="hybridMultilevel"/>
    <w:tmpl w:val="8CF40208"/>
    <w:lvl w:ilvl="0" w:tplc="64C2F6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12BC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6A3E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62C4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AE3B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D8CF1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7011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5BC00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9C20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5" w15:restartNumberingAfterBreak="0">
    <w:nsid w:val="70246481"/>
    <w:multiLevelType w:val="hybridMultilevel"/>
    <w:tmpl w:val="D37AACE8"/>
    <w:lvl w:ilvl="0" w:tplc="D674BF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77EA15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3EAF3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4A8A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EA06B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D6C6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9C87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7A84C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4231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6" w15:restartNumberingAfterBreak="0">
    <w:nsid w:val="74A539DE"/>
    <w:multiLevelType w:val="hybridMultilevel"/>
    <w:tmpl w:val="30E04DAA"/>
    <w:lvl w:ilvl="0" w:tplc="A5E276C0">
      <w:start w:val="1"/>
      <w:numFmt w:val="upperRoman"/>
      <w:lvlText w:val="%1.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7" w15:restartNumberingAfterBreak="0">
    <w:nsid w:val="75BD2AB6"/>
    <w:multiLevelType w:val="hybridMultilevel"/>
    <w:tmpl w:val="755CD820"/>
    <w:lvl w:ilvl="0" w:tplc="BCF46A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2CAD1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02A5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28BC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0CB3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3AF8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068B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8A77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1E2B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8" w15:restartNumberingAfterBreak="0">
    <w:nsid w:val="75F33DAF"/>
    <w:multiLevelType w:val="hybridMultilevel"/>
    <w:tmpl w:val="42DC81FA"/>
    <w:lvl w:ilvl="0" w:tplc="CC5ED2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7385F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9EC7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E668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9C35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CA6F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6028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5A3F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CCEE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9" w15:restartNumberingAfterBreak="0">
    <w:nsid w:val="76933EFA"/>
    <w:multiLevelType w:val="hybridMultilevel"/>
    <w:tmpl w:val="7870F298"/>
    <w:lvl w:ilvl="0" w:tplc="75DAAA1E">
      <w:start w:val="1"/>
      <w:numFmt w:val="bullet"/>
      <w:pStyle w:val="a3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795D33BD"/>
    <w:multiLevelType w:val="hybridMultilevel"/>
    <w:tmpl w:val="0ED43552"/>
    <w:lvl w:ilvl="0" w:tplc="D2C09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AAC32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6008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069F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381C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0EF6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5654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1446C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EA95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1" w15:restartNumberingAfterBreak="0">
    <w:nsid w:val="79D77AEC"/>
    <w:multiLevelType w:val="hybridMultilevel"/>
    <w:tmpl w:val="249CBCCC"/>
    <w:lvl w:ilvl="0" w:tplc="5DD057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81065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75A1D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EA6D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BE03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E201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A4E0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1492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B652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2" w15:restartNumberingAfterBreak="0">
    <w:nsid w:val="7B9F5BA8"/>
    <w:multiLevelType w:val="hybridMultilevel"/>
    <w:tmpl w:val="2F8210B6"/>
    <w:lvl w:ilvl="0" w:tplc="514AF8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3ABF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ACD4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DEE91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C0A2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DE1E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9256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5298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125A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3" w15:restartNumberingAfterBreak="0">
    <w:nsid w:val="7CA76874"/>
    <w:multiLevelType w:val="hybridMultilevel"/>
    <w:tmpl w:val="CEEE2072"/>
    <w:lvl w:ilvl="0" w:tplc="2C9255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7C05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58E4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8CAC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E068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99202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0A15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5E09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F5223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4" w15:restartNumberingAfterBreak="0">
    <w:nsid w:val="7E875C29"/>
    <w:multiLevelType w:val="hybridMultilevel"/>
    <w:tmpl w:val="B02CF408"/>
    <w:lvl w:ilvl="0" w:tplc="8BC0E56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4A6EA0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03AD6D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BC77F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BEB50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74D6A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8E06B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1D86C2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B08EB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33"/>
  </w:num>
  <w:num w:numId="3">
    <w:abstractNumId w:val="2"/>
  </w:num>
  <w:num w:numId="4">
    <w:abstractNumId w:val="79"/>
  </w:num>
  <w:num w:numId="5">
    <w:abstractNumId w:val="1"/>
  </w:num>
  <w:num w:numId="6">
    <w:abstractNumId w:val="60"/>
  </w:num>
  <w:num w:numId="7">
    <w:abstractNumId w:val="0"/>
  </w:num>
  <w:num w:numId="8">
    <w:abstractNumId w:val="72"/>
  </w:num>
  <w:num w:numId="9">
    <w:abstractNumId w:val="67"/>
  </w:num>
  <w:num w:numId="10">
    <w:abstractNumId w:val="39"/>
  </w:num>
  <w:num w:numId="11">
    <w:abstractNumId w:val="13"/>
  </w:num>
  <w:num w:numId="12">
    <w:abstractNumId w:val="66"/>
  </w:num>
  <w:num w:numId="13">
    <w:abstractNumId w:val="84"/>
  </w:num>
  <w:num w:numId="14">
    <w:abstractNumId w:val="27"/>
  </w:num>
  <w:num w:numId="15">
    <w:abstractNumId w:val="46"/>
  </w:num>
  <w:num w:numId="16">
    <w:abstractNumId w:val="71"/>
  </w:num>
  <w:num w:numId="17">
    <w:abstractNumId w:val="47"/>
  </w:num>
  <w:num w:numId="18">
    <w:abstractNumId w:val="68"/>
  </w:num>
  <w:num w:numId="19">
    <w:abstractNumId w:val="62"/>
  </w:num>
  <w:num w:numId="20">
    <w:abstractNumId w:val="36"/>
  </w:num>
  <w:num w:numId="21">
    <w:abstractNumId w:val="77"/>
  </w:num>
  <w:num w:numId="22">
    <w:abstractNumId w:val="76"/>
  </w:num>
  <w:num w:numId="23">
    <w:abstractNumId w:val="70"/>
  </w:num>
  <w:num w:numId="24">
    <w:abstractNumId w:val="32"/>
  </w:num>
  <w:num w:numId="25">
    <w:abstractNumId w:val="52"/>
  </w:num>
  <w:num w:numId="26">
    <w:abstractNumId w:val="12"/>
  </w:num>
  <w:num w:numId="27">
    <w:abstractNumId w:val="15"/>
  </w:num>
  <w:num w:numId="28">
    <w:abstractNumId w:val="83"/>
  </w:num>
  <w:num w:numId="29">
    <w:abstractNumId w:val="42"/>
  </w:num>
  <w:num w:numId="30">
    <w:abstractNumId w:val="61"/>
  </w:num>
  <w:num w:numId="31">
    <w:abstractNumId w:val="56"/>
  </w:num>
  <w:num w:numId="32">
    <w:abstractNumId w:val="34"/>
  </w:num>
  <w:num w:numId="33">
    <w:abstractNumId w:val="21"/>
  </w:num>
  <w:num w:numId="34">
    <w:abstractNumId w:val="63"/>
  </w:num>
  <w:num w:numId="35">
    <w:abstractNumId w:val="11"/>
  </w:num>
  <w:num w:numId="36">
    <w:abstractNumId w:val="50"/>
  </w:num>
  <w:num w:numId="37">
    <w:abstractNumId w:val="53"/>
  </w:num>
  <w:num w:numId="38">
    <w:abstractNumId w:val="59"/>
  </w:num>
  <w:num w:numId="39">
    <w:abstractNumId w:val="25"/>
  </w:num>
  <w:num w:numId="40">
    <w:abstractNumId w:val="81"/>
  </w:num>
  <w:num w:numId="41">
    <w:abstractNumId w:val="49"/>
  </w:num>
  <w:num w:numId="42">
    <w:abstractNumId w:val="23"/>
  </w:num>
  <w:num w:numId="43">
    <w:abstractNumId w:val="57"/>
  </w:num>
  <w:num w:numId="44">
    <w:abstractNumId w:val="51"/>
  </w:num>
  <w:num w:numId="45">
    <w:abstractNumId w:val="31"/>
  </w:num>
  <w:num w:numId="46">
    <w:abstractNumId w:val="69"/>
  </w:num>
  <w:num w:numId="47">
    <w:abstractNumId w:val="41"/>
  </w:num>
  <w:num w:numId="48">
    <w:abstractNumId w:val="74"/>
  </w:num>
  <w:num w:numId="49">
    <w:abstractNumId w:val="65"/>
  </w:num>
  <w:num w:numId="50">
    <w:abstractNumId w:val="45"/>
  </w:num>
  <w:num w:numId="51">
    <w:abstractNumId w:val="35"/>
  </w:num>
  <w:num w:numId="52">
    <w:abstractNumId w:val="58"/>
  </w:num>
  <w:num w:numId="53">
    <w:abstractNumId w:val="82"/>
  </w:num>
  <w:num w:numId="54">
    <w:abstractNumId w:val="28"/>
  </w:num>
  <w:num w:numId="55">
    <w:abstractNumId w:val="16"/>
  </w:num>
  <w:num w:numId="56">
    <w:abstractNumId w:val="64"/>
  </w:num>
  <w:num w:numId="57">
    <w:abstractNumId w:val="75"/>
  </w:num>
  <w:num w:numId="58">
    <w:abstractNumId w:val="44"/>
  </w:num>
  <w:num w:numId="59">
    <w:abstractNumId w:val="55"/>
  </w:num>
  <w:num w:numId="60">
    <w:abstractNumId w:val="73"/>
  </w:num>
  <w:num w:numId="61">
    <w:abstractNumId w:val="48"/>
  </w:num>
  <w:num w:numId="62">
    <w:abstractNumId w:val="20"/>
  </w:num>
  <w:num w:numId="63">
    <w:abstractNumId w:val="30"/>
  </w:num>
  <w:num w:numId="64">
    <w:abstractNumId w:val="18"/>
  </w:num>
  <w:num w:numId="65">
    <w:abstractNumId w:val="78"/>
  </w:num>
  <w:num w:numId="66">
    <w:abstractNumId w:val="14"/>
  </w:num>
  <w:num w:numId="67">
    <w:abstractNumId w:val="22"/>
  </w:num>
  <w:num w:numId="68">
    <w:abstractNumId w:val="24"/>
  </w:num>
  <w:num w:numId="69">
    <w:abstractNumId w:val="80"/>
  </w:num>
  <w:num w:numId="70">
    <w:abstractNumId w:val="54"/>
  </w:num>
  <w:num w:numId="71">
    <w:abstractNumId w:val="17"/>
  </w:num>
  <w:num w:numId="72">
    <w:abstractNumId w:val="29"/>
  </w:num>
  <w:num w:numId="73">
    <w:abstractNumId w:val="26"/>
  </w:num>
  <w:num w:numId="74">
    <w:abstractNumId w:val="38"/>
  </w:num>
  <w:num w:numId="75">
    <w:abstractNumId w:val="19"/>
  </w:num>
  <w:num w:numId="76">
    <w:abstractNumId w:val="43"/>
  </w:num>
  <w:num w:numId="77">
    <w:abstractNumId w:val="37"/>
  </w:num>
  <w:num w:numId="78">
    <w:abstractNumId w:val="10"/>
  </w:num>
  <w:num w:numId="79">
    <w:abstractNumId w:val="9"/>
  </w:num>
  <w:num w:numId="80">
    <w:abstractNumId w:val="8"/>
  </w:num>
  <w:num w:numId="81">
    <w:abstractNumId w:val="7"/>
  </w:num>
  <w:num w:numId="82">
    <w:abstractNumId w:val="6"/>
  </w:num>
  <w:num w:numId="83">
    <w:abstractNumId w:val="5"/>
  </w:num>
  <w:num w:numId="84">
    <w:abstractNumId w:val="4"/>
  </w:num>
  <w:num w:numId="85">
    <w:abstractNumId w:val="3"/>
  </w:num>
  <w:numIdMacAtCleanup w:val="7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attachedTemplate r:id="rId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A7BB4"/>
    <w:rsid w:val="00000EB5"/>
    <w:rsid w:val="00033F3A"/>
    <w:rsid w:val="00040EFD"/>
    <w:rsid w:val="00056594"/>
    <w:rsid w:val="00062403"/>
    <w:rsid w:val="00075FEB"/>
    <w:rsid w:val="00082323"/>
    <w:rsid w:val="00087FBE"/>
    <w:rsid w:val="00095E87"/>
    <w:rsid w:val="00155790"/>
    <w:rsid w:val="00157A66"/>
    <w:rsid w:val="001759DD"/>
    <w:rsid w:val="001818CA"/>
    <w:rsid w:val="001B507E"/>
    <w:rsid w:val="001D438C"/>
    <w:rsid w:val="00265AB7"/>
    <w:rsid w:val="002E3E29"/>
    <w:rsid w:val="00306500"/>
    <w:rsid w:val="00307E25"/>
    <w:rsid w:val="003406E2"/>
    <w:rsid w:val="00347C65"/>
    <w:rsid w:val="0036197A"/>
    <w:rsid w:val="00373E28"/>
    <w:rsid w:val="00394010"/>
    <w:rsid w:val="003E23A1"/>
    <w:rsid w:val="00444B03"/>
    <w:rsid w:val="004F5A61"/>
    <w:rsid w:val="005063E5"/>
    <w:rsid w:val="00556485"/>
    <w:rsid w:val="00575890"/>
    <w:rsid w:val="00675F66"/>
    <w:rsid w:val="00713AFB"/>
    <w:rsid w:val="007A17A3"/>
    <w:rsid w:val="007C21D4"/>
    <w:rsid w:val="007F7AD1"/>
    <w:rsid w:val="0082156C"/>
    <w:rsid w:val="008673F4"/>
    <w:rsid w:val="008A3E2D"/>
    <w:rsid w:val="00915FEA"/>
    <w:rsid w:val="00920464"/>
    <w:rsid w:val="00923D7B"/>
    <w:rsid w:val="00937A74"/>
    <w:rsid w:val="009459D3"/>
    <w:rsid w:val="009F594E"/>
    <w:rsid w:val="00A170D5"/>
    <w:rsid w:val="00A17AFE"/>
    <w:rsid w:val="00B13715"/>
    <w:rsid w:val="00B44349"/>
    <w:rsid w:val="00B5187D"/>
    <w:rsid w:val="00B62D45"/>
    <w:rsid w:val="00B80B65"/>
    <w:rsid w:val="00BB5D85"/>
    <w:rsid w:val="00BB6C5C"/>
    <w:rsid w:val="00BD5AA9"/>
    <w:rsid w:val="00BF2FAA"/>
    <w:rsid w:val="00C21152"/>
    <w:rsid w:val="00C73068"/>
    <w:rsid w:val="00C80B99"/>
    <w:rsid w:val="00CA7BB4"/>
    <w:rsid w:val="00CE6AD4"/>
    <w:rsid w:val="00CF2303"/>
    <w:rsid w:val="00CF5ED6"/>
    <w:rsid w:val="00D35DA9"/>
    <w:rsid w:val="00D76135"/>
    <w:rsid w:val="00D96E96"/>
    <w:rsid w:val="00E33A79"/>
    <w:rsid w:val="00E57F58"/>
    <w:rsid w:val="00E715CF"/>
    <w:rsid w:val="00ED6340"/>
    <w:rsid w:val="00F13454"/>
    <w:rsid w:val="00F67BC9"/>
    <w:rsid w:val="00FB6DE8"/>
    <w:rsid w:val="00FE2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7E30FE"/>
  <w15:docId w15:val="{694E5615-0322-4163-9282-973480CEB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CE6AD4"/>
  </w:style>
  <w:style w:type="paragraph" w:styleId="10">
    <w:name w:val="heading 1"/>
    <w:basedOn w:val="a4"/>
    <w:next w:val="a4"/>
    <w:link w:val="11"/>
    <w:uiPriority w:val="1"/>
    <w:qFormat/>
    <w:rsid w:val="002E3E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4"/>
    <w:next w:val="a4"/>
    <w:link w:val="22"/>
    <w:uiPriority w:val="1"/>
    <w:unhideWhenUsed/>
    <w:qFormat/>
    <w:rsid w:val="008673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7"/>
    <w:uiPriority w:val="99"/>
    <w:rsid w:val="004F5A61"/>
    <w:pPr>
      <w:numPr>
        <w:numId w:val="1"/>
      </w:numPr>
    </w:pPr>
  </w:style>
  <w:style w:type="paragraph" w:styleId="a8">
    <w:name w:val="List Paragraph"/>
    <w:basedOn w:val="a4"/>
    <w:uiPriority w:val="1"/>
    <w:qFormat/>
    <w:rsid w:val="00915FEA"/>
    <w:pPr>
      <w:ind w:left="720"/>
      <w:contextualSpacing/>
    </w:pPr>
  </w:style>
  <w:style w:type="paragraph" w:customStyle="1" w:styleId="a9">
    <w:name w:val="Вовиков Абзац"/>
    <w:basedOn w:val="a4"/>
    <w:qFormat/>
    <w:rsid w:val="00306500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paragraph" w:customStyle="1" w:styleId="12">
    <w:name w:val="Вовиков Заголовок1"/>
    <w:basedOn w:val="10"/>
    <w:next w:val="a9"/>
    <w:qFormat/>
    <w:rsid w:val="002E3E29"/>
    <w:pPr>
      <w:spacing w:before="80" w:after="80" w:line="240" w:lineRule="auto"/>
      <w:ind w:firstLine="709"/>
    </w:pPr>
    <w:rPr>
      <w:rFonts w:ascii="Times New Roman" w:hAnsi="Times New Roman"/>
      <w:color w:val="000000" w:themeColor="text1"/>
      <w:lang w:eastAsia="ru-RU"/>
    </w:rPr>
  </w:style>
  <w:style w:type="paragraph" w:customStyle="1" w:styleId="23">
    <w:name w:val="Вовиков Заголовок2"/>
    <w:basedOn w:val="21"/>
    <w:next w:val="a9"/>
    <w:qFormat/>
    <w:rsid w:val="008673F4"/>
    <w:pPr>
      <w:spacing w:before="60" w:after="6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character" w:customStyle="1" w:styleId="11">
    <w:name w:val="Заголовок 1 Знак"/>
    <w:basedOn w:val="a5"/>
    <w:link w:val="10"/>
    <w:uiPriority w:val="9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a">
    <w:name w:val="Subtle Reference"/>
    <w:basedOn w:val="a5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5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b">
    <w:name w:val="TOC Heading"/>
    <w:basedOn w:val="10"/>
    <w:next w:val="a4"/>
    <w:uiPriority w:val="39"/>
    <w:semiHidden/>
    <w:unhideWhenUsed/>
    <w:qFormat/>
    <w:rsid w:val="001B507E"/>
    <w:pPr>
      <w:outlineLvl w:val="9"/>
    </w:pPr>
    <w:rPr>
      <w:lang w:eastAsia="ru-RU"/>
    </w:rPr>
  </w:style>
  <w:style w:type="paragraph" w:styleId="13">
    <w:name w:val="toc 1"/>
    <w:basedOn w:val="a4"/>
    <w:next w:val="a4"/>
    <w:autoRedefine/>
    <w:uiPriority w:val="39"/>
    <w:unhideWhenUsed/>
    <w:rsid w:val="001B507E"/>
    <w:pPr>
      <w:spacing w:after="100"/>
    </w:pPr>
  </w:style>
  <w:style w:type="paragraph" w:styleId="24">
    <w:name w:val="toc 2"/>
    <w:basedOn w:val="a4"/>
    <w:next w:val="a4"/>
    <w:autoRedefine/>
    <w:uiPriority w:val="39"/>
    <w:unhideWhenUsed/>
    <w:rsid w:val="001B507E"/>
    <w:pPr>
      <w:spacing w:after="100"/>
      <w:ind w:left="220"/>
    </w:pPr>
  </w:style>
  <w:style w:type="character" w:styleId="ac">
    <w:name w:val="Hyperlink"/>
    <w:basedOn w:val="a5"/>
    <w:uiPriority w:val="99"/>
    <w:unhideWhenUsed/>
    <w:rsid w:val="001B507E"/>
    <w:rPr>
      <w:color w:val="0000FF" w:themeColor="hyperlink"/>
      <w:u w:val="single"/>
    </w:rPr>
  </w:style>
  <w:style w:type="paragraph" w:styleId="ad">
    <w:name w:val="Balloon Text"/>
    <w:basedOn w:val="a4"/>
    <w:link w:val="ae"/>
    <w:uiPriority w:val="99"/>
    <w:semiHidden/>
    <w:unhideWhenUsed/>
    <w:rsid w:val="001B5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5"/>
    <w:link w:val="ad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">
    <w:name w:val="Вовиков Заголовок 3"/>
    <w:basedOn w:val="a9"/>
    <w:qFormat/>
    <w:rsid w:val="00C21152"/>
    <w:pPr>
      <w:keepNext/>
      <w:spacing w:before="60" w:after="60"/>
      <w:jc w:val="left"/>
      <w:outlineLvl w:val="2"/>
    </w:pPr>
    <w:rPr>
      <w:rFonts w:cs="Times New Roman"/>
      <w:b/>
    </w:rPr>
  </w:style>
  <w:style w:type="table" w:customStyle="1" w:styleId="af">
    <w:name w:val="Вовиков таблицы"/>
    <w:basedOn w:val="a6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0">
    <w:name w:val="Table Grid"/>
    <w:basedOn w:val="a6"/>
    <w:uiPriority w:val="5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7"/>
    <w:uiPriority w:val="99"/>
    <w:rsid w:val="00C21152"/>
    <w:pPr>
      <w:numPr>
        <w:numId w:val="2"/>
      </w:numPr>
    </w:pPr>
  </w:style>
  <w:style w:type="paragraph" w:customStyle="1" w:styleId="a3">
    <w:name w:val="Вовиков Маркированный список"/>
    <w:basedOn w:val="a0"/>
    <w:next w:val="a9"/>
    <w:qFormat/>
    <w:rsid w:val="00075FEB"/>
    <w:pPr>
      <w:numPr>
        <w:numId w:val="4"/>
      </w:numPr>
      <w:tabs>
        <w:tab w:val="left" w:pos="992"/>
      </w:tabs>
      <w:spacing w:before="60" w:after="0" w:line="240" w:lineRule="auto"/>
      <w:ind w:left="709" w:firstLine="357"/>
      <w:jc w:val="both"/>
    </w:pPr>
    <w:rPr>
      <w:rFonts w:ascii="Times New Roman" w:hAnsi="Times New Roman"/>
      <w:sz w:val="28"/>
    </w:rPr>
  </w:style>
  <w:style w:type="paragraph" w:customStyle="1" w:styleId="1">
    <w:name w:val="Вовиков Нумерованный список1"/>
    <w:basedOn w:val="a"/>
    <w:next w:val="a9"/>
    <w:qFormat/>
    <w:rsid w:val="00075FEB"/>
    <w:pPr>
      <w:numPr>
        <w:numId w:val="6"/>
      </w:numPr>
      <w:tabs>
        <w:tab w:val="left" w:pos="1134"/>
      </w:tabs>
      <w:spacing w:after="0" w:line="240" w:lineRule="auto"/>
      <w:ind w:left="709" w:firstLine="709"/>
      <w:jc w:val="both"/>
    </w:pPr>
    <w:rPr>
      <w:rFonts w:ascii="Times New Roman" w:hAnsi="Times New Roman"/>
      <w:sz w:val="28"/>
    </w:rPr>
  </w:style>
  <w:style w:type="paragraph" w:styleId="a0">
    <w:name w:val="List Bullet"/>
    <w:basedOn w:val="a4"/>
    <w:uiPriority w:val="99"/>
    <w:semiHidden/>
    <w:unhideWhenUsed/>
    <w:rsid w:val="00075FEB"/>
    <w:pPr>
      <w:numPr>
        <w:numId w:val="3"/>
      </w:numPr>
      <w:contextualSpacing/>
    </w:pPr>
  </w:style>
  <w:style w:type="paragraph" w:customStyle="1" w:styleId="20">
    <w:name w:val="Вовиков Нумерованный список2"/>
    <w:basedOn w:val="2"/>
    <w:next w:val="a9"/>
    <w:qFormat/>
    <w:rsid w:val="00075FEB"/>
    <w:pPr>
      <w:numPr>
        <w:numId w:val="8"/>
      </w:numPr>
      <w:tabs>
        <w:tab w:val="left" w:pos="1418"/>
      </w:tabs>
      <w:spacing w:before="60" w:after="0" w:line="240" w:lineRule="auto"/>
      <w:ind w:left="1134" w:firstLine="1134"/>
      <w:jc w:val="both"/>
    </w:pPr>
    <w:rPr>
      <w:rFonts w:ascii="Times New Roman" w:hAnsi="Times New Roman"/>
      <w:sz w:val="28"/>
    </w:rPr>
  </w:style>
  <w:style w:type="paragraph" w:styleId="a">
    <w:name w:val="List Number"/>
    <w:basedOn w:val="a4"/>
    <w:uiPriority w:val="99"/>
    <w:semiHidden/>
    <w:unhideWhenUsed/>
    <w:rsid w:val="00075FEB"/>
    <w:pPr>
      <w:numPr>
        <w:numId w:val="5"/>
      </w:numPr>
      <w:contextualSpacing/>
    </w:pPr>
  </w:style>
  <w:style w:type="table" w:customStyle="1" w:styleId="af1">
    <w:name w:val="Вовиков Стиль таблицы"/>
    <w:basedOn w:val="a6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4"/>
    <w:uiPriority w:val="99"/>
    <w:semiHidden/>
    <w:unhideWhenUsed/>
    <w:rsid w:val="00075FEB"/>
    <w:pPr>
      <w:numPr>
        <w:numId w:val="7"/>
      </w:numPr>
      <w:contextualSpacing/>
    </w:pPr>
  </w:style>
  <w:style w:type="paragraph" w:styleId="af2">
    <w:name w:val="Body Text"/>
    <w:basedOn w:val="a4"/>
    <w:link w:val="af3"/>
    <w:uiPriority w:val="1"/>
    <w:qFormat/>
    <w:rsid w:val="0082156C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sz w:val="48"/>
      <w:szCs w:val="48"/>
      <w:lang w:eastAsia="ru-RU"/>
    </w:rPr>
  </w:style>
  <w:style w:type="character" w:customStyle="1" w:styleId="af3">
    <w:name w:val="Основной текст Знак"/>
    <w:basedOn w:val="a5"/>
    <w:link w:val="af2"/>
    <w:uiPriority w:val="99"/>
    <w:rsid w:val="0082156C"/>
    <w:rPr>
      <w:rFonts w:ascii="Calibri" w:eastAsiaTheme="minorEastAsia" w:hAnsi="Calibri" w:cs="Calibri"/>
      <w:sz w:val="48"/>
      <w:szCs w:val="48"/>
      <w:lang w:eastAsia="ru-RU"/>
    </w:rPr>
  </w:style>
  <w:style w:type="paragraph" w:customStyle="1" w:styleId="TableParagraph">
    <w:name w:val="Table Paragraph"/>
    <w:basedOn w:val="a4"/>
    <w:uiPriority w:val="1"/>
    <w:qFormat/>
    <w:rsid w:val="0082156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f4">
    <w:name w:val="Title"/>
    <w:basedOn w:val="a4"/>
    <w:next w:val="a4"/>
    <w:link w:val="af5"/>
    <w:uiPriority w:val="1"/>
    <w:qFormat/>
    <w:rsid w:val="007A17A3"/>
    <w:pPr>
      <w:widowControl w:val="0"/>
      <w:autoSpaceDE w:val="0"/>
      <w:autoSpaceDN w:val="0"/>
      <w:adjustRightInd w:val="0"/>
      <w:spacing w:after="0" w:line="592" w:lineRule="exact"/>
      <w:ind w:left="20"/>
    </w:pPr>
    <w:rPr>
      <w:rFonts w:ascii="Calibri Light" w:eastAsiaTheme="minorEastAsia" w:hAnsi="Calibri Light" w:cs="Calibri Light"/>
      <w:sz w:val="56"/>
      <w:szCs w:val="56"/>
      <w:lang w:eastAsia="ru-RU"/>
    </w:rPr>
  </w:style>
  <w:style w:type="character" w:customStyle="1" w:styleId="af5">
    <w:name w:val="Заголовок Знак"/>
    <w:basedOn w:val="a5"/>
    <w:link w:val="af4"/>
    <w:uiPriority w:val="1"/>
    <w:rsid w:val="007A17A3"/>
    <w:rPr>
      <w:rFonts w:ascii="Calibri Light" w:eastAsiaTheme="minorEastAsia" w:hAnsi="Calibri Light" w:cs="Calibri Light"/>
      <w:sz w:val="56"/>
      <w:szCs w:val="56"/>
      <w:lang w:eastAsia="ru-RU"/>
    </w:rPr>
  </w:style>
  <w:style w:type="paragraph" w:styleId="af6">
    <w:name w:val="header"/>
    <w:basedOn w:val="a4"/>
    <w:link w:val="af7"/>
    <w:uiPriority w:val="99"/>
    <w:unhideWhenUsed/>
    <w:rsid w:val="00361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5"/>
    <w:link w:val="af6"/>
    <w:uiPriority w:val="99"/>
    <w:rsid w:val="0036197A"/>
  </w:style>
  <w:style w:type="paragraph" w:styleId="af8">
    <w:name w:val="footer"/>
    <w:basedOn w:val="a4"/>
    <w:link w:val="af9"/>
    <w:uiPriority w:val="99"/>
    <w:unhideWhenUsed/>
    <w:rsid w:val="00361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5"/>
    <w:link w:val="af8"/>
    <w:uiPriority w:val="99"/>
    <w:rsid w:val="003619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66543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526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30351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0291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8843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3125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1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7449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2953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4605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2488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717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44948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7207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795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6208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266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8559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152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1867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618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3119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81920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026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2454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1103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7997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632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6268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1584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7968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927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047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68844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1121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3694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3977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5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84509">
          <w:marLeft w:val="1051"/>
          <w:marRight w:val="0"/>
          <w:marTop w:val="1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8725">
          <w:marLeft w:val="1051"/>
          <w:marRight w:val="0"/>
          <w:marTop w:val="1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3254">
          <w:marLeft w:val="1051"/>
          <w:marRight w:val="0"/>
          <w:marTop w:val="1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6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7608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3973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9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03745">
          <w:marLeft w:val="907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5777">
          <w:marLeft w:val="907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5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16127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3529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1159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869862">
          <w:marLeft w:val="135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33571">
          <w:marLeft w:val="135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1329">
          <w:marLeft w:val="135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111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702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11031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2482">
          <w:marLeft w:val="135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3019">
          <w:marLeft w:val="135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4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9194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093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99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1824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7714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091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3658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92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3439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9552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8914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2060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3858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8921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2899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500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603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2178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6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631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816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2098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189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9341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4917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664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3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7990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7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4642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5860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903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66741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2724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84877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891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1524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727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76190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462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5981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431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7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9003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096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01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9762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208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3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369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9938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0000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364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79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323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8526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465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5943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8632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1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023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81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46728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02217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6487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3072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7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4394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2721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2819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718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4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2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286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1202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0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64798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0851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0277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12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727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1144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020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191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4319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935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57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33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228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5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0848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4942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7858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2377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0942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90217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0686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834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82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57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64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87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670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556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1837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83466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4418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62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5449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564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9038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5402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2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849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07288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2039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6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1403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00157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0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1333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650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1984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4281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53569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063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0822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15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54555">
          <w:marLeft w:val="547"/>
          <w:marRight w:val="0"/>
          <w:marTop w:val="16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5528">
          <w:marLeft w:val="547"/>
          <w:marRight w:val="0"/>
          <w:marTop w:val="16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3770">
          <w:marLeft w:val="1613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22016">
          <w:marLeft w:val="1613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1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2082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0653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520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9940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0934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81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033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0288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392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61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2971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6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9945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960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94226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225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8986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924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27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2821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13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317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17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8568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8504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4460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5457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24614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826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8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7817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550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6712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235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1460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2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1105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4537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4318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67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1377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6644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67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548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643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2689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9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18257">
          <w:marLeft w:val="907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7587">
          <w:marLeft w:val="907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99150">
          <w:marLeft w:val="907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11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88464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392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43549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675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0428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14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5540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333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608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281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729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2167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549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4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1846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1260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48033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092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59441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2669">
          <w:marLeft w:val="806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70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352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42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886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05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1679">
          <w:marLeft w:val="907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68294">
          <w:marLeft w:val="907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34393">
          <w:marLeft w:val="907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8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65623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6721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636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12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394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21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647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958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9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9566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775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532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629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6048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991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0233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2732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9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6268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127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5469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724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5807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278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3633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3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54339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547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1051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599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1854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146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8486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1530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70728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2451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5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8424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2241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34174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5806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955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7222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7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75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2251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36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3361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oleObject" Target="embeddings/oleObject2.bin"/><Relationship Id="rId42" Type="http://schemas.openxmlformats.org/officeDocument/2006/relationships/image" Target="media/image33.jpeg"/><Relationship Id="rId47" Type="http://schemas.openxmlformats.org/officeDocument/2006/relationships/hyperlink" Target="http://www.cs.man.ac.uk/%7Ehorrocks/FaCT/" TargetMode="External"/><Relationship Id="rId63" Type="http://schemas.openxmlformats.org/officeDocument/2006/relationships/image" Target="media/image49.jpeg"/><Relationship Id="rId68" Type="http://schemas.openxmlformats.org/officeDocument/2006/relationships/image" Target="media/image54.jpeg"/><Relationship Id="rId84" Type="http://schemas.openxmlformats.org/officeDocument/2006/relationships/image" Target="media/image70.jpe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53" Type="http://schemas.openxmlformats.org/officeDocument/2006/relationships/image" Target="media/image39.jpeg"/><Relationship Id="rId58" Type="http://schemas.openxmlformats.org/officeDocument/2006/relationships/image" Target="media/image44.jpeg"/><Relationship Id="rId74" Type="http://schemas.openxmlformats.org/officeDocument/2006/relationships/image" Target="media/image60.jpeg"/><Relationship Id="rId79" Type="http://schemas.openxmlformats.org/officeDocument/2006/relationships/image" Target="media/image65.jpeg"/><Relationship Id="rId5" Type="http://schemas.openxmlformats.org/officeDocument/2006/relationships/webSettings" Target="webSettings.xml"/><Relationship Id="rId19" Type="http://schemas.openxmlformats.org/officeDocument/2006/relationships/image" Target="media/image11.jpe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emf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hyperlink" Target="http://www.daml.org/tools/" TargetMode="External"/><Relationship Id="rId56" Type="http://schemas.openxmlformats.org/officeDocument/2006/relationships/image" Target="media/image42.jpeg"/><Relationship Id="rId64" Type="http://schemas.openxmlformats.org/officeDocument/2006/relationships/image" Target="media/image50.jpeg"/><Relationship Id="rId69" Type="http://schemas.openxmlformats.org/officeDocument/2006/relationships/image" Target="media/image55.jpeg"/><Relationship Id="rId77" Type="http://schemas.openxmlformats.org/officeDocument/2006/relationships/image" Target="media/image63.jpeg"/><Relationship Id="rId8" Type="http://schemas.openxmlformats.org/officeDocument/2006/relationships/image" Target="media/image1.png"/><Relationship Id="rId51" Type="http://schemas.openxmlformats.org/officeDocument/2006/relationships/image" Target="media/image37.jpeg"/><Relationship Id="rId72" Type="http://schemas.openxmlformats.org/officeDocument/2006/relationships/image" Target="media/image58.jpeg"/><Relationship Id="rId80" Type="http://schemas.openxmlformats.org/officeDocument/2006/relationships/image" Target="media/image66.jpeg"/><Relationship Id="rId85" Type="http://schemas.openxmlformats.org/officeDocument/2006/relationships/image" Target="media/image7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hyperlink" Target="http://cmap.ihmc.us/" TargetMode="External"/><Relationship Id="rId59" Type="http://schemas.openxmlformats.org/officeDocument/2006/relationships/image" Target="media/image45.jpeg"/><Relationship Id="rId67" Type="http://schemas.openxmlformats.org/officeDocument/2006/relationships/image" Target="media/image53.jpeg"/><Relationship Id="rId20" Type="http://schemas.openxmlformats.org/officeDocument/2006/relationships/image" Target="media/image12.emf"/><Relationship Id="rId41" Type="http://schemas.openxmlformats.org/officeDocument/2006/relationships/image" Target="media/image32.jpeg"/><Relationship Id="rId54" Type="http://schemas.openxmlformats.org/officeDocument/2006/relationships/image" Target="media/image40.jpeg"/><Relationship Id="rId62" Type="http://schemas.openxmlformats.org/officeDocument/2006/relationships/image" Target="media/image48.jpeg"/><Relationship Id="rId70" Type="http://schemas.openxmlformats.org/officeDocument/2006/relationships/image" Target="media/image56.jpeg"/><Relationship Id="rId75" Type="http://schemas.openxmlformats.org/officeDocument/2006/relationships/image" Target="media/image61.jpeg"/><Relationship Id="rId83" Type="http://schemas.openxmlformats.org/officeDocument/2006/relationships/image" Target="media/image69.jpe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5.jpeg"/><Relationship Id="rId57" Type="http://schemas.openxmlformats.org/officeDocument/2006/relationships/image" Target="media/image43.jpe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hyperlink" Target="http://prot&#233;g&#233;.stanford.edu/" TargetMode="External"/><Relationship Id="rId52" Type="http://schemas.openxmlformats.org/officeDocument/2006/relationships/image" Target="media/image38.jpeg"/><Relationship Id="rId60" Type="http://schemas.openxmlformats.org/officeDocument/2006/relationships/image" Target="media/image46.jpeg"/><Relationship Id="rId65" Type="http://schemas.openxmlformats.org/officeDocument/2006/relationships/image" Target="media/image51.jpeg"/><Relationship Id="rId73" Type="http://schemas.openxmlformats.org/officeDocument/2006/relationships/image" Target="media/image59.jpeg"/><Relationship Id="rId78" Type="http://schemas.openxmlformats.org/officeDocument/2006/relationships/image" Target="media/image64.jpeg"/><Relationship Id="rId81" Type="http://schemas.openxmlformats.org/officeDocument/2006/relationships/image" Target="media/image67.jpeg"/><Relationship Id="rId86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39" Type="http://schemas.openxmlformats.org/officeDocument/2006/relationships/image" Target="media/image30.jpeg"/><Relationship Id="rId34" Type="http://schemas.openxmlformats.org/officeDocument/2006/relationships/image" Target="media/image25.jpeg"/><Relationship Id="rId50" Type="http://schemas.openxmlformats.org/officeDocument/2006/relationships/image" Target="media/image36.jpeg"/><Relationship Id="rId55" Type="http://schemas.openxmlformats.org/officeDocument/2006/relationships/image" Target="media/image41.jpeg"/><Relationship Id="rId76" Type="http://schemas.openxmlformats.org/officeDocument/2006/relationships/image" Target="media/image62.jpeg"/><Relationship Id="rId7" Type="http://schemas.openxmlformats.org/officeDocument/2006/relationships/endnotes" Target="endnotes.xml"/><Relationship Id="rId71" Type="http://schemas.openxmlformats.org/officeDocument/2006/relationships/image" Target="media/image57.jpe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jpeg"/><Relationship Id="rId45" Type="http://schemas.openxmlformats.org/officeDocument/2006/relationships/hyperlink" Target="http://cmap.ihmc.us/" TargetMode="External"/><Relationship Id="rId66" Type="http://schemas.openxmlformats.org/officeDocument/2006/relationships/image" Target="media/image52.jpeg"/><Relationship Id="rId87" Type="http://schemas.openxmlformats.org/officeDocument/2006/relationships/fontTable" Target="fontTable.xml"/><Relationship Id="rId61" Type="http://schemas.openxmlformats.org/officeDocument/2006/relationships/image" Target="media/image47.jpeg"/><Relationship Id="rId82" Type="http://schemas.openxmlformats.org/officeDocument/2006/relationships/image" Target="media/image6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4%20&#1082;&#1091;&#1088;&#1089;\1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63</TotalTime>
  <Pages>113</Pages>
  <Words>16284</Words>
  <Characters>92822</Characters>
  <Application>Microsoft Office Word</Application>
  <DocSecurity>0</DocSecurity>
  <Lines>773</Lines>
  <Paragraphs>217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108889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47</cp:revision>
  <dcterms:created xsi:type="dcterms:W3CDTF">2022-10-17T08:30:00Z</dcterms:created>
  <dcterms:modified xsi:type="dcterms:W3CDTF">2022-10-17T09:42:00Z</dcterms:modified>
</cp:coreProperties>
</file>